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3CB14" w14:textId="77777777" w:rsidR="00451277" w:rsidRPr="0097347D" w:rsidRDefault="00000000">
      <w:pPr>
        <w:spacing w:line="140" w:lineRule="exact"/>
        <w:rPr>
          <w:rFonts w:asciiTheme="minorHAnsi" w:hAnsiTheme="minorHAnsi" w:cstheme="minorHAnsi"/>
          <w:color w:val="0D0D0D" w:themeColor="text1" w:themeTint="F2"/>
          <w:sz w:val="24"/>
          <w:szCs w:val="24"/>
        </w:rPr>
      </w:pPr>
      <w:r>
        <w:rPr>
          <w:rFonts w:asciiTheme="minorHAnsi" w:hAnsiTheme="minorHAnsi" w:cstheme="minorHAnsi"/>
          <w:color w:val="0D0D0D" w:themeColor="text1" w:themeTint="F2"/>
          <w:sz w:val="24"/>
          <w:szCs w:val="24"/>
        </w:rPr>
        <w:pict w14:anchorId="1C188838">
          <v:group id="_x0000_s2063" style="position:absolute;margin-left:1.5pt;margin-top:81.8pt;width:593.8pt;height:439.95pt;z-index:-251658240;mso-position-horizontal-relative:page;mso-position-vertical-relative:page" coordorigin="30,1636" coordsize="11876,8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7" type="#_x0000_t75" style="position:absolute;left:30;top:1636;width:11876;height:4467">
              <v:imagedata r:id="rId8" o:title=""/>
            </v:shape>
            <v:shape id="_x0000_s2066" style="position:absolute;left:7441;top:5469;width:4185;height:101" coordorigin="7441,5469" coordsize="4185,101" path="m7441,5570r4185,l11626,5469r-4185,l7441,5570xe" fillcolor="#006fc0" stroked="f">
              <v:path arrowok="t"/>
            </v:shape>
            <v:shape id="_x0000_s2065" style="position:absolute;left:7366;top:5917;width:4151;height:4508" coordorigin="7366,5917" coordsize="4151,4508" path="m7366,10425r4151,l11517,5917r-4151,l7366,10425xe" fillcolor="#096cbc" stroked="f">
              <v:path arrowok="t"/>
            </v:shape>
            <v:shape id="_x0000_s2064" type="#_x0000_t75" style="position:absolute;left:7380;top:6221;width:4121;height:3830">
              <v:imagedata r:id="rId9" o:title=""/>
            </v:shape>
            <w10:wrap anchorx="page" anchory="page"/>
          </v:group>
        </w:pict>
      </w:r>
    </w:p>
    <w:p w14:paraId="77E2958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A9059E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DEFB047" w14:textId="4241067A" w:rsidR="00451277" w:rsidRPr="0097347D" w:rsidRDefault="006E795F" w:rsidP="00ED3935">
      <w:pPr>
        <w:spacing w:line="540" w:lineRule="exact"/>
        <w:ind w:left="334" w:right="369"/>
        <w:jc w:val="center"/>
        <w:rPr>
          <w:rFonts w:asciiTheme="minorHAnsi" w:hAnsiTheme="minorHAnsi" w:cstheme="minorHAnsi"/>
          <w:color w:val="0D0D0D" w:themeColor="text1" w:themeTint="F2"/>
          <w:sz w:val="24"/>
          <w:szCs w:val="24"/>
        </w:rPr>
      </w:pPr>
      <w:r w:rsidRPr="0097347D">
        <w:rPr>
          <w:rFonts w:asciiTheme="minorHAnsi" w:eastAsia="Arial" w:hAnsiTheme="minorHAnsi" w:cstheme="minorHAnsi"/>
          <w:b/>
          <w:color w:val="0D0D0D" w:themeColor="text1" w:themeTint="F2"/>
          <w:position w:val="-1"/>
          <w:sz w:val="56"/>
          <w:szCs w:val="24"/>
        </w:rPr>
        <w:t xml:space="preserve">Lab Manual- </w:t>
      </w:r>
      <w:r w:rsidR="00A6333D">
        <w:rPr>
          <w:rFonts w:asciiTheme="minorHAnsi" w:eastAsia="Arial" w:hAnsiTheme="minorHAnsi" w:cstheme="minorHAnsi"/>
          <w:b/>
          <w:color w:val="0D0D0D" w:themeColor="text1" w:themeTint="F2"/>
          <w:position w:val="-1"/>
          <w:sz w:val="56"/>
          <w:szCs w:val="24"/>
        </w:rPr>
        <w:t xml:space="preserve">Build and Deploy </w:t>
      </w:r>
      <w:proofErr w:type="spellStart"/>
      <w:r w:rsidR="00A6333D">
        <w:rPr>
          <w:rFonts w:asciiTheme="minorHAnsi" w:eastAsia="Arial" w:hAnsiTheme="minorHAnsi" w:cstheme="minorHAnsi"/>
          <w:b/>
          <w:color w:val="0D0D0D" w:themeColor="text1" w:themeTint="F2"/>
          <w:position w:val="-1"/>
          <w:sz w:val="56"/>
          <w:szCs w:val="24"/>
        </w:rPr>
        <w:t>DotNet</w:t>
      </w:r>
      <w:proofErr w:type="spellEnd"/>
      <w:r w:rsidR="00A6333D">
        <w:rPr>
          <w:rFonts w:asciiTheme="minorHAnsi" w:eastAsia="Arial" w:hAnsiTheme="minorHAnsi" w:cstheme="minorHAnsi"/>
          <w:b/>
          <w:color w:val="0D0D0D" w:themeColor="text1" w:themeTint="F2"/>
          <w:position w:val="-1"/>
          <w:sz w:val="56"/>
          <w:szCs w:val="24"/>
        </w:rPr>
        <w:t xml:space="preserve"> Application with Docker</w:t>
      </w:r>
    </w:p>
    <w:p w14:paraId="1F4A79B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72B7CB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A5BD37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FCC6069"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E9B705C"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C327FEB"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862360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BECA2F"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45F56A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88BF586"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C56D9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E838C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9D6056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29915BB" w14:textId="77777777" w:rsidR="00451277" w:rsidRPr="0097347D" w:rsidRDefault="00451277">
      <w:pPr>
        <w:spacing w:before="17" w:line="260" w:lineRule="exact"/>
        <w:rPr>
          <w:rFonts w:asciiTheme="minorHAnsi" w:hAnsiTheme="minorHAnsi" w:cstheme="minorHAnsi"/>
          <w:color w:val="0D0D0D" w:themeColor="text1" w:themeTint="F2"/>
          <w:sz w:val="24"/>
          <w:szCs w:val="24"/>
        </w:rPr>
      </w:pPr>
    </w:p>
    <w:p w14:paraId="57DD6965" w14:textId="77777777" w:rsidR="00915A67" w:rsidRDefault="00915A67">
      <w:pPr>
        <w:spacing w:before="34"/>
        <w:ind w:left="6225"/>
        <w:rPr>
          <w:rFonts w:asciiTheme="minorHAnsi" w:eastAsia="Arial" w:hAnsiTheme="minorHAnsi" w:cstheme="minorHAnsi"/>
          <w:b/>
          <w:color w:val="FFFFFF" w:themeColor="background1"/>
          <w:w w:val="99"/>
          <w:sz w:val="24"/>
          <w:szCs w:val="24"/>
        </w:rPr>
      </w:pPr>
    </w:p>
    <w:p w14:paraId="05E38951" w14:textId="6F0CAA3D" w:rsidR="00451277" w:rsidRPr="007215CD" w:rsidRDefault="006E795F">
      <w:pPr>
        <w:spacing w:before="34"/>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for</w:t>
      </w:r>
      <w:r w:rsidRPr="007215CD">
        <w:rPr>
          <w:rFonts w:asciiTheme="minorHAnsi" w:eastAsia="Arial" w:hAnsiTheme="minorHAnsi" w:cstheme="minorHAnsi"/>
          <w:color w:val="FFFFFF" w:themeColor="background1"/>
          <w:w w:val="99"/>
          <w:sz w:val="24"/>
          <w:szCs w:val="24"/>
        </w:rPr>
        <w:t>:</w:t>
      </w:r>
      <w:r w:rsidRPr="007215CD">
        <w:rPr>
          <w:rFonts w:asciiTheme="minorHAnsi" w:eastAsia="Arial" w:hAnsiTheme="minorHAnsi" w:cstheme="minorHAnsi"/>
          <w:color w:val="FFFFFF" w:themeColor="background1"/>
          <w:sz w:val="24"/>
          <w:szCs w:val="24"/>
        </w:rPr>
        <w:t xml:space="preserve"> </w:t>
      </w:r>
    </w:p>
    <w:p w14:paraId="0517AEDD"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789BFDDE" w14:textId="060D95F7" w:rsidR="00451277" w:rsidRPr="007215CD" w:rsidRDefault="006E795F">
      <w:pPr>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Date:</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18</w:t>
      </w:r>
      <w:proofErr w:type="spellStart"/>
      <w:proofErr w:type="gramStart"/>
      <w:r w:rsidRPr="007215CD">
        <w:rPr>
          <w:rFonts w:asciiTheme="minorHAnsi" w:eastAsia="Arial" w:hAnsiTheme="minorHAnsi" w:cstheme="minorHAnsi"/>
          <w:color w:val="FFFFFF" w:themeColor="background1"/>
          <w:w w:val="99"/>
          <w:position w:val="6"/>
          <w:sz w:val="24"/>
          <w:szCs w:val="24"/>
        </w:rPr>
        <w:t>th</w:t>
      </w:r>
      <w:proofErr w:type="spellEnd"/>
      <w:r w:rsidRPr="007215CD">
        <w:rPr>
          <w:rFonts w:asciiTheme="minorHAnsi" w:eastAsia="Arial" w:hAnsiTheme="minorHAnsi" w:cstheme="minorHAnsi"/>
          <w:color w:val="FFFFFF" w:themeColor="background1"/>
          <w:position w:val="6"/>
          <w:sz w:val="24"/>
          <w:szCs w:val="24"/>
        </w:rPr>
        <w:t xml:space="preserve">  </w:t>
      </w:r>
      <w:r w:rsidR="00A6333D">
        <w:rPr>
          <w:rFonts w:asciiTheme="minorHAnsi" w:eastAsia="Arial" w:hAnsiTheme="minorHAnsi" w:cstheme="minorHAnsi"/>
          <w:color w:val="FFFFFF" w:themeColor="background1"/>
          <w:w w:val="99"/>
          <w:sz w:val="24"/>
          <w:szCs w:val="24"/>
        </w:rPr>
        <w:t>Dec</w:t>
      </w:r>
      <w:proofErr w:type="gramEnd"/>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20</w:t>
      </w:r>
      <w:r w:rsidR="00683D9C" w:rsidRPr="007215CD">
        <w:rPr>
          <w:rFonts w:asciiTheme="minorHAnsi" w:eastAsia="Arial" w:hAnsiTheme="minorHAnsi" w:cstheme="minorHAnsi"/>
          <w:color w:val="FFFFFF" w:themeColor="background1"/>
          <w:w w:val="99"/>
          <w:sz w:val="24"/>
          <w:szCs w:val="24"/>
        </w:rPr>
        <w:t>2</w:t>
      </w:r>
      <w:r w:rsidR="00A6333D">
        <w:rPr>
          <w:rFonts w:asciiTheme="minorHAnsi" w:eastAsia="Arial" w:hAnsiTheme="minorHAnsi" w:cstheme="minorHAnsi"/>
          <w:color w:val="FFFFFF" w:themeColor="background1"/>
          <w:w w:val="99"/>
          <w:sz w:val="24"/>
          <w:szCs w:val="24"/>
        </w:rPr>
        <w:t>3</w:t>
      </w:r>
    </w:p>
    <w:p w14:paraId="13672696"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408CD3F6" w14:textId="77777777" w:rsidR="002320F4" w:rsidRPr="007215CD" w:rsidRDefault="006E795F">
      <w:pPr>
        <w:spacing w:line="413" w:lineRule="auto"/>
        <w:ind w:left="6225" w:right="253"/>
        <w:rPr>
          <w:rFonts w:asciiTheme="minorHAnsi" w:eastAsia="Arial" w:hAnsiTheme="minorHAnsi" w:cstheme="minorHAnsi"/>
          <w:b/>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by:</w:t>
      </w:r>
      <w:r w:rsidRPr="007215CD">
        <w:rPr>
          <w:rFonts w:asciiTheme="minorHAnsi" w:eastAsia="Arial" w:hAnsiTheme="minorHAnsi" w:cstheme="minorHAnsi"/>
          <w:b/>
          <w:color w:val="FFFFFF" w:themeColor="background1"/>
          <w:sz w:val="24"/>
          <w:szCs w:val="24"/>
        </w:rPr>
        <w:t xml:space="preserve"> </w:t>
      </w:r>
    </w:p>
    <w:p w14:paraId="7740028F" w14:textId="6B4B1C9E" w:rsidR="00451277" w:rsidRPr="007215CD" w:rsidRDefault="006E795F">
      <w:pPr>
        <w:spacing w:line="413" w:lineRule="auto"/>
        <w:ind w:left="6225" w:right="253"/>
        <w:rPr>
          <w:rFonts w:asciiTheme="minorHAnsi" w:eastAsia="Arial" w:hAnsiTheme="minorHAnsi" w:cstheme="minorHAnsi"/>
          <w:color w:val="FFFFFF" w:themeColor="background1"/>
          <w:sz w:val="24"/>
          <w:szCs w:val="24"/>
        </w:rPr>
      </w:pPr>
      <w:r w:rsidRPr="007215CD">
        <w:rPr>
          <w:rFonts w:asciiTheme="minorHAnsi" w:eastAsia="Arial" w:hAnsiTheme="minorHAnsi" w:cstheme="minorHAnsi"/>
          <w:color w:val="FFFFFF" w:themeColor="background1"/>
          <w:w w:val="99"/>
          <w:sz w:val="24"/>
          <w:szCs w:val="24"/>
        </w:rPr>
        <w:t>Document</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Name:</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Lab</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 xml:space="preserve">Manual </w:t>
      </w:r>
      <w:r w:rsidRPr="007215CD">
        <w:rPr>
          <w:rFonts w:asciiTheme="minorHAnsi" w:eastAsia="Arial" w:hAnsiTheme="minorHAnsi" w:cstheme="minorHAnsi"/>
          <w:b/>
          <w:color w:val="FFFFFF" w:themeColor="background1"/>
          <w:w w:val="99"/>
          <w:sz w:val="24"/>
          <w:szCs w:val="24"/>
        </w:rPr>
        <w:t>Document</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Number</w:t>
      </w:r>
      <w:r w:rsidRPr="007215CD">
        <w:rPr>
          <w:rFonts w:asciiTheme="minorHAnsi" w:eastAsia="Arial" w:hAnsiTheme="minorHAnsi" w:cstheme="minorHAnsi"/>
          <w:b/>
          <w:color w:val="FFFFFF" w:themeColor="background1"/>
          <w:sz w:val="24"/>
          <w:szCs w:val="24"/>
        </w:rPr>
        <w:t xml:space="preserve"> </w:t>
      </w:r>
      <w:r w:rsidR="00915A67">
        <w:rPr>
          <w:rFonts w:asciiTheme="minorHAnsi" w:eastAsia="Arial" w:hAnsiTheme="minorHAnsi" w:cstheme="minorHAnsi"/>
          <w:color w:val="FFFFFF" w:themeColor="background1"/>
          <w:w w:val="99"/>
          <w:sz w:val="24"/>
          <w:szCs w:val="24"/>
        </w:rPr>
        <w:t>AZ</w:t>
      </w:r>
      <w:r w:rsidR="00636B94" w:rsidRPr="007215CD">
        <w:rPr>
          <w:rFonts w:asciiTheme="minorHAnsi" w:eastAsia="Arial" w:hAnsiTheme="minorHAnsi" w:cstheme="minorHAnsi"/>
          <w:color w:val="FFFFFF" w:themeColor="background1"/>
          <w:w w:val="99"/>
          <w:sz w:val="24"/>
          <w:szCs w:val="24"/>
        </w:rPr>
        <w:t>Labn99</w:t>
      </w:r>
      <w:r w:rsidR="00057C46">
        <w:rPr>
          <w:rFonts w:asciiTheme="minorHAnsi" w:eastAsia="Arial" w:hAnsiTheme="minorHAnsi" w:cstheme="minorHAnsi"/>
          <w:color w:val="FFFFFF" w:themeColor="background1"/>
          <w:w w:val="99"/>
          <w:sz w:val="24"/>
          <w:szCs w:val="24"/>
        </w:rPr>
        <w:t>1</w:t>
      </w:r>
    </w:p>
    <w:p w14:paraId="6DAF1F62" w14:textId="77777777" w:rsidR="00451277" w:rsidRPr="007215CD" w:rsidRDefault="006E795F">
      <w:pPr>
        <w:spacing w:before="5"/>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Contributor:</w:t>
      </w:r>
    </w:p>
    <w:p w14:paraId="7253E11E" w14:textId="77777777" w:rsidR="00451277" w:rsidRPr="0097347D" w:rsidRDefault="00451277">
      <w:pPr>
        <w:spacing w:before="6" w:line="160" w:lineRule="exact"/>
        <w:rPr>
          <w:rFonts w:asciiTheme="minorHAnsi" w:hAnsiTheme="minorHAnsi" w:cstheme="minorHAnsi"/>
          <w:color w:val="0D0D0D" w:themeColor="text1" w:themeTint="F2"/>
          <w:sz w:val="24"/>
          <w:szCs w:val="24"/>
        </w:rPr>
      </w:pPr>
    </w:p>
    <w:p w14:paraId="18CB885E" w14:textId="77777777" w:rsidR="00451277" w:rsidRPr="0097347D" w:rsidRDefault="00451277">
      <w:pPr>
        <w:spacing w:before="2" w:line="100" w:lineRule="exact"/>
        <w:rPr>
          <w:rFonts w:asciiTheme="minorHAnsi" w:hAnsiTheme="minorHAnsi" w:cstheme="minorHAnsi"/>
          <w:color w:val="0D0D0D" w:themeColor="text1" w:themeTint="F2"/>
          <w:sz w:val="24"/>
          <w:szCs w:val="24"/>
        </w:rPr>
      </w:pPr>
    </w:p>
    <w:p w14:paraId="533B438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39A99E4"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D0E7F5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039143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8C84397"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5D5BC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3B2AFA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90A605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E1F5B1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3F6B86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B0D3DF5" w14:textId="7272D43B" w:rsidR="00451277" w:rsidRPr="0097347D" w:rsidRDefault="00451277">
      <w:pPr>
        <w:spacing w:line="200" w:lineRule="exact"/>
        <w:rPr>
          <w:rFonts w:asciiTheme="minorHAnsi" w:hAnsiTheme="minorHAnsi" w:cstheme="minorHAnsi"/>
          <w:color w:val="0D0D0D" w:themeColor="text1" w:themeTint="F2"/>
          <w:sz w:val="24"/>
          <w:szCs w:val="24"/>
        </w:rPr>
      </w:pPr>
    </w:p>
    <w:p w14:paraId="3A44D425" w14:textId="7D8B5AE4" w:rsidR="002320F4" w:rsidRPr="0097347D" w:rsidRDefault="002320F4">
      <w:pPr>
        <w:spacing w:line="200" w:lineRule="exact"/>
        <w:rPr>
          <w:rFonts w:asciiTheme="minorHAnsi" w:hAnsiTheme="minorHAnsi" w:cstheme="minorHAnsi"/>
          <w:color w:val="0D0D0D" w:themeColor="text1" w:themeTint="F2"/>
          <w:sz w:val="24"/>
          <w:szCs w:val="24"/>
        </w:rPr>
      </w:pPr>
    </w:p>
    <w:p w14:paraId="662AD9A8" w14:textId="14ECF38D" w:rsidR="002320F4" w:rsidRPr="0097347D" w:rsidRDefault="002320F4">
      <w:pPr>
        <w:spacing w:line="200" w:lineRule="exact"/>
        <w:rPr>
          <w:rFonts w:asciiTheme="minorHAnsi" w:hAnsiTheme="minorHAnsi" w:cstheme="minorHAnsi"/>
          <w:color w:val="0D0D0D" w:themeColor="text1" w:themeTint="F2"/>
          <w:sz w:val="24"/>
          <w:szCs w:val="24"/>
        </w:rPr>
      </w:pPr>
    </w:p>
    <w:p w14:paraId="614822D1" w14:textId="276C876A" w:rsidR="002320F4" w:rsidRPr="0097347D" w:rsidRDefault="002320F4">
      <w:pPr>
        <w:spacing w:line="200" w:lineRule="exact"/>
        <w:rPr>
          <w:rFonts w:asciiTheme="minorHAnsi" w:hAnsiTheme="minorHAnsi" w:cstheme="minorHAnsi"/>
          <w:color w:val="0D0D0D" w:themeColor="text1" w:themeTint="F2"/>
          <w:sz w:val="24"/>
          <w:szCs w:val="24"/>
        </w:rPr>
      </w:pPr>
    </w:p>
    <w:p w14:paraId="0993BF09" w14:textId="0414615D" w:rsidR="002320F4" w:rsidRPr="0097347D" w:rsidRDefault="002320F4">
      <w:pPr>
        <w:spacing w:line="200" w:lineRule="exact"/>
        <w:rPr>
          <w:rFonts w:asciiTheme="minorHAnsi" w:hAnsiTheme="minorHAnsi" w:cstheme="minorHAnsi"/>
          <w:color w:val="0D0D0D" w:themeColor="text1" w:themeTint="F2"/>
          <w:sz w:val="24"/>
          <w:szCs w:val="24"/>
        </w:rPr>
      </w:pPr>
    </w:p>
    <w:p w14:paraId="1CE7DCE4" w14:textId="0611E1D6" w:rsidR="002320F4" w:rsidRPr="0097347D" w:rsidRDefault="002320F4">
      <w:pPr>
        <w:spacing w:line="200" w:lineRule="exact"/>
        <w:rPr>
          <w:rFonts w:asciiTheme="minorHAnsi" w:hAnsiTheme="minorHAnsi" w:cstheme="minorHAnsi"/>
          <w:color w:val="0D0D0D" w:themeColor="text1" w:themeTint="F2"/>
          <w:sz w:val="24"/>
          <w:szCs w:val="24"/>
        </w:rPr>
      </w:pPr>
    </w:p>
    <w:p w14:paraId="77117B65" w14:textId="74B7DBC8" w:rsidR="002320F4" w:rsidRPr="0097347D" w:rsidRDefault="002320F4">
      <w:pPr>
        <w:spacing w:line="200" w:lineRule="exact"/>
        <w:rPr>
          <w:rFonts w:asciiTheme="minorHAnsi" w:hAnsiTheme="minorHAnsi" w:cstheme="minorHAnsi"/>
          <w:color w:val="0D0D0D" w:themeColor="text1" w:themeTint="F2"/>
          <w:sz w:val="24"/>
          <w:szCs w:val="24"/>
        </w:rPr>
      </w:pPr>
    </w:p>
    <w:p w14:paraId="4C777EDE" w14:textId="1F4AE431" w:rsidR="002320F4" w:rsidRPr="0097347D" w:rsidRDefault="002320F4">
      <w:pPr>
        <w:spacing w:line="200" w:lineRule="exact"/>
        <w:rPr>
          <w:rFonts w:asciiTheme="minorHAnsi" w:hAnsiTheme="minorHAnsi" w:cstheme="minorHAnsi"/>
          <w:color w:val="0D0D0D" w:themeColor="text1" w:themeTint="F2"/>
          <w:sz w:val="24"/>
          <w:szCs w:val="24"/>
        </w:rPr>
      </w:pPr>
    </w:p>
    <w:p w14:paraId="1720E19A" w14:textId="637B9474" w:rsidR="002320F4" w:rsidRPr="0097347D" w:rsidRDefault="002320F4">
      <w:pPr>
        <w:spacing w:line="200" w:lineRule="exact"/>
        <w:rPr>
          <w:rFonts w:asciiTheme="minorHAnsi" w:hAnsiTheme="minorHAnsi" w:cstheme="minorHAnsi"/>
          <w:color w:val="0D0D0D" w:themeColor="text1" w:themeTint="F2"/>
          <w:sz w:val="24"/>
          <w:szCs w:val="24"/>
        </w:rPr>
      </w:pPr>
    </w:p>
    <w:p w14:paraId="16FB193C" w14:textId="3A03C646" w:rsidR="002320F4" w:rsidRPr="0097347D" w:rsidRDefault="002320F4">
      <w:pPr>
        <w:spacing w:line="200" w:lineRule="exact"/>
        <w:rPr>
          <w:rFonts w:asciiTheme="minorHAnsi" w:hAnsiTheme="minorHAnsi" w:cstheme="minorHAnsi"/>
          <w:color w:val="0D0D0D" w:themeColor="text1" w:themeTint="F2"/>
          <w:sz w:val="24"/>
          <w:szCs w:val="24"/>
        </w:rPr>
      </w:pPr>
    </w:p>
    <w:p w14:paraId="3DDA3D1A" w14:textId="7866E7D5" w:rsidR="002320F4" w:rsidRPr="0097347D" w:rsidRDefault="002320F4">
      <w:pPr>
        <w:spacing w:line="200" w:lineRule="exact"/>
        <w:rPr>
          <w:rFonts w:asciiTheme="minorHAnsi" w:hAnsiTheme="minorHAnsi" w:cstheme="minorHAnsi"/>
          <w:color w:val="0D0D0D" w:themeColor="text1" w:themeTint="F2"/>
          <w:sz w:val="24"/>
          <w:szCs w:val="24"/>
        </w:rPr>
      </w:pPr>
    </w:p>
    <w:p w14:paraId="1ED8CAF8" w14:textId="7DEF57D8" w:rsidR="002320F4" w:rsidRPr="0097347D" w:rsidRDefault="002320F4">
      <w:pPr>
        <w:spacing w:line="200" w:lineRule="exact"/>
        <w:rPr>
          <w:rFonts w:asciiTheme="minorHAnsi" w:hAnsiTheme="minorHAnsi" w:cstheme="minorHAnsi"/>
          <w:color w:val="0D0D0D" w:themeColor="text1" w:themeTint="F2"/>
          <w:sz w:val="24"/>
          <w:szCs w:val="24"/>
        </w:rPr>
      </w:pPr>
    </w:p>
    <w:p w14:paraId="6209EBCF" w14:textId="31A8453C" w:rsidR="002320F4" w:rsidRPr="0097347D" w:rsidRDefault="002320F4">
      <w:pPr>
        <w:spacing w:line="200" w:lineRule="exact"/>
        <w:rPr>
          <w:rFonts w:asciiTheme="minorHAnsi" w:hAnsiTheme="minorHAnsi" w:cstheme="minorHAnsi"/>
          <w:color w:val="0D0D0D" w:themeColor="text1" w:themeTint="F2"/>
          <w:sz w:val="24"/>
          <w:szCs w:val="24"/>
        </w:rPr>
      </w:pPr>
    </w:p>
    <w:p w14:paraId="1F74CAE4" w14:textId="5E985A3A" w:rsidR="002320F4" w:rsidRPr="0097347D" w:rsidRDefault="002320F4">
      <w:pPr>
        <w:spacing w:line="200" w:lineRule="exact"/>
        <w:rPr>
          <w:rFonts w:asciiTheme="minorHAnsi" w:hAnsiTheme="minorHAnsi" w:cstheme="minorHAnsi"/>
          <w:color w:val="0D0D0D" w:themeColor="text1" w:themeTint="F2"/>
          <w:sz w:val="24"/>
          <w:szCs w:val="24"/>
        </w:rPr>
      </w:pPr>
    </w:p>
    <w:p w14:paraId="15CA5544" w14:textId="0E35BE4A" w:rsidR="002320F4" w:rsidRPr="0097347D" w:rsidRDefault="002320F4">
      <w:pPr>
        <w:spacing w:line="200" w:lineRule="exact"/>
        <w:rPr>
          <w:rFonts w:asciiTheme="minorHAnsi" w:hAnsiTheme="minorHAnsi" w:cstheme="minorHAnsi"/>
          <w:color w:val="0D0D0D" w:themeColor="text1" w:themeTint="F2"/>
          <w:sz w:val="24"/>
          <w:szCs w:val="24"/>
        </w:rPr>
      </w:pPr>
    </w:p>
    <w:p w14:paraId="3ED1D348" w14:textId="12A3460E" w:rsidR="002320F4" w:rsidRPr="0097347D" w:rsidRDefault="002320F4">
      <w:pPr>
        <w:spacing w:line="200" w:lineRule="exact"/>
        <w:rPr>
          <w:rFonts w:asciiTheme="minorHAnsi" w:hAnsiTheme="minorHAnsi" w:cstheme="minorHAnsi"/>
          <w:color w:val="0D0D0D" w:themeColor="text1" w:themeTint="F2"/>
          <w:sz w:val="24"/>
          <w:szCs w:val="24"/>
        </w:rPr>
      </w:pPr>
    </w:p>
    <w:p w14:paraId="1CC332D9" w14:textId="0782654F" w:rsidR="002320F4" w:rsidRPr="0097347D" w:rsidRDefault="002320F4">
      <w:pPr>
        <w:spacing w:line="200" w:lineRule="exact"/>
        <w:rPr>
          <w:rFonts w:asciiTheme="minorHAnsi" w:hAnsiTheme="minorHAnsi" w:cstheme="minorHAnsi"/>
          <w:color w:val="0D0D0D" w:themeColor="text1" w:themeTint="F2"/>
          <w:sz w:val="24"/>
          <w:szCs w:val="24"/>
        </w:rPr>
      </w:pPr>
    </w:p>
    <w:p w14:paraId="30753D33" w14:textId="1CB99B88" w:rsidR="002320F4" w:rsidRPr="0097347D" w:rsidRDefault="002320F4">
      <w:pPr>
        <w:spacing w:line="200" w:lineRule="exact"/>
        <w:rPr>
          <w:rFonts w:asciiTheme="minorHAnsi" w:hAnsiTheme="minorHAnsi" w:cstheme="minorHAnsi"/>
          <w:color w:val="0D0D0D" w:themeColor="text1" w:themeTint="F2"/>
          <w:sz w:val="24"/>
          <w:szCs w:val="24"/>
        </w:rPr>
      </w:pPr>
    </w:p>
    <w:p w14:paraId="17906742" w14:textId="77777777" w:rsidR="002320F4" w:rsidRPr="0097347D" w:rsidRDefault="002320F4">
      <w:pPr>
        <w:spacing w:line="200" w:lineRule="exact"/>
        <w:rPr>
          <w:rFonts w:asciiTheme="minorHAnsi" w:hAnsiTheme="minorHAnsi" w:cstheme="minorHAnsi"/>
          <w:color w:val="0D0D0D" w:themeColor="text1" w:themeTint="F2"/>
          <w:sz w:val="24"/>
          <w:szCs w:val="24"/>
        </w:rPr>
      </w:pPr>
    </w:p>
    <w:p w14:paraId="660EA11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47CFD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742267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4FC98E33"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0261098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621D6BCC" w14:textId="77777777" w:rsidR="00451277" w:rsidRPr="0097347D" w:rsidRDefault="00451277">
      <w:pPr>
        <w:spacing w:before="5" w:line="180" w:lineRule="exact"/>
        <w:rPr>
          <w:rFonts w:asciiTheme="minorHAnsi" w:hAnsiTheme="minorHAnsi" w:cstheme="minorHAnsi"/>
          <w:color w:val="0D0D0D" w:themeColor="text1" w:themeTint="F2"/>
          <w:sz w:val="24"/>
          <w:szCs w:val="24"/>
        </w:rPr>
      </w:pPr>
    </w:p>
    <w:p w14:paraId="6A01A25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BBD721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sdt>
      <w:sdtPr>
        <w:rPr>
          <w:rFonts w:asciiTheme="minorHAnsi" w:eastAsia="Times New Roman" w:hAnsiTheme="minorHAnsi" w:cstheme="minorHAnsi"/>
          <w:color w:val="0D0D0D" w:themeColor="text1" w:themeTint="F2"/>
          <w:sz w:val="24"/>
          <w:szCs w:val="24"/>
        </w:rPr>
        <w:id w:val="1670598284"/>
        <w:docPartObj>
          <w:docPartGallery w:val="Table of Contents"/>
          <w:docPartUnique/>
        </w:docPartObj>
      </w:sdtPr>
      <w:sdtEndPr>
        <w:rPr>
          <w:b/>
          <w:bCs/>
          <w:noProof/>
        </w:rPr>
      </w:sdtEndPr>
      <w:sdtContent>
        <w:p w14:paraId="34D7B1E2" w14:textId="61666F54" w:rsidR="00F7024F" w:rsidRPr="0097347D" w:rsidRDefault="00F7024F">
          <w:pPr>
            <w:pStyle w:val="TOCHeading"/>
            <w:rPr>
              <w:rFonts w:asciiTheme="minorHAnsi" w:hAnsiTheme="minorHAnsi" w:cstheme="minorHAnsi"/>
              <w:color w:val="0D0D0D" w:themeColor="text1" w:themeTint="F2"/>
              <w:sz w:val="24"/>
              <w:szCs w:val="24"/>
            </w:rPr>
          </w:pPr>
          <w:r w:rsidRPr="0097347D">
            <w:rPr>
              <w:rFonts w:asciiTheme="minorHAnsi" w:hAnsiTheme="minorHAnsi" w:cstheme="minorHAnsi"/>
              <w:color w:val="0D0D0D" w:themeColor="text1" w:themeTint="F2"/>
              <w:sz w:val="24"/>
              <w:szCs w:val="24"/>
            </w:rPr>
            <w:t>Contents</w:t>
          </w:r>
        </w:p>
        <w:p w14:paraId="38398E17" w14:textId="7E4839B2" w:rsidR="00DA3A6A" w:rsidRDefault="00F7024F">
          <w:pPr>
            <w:pStyle w:val="TOC1"/>
            <w:tabs>
              <w:tab w:val="left" w:pos="440"/>
              <w:tab w:val="right" w:leader="dot" w:pos="9750"/>
            </w:tabs>
            <w:rPr>
              <w:rFonts w:cstheme="minorBidi"/>
              <w:noProof/>
              <w:kern w:val="2"/>
              <w14:ligatures w14:val="standardContextual"/>
            </w:rPr>
          </w:pPr>
          <w:r w:rsidRPr="0097347D">
            <w:rPr>
              <w:rFonts w:cstheme="minorHAnsi"/>
              <w:b/>
              <w:bCs/>
              <w:noProof/>
              <w:color w:val="0D0D0D" w:themeColor="text1" w:themeTint="F2"/>
              <w:sz w:val="24"/>
              <w:szCs w:val="24"/>
            </w:rPr>
            <w:fldChar w:fldCharType="begin"/>
          </w:r>
          <w:r w:rsidRPr="0097347D">
            <w:rPr>
              <w:rFonts w:cstheme="minorHAnsi"/>
              <w:b/>
              <w:bCs/>
              <w:noProof/>
              <w:color w:val="0D0D0D" w:themeColor="text1" w:themeTint="F2"/>
              <w:sz w:val="24"/>
              <w:szCs w:val="24"/>
            </w:rPr>
            <w:instrText xml:space="preserve"> TOC \o "1-3" \h \z \u </w:instrText>
          </w:r>
          <w:r w:rsidRPr="0097347D">
            <w:rPr>
              <w:rFonts w:cstheme="minorHAnsi"/>
              <w:b/>
              <w:bCs/>
              <w:noProof/>
              <w:color w:val="0D0D0D" w:themeColor="text1" w:themeTint="F2"/>
              <w:sz w:val="24"/>
              <w:szCs w:val="24"/>
            </w:rPr>
            <w:fldChar w:fldCharType="separate"/>
          </w:r>
          <w:hyperlink w:anchor="_Toc155374966" w:history="1">
            <w:r w:rsidR="00DA3A6A" w:rsidRPr="00332D94">
              <w:rPr>
                <w:rStyle w:val="Hyperlink"/>
                <w:rFonts w:eastAsia="Arial"/>
                <w:noProof/>
              </w:rPr>
              <w:t>1.</w:t>
            </w:r>
            <w:r w:rsidR="00DA3A6A">
              <w:rPr>
                <w:rFonts w:cstheme="minorBidi"/>
                <w:noProof/>
                <w:kern w:val="2"/>
                <w14:ligatures w14:val="standardContextual"/>
              </w:rPr>
              <w:tab/>
            </w:r>
            <w:r w:rsidR="00DA3A6A" w:rsidRPr="00332D94">
              <w:rPr>
                <w:rStyle w:val="Hyperlink"/>
                <w:rFonts w:eastAsia="Arial" w:cstheme="minorHAnsi"/>
                <w:noProof/>
              </w:rPr>
              <w:t>Objective</w:t>
            </w:r>
            <w:r w:rsidR="00DA3A6A">
              <w:rPr>
                <w:noProof/>
                <w:webHidden/>
              </w:rPr>
              <w:tab/>
            </w:r>
            <w:r w:rsidR="00DA3A6A">
              <w:rPr>
                <w:noProof/>
                <w:webHidden/>
              </w:rPr>
              <w:fldChar w:fldCharType="begin"/>
            </w:r>
            <w:r w:rsidR="00DA3A6A">
              <w:rPr>
                <w:noProof/>
                <w:webHidden/>
              </w:rPr>
              <w:instrText xml:space="preserve"> PAGEREF _Toc155374966 \h </w:instrText>
            </w:r>
            <w:r w:rsidR="00DA3A6A">
              <w:rPr>
                <w:noProof/>
                <w:webHidden/>
              </w:rPr>
            </w:r>
            <w:r w:rsidR="00DA3A6A">
              <w:rPr>
                <w:noProof/>
                <w:webHidden/>
              </w:rPr>
              <w:fldChar w:fldCharType="separate"/>
            </w:r>
            <w:r w:rsidR="00DA3A6A">
              <w:rPr>
                <w:noProof/>
                <w:webHidden/>
              </w:rPr>
              <w:t>2</w:t>
            </w:r>
            <w:r w:rsidR="00DA3A6A">
              <w:rPr>
                <w:noProof/>
                <w:webHidden/>
              </w:rPr>
              <w:fldChar w:fldCharType="end"/>
            </w:r>
          </w:hyperlink>
        </w:p>
        <w:p w14:paraId="130CDF93" w14:textId="5C0FB8B2" w:rsidR="00DA3A6A" w:rsidRDefault="00000000">
          <w:pPr>
            <w:pStyle w:val="TOC1"/>
            <w:tabs>
              <w:tab w:val="left" w:pos="440"/>
              <w:tab w:val="right" w:leader="dot" w:pos="9750"/>
            </w:tabs>
            <w:rPr>
              <w:rFonts w:cstheme="minorBidi"/>
              <w:noProof/>
              <w:kern w:val="2"/>
              <w14:ligatures w14:val="standardContextual"/>
            </w:rPr>
          </w:pPr>
          <w:hyperlink w:anchor="_Toc155374967" w:history="1">
            <w:r w:rsidR="00DA3A6A" w:rsidRPr="00332D94">
              <w:rPr>
                <w:rStyle w:val="Hyperlink"/>
                <w:rFonts w:eastAsia="Arial" w:cstheme="minorHAnsi"/>
                <w:noProof/>
              </w:rPr>
              <w:t>2.</w:t>
            </w:r>
            <w:r w:rsidR="00DA3A6A">
              <w:rPr>
                <w:rFonts w:cstheme="minorBidi"/>
                <w:noProof/>
                <w:kern w:val="2"/>
                <w14:ligatures w14:val="standardContextual"/>
              </w:rPr>
              <w:tab/>
            </w:r>
            <w:r w:rsidR="00DA3A6A" w:rsidRPr="00332D94">
              <w:rPr>
                <w:rStyle w:val="Hyperlink"/>
                <w:rFonts w:eastAsia="Arial" w:cstheme="minorHAnsi"/>
                <w:noProof/>
              </w:rPr>
              <w:t>Prerequisites</w:t>
            </w:r>
            <w:r w:rsidR="00DA3A6A">
              <w:rPr>
                <w:noProof/>
                <w:webHidden/>
              </w:rPr>
              <w:tab/>
            </w:r>
            <w:r w:rsidR="00DA3A6A">
              <w:rPr>
                <w:noProof/>
                <w:webHidden/>
              </w:rPr>
              <w:fldChar w:fldCharType="begin"/>
            </w:r>
            <w:r w:rsidR="00DA3A6A">
              <w:rPr>
                <w:noProof/>
                <w:webHidden/>
              </w:rPr>
              <w:instrText xml:space="preserve"> PAGEREF _Toc155374967 \h </w:instrText>
            </w:r>
            <w:r w:rsidR="00DA3A6A">
              <w:rPr>
                <w:noProof/>
                <w:webHidden/>
              </w:rPr>
            </w:r>
            <w:r w:rsidR="00DA3A6A">
              <w:rPr>
                <w:noProof/>
                <w:webHidden/>
              </w:rPr>
              <w:fldChar w:fldCharType="separate"/>
            </w:r>
            <w:r w:rsidR="00DA3A6A">
              <w:rPr>
                <w:noProof/>
                <w:webHidden/>
              </w:rPr>
              <w:t>3</w:t>
            </w:r>
            <w:r w:rsidR="00DA3A6A">
              <w:rPr>
                <w:noProof/>
                <w:webHidden/>
              </w:rPr>
              <w:fldChar w:fldCharType="end"/>
            </w:r>
          </w:hyperlink>
        </w:p>
        <w:p w14:paraId="6FE9CE5C" w14:textId="533D08B4" w:rsidR="00DA3A6A" w:rsidRDefault="00000000">
          <w:pPr>
            <w:pStyle w:val="TOC1"/>
            <w:tabs>
              <w:tab w:val="left" w:pos="440"/>
              <w:tab w:val="right" w:leader="dot" w:pos="9750"/>
            </w:tabs>
            <w:rPr>
              <w:rFonts w:cstheme="minorBidi"/>
              <w:noProof/>
              <w:kern w:val="2"/>
              <w14:ligatures w14:val="standardContextual"/>
            </w:rPr>
          </w:pPr>
          <w:hyperlink w:anchor="_Toc155374968" w:history="1">
            <w:r w:rsidR="00DA3A6A" w:rsidRPr="00332D94">
              <w:rPr>
                <w:rStyle w:val="Hyperlink"/>
                <w:rFonts w:eastAsia="Arial" w:cstheme="minorHAnsi"/>
                <w:noProof/>
              </w:rPr>
              <w:t>3.</w:t>
            </w:r>
            <w:r w:rsidR="00DA3A6A">
              <w:rPr>
                <w:rFonts w:cstheme="minorBidi"/>
                <w:noProof/>
                <w:kern w:val="2"/>
                <w14:ligatures w14:val="standardContextual"/>
              </w:rPr>
              <w:tab/>
            </w:r>
            <w:r w:rsidR="00DA3A6A" w:rsidRPr="00332D94">
              <w:rPr>
                <w:rStyle w:val="Hyperlink"/>
                <w:rFonts w:eastAsia="Arial" w:cstheme="minorHAnsi"/>
                <w:noProof/>
              </w:rPr>
              <w:t>Create .NET app</w:t>
            </w:r>
            <w:r w:rsidR="00DA3A6A">
              <w:rPr>
                <w:noProof/>
                <w:webHidden/>
              </w:rPr>
              <w:tab/>
            </w:r>
            <w:r w:rsidR="00DA3A6A">
              <w:rPr>
                <w:noProof/>
                <w:webHidden/>
              </w:rPr>
              <w:fldChar w:fldCharType="begin"/>
            </w:r>
            <w:r w:rsidR="00DA3A6A">
              <w:rPr>
                <w:noProof/>
                <w:webHidden/>
              </w:rPr>
              <w:instrText xml:space="preserve"> PAGEREF _Toc155374968 \h </w:instrText>
            </w:r>
            <w:r w:rsidR="00DA3A6A">
              <w:rPr>
                <w:noProof/>
                <w:webHidden/>
              </w:rPr>
            </w:r>
            <w:r w:rsidR="00DA3A6A">
              <w:rPr>
                <w:noProof/>
                <w:webHidden/>
              </w:rPr>
              <w:fldChar w:fldCharType="separate"/>
            </w:r>
            <w:r w:rsidR="00DA3A6A">
              <w:rPr>
                <w:noProof/>
                <w:webHidden/>
              </w:rPr>
              <w:t>8</w:t>
            </w:r>
            <w:r w:rsidR="00DA3A6A">
              <w:rPr>
                <w:noProof/>
                <w:webHidden/>
              </w:rPr>
              <w:fldChar w:fldCharType="end"/>
            </w:r>
          </w:hyperlink>
        </w:p>
        <w:p w14:paraId="779E95F5" w14:textId="333DE1D1" w:rsidR="00DA3A6A" w:rsidRDefault="00000000">
          <w:pPr>
            <w:pStyle w:val="TOC1"/>
            <w:tabs>
              <w:tab w:val="left" w:pos="440"/>
              <w:tab w:val="right" w:leader="dot" w:pos="9750"/>
            </w:tabs>
            <w:rPr>
              <w:rFonts w:cstheme="minorBidi"/>
              <w:noProof/>
              <w:kern w:val="2"/>
              <w14:ligatures w14:val="standardContextual"/>
            </w:rPr>
          </w:pPr>
          <w:hyperlink w:anchor="_Toc155374969" w:history="1">
            <w:r w:rsidR="00DA3A6A" w:rsidRPr="00332D94">
              <w:rPr>
                <w:rStyle w:val="Hyperlink"/>
                <w:rFonts w:eastAsia="Arial" w:cstheme="minorHAnsi"/>
                <w:noProof/>
              </w:rPr>
              <w:t>4.</w:t>
            </w:r>
            <w:r w:rsidR="00DA3A6A">
              <w:rPr>
                <w:rFonts w:cstheme="minorBidi"/>
                <w:noProof/>
                <w:kern w:val="2"/>
                <w14:ligatures w14:val="standardContextual"/>
              </w:rPr>
              <w:tab/>
            </w:r>
            <w:r w:rsidR="00DA3A6A" w:rsidRPr="00332D94">
              <w:rPr>
                <w:rStyle w:val="Hyperlink"/>
                <w:rFonts w:eastAsia="Arial" w:cstheme="minorHAnsi"/>
                <w:noProof/>
              </w:rPr>
              <w:t>Publish .NET app</w:t>
            </w:r>
            <w:r w:rsidR="00DA3A6A">
              <w:rPr>
                <w:noProof/>
                <w:webHidden/>
              </w:rPr>
              <w:tab/>
            </w:r>
            <w:r w:rsidR="00DA3A6A">
              <w:rPr>
                <w:noProof/>
                <w:webHidden/>
              </w:rPr>
              <w:fldChar w:fldCharType="begin"/>
            </w:r>
            <w:r w:rsidR="00DA3A6A">
              <w:rPr>
                <w:noProof/>
                <w:webHidden/>
              </w:rPr>
              <w:instrText xml:space="preserve"> PAGEREF _Toc155374969 \h </w:instrText>
            </w:r>
            <w:r w:rsidR="00DA3A6A">
              <w:rPr>
                <w:noProof/>
                <w:webHidden/>
              </w:rPr>
            </w:r>
            <w:r w:rsidR="00DA3A6A">
              <w:rPr>
                <w:noProof/>
                <w:webHidden/>
              </w:rPr>
              <w:fldChar w:fldCharType="separate"/>
            </w:r>
            <w:r w:rsidR="00DA3A6A">
              <w:rPr>
                <w:noProof/>
                <w:webHidden/>
              </w:rPr>
              <w:t>12</w:t>
            </w:r>
            <w:r w:rsidR="00DA3A6A">
              <w:rPr>
                <w:noProof/>
                <w:webHidden/>
              </w:rPr>
              <w:fldChar w:fldCharType="end"/>
            </w:r>
          </w:hyperlink>
        </w:p>
        <w:p w14:paraId="19EBBFA2" w14:textId="246D2CC0" w:rsidR="00DA3A6A" w:rsidRDefault="00000000">
          <w:pPr>
            <w:pStyle w:val="TOC1"/>
            <w:tabs>
              <w:tab w:val="left" w:pos="440"/>
              <w:tab w:val="right" w:leader="dot" w:pos="9750"/>
            </w:tabs>
            <w:rPr>
              <w:rFonts w:cstheme="minorBidi"/>
              <w:noProof/>
              <w:kern w:val="2"/>
              <w14:ligatures w14:val="standardContextual"/>
            </w:rPr>
          </w:pPr>
          <w:hyperlink w:anchor="_Toc155374970" w:history="1">
            <w:r w:rsidR="00DA3A6A" w:rsidRPr="00332D94">
              <w:rPr>
                <w:rStyle w:val="Hyperlink"/>
                <w:rFonts w:eastAsia="Arial" w:cstheme="minorHAnsi"/>
                <w:noProof/>
              </w:rPr>
              <w:t>5.</w:t>
            </w:r>
            <w:r w:rsidR="00DA3A6A">
              <w:rPr>
                <w:rFonts w:cstheme="minorBidi"/>
                <w:noProof/>
                <w:kern w:val="2"/>
                <w14:ligatures w14:val="standardContextual"/>
              </w:rPr>
              <w:tab/>
            </w:r>
            <w:r w:rsidR="00DA3A6A" w:rsidRPr="00332D94">
              <w:rPr>
                <w:rStyle w:val="Hyperlink"/>
                <w:rFonts w:eastAsia="Arial" w:cstheme="minorHAnsi"/>
                <w:noProof/>
              </w:rPr>
              <w:t>Create the Dockerfile</w:t>
            </w:r>
            <w:r w:rsidR="00DA3A6A">
              <w:rPr>
                <w:noProof/>
                <w:webHidden/>
              </w:rPr>
              <w:tab/>
            </w:r>
            <w:r w:rsidR="00DA3A6A">
              <w:rPr>
                <w:noProof/>
                <w:webHidden/>
              </w:rPr>
              <w:fldChar w:fldCharType="begin"/>
            </w:r>
            <w:r w:rsidR="00DA3A6A">
              <w:rPr>
                <w:noProof/>
                <w:webHidden/>
              </w:rPr>
              <w:instrText xml:space="preserve"> PAGEREF _Toc155374970 \h </w:instrText>
            </w:r>
            <w:r w:rsidR="00DA3A6A">
              <w:rPr>
                <w:noProof/>
                <w:webHidden/>
              </w:rPr>
            </w:r>
            <w:r w:rsidR="00DA3A6A">
              <w:rPr>
                <w:noProof/>
                <w:webHidden/>
              </w:rPr>
              <w:fldChar w:fldCharType="separate"/>
            </w:r>
            <w:r w:rsidR="00DA3A6A">
              <w:rPr>
                <w:noProof/>
                <w:webHidden/>
              </w:rPr>
              <w:t>13</w:t>
            </w:r>
            <w:r w:rsidR="00DA3A6A">
              <w:rPr>
                <w:noProof/>
                <w:webHidden/>
              </w:rPr>
              <w:fldChar w:fldCharType="end"/>
            </w:r>
          </w:hyperlink>
        </w:p>
        <w:p w14:paraId="0423656C" w14:textId="0C130663" w:rsidR="00DA3A6A" w:rsidRDefault="00000000">
          <w:pPr>
            <w:pStyle w:val="TOC1"/>
            <w:tabs>
              <w:tab w:val="left" w:pos="440"/>
              <w:tab w:val="right" w:leader="dot" w:pos="9750"/>
            </w:tabs>
            <w:rPr>
              <w:rFonts w:cstheme="minorBidi"/>
              <w:noProof/>
              <w:kern w:val="2"/>
              <w14:ligatures w14:val="standardContextual"/>
            </w:rPr>
          </w:pPr>
          <w:hyperlink w:anchor="_Toc155374971" w:history="1">
            <w:r w:rsidR="00DA3A6A" w:rsidRPr="00332D94">
              <w:rPr>
                <w:rStyle w:val="Hyperlink"/>
                <w:rFonts w:eastAsia="Arial" w:cstheme="minorHAnsi"/>
                <w:noProof/>
              </w:rPr>
              <w:t>6.</w:t>
            </w:r>
            <w:r w:rsidR="00DA3A6A">
              <w:rPr>
                <w:rFonts w:cstheme="minorBidi"/>
                <w:noProof/>
                <w:kern w:val="2"/>
                <w14:ligatures w14:val="standardContextual"/>
              </w:rPr>
              <w:tab/>
            </w:r>
            <w:r w:rsidR="00DA3A6A" w:rsidRPr="00332D94">
              <w:rPr>
                <w:rStyle w:val="Hyperlink"/>
                <w:rFonts w:eastAsia="Arial" w:cstheme="minorHAnsi"/>
                <w:noProof/>
              </w:rPr>
              <w:t>Create a container</w:t>
            </w:r>
            <w:r w:rsidR="00DA3A6A">
              <w:rPr>
                <w:noProof/>
                <w:webHidden/>
              </w:rPr>
              <w:tab/>
            </w:r>
            <w:r w:rsidR="00DA3A6A">
              <w:rPr>
                <w:noProof/>
                <w:webHidden/>
              </w:rPr>
              <w:fldChar w:fldCharType="begin"/>
            </w:r>
            <w:r w:rsidR="00DA3A6A">
              <w:rPr>
                <w:noProof/>
                <w:webHidden/>
              </w:rPr>
              <w:instrText xml:space="preserve"> PAGEREF _Toc155374971 \h </w:instrText>
            </w:r>
            <w:r w:rsidR="00DA3A6A">
              <w:rPr>
                <w:noProof/>
                <w:webHidden/>
              </w:rPr>
            </w:r>
            <w:r w:rsidR="00DA3A6A">
              <w:rPr>
                <w:noProof/>
                <w:webHidden/>
              </w:rPr>
              <w:fldChar w:fldCharType="separate"/>
            </w:r>
            <w:r w:rsidR="00DA3A6A">
              <w:rPr>
                <w:noProof/>
                <w:webHidden/>
              </w:rPr>
              <w:t>16</w:t>
            </w:r>
            <w:r w:rsidR="00DA3A6A">
              <w:rPr>
                <w:noProof/>
                <w:webHidden/>
              </w:rPr>
              <w:fldChar w:fldCharType="end"/>
            </w:r>
          </w:hyperlink>
        </w:p>
        <w:p w14:paraId="5CF6A338" w14:textId="5F59D552" w:rsidR="00DA3A6A" w:rsidRDefault="00000000">
          <w:pPr>
            <w:pStyle w:val="TOC3"/>
            <w:tabs>
              <w:tab w:val="left" w:pos="880"/>
              <w:tab w:val="right" w:leader="dot" w:pos="9750"/>
            </w:tabs>
            <w:rPr>
              <w:rFonts w:cstheme="minorBidi"/>
              <w:noProof/>
              <w:kern w:val="2"/>
              <w14:ligatures w14:val="standardContextual"/>
            </w:rPr>
          </w:pPr>
          <w:hyperlink w:anchor="_Toc155374972" w:history="1">
            <w:r w:rsidR="00DA3A6A" w:rsidRPr="00332D94">
              <w:rPr>
                <w:rStyle w:val="Hyperlink"/>
                <w:rFonts w:ascii="Segoe UI" w:hAnsi="Segoe UI" w:cs="Segoe UI"/>
                <w:noProof/>
              </w:rPr>
              <w:t>1.</w:t>
            </w:r>
            <w:r w:rsidR="00DA3A6A">
              <w:rPr>
                <w:rFonts w:cstheme="minorBidi"/>
                <w:noProof/>
                <w:kern w:val="2"/>
                <w14:ligatures w14:val="standardContextual"/>
              </w:rPr>
              <w:tab/>
            </w:r>
            <w:r w:rsidR="00DA3A6A" w:rsidRPr="00332D94">
              <w:rPr>
                <w:rStyle w:val="Hyperlink"/>
                <w:rFonts w:ascii="Segoe UI" w:hAnsi="Segoe UI" w:cs="Segoe UI"/>
                <w:noProof/>
              </w:rPr>
              <w:t>Single run</w:t>
            </w:r>
            <w:r w:rsidR="00DA3A6A">
              <w:rPr>
                <w:noProof/>
                <w:webHidden/>
              </w:rPr>
              <w:tab/>
            </w:r>
            <w:r w:rsidR="00DA3A6A">
              <w:rPr>
                <w:noProof/>
                <w:webHidden/>
              </w:rPr>
              <w:fldChar w:fldCharType="begin"/>
            </w:r>
            <w:r w:rsidR="00DA3A6A">
              <w:rPr>
                <w:noProof/>
                <w:webHidden/>
              </w:rPr>
              <w:instrText xml:space="preserve"> PAGEREF _Toc155374972 \h </w:instrText>
            </w:r>
            <w:r w:rsidR="00DA3A6A">
              <w:rPr>
                <w:noProof/>
                <w:webHidden/>
              </w:rPr>
            </w:r>
            <w:r w:rsidR="00DA3A6A">
              <w:rPr>
                <w:noProof/>
                <w:webHidden/>
              </w:rPr>
              <w:fldChar w:fldCharType="separate"/>
            </w:r>
            <w:r w:rsidR="00DA3A6A">
              <w:rPr>
                <w:noProof/>
                <w:webHidden/>
              </w:rPr>
              <w:t>16</w:t>
            </w:r>
            <w:r w:rsidR="00DA3A6A">
              <w:rPr>
                <w:noProof/>
                <w:webHidden/>
              </w:rPr>
              <w:fldChar w:fldCharType="end"/>
            </w:r>
          </w:hyperlink>
        </w:p>
        <w:p w14:paraId="7CE08404" w14:textId="5400C9D9" w:rsidR="00DA3A6A" w:rsidRDefault="00000000">
          <w:pPr>
            <w:pStyle w:val="TOC2"/>
            <w:tabs>
              <w:tab w:val="left" w:pos="660"/>
              <w:tab w:val="right" w:leader="dot" w:pos="9750"/>
            </w:tabs>
            <w:rPr>
              <w:rFonts w:cstheme="minorBidi"/>
              <w:noProof/>
              <w:kern w:val="2"/>
              <w14:ligatures w14:val="standardContextual"/>
            </w:rPr>
          </w:pPr>
          <w:hyperlink w:anchor="_Toc155374973" w:history="1">
            <w:r w:rsidR="00DA3A6A" w:rsidRPr="00332D94">
              <w:rPr>
                <w:rStyle w:val="Hyperlink"/>
                <w:noProof/>
              </w:rPr>
              <w:t>2.</w:t>
            </w:r>
            <w:r w:rsidR="00DA3A6A">
              <w:rPr>
                <w:rFonts w:cstheme="minorBidi"/>
                <w:noProof/>
                <w:kern w:val="2"/>
                <w14:ligatures w14:val="standardContextual"/>
              </w:rPr>
              <w:tab/>
            </w:r>
            <w:r w:rsidR="00DA3A6A" w:rsidRPr="00332D94">
              <w:rPr>
                <w:rStyle w:val="Hyperlink"/>
                <w:noProof/>
              </w:rPr>
              <w:t>Create a Stopped container</w:t>
            </w:r>
            <w:r w:rsidR="00DA3A6A">
              <w:rPr>
                <w:noProof/>
                <w:webHidden/>
              </w:rPr>
              <w:tab/>
            </w:r>
            <w:r w:rsidR="00DA3A6A">
              <w:rPr>
                <w:noProof/>
                <w:webHidden/>
              </w:rPr>
              <w:fldChar w:fldCharType="begin"/>
            </w:r>
            <w:r w:rsidR="00DA3A6A">
              <w:rPr>
                <w:noProof/>
                <w:webHidden/>
              </w:rPr>
              <w:instrText xml:space="preserve"> PAGEREF _Toc155374973 \h </w:instrText>
            </w:r>
            <w:r w:rsidR="00DA3A6A">
              <w:rPr>
                <w:noProof/>
                <w:webHidden/>
              </w:rPr>
            </w:r>
            <w:r w:rsidR="00DA3A6A">
              <w:rPr>
                <w:noProof/>
                <w:webHidden/>
              </w:rPr>
              <w:fldChar w:fldCharType="separate"/>
            </w:r>
            <w:r w:rsidR="00DA3A6A">
              <w:rPr>
                <w:noProof/>
                <w:webHidden/>
              </w:rPr>
              <w:t>17</w:t>
            </w:r>
            <w:r w:rsidR="00DA3A6A">
              <w:rPr>
                <w:noProof/>
                <w:webHidden/>
              </w:rPr>
              <w:fldChar w:fldCharType="end"/>
            </w:r>
          </w:hyperlink>
        </w:p>
        <w:p w14:paraId="51CFEF10" w14:textId="4C358424" w:rsidR="00F7024F" w:rsidRPr="0097347D" w:rsidRDefault="00F7024F">
          <w:pPr>
            <w:rPr>
              <w:rFonts w:asciiTheme="minorHAnsi" w:hAnsiTheme="minorHAnsi" w:cstheme="minorHAnsi"/>
              <w:color w:val="0D0D0D" w:themeColor="text1" w:themeTint="F2"/>
              <w:sz w:val="24"/>
              <w:szCs w:val="24"/>
            </w:rPr>
          </w:pPr>
          <w:r w:rsidRPr="0097347D">
            <w:rPr>
              <w:rFonts w:asciiTheme="minorHAnsi" w:hAnsiTheme="minorHAnsi" w:cstheme="minorHAnsi"/>
              <w:b/>
              <w:bCs/>
              <w:noProof/>
              <w:color w:val="0D0D0D" w:themeColor="text1" w:themeTint="F2"/>
              <w:sz w:val="24"/>
              <w:szCs w:val="24"/>
            </w:rPr>
            <w:fldChar w:fldCharType="end"/>
          </w:r>
        </w:p>
      </w:sdtContent>
    </w:sdt>
    <w:p w14:paraId="0DCDD23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C05576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5D2D8"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8A6818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C523A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60CF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15D5D1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5CA1082" w14:textId="77777777" w:rsidR="00F7024F" w:rsidRPr="00E66B24" w:rsidRDefault="00F7024F">
      <w:pPr>
        <w:spacing w:before="5" w:line="180" w:lineRule="exact"/>
        <w:rPr>
          <w:rFonts w:asciiTheme="minorHAnsi" w:hAnsiTheme="minorHAnsi" w:cstheme="minorHAnsi"/>
          <w:color w:val="0D0D0D" w:themeColor="text1" w:themeTint="F2"/>
          <w:sz w:val="24"/>
          <w:szCs w:val="24"/>
          <w:lang w:val="en-IN"/>
        </w:rPr>
      </w:pPr>
    </w:p>
    <w:p w14:paraId="53E7FF2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634504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FF8E78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AD7B65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07AB7D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EEC831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26DA8C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3EFABC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C9E164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7C9DE5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627D3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B69FB1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D1D0C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4464E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9E095C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7DE467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542EB6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34E690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220D0E5" w14:textId="77777777" w:rsidR="00F7024F" w:rsidRDefault="00F7024F">
      <w:pPr>
        <w:spacing w:before="5" w:line="180" w:lineRule="exact"/>
        <w:rPr>
          <w:rFonts w:asciiTheme="minorHAnsi" w:hAnsiTheme="minorHAnsi" w:cstheme="minorHAnsi"/>
          <w:color w:val="0D0D0D" w:themeColor="text1" w:themeTint="F2"/>
          <w:sz w:val="24"/>
          <w:szCs w:val="24"/>
        </w:rPr>
      </w:pPr>
    </w:p>
    <w:p w14:paraId="661CBE17" w14:textId="77777777" w:rsidR="00915A67" w:rsidRDefault="00915A67">
      <w:pPr>
        <w:spacing w:before="5" w:line="180" w:lineRule="exact"/>
        <w:rPr>
          <w:rFonts w:asciiTheme="minorHAnsi" w:hAnsiTheme="minorHAnsi" w:cstheme="minorHAnsi"/>
          <w:color w:val="0D0D0D" w:themeColor="text1" w:themeTint="F2"/>
          <w:sz w:val="24"/>
          <w:szCs w:val="24"/>
        </w:rPr>
      </w:pPr>
    </w:p>
    <w:p w14:paraId="77B55E7B" w14:textId="77777777" w:rsidR="00915A67" w:rsidRDefault="00915A67">
      <w:pPr>
        <w:spacing w:before="5" w:line="180" w:lineRule="exact"/>
        <w:rPr>
          <w:rFonts w:asciiTheme="minorHAnsi" w:hAnsiTheme="minorHAnsi" w:cstheme="minorHAnsi"/>
          <w:color w:val="0D0D0D" w:themeColor="text1" w:themeTint="F2"/>
          <w:sz w:val="24"/>
          <w:szCs w:val="24"/>
        </w:rPr>
      </w:pPr>
    </w:p>
    <w:p w14:paraId="03F684A1" w14:textId="77777777" w:rsidR="00915A67" w:rsidRDefault="00915A67">
      <w:pPr>
        <w:spacing w:before="5" w:line="180" w:lineRule="exact"/>
        <w:rPr>
          <w:rFonts w:asciiTheme="minorHAnsi" w:hAnsiTheme="minorHAnsi" w:cstheme="minorHAnsi"/>
          <w:color w:val="0D0D0D" w:themeColor="text1" w:themeTint="F2"/>
          <w:sz w:val="24"/>
          <w:szCs w:val="24"/>
        </w:rPr>
      </w:pPr>
    </w:p>
    <w:p w14:paraId="234AD65A" w14:textId="77777777" w:rsidR="00915A67" w:rsidRDefault="00915A67">
      <w:pPr>
        <w:spacing w:before="5" w:line="180" w:lineRule="exact"/>
        <w:rPr>
          <w:rFonts w:asciiTheme="minorHAnsi" w:hAnsiTheme="minorHAnsi" w:cstheme="minorHAnsi"/>
          <w:color w:val="0D0D0D" w:themeColor="text1" w:themeTint="F2"/>
          <w:sz w:val="24"/>
          <w:szCs w:val="24"/>
        </w:rPr>
      </w:pPr>
    </w:p>
    <w:p w14:paraId="090E0793" w14:textId="77777777" w:rsidR="00915A67" w:rsidRDefault="00915A67">
      <w:pPr>
        <w:spacing w:before="5" w:line="180" w:lineRule="exact"/>
        <w:rPr>
          <w:rFonts w:asciiTheme="minorHAnsi" w:hAnsiTheme="minorHAnsi" w:cstheme="minorHAnsi"/>
          <w:color w:val="0D0D0D" w:themeColor="text1" w:themeTint="F2"/>
          <w:sz w:val="24"/>
          <w:szCs w:val="24"/>
        </w:rPr>
      </w:pPr>
    </w:p>
    <w:p w14:paraId="7A4553D0" w14:textId="77777777" w:rsidR="00915A67" w:rsidRDefault="00915A67">
      <w:pPr>
        <w:spacing w:before="5" w:line="180" w:lineRule="exact"/>
        <w:rPr>
          <w:rFonts w:asciiTheme="minorHAnsi" w:hAnsiTheme="minorHAnsi" w:cstheme="minorHAnsi"/>
          <w:color w:val="0D0D0D" w:themeColor="text1" w:themeTint="F2"/>
          <w:sz w:val="24"/>
          <w:szCs w:val="24"/>
        </w:rPr>
      </w:pPr>
    </w:p>
    <w:p w14:paraId="50AD425B" w14:textId="77777777" w:rsidR="00915A67" w:rsidRDefault="00915A67">
      <w:pPr>
        <w:spacing w:before="5" w:line="180" w:lineRule="exact"/>
        <w:rPr>
          <w:rFonts w:asciiTheme="minorHAnsi" w:hAnsiTheme="minorHAnsi" w:cstheme="minorHAnsi"/>
          <w:color w:val="0D0D0D" w:themeColor="text1" w:themeTint="F2"/>
          <w:sz w:val="24"/>
          <w:szCs w:val="24"/>
        </w:rPr>
      </w:pPr>
    </w:p>
    <w:p w14:paraId="6BC4A45E" w14:textId="77777777" w:rsidR="00DA3A6A" w:rsidRDefault="00DA3A6A">
      <w:pPr>
        <w:spacing w:before="5" w:line="180" w:lineRule="exact"/>
        <w:rPr>
          <w:rFonts w:asciiTheme="minorHAnsi" w:hAnsiTheme="minorHAnsi" w:cstheme="minorHAnsi"/>
          <w:color w:val="0D0D0D" w:themeColor="text1" w:themeTint="F2"/>
          <w:sz w:val="24"/>
          <w:szCs w:val="24"/>
        </w:rPr>
      </w:pPr>
    </w:p>
    <w:p w14:paraId="1FC50F69" w14:textId="77777777" w:rsidR="00DA3A6A" w:rsidRDefault="00DA3A6A">
      <w:pPr>
        <w:spacing w:before="5" w:line="180" w:lineRule="exact"/>
        <w:rPr>
          <w:rFonts w:asciiTheme="minorHAnsi" w:hAnsiTheme="minorHAnsi" w:cstheme="minorHAnsi"/>
          <w:color w:val="0D0D0D" w:themeColor="text1" w:themeTint="F2"/>
          <w:sz w:val="24"/>
          <w:szCs w:val="24"/>
        </w:rPr>
      </w:pPr>
    </w:p>
    <w:p w14:paraId="4D8AAABE" w14:textId="77777777" w:rsidR="00DA3A6A" w:rsidRDefault="00DA3A6A">
      <w:pPr>
        <w:spacing w:before="5" w:line="180" w:lineRule="exact"/>
        <w:rPr>
          <w:rFonts w:asciiTheme="minorHAnsi" w:hAnsiTheme="minorHAnsi" w:cstheme="minorHAnsi"/>
          <w:color w:val="0D0D0D" w:themeColor="text1" w:themeTint="F2"/>
          <w:sz w:val="24"/>
          <w:szCs w:val="24"/>
        </w:rPr>
      </w:pPr>
    </w:p>
    <w:p w14:paraId="31990126" w14:textId="77777777" w:rsidR="00DA3A6A" w:rsidRDefault="00DA3A6A">
      <w:pPr>
        <w:spacing w:before="5" w:line="180" w:lineRule="exact"/>
        <w:rPr>
          <w:rFonts w:asciiTheme="minorHAnsi" w:hAnsiTheme="minorHAnsi" w:cstheme="minorHAnsi"/>
          <w:color w:val="0D0D0D" w:themeColor="text1" w:themeTint="F2"/>
          <w:sz w:val="24"/>
          <w:szCs w:val="24"/>
        </w:rPr>
      </w:pPr>
    </w:p>
    <w:p w14:paraId="5712573C" w14:textId="77777777" w:rsidR="00DA3A6A" w:rsidRDefault="00DA3A6A">
      <w:pPr>
        <w:spacing w:before="5" w:line="180" w:lineRule="exact"/>
        <w:rPr>
          <w:rFonts w:asciiTheme="minorHAnsi" w:hAnsiTheme="minorHAnsi" w:cstheme="minorHAnsi"/>
          <w:color w:val="0D0D0D" w:themeColor="text1" w:themeTint="F2"/>
          <w:sz w:val="24"/>
          <w:szCs w:val="24"/>
        </w:rPr>
      </w:pPr>
    </w:p>
    <w:p w14:paraId="0099E926" w14:textId="77777777" w:rsidR="00DA3A6A" w:rsidRDefault="00DA3A6A">
      <w:pPr>
        <w:spacing w:before="5" w:line="180" w:lineRule="exact"/>
        <w:rPr>
          <w:rFonts w:asciiTheme="minorHAnsi" w:hAnsiTheme="minorHAnsi" w:cstheme="minorHAnsi"/>
          <w:color w:val="0D0D0D" w:themeColor="text1" w:themeTint="F2"/>
          <w:sz w:val="24"/>
          <w:szCs w:val="24"/>
        </w:rPr>
      </w:pPr>
    </w:p>
    <w:p w14:paraId="1DCC3062" w14:textId="77777777" w:rsidR="00DA3A6A" w:rsidRDefault="00DA3A6A">
      <w:pPr>
        <w:spacing w:before="5" w:line="180" w:lineRule="exact"/>
        <w:rPr>
          <w:rFonts w:asciiTheme="minorHAnsi" w:hAnsiTheme="minorHAnsi" w:cstheme="minorHAnsi"/>
          <w:color w:val="0D0D0D" w:themeColor="text1" w:themeTint="F2"/>
          <w:sz w:val="24"/>
          <w:szCs w:val="24"/>
        </w:rPr>
      </w:pPr>
    </w:p>
    <w:p w14:paraId="7A21803D" w14:textId="77777777" w:rsidR="00DA3A6A" w:rsidRDefault="00DA3A6A">
      <w:pPr>
        <w:spacing w:before="5" w:line="180" w:lineRule="exact"/>
        <w:rPr>
          <w:rFonts w:asciiTheme="minorHAnsi" w:hAnsiTheme="minorHAnsi" w:cstheme="minorHAnsi"/>
          <w:color w:val="0D0D0D" w:themeColor="text1" w:themeTint="F2"/>
          <w:sz w:val="24"/>
          <w:szCs w:val="24"/>
        </w:rPr>
      </w:pPr>
    </w:p>
    <w:p w14:paraId="5BD82F1E" w14:textId="77777777" w:rsidR="00DA3A6A" w:rsidRDefault="00DA3A6A">
      <w:pPr>
        <w:spacing w:before="5" w:line="180" w:lineRule="exact"/>
        <w:rPr>
          <w:rFonts w:asciiTheme="minorHAnsi" w:hAnsiTheme="minorHAnsi" w:cstheme="minorHAnsi"/>
          <w:color w:val="0D0D0D" w:themeColor="text1" w:themeTint="F2"/>
          <w:sz w:val="24"/>
          <w:szCs w:val="24"/>
        </w:rPr>
      </w:pPr>
    </w:p>
    <w:p w14:paraId="50235339" w14:textId="77777777" w:rsidR="00DA3A6A" w:rsidRDefault="00DA3A6A">
      <w:pPr>
        <w:spacing w:before="5" w:line="180" w:lineRule="exact"/>
        <w:rPr>
          <w:rFonts w:asciiTheme="minorHAnsi" w:hAnsiTheme="minorHAnsi" w:cstheme="minorHAnsi"/>
          <w:color w:val="0D0D0D" w:themeColor="text1" w:themeTint="F2"/>
          <w:sz w:val="24"/>
          <w:szCs w:val="24"/>
        </w:rPr>
      </w:pPr>
    </w:p>
    <w:p w14:paraId="0BEA89B9" w14:textId="77777777" w:rsidR="00DA3A6A" w:rsidRDefault="00DA3A6A">
      <w:pPr>
        <w:spacing w:before="5" w:line="180" w:lineRule="exact"/>
        <w:rPr>
          <w:rFonts w:asciiTheme="minorHAnsi" w:hAnsiTheme="minorHAnsi" w:cstheme="minorHAnsi"/>
          <w:color w:val="0D0D0D" w:themeColor="text1" w:themeTint="F2"/>
          <w:sz w:val="24"/>
          <w:szCs w:val="24"/>
        </w:rPr>
      </w:pPr>
    </w:p>
    <w:p w14:paraId="34F1B82D" w14:textId="77777777" w:rsidR="00DA3A6A" w:rsidRDefault="00DA3A6A">
      <w:pPr>
        <w:spacing w:before="5" w:line="180" w:lineRule="exact"/>
        <w:rPr>
          <w:rFonts w:asciiTheme="minorHAnsi" w:hAnsiTheme="minorHAnsi" w:cstheme="minorHAnsi"/>
          <w:color w:val="0D0D0D" w:themeColor="text1" w:themeTint="F2"/>
          <w:sz w:val="24"/>
          <w:szCs w:val="24"/>
        </w:rPr>
      </w:pPr>
    </w:p>
    <w:p w14:paraId="24A39E4E" w14:textId="77777777" w:rsidR="00DA3A6A" w:rsidRDefault="00DA3A6A">
      <w:pPr>
        <w:spacing w:before="5" w:line="180" w:lineRule="exact"/>
        <w:rPr>
          <w:rFonts w:asciiTheme="minorHAnsi" w:hAnsiTheme="minorHAnsi" w:cstheme="minorHAnsi"/>
          <w:color w:val="0D0D0D" w:themeColor="text1" w:themeTint="F2"/>
          <w:sz w:val="24"/>
          <w:szCs w:val="24"/>
        </w:rPr>
      </w:pPr>
    </w:p>
    <w:p w14:paraId="08D348D1" w14:textId="77777777" w:rsidR="00DA3A6A" w:rsidRDefault="00DA3A6A">
      <w:pPr>
        <w:spacing w:before="5" w:line="180" w:lineRule="exact"/>
        <w:rPr>
          <w:rFonts w:asciiTheme="minorHAnsi" w:hAnsiTheme="minorHAnsi" w:cstheme="minorHAnsi"/>
          <w:color w:val="0D0D0D" w:themeColor="text1" w:themeTint="F2"/>
          <w:sz w:val="24"/>
          <w:szCs w:val="24"/>
        </w:rPr>
      </w:pPr>
    </w:p>
    <w:p w14:paraId="2692C6B1" w14:textId="77777777" w:rsidR="00DA3A6A" w:rsidRDefault="00DA3A6A">
      <w:pPr>
        <w:spacing w:before="5" w:line="180" w:lineRule="exact"/>
        <w:rPr>
          <w:rFonts w:asciiTheme="minorHAnsi" w:hAnsiTheme="minorHAnsi" w:cstheme="minorHAnsi"/>
          <w:color w:val="0D0D0D" w:themeColor="text1" w:themeTint="F2"/>
          <w:sz w:val="24"/>
          <w:szCs w:val="24"/>
        </w:rPr>
      </w:pPr>
    </w:p>
    <w:p w14:paraId="2F539507" w14:textId="77777777" w:rsidR="00DA3A6A" w:rsidRDefault="00DA3A6A">
      <w:pPr>
        <w:spacing w:before="5" w:line="180" w:lineRule="exact"/>
        <w:rPr>
          <w:rFonts w:asciiTheme="minorHAnsi" w:hAnsiTheme="minorHAnsi" w:cstheme="minorHAnsi"/>
          <w:color w:val="0D0D0D" w:themeColor="text1" w:themeTint="F2"/>
          <w:sz w:val="24"/>
          <w:szCs w:val="24"/>
        </w:rPr>
      </w:pPr>
    </w:p>
    <w:p w14:paraId="0723D554" w14:textId="77777777" w:rsidR="00DA3A6A" w:rsidRDefault="00DA3A6A">
      <w:pPr>
        <w:spacing w:before="5" w:line="180" w:lineRule="exact"/>
        <w:rPr>
          <w:rFonts w:asciiTheme="minorHAnsi" w:hAnsiTheme="minorHAnsi" w:cstheme="minorHAnsi"/>
          <w:color w:val="0D0D0D" w:themeColor="text1" w:themeTint="F2"/>
          <w:sz w:val="24"/>
          <w:szCs w:val="24"/>
        </w:rPr>
      </w:pPr>
    </w:p>
    <w:p w14:paraId="31870252" w14:textId="77777777" w:rsidR="00DA3A6A" w:rsidRDefault="00DA3A6A">
      <w:pPr>
        <w:spacing w:before="5" w:line="180" w:lineRule="exact"/>
        <w:rPr>
          <w:rFonts w:asciiTheme="minorHAnsi" w:hAnsiTheme="minorHAnsi" w:cstheme="minorHAnsi"/>
          <w:color w:val="0D0D0D" w:themeColor="text1" w:themeTint="F2"/>
          <w:sz w:val="24"/>
          <w:szCs w:val="24"/>
        </w:rPr>
      </w:pPr>
    </w:p>
    <w:p w14:paraId="3C497748" w14:textId="77777777" w:rsidR="00DA3A6A" w:rsidRDefault="00DA3A6A">
      <w:pPr>
        <w:spacing w:before="5" w:line="180" w:lineRule="exact"/>
        <w:rPr>
          <w:rFonts w:asciiTheme="minorHAnsi" w:hAnsiTheme="minorHAnsi" w:cstheme="minorHAnsi"/>
          <w:color w:val="0D0D0D" w:themeColor="text1" w:themeTint="F2"/>
          <w:sz w:val="24"/>
          <w:szCs w:val="24"/>
        </w:rPr>
      </w:pPr>
    </w:p>
    <w:p w14:paraId="21D77733" w14:textId="77777777" w:rsidR="00915A67" w:rsidRDefault="00915A67">
      <w:pPr>
        <w:spacing w:before="5" w:line="180" w:lineRule="exact"/>
        <w:rPr>
          <w:rFonts w:asciiTheme="minorHAnsi" w:hAnsiTheme="minorHAnsi" w:cstheme="minorHAnsi"/>
          <w:color w:val="0D0D0D" w:themeColor="text1" w:themeTint="F2"/>
          <w:sz w:val="24"/>
          <w:szCs w:val="24"/>
        </w:rPr>
      </w:pPr>
    </w:p>
    <w:p w14:paraId="6204A6B5" w14:textId="77777777" w:rsidR="00915A67" w:rsidRDefault="00915A67">
      <w:pPr>
        <w:spacing w:before="5" w:line="180" w:lineRule="exact"/>
        <w:rPr>
          <w:rFonts w:asciiTheme="minorHAnsi" w:hAnsiTheme="minorHAnsi" w:cstheme="minorHAnsi"/>
          <w:color w:val="0D0D0D" w:themeColor="text1" w:themeTint="F2"/>
          <w:sz w:val="24"/>
          <w:szCs w:val="24"/>
        </w:rPr>
      </w:pPr>
    </w:p>
    <w:p w14:paraId="489CFE24" w14:textId="158B5D7E" w:rsidR="00F65AFB" w:rsidRPr="00915A67" w:rsidRDefault="00F65AFB" w:rsidP="00F65AFB">
      <w:pPr>
        <w:pStyle w:val="Heading1"/>
        <w:rPr>
          <w:rFonts w:eastAsia="Arial"/>
        </w:rPr>
      </w:pPr>
      <w:bookmarkStart w:id="0" w:name="_Toc155374966"/>
      <w:r>
        <w:rPr>
          <w:rFonts w:asciiTheme="minorHAnsi" w:eastAsia="Arial" w:hAnsiTheme="minorHAnsi" w:cstheme="minorHAnsi"/>
          <w:color w:val="E36C0A" w:themeColor="accent6" w:themeShade="BF"/>
        </w:rPr>
        <w:lastRenderedPageBreak/>
        <w:t>Objective</w:t>
      </w:r>
      <w:bookmarkEnd w:id="0"/>
      <w:r>
        <w:rPr>
          <w:rFonts w:asciiTheme="minorHAnsi" w:eastAsia="Arial" w:hAnsiTheme="minorHAnsi" w:cstheme="minorHAnsi"/>
          <w:color w:val="E36C0A" w:themeColor="accent6" w:themeShade="BF"/>
        </w:rPr>
        <w:t xml:space="preserve"> </w:t>
      </w:r>
    </w:p>
    <w:p w14:paraId="677C5D05" w14:textId="77777777" w:rsidR="00915A67" w:rsidRDefault="00915A67">
      <w:pPr>
        <w:spacing w:before="5" w:line="180" w:lineRule="exact"/>
        <w:rPr>
          <w:rFonts w:asciiTheme="minorHAnsi" w:hAnsiTheme="minorHAnsi" w:cstheme="minorHAnsi"/>
          <w:color w:val="0D0D0D" w:themeColor="text1" w:themeTint="F2"/>
          <w:sz w:val="24"/>
          <w:szCs w:val="24"/>
        </w:rPr>
      </w:pPr>
    </w:p>
    <w:p w14:paraId="3FEE40DA" w14:textId="325A3CEA" w:rsidR="00E404BB" w:rsidRPr="00E404BB" w:rsidRDefault="00E404BB" w:rsidP="00E404BB">
      <w:pPr>
        <w:shd w:val="clear" w:color="auto" w:fill="FFFFFF"/>
        <w:spacing w:before="100" w:beforeAutospacing="1" w:after="100" w:afterAutospacing="1"/>
        <w:rPr>
          <w:rFonts w:ascii="Segoe UI" w:hAnsi="Segoe UI" w:cs="Segoe UI"/>
          <w:color w:val="161616"/>
          <w:sz w:val="24"/>
          <w:szCs w:val="24"/>
        </w:rPr>
      </w:pPr>
      <w:r w:rsidRPr="00E404BB">
        <w:rPr>
          <w:rFonts w:ascii="Segoe UI" w:hAnsi="Segoe UI" w:cs="Segoe UI"/>
          <w:color w:val="161616"/>
          <w:sz w:val="24"/>
          <w:szCs w:val="24"/>
        </w:rPr>
        <w:t xml:space="preserve">In this </w:t>
      </w:r>
      <w:r>
        <w:rPr>
          <w:rFonts w:ascii="Segoe UI" w:hAnsi="Segoe UI" w:cs="Segoe UI"/>
          <w:color w:val="161616"/>
          <w:sz w:val="24"/>
          <w:szCs w:val="24"/>
        </w:rPr>
        <w:t>Lab</w:t>
      </w:r>
      <w:r w:rsidRPr="00E404BB">
        <w:rPr>
          <w:rFonts w:ascii="Segoe UI" w:hAnsi="Segoe UI" w:cs="Segoe UI"/>
          <w:color w:val="161616"/>
          <w:sz w:val="24"/>
          <w:szCs w:val="24"/>
        </w:rPr>
        <w:t>, you'll learn how to containerize a .NET application with Docker. Containers have many features and benefits, such as being an immutable infrastructure, providing a portable architecture, and enabling scalability. The image can be used to create containers for your local development environment, private cloud, or public cloud.</w:t>
      </w:r>
    </w:p>
    <w:p w14:paraId="323AB959" w14:textId="4A007B1C" w:rsidR="00E404BB" w:rsidRPr="00E404BB" w:rsidRDefault="00E404BB" w:rsidP="00E404BB">
      <w:pPr>
        <w:shd w:val="clear" w:color="auto" w:fill="FFFFFF"/>
        <w:spacing w:before="100" w:beforeAutospacing="1" w:after="100" w:afterAutospacing="1"/>
        <w:rPr>
          <w:rFonts w:ascii="Segoe UI" w:hAnsi="Segoe UI" w:cs="Segoe UI"/>
          <w:color w:val="161616"/>
          <w:sz w:val="24"/>
          <w:szCs w:val="24"/>
        </w:rPr>
      </w:pPr>
      <w:r w:rsidRPr="00E404BB">
        <w:rPr>
          <w:rFonts w:ascii="Segoe UI" w:hAnsi="Segoe UI" w:cs="Segoe UI"/>
          <w:color w:val="161616"/>
          <w:sz w:val="24"/>
          <w:szCs w:val="24"/>
        </w:rPr>
        <w:t xml:space="preserve">In this </w:t>
      </w:r>
      <w:r>
        <w:rPr>
          <w:rFonts w:ascii="Segoe UI" w:hAnsi="Segoe UI" w:cs="Segoe UI"/>
          <w:color w:val="161616"/>
          <w:sz w:val="24"/>
          <w:szCs w:val="24"/>
        </w:rPr>
        <w:t>Lab</w:t>
      </w:r>
      <w:r w:rsidRPr="00E404BB">
        <w:rPr>
          <w:rFonts w:ascii="Segoe UI" w:hAnsi="Segoe UI" w:cs="Segoe UI"/>
          <w:color w:val="161616"/>
          <w:sz w:val="24"/>
          <w:szCs w:val="24"/>
        </w:rPr>
        <w:t>, you:</w:t>
      </w:r>
    </w:p>
    <w:p w14:paraId="11E5501F" w14:textId="77777777" w:rsidR="00E404BB" w:rsidRPr="00E404BB" w:rsidRDefault="00E404BB" w:rsidP="00E404BB">
      <w:pPr>
        <w:numPr>
          <w:ilvl w:val="0"/>
          <w:numId w:val="4"/>
        </w:numPr>
        <w:shd w:val="clear" w:color="auto" w:fill="FFFFFF"/>
        <w:ind w:left="960"/>
        <w:rPr>
          <w:rFonts w:ascii="Segoe UI" w:hAnsi="Segoe UI" w:cs="Segoe UI"/>
          <w:color w:val="161616"/>
          <w:sz w:val="24"/>
          <w:szCs w:val="24"/>
        </w:rPr>
      </w:pPr>
      <w:r w:rsidRPr="00E404BB">
        <w:rPr>
          <w:rFonts w:ascii="Segoe UI" w:hAnsi="Segoe UI" w:cs="Segoe UI"/>
          <w:color w:val="161616"/>
          <w:sz w:val="24"/>
          <w:szCs w:val="24"/>
        </w:rPr>
        <w:t>Create and publish a simple .NET app</w:t>
      </w:r>
    </w:p>
    <w:p w14:paraId="253F5F00" w14:textId="77777777" w:rsidR="00E404BB" w:rsidRPr="00E404BB" w:rsidRDefault="00E404BB" w:rsidP="00E404BB">
      <w:pPr>
        <w:numPr>
          <w:ilvl w:val="0"/>
          <w:numId w:val="4"/>
        </w:numPr>
        <w:shd w:val="clear" w:color="auto" w:fill="FFFFFF"/>
        <w:ind w:left="960"/>
        <w:rPr>
          <w:rFonts w:ascii="Segoe UI" w:hAnsi="Segoe UI" w:cs="Segoe UI"/>
          <w:color w:val="161616"/>
          <w:sz w:val="24"/>
          <w:szCs w:val="24"/>
        </w:rPr>
      </w:pPr>
      <w:r w:rsidRPr="00E404BB">
        <w:rPr>
          <w:rFonts w:ascii="Segoe UI" w:hAnsi="Segoe UI" w:cs="Segoe UI"/>
          <w:color w:val="161616"/>
          <w:sz w:val="24"/>
          <w:szCs w:val="24"/>
        </w:rPr>
        <w:t xml:space="preserve">Create and configure a </w:t>
      </w:r>
      <w:proofErr w:type="spellStart"/>
      <w:r w:rsidRPr="00E404BB">
        <w:rPr>
          <w:rFonts w:ascii="Segoe UI" w:hAnsi="Segoe UI" w:cs="Segoe UI"/>
          <w:color w:val="161616"/>
          <w:sz w:val="24"/>
          <w:szCs w:val="24"/>
        </w:rPr>
        <w:t>Dockerfile</w:t>
      </w:r>
      <w:proofErr w:type="spellEnd"/>
      <w:r w:rsidRPr="00E404BB">
        <w:rPr>
          <w:rFonts w:ascii="Segoe UI" w:hAnsi="Segoe UI" w:cs="Segoe UI"/>
          <w:color w:val="161616"/>
          <w:sz w:val="24"/>
          <w:szCs w:val="24"/>
        </w:rPr>
        <w:t xml:space="preserve"> for .NET</w:t>
      </w:r>
    </w:p>
    <w:p w14:paraId="0B2C3D26" w14:textId="77777777" w:rsidR="00E404BB" w:rsidRPr="00E404BB" w:rsidRDefault="00E404BB" w:rsidP="00E404BB">
      <w:pPr>
        <w:numPr>
          <w:ilvl w:val="0"/>
          <w:numId w:val="4"/>
        </w:numPr>
        <w:shd w:val="clear" w:color="auto" w:fill="FFFFFF"/>
        <w:ind w:left="960"/>
        <w:rPr>
          <w:rFonts w:ascii="Segoe UI" w:hAnsi="Segoe UI" w:cs="Segoe UI"/>
          <w:color w:val="161616"/>
          <w:sz w:val="24"/>
          <w:szCs w:val="24"/>
        </w:rPr>
      </w:pPr>
      <w:r w:rsidRPr="00E404BB">
        <w:rPr>
          <w:rFonts w:ascii="Segoe UI" w:hAnsi="Segoe UI" w:cs="Segoe UI"/>
          <w:color w:val="161616"/>
          <w:sz w:val="24"/>
          <w:szCs w:val="24"/>
        </w:rPr>
        <w:t>Build a Docker image</w:t>
      </w:r>
    </w:p>
    <w:p w14:paraId="3B328C7C" w14:textId="77777777" w:rsidR="00E404BB" w:rsidRPr="00E404BB" w:rsidRDefault="00E404BB" w:rsidP="00E404BB">
      <w:pPr>
        <w:numPr>
          <w:ilvl w:val="0"/>
          <w:numId w:val="4"/>
        </w:numPr>
        <w:shd w:val="clear" w:color="auto" w:fill="FFFFFF"/>
        <w:ind w:left="960"/>
        <w:rPr>
          <w:rFonts w:ascii="Segoe UI" w:hAnsi="Segoe UI" w:cs="Segoe UI"/>
          <w:color w:val="161616"/>
          <w:sz w:val="24"/>
          <w:szCs w:val="24"/>
        </w:rPr>
      </w:pPr>
      <w:r w:rsidRPr="00E404BB">
        <w:rPr>
          <w:rFonts w:ascii="Segoe UI" w:hAnsi="Segoe UI" w:cs="Segoe UI"/>
          <w:color w:val="161616"/>
          <w:sz w:val="24"/>
          <w:szCs w:val="24"/>
        </w:rPr>
        <w:t>Create and run a Docker container</w:t>
      </w:r>
    </w:p>
    <w:p w14:paraId="1D4434EF" w14:textId="77777777" w:rsidR="00E404BB" w:rsidRDefault="00E404BB" w:rsidP="00E404BB">
      <w:pPr>
        <w:shd w:val="clear" w:color="auto" w:fill="FFFFFF"/>
        <w:spacing w:before="100" w:beforeAutospacing="1" w:after="100" w:afterAutospacing="1"/>
        <w:rPr>
          <w:rFonts w:ascii="Segoe UI" w:hAnsi="Segoe UI" w:cs="Segoe UI"/>
          <w:color w:val="161616"/>
          <w:sz w:val="24"/>
          <w:szCs w:val="24"/>
        </w:rPr>
      </w:pPr>
      <w:r w:rsidRPr="00E404BB">
        <w:rPr>
          <w:rFonts w:ascii="Segoe UI" w:hAnsi="Segoe UI" w:cs="Segoe UI"/>
          <w:color w:val="161616"/>
          <w:sz w:val="24"/>
          <w:szCs w:val="24"/>
        </w:rPr>
        <w:t>You'll understand the Docker container build and deploy tasks for a .NET application. The </w:t>
      </w:r>
      <w:r w:rsidRPr="00E404BB">
        <w:rPr>
          <w:rFonts w:ascii="Segoe UI" w:hAnsi="Segoe UI" w:cs="Segoe UI"/>
          <w:i/>
          <w:iCs/>
          <w:color w:val="161616"/>
          <w:sz w:val="24"/>
          <w:szCs w:val="24"/>
        </w:rPr>
        <w:t>Docker platform</w:t>
      </w:r>
      <w:r w:rsidRPr="00E404BB">
        <w:rPr>
          <w:rFonts w:ascii="Segoe UI" w:hAnsi="Segoe UI" w:cs="Segoe UI"/>
          <w:color w:val="161616"/>
          <w:sz w:val="24"/>
          <w:szCs w:val="24"/>
        </w:rPr>
        <w:t> uses the </w:t>
      </w:r>
      <w:r w:rsidRPr="00E404BB">
        <w:rPr>
          <w:rFonts w:ascii="Segoe UI" w:hAnsi="Segoe UI" w:cs="Segoe UI"/>
          <w:i/>
          <w:iCs/>
          <w:color w:val="161616"/>
          <w:sz w:val="24"/>
          <w:szCs w:val="24"/>
        </w:rPr>
        <w:t>Docker engine</w:t>
      </w:r>
      <w:r w:rsidRPr="00E404BB">
        <w:rPr>
          <w:rFonts w:ascii="Segoe UI" w:hAnsi="Segoe UI" w:cs="Segoe UI"/>
          <w:color w:val="161616"/>
          <w:sz w:val="24"/>
          <w:szCs w:val="24"/>
        </w:rPr>
        <w:t> to quickly build and package apps as </w:t>
      </w:r>
      <w:r w:rsidRPr="00E404BB">
        <w:rPr>
          <w:rFonts w:ascii="Segoe UI" w:hAnsi="Segoe UI" w:cs="Segoe UI"/>
          <w:i/>
          <w:iCs/>
          <w:color w:val="161616"/>
          <w:sz w:val="24"/>
          <w:szCs w:val="24"/>
        </w:rPr>
        <w:t>Docker images</w:t>
      </w:r>
      <w:r w:rsidRPr="00E404BB">
        <w:rPr>
          <w:rFonts w:ascii="Segoe UI" w:hAnsi="Segoe UI" w:cs="Segoe UI"/>
          <w:color w:val="161616"/>
          <w:sz w:val="24"/>
          <w:szCs w:val="24"/>
        </w:rPr>
        <w:t>. These images are written in the </w:t>
      </w:r>
      <w:proofErr w:type="spellStart"/>
      <w:r w:rsidRPr="00E404BB">
        <w:rPr>
          <w:rFonts w:ascii="Segoe UI" w:hAnsi="Segoe UI" w:cs="Segoe UI"/>
          <w:i/>
          <w:iCs/>
          <w:color w:val="161616"/>
          <w:sz w:val="24"/>
          <w:szCs w:val="24"/>
        </w:rPr>
        <w:t>Dockerfile</w:t>
      </w:r>
      <w:proofErr w:type="spellEnd"/>
      <w:r w:rsidRPr="00E404BB">
        <w:rPr>
          <w:rFonts w:ascii="Segoe UI" w:hAnsi="Segoe UI" w:cs="Segoe UI"/>
          <w:color w:val="161616"/>
          <w:sz w:val="24"/>
          <w:szCs w:val="24"/>
        </w:rPr>
        <w:t> format to be deployed and run in a layered container.</w:t>
      </w:r>
    </w:p>
    <w:p w14:paraId="33A06378" w14:textId="77777777" w:rsidR="00E404BB" w:rsidRDefault="00E404BB" w:rsidP="00E404BB">
      <w:pPr>
        <w:shd w:val="clear" w:color="auto" w:fill="FFFFFF"/>
        <w:spacing w:before="100" w:beforeAutospacing="1" w:after="100" w:afterAutospacing="1"/>
        <w:rPr>
          <w:rFonts w:ascii="Segoe UI" w:hAnsi="Segoe UI" w:cs="Segoe UI"/>
          <w:color w:val="161616"/>
          <w:sz w:val="24"/>
          <w:szCs w:val="24"/>
        </w:rPr>
      </w:pPr>
    </w:p>
    <w:p w14:paraId="244377ED" w14:textId="734A43F6" w:rsidR="00E404BB" w:rsidRPr="00E404BB" w:rsidRDefault="00E404BB" w:rsidP="00E404BB">
      <w:pPr>
        <w:pStyle w:val="Heading1"/>
        <w:rPr>
          <w:rFonts w:asciiTheme="minorHAnsi" w:eastAsia="Arial" w:hAnsiTheme="minorHAnsi" w:cstheme="minorHAnsi"/>
          <w:color w:val="E36C0A" w:themeColor="accent6" w:themeShade="BF"/>
        </w:rPr>
      </w:pPr>
      <w:bookmarkStart w:id="1" w:name="_Toc155374967"/>
      <w:r w:rsidRPr="00E404BB">
        <w:rPr>
          <w:rFonts w:asciiTheme="minorHAnsi" w:eastAsia="Arial" w:hAnsiTheme="minorHAnsi" w:cstheme="minorHAnsi"/>
          <w:color w:val="E36C0A" w:themeColor="accent6" w:themeShade="BF"/>
        </w:rPr>
        <w:t>Prerequisites</w:t>
      </w:r>
      <w:bookmarkEnd w:id="1"/>
    </w:p>
    <w:p w14:paraId="4B5C72CC" w14:textId="77777777" w:rsidR="00E404BB" w:rsidRDefault="00E404BB" w:rsidP="00E404BB">
      <w:pPr>
        <w:pStyle w:val="NormalWeb"/>
        <w:shd w:val="clear" w:color="auto" w:fill="FFFFFF"/>
        <w:rPr>
          <w:rFonts w:ascii="Segoe UI" w:hAnsi="Segoe UI" w:cs="Segoe UI"/>
          <w:color w:val="161616"/>
        </w:rPr>
      </w:pPr>
      <w:r>
        <w:rPr>
          <w:rFonts w:ascii="Segoe UI" w:hAnsi="Segoe UI" w:cs="Segoe UI"/>
          <w:color w:val="161616"/>
        </w:rPr>
        <w:t>Install the following prerequisites:</w:t>
      </w:r>
    </w:p>
    <w:p w14:paraId="54CEB435" w14:textId="6846B3C7" w:rsidR="00E404BB" w:rsidRPr="00E404BB" w:rsidRDefault="00E404BB" w:rsidP="00E404BB">
      <w:pPr>
        <w:pStyle w:val="ListParagraph"/>
        <w:numPr>
          <w:ilvl w:val="1"/>
          <w:numId w:val="7"/>
        </w:numPr>
        <w:shd w:val="clear" w:color="auto" w:fill="FFFFFF"/>
        <w:spacing w:before="100" w:beforeAutospacing="1" w:after="100" w:afterAutospacing="1"/>
        <w:rPr>
          <w:rFonts w:ascii="Segoe UI" w:hAnsi="Segoe UI" w:cs="Segoe UI"/>
          <w:b/>
          <w:bCs/>
          <w:color w:val="161616"/>
          <w:sz w:val="24"/>
          <w:szCs w:val="24"/>
        </w:rPr>
      </w:pPr>
      <w:r w:rsidRPr="00E404BB">
        <w:rPr>
          <w:rFonts w:ascii="Segoe UI" w:hAnsi="Segoe UI" w:cs="Segoe UI"/>
          <w:b/>
          <w:bCs/>
          <w:color w:val="161616"/>
          <w:sz w:val="24"/>
          <w:szCs w:val="24"/>
        </w:rPr>
        <w:t xml:space="preserve">Install Dotnet 7.0 SDK </w:t>
      </w:r>
    </w:p>
    <w:p w14:paraId="6860C355" w14:textId="77777777" w:rsidR="00E404BB" w:rsidRDefault="00E404BB" w:rsidP="00E404BB"/>
    <w:p w14:paraId="633290EF" w14:textId="77777777" w:rsidR="00E404BB" w:rsidRDefault="00000000" w:rsidP="00E404BB">
      <w:pPr>
        <w:rPr>
          <w:sz w:val="24"/>
          <w:szCs w:val="24"/>
        </w:rPr>
      </w:pPr>
      <w:hyperlink r:id="rId10" w:history="1">
        <w:r w:rsidR="00E404BB" w:rsidRPr="00E404BB">
          <w:rPr>
            <w:rStyle w:val="Hyperlink"/>
            <w:rFonts w:eastAsiaTheme="majorEastAsia"/>
            <w:sz w:val="24"/>
            <w:szCs w:val="24"/>
          </w:rPr>
          <w:t>https://dotnet.microsoft.com/en-us/download/dotnet/7.0</w:t>
        </w:r>
      </w:hyperlink>
    </w:p>
    <w:p w14:paraId="79D7E6BE" w14:textId="77777777" w:rsidR="00E404BB" w:rsidRDefault="00E404BB" w:rsidP="00E404BB">
      <w:pPr>
        <w:rPr>
          <w:sz w:val="24"/>
          <w:szCs w:val="24"/>
        </w:rPr>
      </w:pPr>
    </w:p>
    <w:p w14:paraId="50078DBB" w14:textId="02DE6E4F" w:rsidR="00E404BB" w:rsidRPr="00E404BB" w:rsidRDefault="00E404BB" w:rsidP="00E404BB">
      <w:pPr>
        <w:rPr>
          <w:sz w:val="24"/>
          <w:szCs w:val="24"/>
        </w:rPr>
      </w:pPr>
      <w:r>
        <w:rPr>
          <w:noProof/>
          <w:sz w:val="24"/>
          <w:szCs w:val="24"/>
        </w:rPr>
        <w:lastRenderedPageBreak/>
        <w:drawing>
          <wp:inline distT="0" distB="0" distL="0" distR="0" wp14:anchorId="236390F6" wp14:editId="0BC79652">
            <wp:extent cx="6196330" cy="3939540"/>
            <wp:effectExtent l="0" t="0" r="0" b="3810"/>
            <wp:docPr id="199368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6330" cy="3939540"/>
                    </a:xfrm>
                    <a:prstGeom prst="rect">
                      <a:avLst/>
                    </a:prstGeom>
                    <a:noFill/>
                    <a:ln>
                      <a:noFill/>
                    </a:ln>
                  </pic:spPr>
                </pic:pic>
              </a:graphicData>
            </a:graphic>
          </wp:inline>
        </w:drawing>
      </w:r>
    </w:p>
    <w:p w14:paraId="25EF00BC" w14:textId="77777777" w:rsidR="00E404BB" w:rsidRPr="00E404BB" w:rsidRDefault="00E404BB" w:rsidP="00E404BB">
      <w:pPr>
        <w:rPr>
          <w:sz w:val="24"/>
          <w:szCs w:val="24"/>
        </w:rPr>
      </w:pPr>
    </w:p>
    <w:p w14:paraId="5CFBF2F4" w14:textId="77777777" w:rsidR="00E404BB" w:rsidRPr="00E404BB" w:rsidRDefault="00E404BB" w:rsidP="00E404BB">
      <w:pPr>
        <w:rPr>
          <w:sz w:val="24"/>
          <w:szCs w:val="24"/>
        </w:rPr>
      </w:pPr>
    </w:p>
    <w:p w14:paraId="48A45F7E" w14:textId="77777777" w:rsidR="00E404BB" w:rsidRPr="00E404BB" w:rsidRDefault="00000000" w:rsidP="00E404BB">
      <w:pPr>
        <w:rPr>
          <w:sz w:val="24"/>
          <w:szCs w:val="24"/>
        </w:rPr>
      </w:pPr>
      <w:hyperlink r:id="rId12" w:history="1">
        <w:r w:rsidR="00E404BB" w:rsidRPr="00E404BB">
          <w:rPr>
            <w:rStyle w:val="Hyperlink"/>
            <w:rFonts w:eastAsiaTheme="majorEastAsia"/>
            <w:sz w:val="24"/>
            <w:szCs w:val="24"/>
          </w:rPr>
          <w:t>https://download.visualstudio.microsoft.com/download/pr/03a5170a-a4cd-458c-b5d0-e5149ee4fdcf/e9026f6fe3c3fec4a774e034d4f98ead/dotnet-sdk-7.0.404-win-x64.exe</w:t>
        </w:r>
      </w:hyperlink>
    </w:p>
    <w:p w14:paraId="084AB221" w14:textId="77777777" w:rsidR="00E404BB" w:rsidRDefault="00E404BB" w:rsidP="00E404BB"/>
    <w:p w14:paraId="0685495A" w14:textId="77777777" w:rsidR="00E404BB" w:rsidRDefault="00E404BB" w:rsidP="00E404BB"/>
    <w:p w14:paraId="64F05158" w14:textId="77777777" w:rsidR="00E404BB" w:rsidRDefault="00E404BB" w:rsidP="00E404BB"/>
    <w:p w14:paraId="726D7E5F" w14:textId="77777777" w:rsidR="00E404BB" w:rsidRDefault="00E404BB" w:rsidP="00E404BB">
      <w:r w:rsidRPr="002134D6">
        <w:rPr>
          <w:noProof/>
        </w:rPr>
        <w:drawing>
          <wp:inline distT="0" distB="0" distL="0" distR="0" wp14:anchorId="67218A1A" wp14:editId="0CBBECE7">
            <wp:extent cx="5731510" cy="1136650"/>
            <wp:effectExtent l="0" t="0" r="2540" b="6350"/>
            <wp:docPr id="35658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80899" name=""/>
                    <pic:cNvPicPr/>
                  </pic:nvPicPr>
                  <pic:blipFill>
                    <a:blip r:embed="rId13"/>
                    <a:stretch>
                      <a:fillRect/>
                    </a:stretch>
                  </pic:blipFill>
                  <pic:spPr>
                    <a:xfrm>
                      <a:off x="0" y="0"/>
                      <a:ext cx="5731510" cy="1136650"/>
                    </a:xfrm>
                    <a:prstGeom prst="rect">
                      <a:avLst/>
                    </a:prstGeom>
                  </pic:spPr>
                </pic:pic>
              </a:graphicData>
            </a:graphic>
          </wp:inline>
        </w:drawing>
      </w:r>
    </w:p>
    <w:p w14:paraId="6D9607CF" w14:textId="77777777" w:rsidR="00E404BB" w:rsidRDefault="00E404BB" w:rsidP="00E404BB"/>
    <w:p w14:paraId="2FB66F6F" w14:textId="77777777" w:rsidR="00E404BB" w:rsidRDefault="00E404BB" w:rsidP="00E404BB">
      <w:r w:rsidRPr="002134D6">
        <w:rPr>
          <w:noProof/>
        </w:rPr>
        <w:lastRenderedPageBreak/>
        <w:drawing>
          <wp:inline distT="0" distB="0" distL="0" distR="0" wp14:anchorId="207C0B26" wp14:editId="51C4713E">
            <wp:extent cx="4892464" cy="3635055"/>
            <wp:effectExtent l="0" t="0" r="3810" b="3810"/>
            <wp:docPr id="181327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71739" name=""/>
                    <pic:cNvPicPr/>
                  </pic:nvPicPr>
                  <pic:blipFill>
                    <a:blip r:embed="rId14"/>
                    <a:stretch>
                      <a:fillRect/>
                    </a:stretch>
                  </pic:blipFill>
                  <pic:spPr>
                    <a:xfrm>
                      <a:off x="0" y="0"/>
                      <a:ext cx="4892464" cy="3635055"/>
                    </a:xfrm>
                    <a:prstGeom prst="rect">
                      <a:avLst/>
                    </a:prstGeom>
                  </pic:spPr>
                </pic:pic>
              </a:graphicData>
            </a:graphic>
          </wp:inline>
        </w:drawing>
      </w:r>
    </w:p>
    <w:p w14:paraId="04DDCA12" w14:textId="77777777" w:rsidR="00E404BB" w:rsidRDefault="00E404BB" w:rsidP="00E404BB">
      <w:r w:rsidRPr="002134D6">
        <w:rPr>
          <w:noProof/>
        </w:rPr>
        <w:drawing>
          <wp:inline distT="0" distB="0" distL="0" distR="0" wp14:anchorId="78393974" wp14:editId="465E007D">
            <wp:extent cx="4892464" cy="3604572"/>
            <wp:effectExtent l="0" t="0" r="3810" b="0"/>
            <wp:docPr id="162563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38102" name=""/>
                    <pic:cNvPicPr/>
                  </pic:nvPicPr>
                  <pic:blipFill>
                    <a:blip r:embed="rId15"/>
                    <a:stretch>
                      <a:fillRect/>
                    </a:stretch>
                  </pic:blipFill>
                  <pic:spPr>
                    <a:xfrm>
                      <a:off x="0" y="0"/>
                      <a:ext cx="4892464" cy="3604572"/>
                    </a:xfrm>
                    <a:prstGeom prst="rect">
                      <a:avLst/>
                    </a:prstGeom>
                  </pic:spPr>
                </pic:pic>
              </a:graphicData>
            </a:graphic>
          </wp:inline>
        </w:drawing>
      </w:r>
    </w:p>
    <w:p w14:paraId="4B9DD8B9" w14:textId="77777777" w:rsidR="00E404BB" w:rsidRDefault="00E404BB" w:rsidP="00E404BB"/>
    <w:p w14:paraId="0190164A" w14:textId="77777777" w:rsidR="00E404BB" w:rsidRDefault="00E404BB" w:rsidP="00E404BB">
      <w:r w:rsidRPr="002134D6">
        <w:rPr>
          <w:noProof/>
        </w:rPr>
        <w:lastRenderedPageBreak/>
        <w:drawing>
          <wp:inline distT="0" distB="0" distL="0" distR="0" wp14:anchorId="1F45A43D" wp14:editId="4DBA700E">
            <wp:extent cx="4915326" cy="3627434"/>
            <wp:effectExtent l="0" t="0" r="0" b="0"/>
            <wp:docPr id="74853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31713" name=""/>
                    <pic:cNvPicPr/>
                  </pic:nvPicPr>
                  <pic:blipFill>
                    <a:blip r:embed="rId16"/>
                    <a:stretch>
                      <a:fillRect/>
                    </a:stretch>
                  </pic:blipFill>
                  <pic:spPr>
                    <a:xfrm>
                      <a:off x="0" y="0"/>
                      <a:ext cx="4915326" cy="3627434"/>
                    </a:xfrm>
                    <a:prstGeom prst="rect">
                      <a:avLst/>
                    </a:prstGeom>
                  </pic:spPr>
                </pic:pic>
              </a:graphicData>
            </a:graphic>
          </wp:inline>
        </w:drawing>
      </w:r>
    </w:p>
    <w:p w14:paraId="0FB3C9A3" w14:textId="77777777" w:rsidR="00E404BB" w:rsidRDefault="00E404BB" w:rsidP="00E404BB"/>
    <w:p w14:paraId="54A0DAE1" w14:textId="378D6948" w:rsidR="00E404BB" w:rsidRPr="00E404BB" w:rsidRDefault="00E404BB" w:rsidP="00E404BB">
      <w:pPr>
        <w:pStyle w:val="ListParagraph"/>
        <w:numPr>
          <w:ilvl w:val="1"/>
          <w:numId w:val="7"/>
        </w:numPr>
        <w:shd w:val="clear" w:color="auto" w:fill="FFFFFF"/>
        <w:spacing w:before="100" w:beforeAutospacing="1" w:after="100" w:afterAutospacing="1"/>
        <w:rPr>
          <w:rFonts w:ascii="Segoe UI" w:hAnsi="Segoe UI" w:cs="Segoe UI"/>
          <w:b/>
          <w:bCs/>
          <w:color w:val="161616"/>
          <w:sz w:val="24"/>
          <w:szCs w:val="24"/>
        </w:rPr>
      </w:pPr>
      <w:r w:rsidRPr="00E404BB">
        <w:rPr>
          <w:rFonts w:ascii="Segoe UI" w:hAnsi="Segoe UI" w:cs="Segoe UI"/>
          <w:b/>
          <w:bCs/>
          <w:color w:val="161616"/>
          <w:sz w:val="24"/>
          <w:szCs w:val="24"/>
        </w:rPr>
        <w:t xml:space="preserve">Install </w:t>
      </w:r>
      <w:proofErr w:type="spellStart"/>
      <w:r w:rsidRPr="00E404BB">
        <w:rPr>
          <w:rFonts w:ascii="Segoe UI" w:hAnsi="Segoe UI" w:cs="Segoe UI"/>
          <w:b/>
          <w:bCs/>
          <w:color w:val="161616"/>
          <w:sz w:val="24"/>
          <w:szCs w:val="24"/>
        </w:rPr>
        <w:t>VSCode</w:t>
      </w:r>
      <w:proofErr w:type="spellEnd"/>
    </w:p>
    <w:p w14:paraId="7F4B20E5" w14:textId="77777777" w:rsidR="00E404BB" w:rsidRDefault="00E404BB" w:rsidP="00E404BB"/>
    <w:p w14:paraId="0039DCC1" w14:textId="77777777" w:rsidR="00E404BB" w:rsidRDefault="00000000" w:rsidP="00E404BB">
      <w:hyperlink r:id="rId17" w:history="1">
        <w:r w:rsidR="00E404BB" w:rsidRPr="00D527CA">
          <w:rPr>
            <w:rStyle w:val="Hyperlink"/>
            <w:rFonts w:eastAsiaTheme="majorEastAsia"/>
          </w:rPr>
          <w:t>https://code.visualstudio.com/download</w:t>
        </w:r>
      </w:hyperlink>
    </w:p>
    <w:p w14:paraId="46D69508" w14:textId="77777777" w:rsidR="00E404BB" w:rsidRDefault="00E404BB" w:rsidP="00E404BB"/>
    <w:p w14:paraId="3120213C" w14:textId="77777777" w:rsidR="00E404BB" w:rsidRDefault="00000000" w:rsidP="00E404BB">
      <w:hyperlink r:id="rId18" w:history="1">
        <w:r w:rsidR="00E404BB" w:rsidRPr="00D527CA">
          <w:rPr>
            <w:rStyle w:val="Hyperlink"/>
            <w:rFonts w:eastAsiaTheme="majorEastAsia"/>
          </w:rPr>
          <w:t>https://code.visualstudio.com/sha/download?build=stable&amp;os=win32-x64-user</w:t>
        </w:r>
      </w:hyperlink>
    </w:p>
    <w:p w14:paraId="38A7CE0B" w14:textId="77777777" w:rsidR="00E404BB" w:rsidRDefault="00E404BB" w:rsidP="00E404BB"/>
    <w:p w14:paraId="18984E45" w14:textId="77777777" w:rsidR="00E404BB" w:rsidRDefault="00E404BB" w:rsidP="00E404BB"/>
    <w:p w14:paraId="25FF717A" w14:textId="77777777" w:rsidR="00E404BB" w:rsidRDefault="00E404BB" w:rsidP="00E404BB">
      <w:r w:rsidRPr="002134D6">
        <w:rPr>
          <w:noProof/>
        </w:rPr>
        <w:drawing>
          <wp:inline distT="0" distB="0" distL="0" distR="0" wp14:anchorId="0469B643" wp14:editId="6681CE67">
            <wp:extent cx="2042337" cy="1539373"/>
            <wp:effectExtent l="0" t="0" r="0" b="3810"/>
            <wp:docPr id="16155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7678" name=""/>
                    <pic:cNvPicPr/>
                  </pic:nvPicPr>
                  <pic:blipFill>
                    <a:blip r:embed="rId19"/>
                    <a:stretch>
                      <a:fillRect/>
                    </a:stretch>
                  </pic:blipFill>
                  <pic:spPr>
                    <a:xfrm>
                      <a:off x="0" y="0"/>
                      <a:ext cx="2042337" cy="1539373"/>
                    </a:xfrm>
                    <a:prstGeom prst="rect">
                      <a:avLst/>
                    </a:prstGeom>
                  </pic:spPr>
                </pic:pic>
              </a:graphicData>
            </a:graphic>
          </wp:inline>
        </w:drawing>
      </w:r>
    </w:p>
    <w:p w14:paraId="53B128F0" w14:textId="77777777" w:rsidR="00E404BB" w:rsidRDefault="00E404BB" w:rsidP="00E404BB"/>
    <w:p w14:paraId="4E7C744D" w14:textId="77777777" w:rsidR="00E404BB" w:rsidRDefault="00E404BB" w:rsidP="00E404BB">
      <w:r w:rsidRPr="002134D6">
        <w:rPr>
          <w:noProof/>
        </w:rPr>
        <w:lastRenderedPageBreak/>
        <w:drawing>
          <wp:inline distT="0" distB="0" distL="0" distR="0" wp14:anchorId="1CD829C0" wp14:editId="2BC6668B">
            <wp:extent cx="4496190" cy="3482642"/>
            <wp:effectExtent l="0" t="0" r="0" b="3810"/>
            <wp:docPr id="1532661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61447" name=""/>
                    <pic:cNvPicPr/>
                  </pic:nvPicPr>
                  <pic:blipFill>
                    <a:blip r:embed="rId20"/>
                    <a:stretch>
                      <a:fillRect/>
                    </a:stretch>
                  </pic:blipFill>
                  <pic:spPr>
                    <a:xfrm>
                      <a:off x="0" y="0"/>
                      <a:ext cx="4496190" cy="3482642"/>
                    </a:xfrm>
                    <a:prstGeom prst="rect">
                      <a:avLst/>
                    </a:prstGeom>
                  </pic:spPr>
                </pic:pic>
              </a:graphicData>
            </a:graphic>
          </wp:inline>
        </w:drawing>
      </w:r>
    </w:p>
    <w:p w14:paraId="17868425" w14:textId="77777777" w:rsidR="00E404BB" w:rsidRDefault="00E404BB" w:rsidP="00E404BB"/>
    <w:p w14:paraId="1E882E93" w14:textId="77777777" w:rsidR="00E404BB" w:rsidRDefault="00E404BB" w:rsidP="00E404BB">
      <w:r w:rsidRPr="002134D6">
        <w:rPr>
          <w:noProof/>
        </w:rPr>
        <w:drawing>
          <wp:inline distT="0" distB="0" distL="0" distR="0" wp14:anchorId="7558BA62" wp14:editId="67F34446">
            <wp:extent cx="4534293" cy="3490262"/>
            <wp:effectExtent l="0" t="0" r="0" b="0"/>
            <wp:docPr id="1780456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56650" name=""/>
                    <pic:cNvPicPr/>
                  </pic:nvPicPr>
                  <pic:blipFill>
                    <a:blip r:embed="rId21"/>
                    <a:stretch>
                      <a:fillRect/>
                    </a:stretch>
                  </pic:blipFill>
                  <pic:spPr>
                    <a:xfrm>
                      <a:off x="0" y="0"/>
                      <a:ext cx="4534293" cy="3490262"/>
                    </a:xfrm>
                    <a:prstGeom prst="rect">
                      <a:avLst/>
                    </a:prstGeom>
                  </pic:spPr>
                </pic:pic>
              </a:graphicData>
            </a:graphic>
          </wp:inline>
        </w:drawing>
      </w:r>
    </w:p>
    <w:p w14:paraId="696F7A8B" w14:textId="77777777" w:rsidR="00E404BB" w:rsidRDefault="00E404BB" w:rsidP="00E404BB"/>
    <w:p w14:paraId="74BD08B9" w14:textId="77777777" w:rsidR="00E404BB" w:rsidRDefault="00E404BB" w:rsidP="00E404BB">
      <w:r w:rsidRPr="002134D6">
        <w:rPr>
          <w:noProof/>
        </w:rPr>
        <w:lastRenderedPageBreak/>
        <w:drawing>
          <wp:inline distT="0" distB="0" distL="0" distR="0" wp14:anchorId="7A8F293D" wp14:editId="612DF402">
            <wp:extent cx="4480948" cy="3475021"/>
            <wp:effectExtent l="0" t="0" r="0" b="0"/>
            <wp:docPr id="134858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83564" name=""/>
                    <pic:cNvPicPr/>
                  </pic:nvPicPr>
                  <pic:blipFill>
                    <a:blip r:embed="rId22"/>
                    <a:stretch>
                      <a:fillRect/>
                    </a:stretch>
                  </pic:blipFill>
                  <pic:spPr>
                    <a:xfrm>
                      <a:off x="0" y="0"/>
                      <a:ext cx="4480948" cy="3475021"/>
                    </a:xfrm>
                    <a:prstGeom prst="rect">
                      <a:avLst/>
                    </a:prstGeom>
                  </pic:spPr>
                </pic:pic>
              </a:graphicData>
            </a:graphic>
          </wp:inline>
        </w:drawing>
      </w:r>
    </w:p>
    <w:p w14:paraId="1304A66F" w14:textId="77777777" w:rsidR="00E404BB" w:rsidRDefault="00E404BB" w:rsidP="00E404BB"/>
    <w:p w14:paraId="3471A24D" w14:textId="77777777" w:rsidR="00E404BB" w:rsidRDefault="00E404BB" w:rsidP="00E404BB">
      <w:r w:rsidRPr="002134D6">
        <w:rPr>
          <w:noProof/>
        </w:rPr>
        <w:drawing>
          <wp:inline distT="0" distB="0" distL="0" distR="0" wp14:anchorId="3AF6CB77" wp14:editId="28E86CCC">
            <wp:extent cx="4549534" cy="3551228"/>
            <wp:effectExtent l="0" t="0" r="3810" b="0"/>
            <wp:docPr id="148943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31277" name=""/>
                    <pic:cNvPicPr/>
                  </pic:nvPicPr>
                  <pic:blipFill>
                    <a:blip r:embed="rId23"/>
                    <a:stretch>
                      <a:fillRect/>
                    </a:stretch>
                  </pic:blipFill>
                  <pic:spPr>
                    <a:xfrm>
                      <a:off x="0" y="0"/>
                      <a:ext cx="4549534" cy="3551228"/>
                    </a:xfrm>
                    <a:prstGeom prst="rect">
                      <a:avLst/>
                    </a:prstGeom>
                  </pic:spPr>
                </pic:pic>
              </a:graphicData>
            </a:graphic>
          </wp:inline>
        </w:drawing>
      </w:r>
    </w:p>
    <w:p w14:paraId="066C43BC" w14:textId="77777777" w:rsidR="00E404BB" w:rsidRDefault="00E404BB" w:rsidP="00E404BB"/>
    <w:p w14:paraId="026F3C06" w14:textId="77777777" w:rsidR="00E404BB" w:rsidRDefault="00E404BB" w:rsidP="00E404BB">
      <w:r w:rsidRPr="002134D6">
        <w:rPr>
          <w:noProof/>
        </w:rPr>
        <w:lastRenderedPageBreak/>
        <w:drawing>
          <wp:inline distT="0" distB="0" distL="0" distR="0" wp14:anchorId="77A29C68" wp14:editId="34573ADE">
            <wp:extent cx="4511431" cy="3505504"/>
            <wp:effectExtent l="0" t="0" r="3810" b="0"/>
            <wp:docPr id="190763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35154" name=""/>
                    <pic:cNvPicPr/>
                  </pic:nvPicPr>
                  <pic:blipFill>
                    <a:blip r:embed="rId24"/>
                    <a:stretch>
                      <a:fillRect/>
                    </a:stretch>
                  </pic:blipFill>
                  <pic:spPr>
                    <a:xfrm>
                      <a:off x="0" y="0"/>
                      <a:ext cx="4511431" cy="3505504"/>
                    </a:xfrm>
                    <a:prstGeom prst="rect">
                      <a:avLst/>
                    </a:prstGeom>
                  </pic:spPr>
                </pic:pic>
              </a:graphicData>
            </a:graphic>
          </wp:inline>
        </w:drawing>
      </w:r>
    </w:p>
    <w:p w14:paraId="005E528E" w14:textId="77777777" w:rsidR="00E404BB" w:rsidRDefault="00E404BB" w:rsidP="00E404BB"/>
    <w:p w14:paraId="3D91B0AF" w14:textId="77777777" w:rsidR="00E404BB" w:rsidRDefault="00E404BB" w:rsidP="00E404BB">
      <w:r w:rsidRPr="002134D6">
        <w:rPr>
          <w:noProof/>
        </w:rPr>
        <w:drawing>
          <wp:inline distT="0" distB="0" distL="0" distR="0" wp14:anchorId="117A1E82" wp14:editId="14F11C20">
            <wp:extent cx="4549534" cy="3520745"/>
            <wp:effectExtent l="0" t="0" r="3810" b="3810"/>
            <wp:docPr id="24989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98930" name=""/>
                    <pic:cNvPicPr/>
                  </pic:nvPicPr>
                  <pic:blipFill>
                    <a:blip r:embed="rId25"/>
                    <a:stretch>
                      <a:fillRect/>
                    </a:stretch>
                  </pic:blipFill>
                  <pic:spPr>
                    <a:xfrm>
                      <a:off x="0" y="0"/>
                      <a:ext cx="4549534" cy="3520745"/>
                    </a:xfrm>
                    <a:prstGeom prst="rect">
                      <a:avLst/>
                    </a:prstGeom>
                  </pic:spPr>
                </pic:pic>
              </a:graphicData>
            </a:graphic>
          </wp:inline>
        </w:drawing>
      </w:r>
    </w:p>
    <w:p w14:paraId="193402A9" w14:textId="7FB201A4" w:rsidR="00E404BB" w:rsidRDefault="00E404BB" w:rsidP="00E404BB"/>
    <w:p w14:paraId="211D167F" w14:textId="77777777" w:rsidR="00E404BB" w:rsidRDefault="00E404BB" w:rsidP="00E404BB"/>
    <w:p w14:paraId="71306034" w14:textId="77777777" w:rsidR="00E404BB" w:rsidRPr="00E404BB" w:rsidRDefault="00E404BB" w:rsidP="00E404BB">
      <w:pPr>
        <w:pStyle w:val="Heading1"/>
        <w:rPr>
          <w:rFonts w:asciiTheme="minorHAnsi" w:eastAsia="Arial" w:hAnsiTheme="minorHAnsi" w:cstheme="minorHAnsi"/>
          <w:color w:val="E36C0A" w:themeColor="accent6" w:themeShade="BF"/>
        </w:rPr>
      </w:pPr>
      <w:bookmarkStart w:id="2" w:name="_Toc155374968"/>
      <w:r w:rsidRPr="00E404BB">
        <w:rPr>
          <w:rFonts w:asciiTheme="minorHAnsi" w:eastAsia="Arial" w:hAnsiTheme="minorHAnsi" w:cstheme="minorHAnsi"/>
          <w:color w:val="E36C0A" w:themeColor="accent6" w:themeShade="BF"/>
        </w:rPr>
        <w:t>Create .NET app</w:t>
      </w:r>
      <w:bookmarkEnd w:id="2"/>
    </w:p>
    <w:p w14:paraId="67E78D1F" w14:textId="2772E559" w:rsidR="00E404BB" w:rsidRDefault="00E404BB" w:rsidP="00E404BB">
      <w:pPr>
        <w:pStyle w:val="NormalWeb"/>
        <w:numPr>
          <w:ilvl w:val="0"/>
          <w:numId w:val="9"/>
        </w:numPr>
        <w:shd w:val="clear" w:color="auto" w:fill="FFFFFF"/>
        <w:rPr>
          <w:rFonts w:ascii="Segoe UI" w:hAnsi="Segoe UI" w:cs="Segoe UI"/>
          <w:color w:val="161616"/>
        </w:rPr>
      </w:pPr>
      <w:r w:rsidRPr="00E404BB">
        <w:rPr>
          <w:rStyle w:val="Heading7Char"/>
          <w:b/>
          <w:bCs/>
        </w:rPr>
        <w:t>Step1:</w:t>
      </w:r>
      <w:r w:rsidRPr="00E404BB">
        <w:rPr>
          <w:rFonts w:ascii="Segoe UI" w:hAnsi="Segoe UI" w:cs="Segoe UI"/>
          <w:b/>
          <w:bCs/>
          <w:color w:val="161616"/>
        </w:rPr>
        <w:t xml:space="preserve"> </w:t>
      </w:r>
      <w:r w:rsidRPr="00407BF3">
        <w:rPr>
          <w:rFonts w:asciiTheme="minorHAnsi" w:hAnsiTheme="minorHAnsi" w:cstheme="minorHAnsi"/>
          <w:color w:val="161616"/>
        </w:rPr>
        <w:t>You need a .NET app that the Docker container runs. Open your terminal, create a working folder if you haven't already, and enter it. In the working folder, run the following command to create a new project in a subdirectory named </w:t>
      </w:r>
      <w:r w:rsidRPr="00407BF3">
        <w:rPr>
          <w:rStyle w:val="Emphasis"/>
          <w:rFonts w:asciiTheme="minorHAnsi" w:eastAsiaTheme="minorEastAsia" w:hAnsiTheme="minorHAnsi" w:cstheme="minorHAnsi"/>
          <w:color w:val="161616"/>
        </w:rPr>
        <w:t>App</w:t>
      </w:r>
      <w:r w:rsidRPr="00407BF3">
        <w:rPr>
          <w:rFonts w:asciiTheme="minorHAnsi" w:hAnsiTheme="minorHAnsi" w:cstheme="minorHAnsi"/>
          <w:color w:val="161616"/>
        </w:rPr>
        <w:t>:</w:t>
      </w:r>
    </w:p>
    <w:p w14:paraId="3F7A8E10" w14:textId="77777777" w:rsidR="00E404BB" w:rsidRDefault="00E404BB" w:rsidP="00E404BB">
      <w:pPr>
        <w:pStyle w:val="NormalWeb"/>
        <w:shd w:val="clear" w:color="auto" w:fill="FFFFFF"/>
        <w:rPr>
          <w:rFonts w:ascii="Segoe UI" w:hAnsi="Segoe UI" w:cs="Segoe UI"/>
          <w:color w:val="161616"/>
        </w:rPr>
      </w:pPr>
    </w:p>
    <w:p w14:paraId="78959FE1" w14:textId="77777777" w:rsidR="00E404BB" w:rsidRPr="00E404BB" w:rsidRDefault="00E404BB" w:rsidP="00E404BB">
      <w:pPr>
        <w:shd w:val="clear" w:color="auto" w:fill="FFFFFF"/>
        <w:autoSpaceDE w:val="0"/>
        <w:autoSpaceDN w:val="0"/>
        <w:adjustRightInd w:val="0"/>
        <w:rPr>
          <w:rFonts w:ascii="Lucida Console" w:hAnsi="Lucida Console" w:cs="Lucida Console"/>
          <w:color w:val="8A2BE2"/>
          <w:sz w:val="28"/>
          <w:szCs w:val="28"/>
        </w:rPr>
      </w:pPr>
      <w:r w:rsidRPr="00E404BB">
        <w:rPr>
          <w:rFonts w:ascii="Lucida Console" w:hAnsi="Lucida Console" w:cs="Lucida Console"/>
          <w:color w:val="0000FF"/>
          <w:sz w:val="28"/>
          <w:szCs w:val="28"/>
        </w:rPr>
        <w:t>dotnet</w:t>
      </w:r>
      <w:r w:rsidRPr="00E404BB">
        <w:rPr>
          <w:rFonts w:ascii="Lucida Console" w:hAnsi="Lucida Console" w:cs="Lucida Console"/>
          <w:sz w:val="28"/>
          <w:szCs w:val="28"/>
        </w:rPr>
        <w:t xml:space="preserve"> </w:t>
      </w:r>
      <w:r w:rsidRPr="00E404BB">
        <w:rPr>
          <w:rFonts w:ascii="Lucida Console" w:hAnsi="Lucida Console" w:cs="Lucida Console"/>
          <w:color w:val="8A2BE2"/>
          <w:sz w:val="28"/>
          <w:szCs w:val="28"/>
        </w:rPr>
        <w:t>new</w:t>
      </w:r>
      <w:r w:rsidRPr="00E404BB">
        <w:rPr>
          <w:rFonts w:ascii="Lucida Console" w:hAnsi="Lucida Console" w:cs="Lucida Console"/>
          <w:sz w:val="28"/>
          <w:szCs w:val="28"/>
        </w:rPr>
        <w:t xml:space="preserve"> </w:t>
      </w:r>
      <w:r w:rsidRPr="00E404BB">
        <w:rPr>
          <w:rFonts w:ascii="Lucida Console" w:hAnsi="Lucida Console" w:cs="Lucida Console"/>
          <w:color w:val="8A2BE2"/>
          <w:sz w:val="28"/>
          <w:szCs w:val="28"/>
        </w:rPr>
        <w:t>console</w:t>
      </w:r>
      <w:r w:rsidRPr="00E404BB">
        <w:rPr>
          <w:rFonts w:ascii="Lucida Console" w:hAnsi="Lucida Console" w:cs="Lucida Console"/>
          <w:sz w:val="28"/>
          <w:szCs w:val="28"/>
        </w:rPr>
        <w:t xml:space="preserve"> </w:t>
      </w:r>
      <w:r w:rsidRPr="00E404BB">
        <w:rPr>
          <w:rFonts w:ascii="Lucida Console" w:hAnsi="Lucida Console" w:cs="Lucida Console"/>
          <w:color w:val="000080"/>
          <w:sz w:val="28"/>
          <w:szCs w:val="28"/>
        </w:rPr>
        <w:t>-o</w:t>
      </w:r>
      <w:r w:rsidRPr="00E404BB">
        <w:rPr>
          <w:rFonts w:ascii="Lucida Console" w:hAnsi="Lucida Console" w:cs="Lucida Console"/>
          <w:sz w:val="28"/>
          <w:szCs w:val="28"/>
        </w:rPr>
        <w:t xml:space="preserve"> </w:t>
      </w:r>
      <w:r w:rsidRPr="00E404BB">
        <w:rPr>
          <w:rFonts w:ascii="Lucida Console" w:hAnsi="Lucida Console" w:cs="Lucida Console"/>
          <w:color w:val="8A2BE2"/>
          <w:sz w:val="28"/>
          <w:szCs w:val="28"/>
        </w:rPr>
        <w:t>App</w:t>
      </w:r>
      <w:r w:rsidRPr="00E404BB">
        <w:rPr>
          <w:rFonts w:ascii="Lucida Console" w:hAnsi="Lucida Console" w:cs="Lucida Console"/>
          <w:sz w:val="28"/>
          <w:szCs w:val="28"/>
        </w:rPr>
        <w:t xml:space="preserve"> </w:t>
      </w:r>
      <w:r w:rsidRPr="00E404BB">
        <w:rPr>
          <w:rFonts w:ascii="Lucida Console" w:hAnsi="Lucida Console" w:cs="Lucida Console"/>
          <w:color w:val="000080"/>
          <w:sz w:val="28"/>
          <w:szCs w:val="28"/>
        </w:rPr>
        <w:t>-n</w:t>
      </w:r>
      <w:r w:rsidRPr="00E404BB">
        <w:rPr>
          <w:rFonts w:ascii="Lucida Console" w:hAnsi="Lucida Console" w:cs="Lucida Console"/>
          <w:sz w:val="28"/>
          <w:szCs w:val="28"/>
        </w:rPr>
        <w:t xml:space="preserve"> </w:t>
      </w:r>
      <w:proofErr w:type="spellStart"/>
      <w:r w:rsidRPr="00E404BB">
        <w:rPr>
          <w:rFonts w:ascii="Lucida Console" w:hAnsi="Lucida Console" w:cs="Lucida Console"/>
          <w:color w:val="8A2BE2"/>
          <w:sz w:val="28"/>
          <w:szCs w:val="28"/>
        </w:rPr>
        <w:t>DotNet.Docker</w:t>
      </w:r>
      <w:proofErr w:type="spellEnd"/>
      <w:r w:rsidRPr="00E404BB">
        <w:rPr>
          <w:rFonts w:ascii="Lucida Console" w:hAnsi="Lucida Console" w:cs="Lucida Console"/>
          <w:color w:val="8A2BE2"/>
          <w:sz w:val="28"/>
          <w:szCs w:val="28"/>
        </w:rPr>
        <w:t xml:space="preserve"> </w:t>
      </w:r>
    </w:p>
    <w:p w14:paraId="77FC4F1F" w14:textId="77777777" w:rsidR="00E404BB" w:rsidRDefault="00E404BB" w:rsidP="00E404BB">
      <w:pPr>
        <w:pStyle w:val="NormalWeb"/>
        <w:shd w:val="clear" w:color="auto" w:fill="FFFFFF"/>
        <w:rPr>
          <w:rFonts w:ascii="Segoe UI" w:hAnsi="Segoe UI" w:cs="Segoe UI"/>
          <w:color w:val="161616"/>
        </w:rPr>
      </w:pPr>
    </w:p>
    <w:p w14:paraId="12EB3AE3" w14:textId="77777777" w:rsidR="00E404BB" w:rsidRDefault="00E404BB" w:rsidP="00E404BB"/>
    <w:p w14:paraId="7B56D5D9" w14:textId="13DD47D8" w:rsidR="00E404BB" w:rsidRDefault="00E404BB" w:rsidP="00E404BB"/>
    <w:p w14:paraId="4D56D879" w14:textId="77777777" w:rsidR="00E404BB" w:rsidRDefault="00E404BB" w:rsidP="00E404BB"/>
    <w:p w14:paraId="17BB7081" w14:textId="77777777" w:rsidR="00E404BB" w:rsidRDefault="00E404BB" w:rsidP="00E404BB"/>
    <w:p w14:paraId="0CD7B07A" w14:textId="77777777" w:rsidR="00E404BB" w:rsidRDefault="00E404BB" w:rsidP="00E404BB">
      <w:r w:rsidRPr="008F5092">
        <w:rPr>
          <w:noProof/>
        </w:rPr>
        <w:drawing>
          <wp:inline distT="0" distB="0" distL="0" distR="0" wp14:anchorId="135BFB99" wp14:editId="4ACFE663">
            <wp:extent cx="5731510" cy="4767580"/>
            <wp:effectExtent l="0" t="0" r="2540" b="0"/>
            <wp:docPr id="2035744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44971" name=""/>
                    <pic:cNvPicPr/>
                  </pic:nvPicPr>
                  <pic:blipFill>
                    <a:blip r:embed="rId26"/>
                    <a:stretch>
                      <a:fillRect/>
                    </a:stretch>
                  </pic:blipFill>
                  <pic:spPr>
                    <a:xfrm>
                      <a:off x="0" y="0"/>
                      <a:ext cx="5731510" cy="4767580"/>
                    </a:xfrm>
                    <a:prstGeom prst="rect">
                      <a:avLst/>
                    </a:prstGeom>
                  </pic:spPr>
                </pic:pic>
              </a:graphicData>
            </a:graphic>
          </wp:inline>
        </w:drawing>
      </w:r>
    </w:p>
    <w:p w14:paraId="18F09097" w14:textId="77777777" w:rsidR="00E404BB" w:rsidRDefault="00E404BB" w:rsidP="00E404BB"/>
    <w:p w14:paraId="41312A1D" w14:textId="7A8F5B60" w:rsidR="00E404BB" w:rsidRPr="00407BF3" w:rsidRDefault="00E404BB" w:rsidP="00E404BB">
      <w:pPr>
        <w:pStyle w:val="ListParagraph"/>
        <w:numPr>
          <w:ilvl w:val="0"/>
          <w:numId w:val="10"/>
        </w:numPr>
        <w:rPr>
          <w:rFonts w:asciiTheme="minorHAnsi" w:hAnsiTheme="minorHAnsi" w:cstheme="minorHAnsi"/>
          <w:color w:val="161616"/>
          <w:sz w:val="24"/>
          <w:szCs w:val="24"/>
          <w:lang w:val="en-IN" w:eastAsia="en-IN"/>
        </w:rPr>
      </w:pPr>
      <w:r w:rsidRPr="00E404BB">
        <w:rPr>
          <w:rStyle w:val="Heading7Char"/>
          <w:b/>
          <w:bCs/>
          <w:lang w:val="en-IN" w:eastAsia="en-IN"/>
        </w:rPr>
        <w:t>Step2:</w:t>
      </w:r>
      <w:r w:rsidRPr="00E404BB">
        <w:rPr>
          <w:rStyle w:val="Heading7Char"/>
          <w:b/>
          <w:bCs/>
        </w:rPr>
        <w:t xml:space="preserve"> </w:t>
      </w:r>
      <w:r w:rsidRPr="00407BF3">
        <w:rPr>
          <w:rFonts w:asciiTheme="minorHAnsi" w:hAnsiTheme="minorHAnsi" w:cstheme="minorHAnsi"/>
          <w:color w:val="161616"/>
          <w:sz w:val="24"/>
          <w:szCs w:val="24"/>
          <w:lang w:val="en-IN" w:eastAsia="en-IN"/>
        </w:rPr>
        <w:t>The </w:t>
      </w:r>
      <w:r w:rsidRPr="00407BF3">
        <w:rPr>
          <w:rFonts w:asciiTheme="minorHAnsi" w:hAnsiTheme="minorHAnsi" w:cstheme="minorHAnsi"/>
          <w:sz w:val="24"/>
          <w:szCs w:val="24"/>
          <w:lang w:val="en-IN" w:eastAsia="en-IN"/>
        </w:rPr>
        <w:t>dotnet new</w:t>
      </w:r>
      <w:r w:rsidRPr="00407BF3">
        <w:rPr>
          <w:rFonts w:asciiTheme="minorHAnsi" w:hAnsiTheme="minorHAnsi" w:cstheme="minorHAnsi"/>
          <w:color w:val="161616"/>
          <w:sz w:val="24"/>
          <w:szCs w:val="24"/>
          <w:lang w:val="en-IN" w:eastAsia="en-IN"/>
        </w:rPr>
        <w:t> command creates a new folder named </w:t>
      </w:r>
      <w:r w:rsidRPr="00407BF3">
        <w:rPr>
          <w:rFonts w:asciiTheme="minorHAnsi" w:hAnsiTheme="minorHAnsi" w:cstheme="minorHAnsi"/>
          <w:i/>
          <w:iCs/>
          <w:sz w:val="24"/>
          <w:szCs w:val="24"/>
          <w:lang w:val="en-IN" w:eastAsia="en-IN"/>
        </w:rPr>
        <w:t>App</w:t>
      </w:r>
      <w:r w:rsidRPr="00407BF3">
        <w:rPr>
          <w:rFonts w:asciiTheme="minorHAnsi" w:hAnsiTheme="minorHAnsi" w:cstheme="minorHAnsi"/>
          <w:color w:val="161616"/>
          <w:sz w:val="24"/>
          <w:szCs w:val="24"/>
          <w:lang w:val="en-IN" w:eastAsia="en-IN"/>
        </w:rPr>
        <w:t> and generates a "Hello World" console application. Change directories and navigate into the </w:t>
      </w:r>
      <w:r w:rsidRPr="00407BF3">
        <w:rPr>
          <w:rFonts w:asciiTheme="minorHAnsi" w:hAnsiTheme="minorHAnsi" w:cstheme="minorHAnsi"/>
          <w:i/>
          <w:iCs/>
          <w:sz w:val="24"/>
          <w:szCs w:val="24"/>
          <w:lang w:val="en-IN" w:eastAsia="en-IN"/>
        </w:rPr>
        <w:t>App</w:t>
      </w:r>
      <w:r w:rsidRPr="00407BF3">
        <w:rPr>
          <w:rFonts w:asciiTheme="minorHAnsi" w:hAnsiTheme="minorHAnsi" w:cstheme="minorHAnsi"/>
          <w:color w:val="161616"/>
          <w:sz w:val="24"/>
          <w:szCs w:val="24"/>
          <w:lang w:val="en-IN" w:eastAsia="en-IN"/>
        </w:rPr>
        <w:t> folder, from your terminal session</w:t>
      </w:r>
    </w:p>
    <w:p w14:paraId="4999E0DB" w14:textId="77777777" w:rsidR="00E404BB" w:rsidRDefault="00E404BB" w:rsidP="00E404BB"/>
    <w:p w14:paraId="257A5B60" w14:textId="77777777" w:rsidR="000924D7" w:rsidRPr="000924D7" w:rsidRDefault="000924D7" w:rsidP="000924D7">
      <w:pPr>
        <w:shd w:val="clear" w:color="auto" w:fill="FFFFFF"/>
        <w:autoSpaceDE w:val="0"/>
        <w:autoSpaceDN w:val="0"/>
        <w:adjustRightInd w:val="0"/>
        <w:rPr>
          <w:rFonts w:ascii="Lucida Console" w:hAnsi="Lucida Console" w:cs="Lucida Console"/>
          <w:color w:val="8A2BE2"/>
          <w:sz w:val="24"/>
          <w:szCs w:val="24"/>
        </w:rPr>
      </w:pPr>
      <w:r w:rsidRPr="000924D7">
        <w:rPr>
          <w:rFonts w:ascii="Lucida Console" w:hAnsi="Lucida Console" w:cs="Lucida Console"/>
          <w:color w:val="0000FF"/>
          <w:sz w:val="24"/>
          <w:szCs w:val="24"/>
        </w:rPr>
        <w:t>Cd</w:t>
      </w:r>
      <w:r w:rsidRPr="000924D7">
        <w:rPr>
          <w:rFonts w:ascii="Lucida Console" w:hAnsi="Lucida Console" w:cs="Lucida Console"/>
          <w:sz w:val="24"/>
          <w:szCs w:val="24"/>
        </w:rPr>
        <w:t xml:space="preserve"> </w:t>
      </w:r>
      <w:r w:rsidRPr="000924D7">
        <w:rPr>
          <w:rFonts w:ascii="Lucida Console" w:hAnsi="Lucida Console" w:cs="Lucida Console"/>
          <w:color w:val="8A2BE2"/>
          <w:sz w:val="24"/>
          <w:szCs w:val="24"/>
        </w:rPr>
        <w:t xml:space="preserve">app </w:t>
      </w:r>
    </w:p>
    <w:p w14:paraId="2F5415AA" w14:textId="4C3D9DBB" w:rsidR="00E404BB" w:rsidRPr="000924D7" w:rsidRDefault="00E404BB" w:rsidP="00E404BB">
      <w:pPr>
        <w:rPr>
          <w:b/>
          <w:bCs/>
        </w:rPr>
      </w:pPr>
      <w:r w:rsidRPr="000924D7">
        <w:rPr>
          <w:b/>
          <w:bCs/>
        </w:rPr>
        <w:tab/>
      </w:r>
    </w:p>
    <w:p w14:paraId="47CFE802" w14:textId="77777777" w:rsidR="00E404BB" w:rsidRDefault="00E404BB" w:rsidP="00E404BB"/>
    <w:p w14:paraId="0E0478FC" w14:textId="77777777" w:rsidR="00E404BB" w:rsidRDefault="00E404BB" w:rsidP="00E404BB">
      <w:r w:rsidRPr="008F5092">
        <w:rPr>
          <w:noProof/>
        </w:rPr>
        <w:drawing>
          <wp:inline distT="0" distB="0" distL="0" distR="0" wp14:anchorId="24C63A95" wp14:editId="63C23F11">
            <wp:extent cx="4198984" cy="2507197"/>
            <wp:effectExtent l="0" t="0" r="0" b="7620"/>
            <wp:docPr id="852567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67702" name=""/>
                    <pic:cNvPicPr/>
                  </pic:nvPicPr>
                  <pic:blipFill>
                    <a:blip r:embed="rId27"/>
                    <a:stretch>
                      <a:fillRect/>
                    </a:stretch>
                  </pic:blipFill>
                  <pic:spPr>
                    <a:xfrm>
                      <a:off x="0" y="0"/>
                      <a:ext cx="4198984" cy="2507197"/>
                    </a:xfrm>
                    <a:prstGeom prst="rect">
                      <a:avLst/>
                    </a:prstGeom>
                  </pic:spPr>
                </pic:pic>
              </a:graphicData>
            </a:graphic>
          </wp:inline>
        </w:drawing>
      </w:r>
    </w:p>
    <w:p w14:paraId="5CA2105F" w14:textId="77777777" w:rsidR="00E404BB" w:rsidRDefault="00E404BB" w:rsidP="00E404BB"/>
    <w:p w14:paraId="5341561E" w14:textId="22B2C68B" w:rsidR="000924D7" w:rsidRDefault="000924D7" w:rsidP="000924D7">
      <w:pPr>
        <w:pStyle w:val="ListParagraph"/>
        <w:numPr>
          <w:ilvl w:val="0"/>
          <w:numId w:val="10"/>
        </w:numPr>
      </w:pPr>
      <w:r w:rsidRPr="00E404BB">
        <w:rPr>
          <w:rStyle w:val="Heading7Char"/>
          <w:b/>
          <w:bCs/>
          <w:lang w:val="en-IN" w:eastAsia="en-IN"/>
        </w:rPr>
        <w:lastRenderedPageBreak/>
        <w:t>Step</w:t>
      </w:r>
      <w:r>
        <w:rPr>
          <w:rStyle w:val="Heading7Char"/>
          <w:b/>
          <w:bCs/>
          <w:lang w:val="en-IN" w:eastAsia="en-IN"/>
        </w:rPr>
        <w:t>3</w:t>
      </w:r>
      <w:r w:rsidRPr="00E404BB">
        <w:rPr>
          <w:rStyle w:val="Heading7Char"/>
          <w:b/>
          <w:bCs/>
          <w:lang w:val="en-IN" w:eastAsia="en-IN"/>
        </w:rPr>
        <w:t>:</w:t>
      </w:r>
      <w:r w:rsidRPr="00E404BB">
        <w:rPr>
          <w:rStyle w:val="Heading7Char"/>
          <w:b/>
          <w:bCs/>
        </w:rPr>
        <w:t xml:space="preserve"> </w:t>
      </w:r>
      <w:r w:rsidRPr="00407BF3">
        <w:rPr>
          <w:rFonts w:asciiTheme="minorHAnsi" w:hAnsiTheme="minorHAnsi" w:cstheme="minorHAnsi"/>
          <w:color w:val="161616"/>
          <w:sz w:val="24"/>
          <w:szCs w:val="24"/>
          <w:lang w:val="en-IN" w:eastAsia="en-IN"/>
        </w:rPr>
        <w:t xml:space="preserve">Launch </w:t>
      </w:r>
      <w:proofErr w:type="spellStart"/>
      <w:r w:rsidRPr="00407BF3">
        <w:rPr>
          <w:rFonts w:asciiTheme="minorHAnsi" w:hAnsiTheme="minorHAnsi" w:cstheme="minorHAnsi"/>
          <w:color w:val="161616"/>
          <w:sz w:val="24"/>
          <w:szCs w:val="24"/>
          <w:lang w:val="en-IN" w:eastAsia="en-IN"/>
        </w:rPr>
        <w:t>VSCode</w:t>
      </w:r>
      <w:proofErr w:type="spellEnd"/>
      <w:r w:rsidRPr="00407BF3">
        <w:rPr>
          <w:rFonts w:asciiTheme="minorHAnsi" w:hAnsiTheme="minorHAnsi" w:cstheme="minorHAnsi"/>
          <w:color w:val="161616"/>
          <w:sz w:val="24"/>
          <w:szCs w:val="24"/>
          <w:lang w:val="en-IN" w:eastAsia="en-IN"/>
        </w:rPr>
        <w:t xml:space="preserve"> from current App </w:t>
      </w:r>
      <w:r w:rsidR="00407BF3" w:rsidRPr="00407BF3">
        <w:rPr>
          <w:rFonts w:asciiTheme="minorHAnsi" w:hAnsiTheme="minorHAnsi" w:cstheme="minorHAnsi"/>
          <w:color w:val="161616"/>
          <w:sz w:val="24"/>
          <w:szCs w:val="24"/>
          <w:lang w:val="en-IN" w:eastAsia="en-IN"/>
        </w:rPr>
        <w:t>Directory.</w:t>
      </w:r>
      <w:r w:rsidRPr="00407BF3">
        <w:rPr>
          <w:rFonts w:asciiTheme="minorHAnsi" w:hAnsiTheme="minorHAnsi" w:cstheme="minorHAnsi"/>
          <w:color w:val="161616"/>
          <w:sz w:val="24"/>
          <w:szCs w:val="24"/>
          <w:lang w:val="en-IN" w:eastAsia="en-IN"/>
        </w:rPr>
        <w:t xml:space="preserve"> Once Open Click</w:t>
      </w:r>
      <w:r>
        <w:rPr>
          <w:rFonts w:ascii="Segoe UI" w:hAnsi="Segoe UI" w:cs="Segoe UI"/>
          <w:color w:val="161616"/>
          <w:shd w:val="clear" w:color="auto" w:fill="FFFFFF"/>
        </w:rPr>
        <w:t xml:space="preserve"> “</w:t>
      </w:r>
      <w:proofErr w:type="gramStart"/>
      <w:r w:rsidRPr="00407BF3">
        <w:rPr>
          <w:rFonts w:ascii="Segoe UI" w:hAnsi="Segoe UI" w:cs="Segoe UI"/>
          <w:b/>
          <w:bCs/>
          <w:color w:val="161616"/>
          <w:shd w:val="clear" w:color="auto" w:fill="FFFFFF"/>
        </w:rPr>
        <w:t>Yes ,</w:t>
      </w:r>
      <w:proofErr w:type="gramEnd"/>
      <w:r w:rsidRPr="00407BF3">
        <w:rPr>
          <w:rFonts w:ascii="Segoe UI" w:hAnsi="Segoe UI" w:cs="Segoe UI"/>
          <w:b/>
          <w:bCs/>
          <w:color w:val="161616"/>
          <w:shd w:val="clear" w:color="auto" w:fill="FFFFFF"/>
        </w:rPr>
        <w:t xml:space="preserve"> I trust the Author</w:t>
      </w:r>
      <w:r>
        <w:rPr>
          <w:rFonts w:ascii="Segoe UI" w:hAnsi="Segoe UI" w:cs="Segoe UI"/>
          <w:color w:val="161616"/>
          <w:shd w:val="clear" w:color="auto" w:fill="FFFFFF"/>
        </w:rPr>
        <w:t>”</w:t>
      </w:r>
    </w:p>
    <w:p w14:paraId="1BAC4F11" w14:textId="77777777" w:rsidR="000924D7" w:rsidRPr="000924D7" w:rsidRDefault="000924D7" w:rsidP="000924D7">
      <w:pPr>
        <w:pStyle w:val="ListParagraph"/>
        <w:shd w:val="clear" w:color="auto" w:fill="FFFFFF"/>
        <w:autoSpaceDE w:val="0"/>
        <w:autoSpaceDN w:val="0"/>
        <w:adjustRightInd w:val="0"/>
        <w:rPr>
          <w:rFonts w:ascii="Lucida Console" w:hAnsi="Lucida Console" w:cs="Lucida Console"/>
          <w:color w:val="8A2BE2"/>
          <w:sz w:val="24"/>
          <w:szCs w:val="24"/>
        </w:rPr>
      </w:pPr>
      <w:proofErr w:type="gramStart"/>
      <w:r w:rsidRPr="000924D7">
        <w:rPr>
          <w:rFonts w:ascii="Lucida Console" w:hAnsi="Lucida Console" w:cs="Lucida Console"/>
          <w:color w:val="0000FF"/>
          <w:sz w:val="24"/>
          <w:szCs w:val="24"/>
        </w:rPr>
        <w:t>Code</w:t>
      </w:r>
      <w:r w:rsidRPr="000924D7">
        <w:rPr>
          <w:rFonts w:ascii="Lucida Console" w:hAnsi="Lucida Console" w:cs="Lucida Console"/>
          <w:sz w:val="24"/>
          <w:szCs w:val="24"/>
        </w:rPr>
        <w:t xml:space="preserve"> </w:t>
      </w:r>
      <w:r w:rsidRPr="000924D7">
        <w:rPr>
          <w:rFonts w:ascii="Lucida Console" w:hAnsi="Lucida Console" w:cs="Lucida Console"/>
          <w:color w:val="8A2BE2"/>
          <w:sz w:val="24"/>
          <w:szCs w:val="24"/>
        </w:rPr>
        <w:t>.</w:t>
      </w:r>
      <w:proofErr w:type="gramEnd"/>
      <w:r w:rsidRPr="000924D7">
        <w:rPr>
          <w:rFonts w:ascii="Lucida Console" w:hAnsi="Lucida Console" w:cs="Lucida Console"/>
          <w:color w:val="8A2BE2"/>
          <w:sz w:val="24"/>
          <w:szCs w:val="24"/>
        </w:rPr>
        <w:t xml:space="preserve"> </w:t>
      </w:r>
    </w:p>
    <w:p w14:paraId="4A97389E" w14:textId="77777777" w:rsidR="00E404BB" w:rsidRDefault="00E404BB" w:rsidP="00E404BB"/>
    <w:p w14:paraId="2663DA5E" w14:textId="77777777" w:rsidR="00E404BB" w:rsidRDefault="00E404BB" w:rsidP="00E404BB">
      <w:r w:rsidRPr="008F5092">
        <w:rPr>
          <w:noProof/>
        </w:rPr>
        <w:drawing>
          <wp:inline distT="0" distB="0" distL="0" distR="0" wp14:anchorId="2DFA6052" wp14:editId="794DE7E7">
            <wp:extent cx="5731510" cy="3606800"/>
            <wp:effectExtent l="0" t="0" r="2540" b="0"/>
            <wp:docPr id="4566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3625" name=""/>
                    <pic:cNvPicPr/>
                  </pic:nvPicPr>
                  <pic:blipFill>
                    <a:blip r:embed="rId28"/>
                    <a:stretch>
                      <a:fillRect/>
                    </a:stretch>
                  </pic:blipFill>
                  <pic:spPr>
                    <a:xfrm>
                      <a:off x="0" y="0"/>
                      <a:ext cx="5731510" cy="3606800"/>
                    </a:xfrm>
                    <a:prstGeom prst="rect">
                      <a:avLst/>
                    </a:prstGeom>
                  </pic:spPr>
                </pic:pic>
              </a:graphicData>
            </a:graphic>
          </wp:inline>
        </w:drawing>
      </w:r>
    </w:p>
    <w:p w14:paraId="5FBD213D" w14:textId="77777777" w:rsidR="00E404BB" w:rsidRDefault="00E404BB" w:rsidP="00E404BB"/>
    <w:p w14:paraId="3017BFF8" w14:textId="40F6D4F4" w:rsidR="00407BF3" w:rsidRPr="00407BF3" w:rsidRDefault="00407BF3" w:rsidP="00407BF3">
      <w:pPr>
        <w:pStyle w:val="ListParagraph"/>
        <w:numPr>
          <w:ilvl w:val="0"/>
          <w:numId w:val="10"/>
        </w:numPr>
      </w:pPr>
      <w:r w:rsidRPr="00E404BB">
        <w:rPr>
          <w:rStyle w:val="Heading7Char"/>
          <w:b/>
          <w:bCs/>
          <w:lang w:val="en-IN" w:eastAsia="en-IN"/>
        </w:rPr>
        <w:t>Step</w:t>
      </w:r>
      <w:r>
        <w:rPr>
          <w:rStyle w:val="Heading7Char"/>
          <w:b/>
          <w:bCs/>
          <w:lang w:val="en-IN" w:eastAsia="en-IN"/>
        </w:rPr>
        <w:t>4</w:t>
      </w:r>
      <w:r w:rsidRPr="00E404BB">
        <w:rPr>
          <w:rStyle w:val="Heading7Char"/>
          <w:b/>
          <w:bCs/>
          <w:lang w:val="en-IN" w:eastAsia="en-IN"/>
        </w:rPr>
        <w:t>:</w:t>
      </w:r>
      <w:r w:rsidRPr="00E404BB">
        <w:rPr>
          <w:rStyle w:val="Heading7Char"/>
          <w:b/>
          <w:bCs/>
        </w:rPr>
        <w:t xml:space="preserve"> </w:t>
      </w:r>
      <w:r w:rsidRPr="00407BF3">
        <w:rPr>
          <w:rFonts w:asciiTheme="minorHAnsi" w:hAnsiTheme="minorHAnsi" w:cstheme="minorHAnsi"/>
          <w:color w:val="161616"/>
          <w:sz w:val="24"/>
          <w:szCs w:val="24"/>
          <w:shd w:val="clear" w:color="auto" w:fill="FFFFFF"/>
        </w:rPr>
        <w:t>The </w:t>
      </w:r>
      <w:proofErr w:type="spellStart"/>
      <w:r w:rsidRPr="00407BF3">
        <w:rPr>
          <w:rStyle w:val="Emphasis"/>
          <w:rFonts w:asciiTheme="minorHAnsi" w:eastAsiaTheme="majorEastAsia" w:hAnsiTheme="minorHAnsi" w:cstheme="minorHAnsi"/>
          <w:color w:val="161616"/>
          <w:sz w:val="24"/>
          <w:szCs w:val="24"/>
          <w:shd w:val="clear" w:color="auto" w:fill="FFFFFF"/>
        </w:rPr>
        <w:t>Program.cs</w:t>
      </w:r>
      <w:proofErr w:type="spellEnd"/>
      <w:r w:rsidRPr="00407BF3">
        <w:rPr>
          <w:rFonts w:asciiTheme="minorHAnsi" w:hAnsiTheme="minorHAnsi" w:cstheme="minorHAnsi"/>
          <w:color w:val="161616"/>
          <w:sz w:val="24"/>
          <w:szCs w:val="24"/>
          <w:shd w:val="clear" w:color="auto" w:fill="FFFFFF"/>
        </w:rPr>
        <w:t> should look like the following C# code</w:t>
      </w:r>
      <w:r>
        <w:rPr>
          <w:rFonts w:ascii="Segoe UI" w:hAnsi="Segoe UI" w:cs="Segoe UI"/>
          <w:color w:val="161616"/>
          <w:shd w:val="clear" w:color="auto" w:fill="FFFFFF"/>
        </w:rPr>
        <w:t>:</w:t>
      </w:r>
    </w:p>
    <w:p w14:paraId="48196D70" w14:textId="77777777" w:rsidR="00407BF3" w:rsidRPr="00407BF3" w:rsidRDefault="00407BF3" w:rsidP="00407BF3">
      <w:pPr>
        <w:pStyle w:val="ListParagraph"/>
      </w:pPr>
    </w:p>
    <w:p w14:paraId="11AEB3A0" w14:textId="77777777" w:rsidR="00407BF3" w:rsidRPr="00407BF3" w:rsidRDefault="00407BF3" w:rsidP="00407BF3">
      <w:pPr>
        <w:pStyle w:val="ListParagraph"/>
        <w:shd w:val="clear" w:color="auto" w:fill="FFFFFF"/>
        <w:autoSpaceDE w:val="0"/>
        <w:autoSpaceDN w:val="0"/>
        <w:adjustRightInd w:val="0"/>
        <w:rPr>
          <w:rFonts w:ascii="Lucida Console" w:hAnsi="Lucida Console" w:cs="Lucida Console"/>
          <w:sz w:val="24"/>
          <w:szCs w:val="24"/>
        </w:rPr>
      </w:pPr>
      <w:proofErr w:type="spellStart"/>
      <w:r w:rsidRPr="00407BF3">
        <w:rPr>
          <w:rFonts w:ascii="Lucida Console" w:hAnsi="Lucida Console" w:cs="Lucida Console"/>
          <w:color w:val="0000FF"/>
          <w:sz w:val="24"/>
          <w:szCs w:val="24"/>
        </w:rPr>
        <w:t>Console.WriteLine</w:t>
      </w:r>
      <w:proofErr w:type="spellEnd"/>
      <w:r w:rsidRPr="00407BF3">
        <w:rPr>
          <w:rFonts w:ascii="Lucida Console" w:hAnsi="Lucida Console" w:cs="Lucida Console"/>
          <w:sz w:val="24"/>
          <w:szCs w:val="24"/>
        </w:rPr>
        <w:t>(</w:t>
      </w:r>
      <w:r w:rsidRPr="00407BF3">
        <w:rPr>
          <w:rFonts w:ascii="Lucida Console" w:hAnsi="Lucida Console" w:cs="Lucida Console"/>
          <w:color w:val="8B0000"/>
          <w:sz w:val="24"/>
          <w:szCs w:val="24"/>
        </w:rPr>
        <w:t>"Hello World!"</w:t>
      </w:r>
      <w:r w:rsidRPr="00407BF3">
        <w:rPr>
          <w:rFonts w:ascii="Lucida Console" w:hAnsi="Lucida Console" w:cs="Lucida Console"/>
          <w:sz w:val="24"/>
          <w:szCs w:val="24"/>
        </w:rPr>
        <w:t xml:space="preserve">); </w:t>
      </w:r>
    </w:p>
    <w:p w14:paraId="34A22D84" w14:textId="77777777" w:rsidR="00407BF3" w:rsidRPr="00407BF3" w:rsidRDefault="00407BF3" w:rsidP="00407BF3"/>
    <w:p w14:paraId="3EB2D0FF" w14:textId="77777777" w:rsidR="00407BF3" w:rsidRDefault="00407BF3" w:rsidP="00407BF3">
      <w:pPr>
        <w:pStyle w:val="ListParagraph"/>
      </w:pPr>
    </w:p>
    <w:p w14:paraId="75B0F9DF" w14:textId="77777777" w:rsidR="00E404BB" w:rsidRDefault="00E404BB" w:rsidP="00E404BB">
      <w:r w:rsidRPr="008F5092">
        <w:rPr>
          <w:noProof/>
        </w:rPr>
        <w:drawing>
          <wp:inline distT="0" distB="0" distL="0" distR="0" wp14:anchorId="3CC67903" wp14:editId="251D37BE">
            <wp:extent cx="5006774" cy="2377646"/>
            <wp:effectExtent l="0" t="0" r="3810" b="3810"/>
            <wp:docPr id="111853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30001" name=""/>
                    <pic:cNvPicPr/>
                  </pic:nvPicPr>
                  <pic:blipFill>
                    <a:blip r:embed="rId29"/>
                    <a:stretch>
                      <a:fillRect/>
                    </a:stretch>
                  </pic:blipFill>
                  <pic:spPr>
                    <a:xfrm>
                      <a:off x="0" y="0"/>
                      <a:ext cx="5006774" cy="2377646"/>
                    </a:xfrm>
                    <a:prstGeom prst="rect">
                      <a:avLst/>
                    </a:prstGeom>
                  </pic:spPr>
                </pic:pic>
              </a:graphicData>
            </a:graphic>
          </wp:inline>
        </w:drawing>
      </w:r>
    </w:p>
    <w:p w14:paraId="216EE29D" w14:textId="77777777" w:rsidR="00E404BB" w:rsidRDefault="00E404BB" w:rsidP="00E404BB"/>
    <w:p w14:paraId="10ADECB7" w14:textId="4D3FB197" w:rsidR="00407BF3" w:rsidRPr="00407BF3" w:rsidRDefault="00407BF3" w:rsidP="00407BF3">
      <w:pPr>
        <w:pStyle w:val="ListParagraph"/>
        <w:numPr>
          <w:ilvl w:val="0"/>
          <w:numId w:val="10"/>
        </w:numPr>
        <w:rPr>
          <w:rFonts w:asciiTheme="minorHAnsi" w:hAnsiTheme="minorHAnsi" w:cstheme="minorHAnsi"/>
          <w:color w:val="161616"/>
          <w:sz w:val="24"/>
          <w:szCs w:val="24"/>
          <w:shd w:val="clear" w:color="auto" w:fill="FFFFFF"/>
        </w:rPr>
      </w:pPr>
      <w:r w:rsidRPr="00E404BB">
        <w:rPr>
          <w:rStyle w:val="Heading7Char"/>
          <w:b/>
          <w:bCs/>
          <w:lang w:val="en-IN" w:eastAsia="en-IN"/>
        </w:rPr>
        <w:t>Step</w:t>
      </w:r>
      <w:r>
        <w:rPr>
          <w:rStyle w:val="Heading7Char"/>
          <w:b/>
          <w:bCs/>
          <w:lang w:val="en-IN" w:eastAsia="en-IN"/>
        </w:rPr>
        <w:t>5</w:t>
      </w:r>
      <w:r w:rsidRPr="00E404BB">
        <w:rPr>
          <w:rStyle w:val="Heading7Char"/>
          <w:b/>
          <w:bCs/>
          <w:lang w:val="en-IN" w:eastAsia="en-IN"/>
        </w:rPr>
        <w:t>:</w:t>
      </w:r>
      <w:r w:rsidRPr="00E404BB">
        <w:rPr>
          <w:rStyle w:val="Heading7Char"/>
          <w:b/>
          <w:bCs/>
        </w:rPr>
        <w:t xml:space="preserve"> </w:t>
      </w:r>
      <w:r w:rsidRPr="00407BF3">
        <w:rPr>
          <w:rFonts w:asciiTheme="minorHAnsi" w:hAnsiTheme="minorHAnsi" w:cstheme="minorHAnsi"/>
          <w:color w:val="161616"/>
          <w:sz w:val="24"/>
          <w:szCs w:val="24"/>
          <w:shd w:val="clear" w:color="auto" w:fill="FFFFFF"/>
        </w:rPr>
        <w:t>Replace the file with the following code that counts numbers every second:</w:t>
      </w:r>
    </w:p>
    <w:p w14:paraId="35F86B97" w14:textId="77777777" w:rsidR="00E404BB" w:rsidRDefault="00E404BB" w:rsidP="00E404BB"/>
    <w:p w14:paraId="3FE8626E" w14:textId="77777777" w:rsidR="00407BF3" w:rsidRPr="00407BF3" w:rsidRDefault="00407BF3" w:rsidP="00407BF3">
      <w:pPr>
        <w:shd w:val="clear" w:color="auto" w:fill="FFFFFF"/>
        <w:autoSpaceDE w:val="0"/>
        <w:autoSpaceDN w:val="0"/>
        <w:adjustRightInd w:val="0"/>
        <w:rPr>
          <w:rFonts w:ascii="Lucida Console" w:hAnsi="Lucida Console" w:cs="Lucida Console"/>
          <w:sz w:val="22"/>
          <w:szCs w:val="22"/>
        </w:rPr>
      </w:pPr>
      <w:r w:rsidRPr="00407BF3">
        <w:rPr>
          <w:rFonts w:ascii="Lucida Console" w:hAnsi="Lucida Console" w:cs="Lucida Console"/>
          <w:color w:val="00008B"/>
          <w:sz w:val="22"/>
          <w:szCs w:val="22"/>
        </w:rPr>
        <w:t>var</w:t>
      </w:r>
      <w:r w:rsidRPr="00407BF3">
        <w:rPr>
          <w:rFonts w:ascii="Lucida Console" w:hAnsi="Lucida Console" w:cs="Lucida Console"/>
          <w:sz w:val="22"/>
          <w:szCs w:val="22"/>
        </w:rPr>
        <w:t xml:space="preserve"> </w:t>
      </w:r>
      <w:r w:rsidRPr="00407BF3">
        <w:rPr>
          <w:rFonts w:ascii="Lucida Console" w:hAnsi="Lucida Console" w:cs="Lucida Console"/>
          <w:color w:val="0000FF"/>
          <w:sz w:val="22"/>
          <w:szCs w:val="22"/>
        </w:rPr>
        <w:t>counter</w:t>
      </w:r>
      <w:r w:rsidRPr="00407BF3">
        <w:rPr>
          <w:rFonts w:ascii="Lucida Console" w:hAnsi="Lucida Console" w:cs="Lucida Console"/>
          <w:sz w:val="22"/>
          <w:szCs w:val="22"/>
        </w:rPr>
        <w:t xml:space="preserve"> </w:t>
      </w:r>
      <w:r w:rsidRPr="00407BF3">
        <w:rPr>
          <w:rFonts w:ascii="Lucida Console" w:hAnsi="Lucida Console" w:cs="Lucida Console"/>
          <w:color w:val="8A2BE2"/>
          <w:sz w:val="22"/>
          <w:szCs w:val="22"/>
        </w:rPr>
        <w:t>=</w:t>
      </w:r>
      <w:r w:rsidRPr="00407BF3">
        <w:rPr>
          <w:rFonts w:ascii="Lucida Console" w:hAnsi="Lucida Console" w:cs="Lucida Console"/>
          <w:sz w:val="22"/>
          <w:szCs w:val="22"/>
        </w:rPr>
        <w:t xml:space="preserve"> </w:t>
      </w:r>
      <w:r w:rsidRPr="00407BF3">
        <w:rPr>
          <w:rFonts w:ascii="Lucida Console" w:hAnsi="Lucida Console" w:cs="Lucida Console"/>
          <w:color w:val="800080"/>
          <w:sz w:val="22"/>
          <w:szCs w:val="22"/>
        </w:rPr>
        <w:t>0</w:t>
      </w:r>
      <w:r w:rsidRPr="00407BF3">
        <w:rPr>
          <w:rFonts w:ascii="Lucida Console" w:hAnsi="Lucida Console" w:cs="Lucida Console"/>
          <w:sz w:val="22"/>
          <w:szCs w:val="22"/>
        </w:rPr>
        <w:t>;</w:t>
      </w:r>
    </w:p>
    <w:p w14:paraId="5114F6C4" w14:textId="77777777" w:rsidR="00407BF3" w:rsidRPr="00407BF3" w:rsidRDefault="00407BF3" w:rsidP="00407BF3">
      <w:pPr>
        <w:shd w:val="clear" w:color="auto" w:fill="FFFFFF"/>
        <w:autoSpaceDE w:val="0"/>
        <w:autoSpaceDN w:val="0"/>
        <w:adjustRightInd w:val="0"/>
        <w:rPr>
          <w:rFonts w:ascii="Lucida Console" w:hAnsi="Lucida Console" w:cs="Lucida Console"/>
          <w:sz w:val="22"/>
          <w:szCs w:val="22"/>
        </w:rPr>
      </w:pPr>
      <w:r w:rsidRPr="00407BF3">
        <w:rPr>
          <w:rFonts w:ascii="Lucida Console" w:hAnsi="Lucida Console" w:cs="Lucida Console"/>
          <w:color w:val="00008B"/>
          <w:sz w:val="22"/>
          <w:szCs w:val="22"/>
        </w:rPr>
        <w:t>var</w:t>
      </w:r>
      <w:r w:rsidRPr="00407BF3">
        <w:rPr>
          <w:rFonts w:ascii="Lucida Console" w:hAnsi="Lucida Console" w:cs="Lucida Console"/>
          <w:sz w:val="22"/>
          <w:szCs w:val="22"/>
        </w:rPr>
        <w:t xml:space="preserve"> </w:t>
      </w:r>
      <w:r w:rsidRPr="00407BF3">
        <w:rPr>
          <w:rFonts w:ascii="Lucida Console" w:hAnsi="Lucida Console" w:cs="Lucida Console"/>
          <w:color w:val="0000FF"/>
          <w:sz w:val="22"/>
          <w:szCs w:val="22"/>
        </w:rPr>
        <w:t>max</w:t>
      </w:r>
      <w:r w:rsidRPr="00407BF3">
        <w:rPr>
          <w:rFonts w:ascii="Lucida Console" w:hAnsi="Lucida Console" w:cs="Lucida Console"/>
          <w:sz w:val="22"/>
          <w:szCs w:val="22"/>
        </w:rPr>
        <w:t xml:space="preserve"> </w:t>
      </w:r>
      <w:r w:rsidRPr="00407BF3">
        <w:rPr>
          <w:rFonts w:ascii="Lucida Console" w:hAnsi="Lucida Console" w:cs="Lucida Console"/>
          <w:color w:val="8A2BE2"/>
          <w:sz w:val="22"/>
          <w:szCs w:val="22"/>
        </w:rPr>
        <w:t>=</w:t>
      </w:r>
      <w:r w:rsidRPr="00407BF3">
        <w:rPr>
          <w:rFonts w:ascii="Lucida Console" w:hAnsi="Lucida Console" w:cs="Lucida Console"/>
          <w:sz w:val="22"/>
          <w:szCs w:val="22"/>
        </w:rPr>
        <w:t xml:space="preserve"> </w:t>
      </w:r>
      <w:proofErr w:type="spellStart"/>
      <w:proofErr w:type="gramStart"/>
      <w:r w:rsidRPr="00407BF3">
        <w:rPr>
          <w:rFonts w:ascii="Lucida Console" w:hAnsi="Lucida Console" w:cs="Lucida Console"/>
          <w:color w:val="8A2BE2"/>
          <w:sz w:val="22"/>
          <w:szCs w:val="22"/>
        </w:rPr>
        <w:t>args.Length</w:t>
      </w:r>
      <w:proofErr w:type="spellEnd"/>
      <w:proofErr w:type="gramEnd"/>
      <w:r w:rsidRPr="00407BF3">
        <w:rPr>
          <w:rFonts w:ascii="Lucida Console" w:hAnsi="Lucida Console" w:cs="Lucida Console"/>
          <w:sz w:val="22"/>
          <w:szCs w:val="22"/>
        </w:rPr>
        <w:t xml:space="preserve"> </w:t>
      </w:r>
      <w:r w:rsidRPr="00407BF3">
        <w:rPr>
          <w:rFonts w:ascii="Lucida Console" w:hAnsi="Lucida Console" w:cs="Lucida Console"/>
          <w:color w:val="8A2BE2"/>
          <w:sz w:val="22"/>
          <w:szCs w:val="22"/>
        </w:rPr>
        <w:t>is</w:t>
      </w:r>
      <w:r w:rsidRPr="00407BF3">
        <w:rPr>
          <w:rFonts w:ascii="Lucida Console" w:hAnsi="Lucida Console" w:cs="Lucida Console"/>
          <w:sz w:val="22"/>
          <w:szCs w:val="22"/>
        </w:rPr>
        <w:t xml:space="preserve"> </w:t>
      </w:r>
      <w:r w:rsidRPr="00407BF3">
        <w:rPr>
          <w:rFonts w:ascii="Lucida Console" w:hAnsi="Lucida Console" w:cs="Lucida Console"/>
          <w:color w:val="8A2BE2"/>
          <w:sz w:val="22"/>
          <w:szCs w:val="22"/>
        </w:rPr>
        <w:t>not</w:t>
      </w:r>
      <w:r w:rsidRPr="00407BF3">
        <w:rPr>
          <w:rFonts w:ascii="Lucida Console" w:hAnsi="Lucida Console" w:cs="Lucida Console"/>
          <w:sz w:val="22"/>
          <w:szCs w:val="22"/>
        </w:rPr>
        <w:t xml:space="preserve"> </w:t>
      </w:r>
      <w:r w:rsidRPr="00407BF3">
        <w:rPr>
          <w:rFonts w:ascii="Lucida Console" w:hAnsi="Lucida Console" w:cs="Lucida Console"/>
          <w:color w:val="800080"/>
          <w:sz w:val="22"/>
          <w:szCs w:val="22"/>
        </w:rPr>
        <w:t>0</w:t>
      </w:r>
      <w:r w:rsidRPr="00407BF3">
        <w:rPr>
          <w:rFonts w:ascii="Lucida Console" w:hAnsi="Lucida Console" w:cs="Lucida Console"/>
          <w:sz w:val="22"/>
          <w:szCs w:val="22"/>
        </w:rPr>
        <w:t xml:space="preserve"> </w:t>
      </w:r>
      <w:r w:rsidRPr="00407BF3">
        <w:rPr>
          <w:rFonts w:ascii="Lucida Console" w:hAnsi="Lucida Console" w:cs="Lucida Console"/>
          <w:color w:val="8A2BE2"/>
          <w:sz w:val="22"/>
          <w:szCs w:val="22"/>
        </w:rPr>
        <w:t>?</w:t>
      </w:r>
      <w:r w:rsidRPr="00407BF3">
        <w:rPr>
          <w:rFonts w:ascii="Lucida Console" w:hAnsi="Lucida Console" w:cs="Lucida Console"/>
          <w:sz w:val="22"/>
          <w:szCs w:val="22"/>
        </w:rPr>
        <w:t xml:space="preserve"> </w:t>
      </w:r>
      <w:r w:rsidRPr="00407BF3">
        <w:rPr>
          <w:rFonts w:ascii="Lucida Console" w:hAnsi="Lucida Console" w:cs="Lucida Console"/>
          <w:color w:val="8A2BE2"/>
          <w:sz w:val="22"/>
          <w:szCs w:val="22"/>
        </w:rPr>
        <w:t>Convert.ToInt32</w:t>
      </w:r>
      <w:r w:rsidRPr="00407BF3">
        <w:rPr>
          <w:rFonts w:ascii="Lucida Console" w:hAnsi="Lucida Console" w:cs="Lucida Console"/>
          <w:sz w:val="22"/>
          <w:szCs w:val="22"/>
        </w:rPr>
        <w:t>(</w:t>
      </w:r>
      <w:proofErr w:type="spellStart"/>
      <w:proofErr w:type="gramStart"/>
      <w:r w:rsidRPr="00407BF3">
        <w:rPr>
          <w:rFonts w:ascii="Lucida Console" w:hAnsi="Lucida Console" w:cs="Lucida Console"/>
          <w:color w:val="0000FF"/>
          <w:sz w:val="22"/>
          <w:szCs w:val="22"/>
        </w:rPr>
        <w:t>args</w:t>
      </w:r>
      <w:proofErr w:type="spellEnd"/>
      <w:r w:rsidRPr="00407BF3">
        <w:rPr>
          <w:rFonts w:ascii="Lucida Console" w:hAnsi="Lucida Console" w:cs="Lucida Console"/>
          <w:color w:val="0000FF"/>
          <w:sz w:val="22"/>
          <w:szCs w:val="22"/>
        </w:rPr>
        <w:t>[</w:t>
      </w:r>
      <w:proofErr w:type="gramEnd"/>
      <w:r w:rsidRPr="00407BF3">
        <w:rPr>
          <w:rFonts w:ascii="Lucida Console" w:hAnsi="Lucida Console" w:cs="Lucida Console"/>
          <w:color w:val="0000FF"/>
          <w:sz w:val="22"/>
          <w:szCs w:val="22"/>
        </w:rPr>
        <w:t>0]</w:t>
      </w:r>
      <w:r w:rsidRPr="00407BF3">
        <w:rPr>
          <w:rFonts w:ascii="Lucida Console" w:hAnsi="Lucida Console" w:cs="Lucida Console"/>
          <w:sz w:val="22"/>
          <w:szCs w:val="22"/>
        </w:rPr>
        <w:t xml:space="preserve">) </w:t>
      </w:r>
      <w:r w:rsidRPr="00407BF3">
        <w:rPr>
          <w:rFonts w:ascii="Lucida Console" w:hAnsi="Lucida Console" w:cs="Lucida Console"/>
          <w:color w:val="8A2BE2"/>
          <w:sz w:val="22"/>
          <w:szCs w:val="22"/>
        </w:rPr>
        <w:t>:</w:t>
      </w:r>
      <w:r w:rsidRPr="00407BF3">
        <w:rPr>
          <w:rFonts w:ascii="Lucida Console" w:hAnsi="Lucida Console" w:cs="Lucida Console"/>
          <w:sz w:val="22"/>
          <w:szCs w:val="22"/>
        </w:rPr>
        <w:t xml:space="preserve"> </w:t>
      </w:r>
      <w:r w:rsidRPr="00407BF3">
        <w:rPr>
          <w:rFonts w:ascii="Lucida Console" w:hAnsi="Lucida Console" w:cs="Lucida Console"/>
          <w:color w:val="8A2BE2"/>
          <w:sz w:val="22"/>
          <w:szCs w:val="22"/>
        </w:rPr>
        <w:t>-1</w:t>
      </w:r>
      <w:r w:rsidRPr="00407BF3">
        <w:rPr>
          <w:rFonts w:ascii="Lucida Console" w:hAnsi="Lucida Console" w:cs="Lucida Console"/>
          <w:sz w:val="22"/>
          <w:szCs w:val="22"/>
        </w:rPr>
        <w:t>;</w:t>
      </w:r>
    </w:p>
    <w:p w14:paraId="2C4BB11E" w14:textId="77777777" w:rsidR="00407BF3" w:rsidRPr="00407BF3" w:rsidRDefault="00407BF3" w:rsidP="00407BF3">
      <w:pPr>
        <w:shd w:val="clear" w:color="auto" w:fill="FFFFFF"/>
        <w:autoSpaceDE w:val="0"/>
        <w:autoSpaceDN w:val="0"/>
        <w:adjustRightInd w:val="0"/>
        <w:rPr>
          <w:rFonts w:ascii="Lucida Console" w:hAnsi="Lucida Console" w:cs="Lucida Console"/>
          <w:sz w:val="22"/>
          <w:szCs w:val="22"/>
        </w:rPr>
      </w:pPr>
      <w:r w:rsidRPr="00407BF3">
        <w:rPr>
          <w:rFonts w:ascii="Lucida Console" w:hAnsi="Lucida Console" w:cs="Lucida Console"/>
          <w:color w:val="00008B"/>
          <w:sz w:val="22"/>
          <w:szCs w:val="22"/>
        </w:rPr>
        <w:t>while</w:t>
      </w:r>
      <w:r w:rsidRPr="00407BF3">
        <w:rPr>
          <w:rFonts w:ascii="Lucida Console" w:hAnsi="Lucida Console" w:cs="Lucida Console"/>
          <w:sz w:val="22"/>
          <w:szCs w:val="22"/>
        </w:rPr>
        <w:t xml:space="preserve"> (</w:t>
      </w:r>
      <w:r w:rsidRPr="00407BF3">
        <w:rPr>
          <w:rFonts w:ascii="Lucida Console" w:hAnsi="Lucida Console" w:cs="Lucida Console"/>
          <w:color w:val="0000FF"/>
          <w:sz w:val="22"/>
          <w:szCs w:val="22"/>
        </w:rPr>
        <w:t>max</w:t>
      </w:r>
      <w:r w:rsidRPr="00407BF3">
        <w:rPr>
          <w:rFonts w:ascii="Lucida Console" w:hAnsi="Lucida Console" w:cs="Lucida Console"/>
          <w:sz w:val="22"/>
          <w:szCs w:val="22"/>
        </w:rPr>
        <w:t xml:space="preserve"> </w:t>
      </w:r>
      <w:r w:rsidRPr="00407BF3">
        <w:rPr>
          <w:rFonts w:ascii="Lucida Console" w:hAnsi="Lucida Console" w:cs="Lucida Console"/>
          <w:color w:val="8A2BE2"/>
          <w:sz w:val="22"/>
          <w:szCs w:val="22"/>
        </w:rPr>
        <w:t>is</w:t>
      </w:r>
      <w:r w:rsidRPr="00407BF3">
        <w:rPr>
          <w:rFonts w:ascii="Lucida Console" w:hAnsi="Lucida Console" w:cs="Lucida Console"/>
          <w:sz w:val="22"/>
          <w:szCs w:val="22"/>
        </w:rPr>
        <w:t xml:space="preserve"> </w:t>
      </w:r>
      <w:r w:rsidRPr="00407BF3">
        <w:rPr>
          <w:rFonts w:ascii="Lucida Console" w:hAnsi="Lucida Console" w:cs="Lucida Console"/>
          <w:color w:val="8A2BE2"/>
          <w:sz w:val="22"/>
          <w:szCs w:val="22"/>
        </w:rPr>
        <w:t>-1</w:t>
      </w:r>
      <w:r w:rsidRPr="00407BF3">
        <w:rPr>
          <w:rFonts w:ascii="Lucida Console" w:hAnsi="Lucida Console" w:cs="Lucida Console"/>
          <w:sz w:val="22"/>
          <w:szCs w:val="22"/>
        </w:rPr>
        <w:t xml:space="preserve"> </w:t>
      </w:r>
      <w:r w:rsidRPr="00407BF3">
        <w:rPr>
          <w:rFonts w:ascii="Lucida Console" w:hAnsi="Lucida Console" w:cs="Lucida Console"/>
          <w:color w:val="696969"/>
          <w:sz w:val="22"/>
          <w:szCs w:val="22"/>
        </w:rPr>
        <w:t>||</w:t>
      </w:r>
      <w:r w:rsidRPr="00407BF3">
        <w:rPr>
          <w:rFonts w:ascii="Lucida Console" w:hAnsi="Lucida Console" w:cs="Lucida Console"/>
          <w:sz w:val="22"/>
          <w:szCs w:val="22"/>
        </w:rPr>
        <w:t xml:space="preserve"> </w:t>
      </w:r>
      <w:r w:rsidRPr="00407BF3">
        <w:rPr>
          <w:rFonts w:ascii="Lucida Console" w:hAnsi="Lucida Console" w:cs="Lucida Console"/>
          <w:color w:val="0000FF"/>
          <w:sz w:val="22"/>
          <w:szCs w:val="22"/>
        </w:rPr>
        <w:t>counter</w:t>
      </w:r>
      <w:r w:rsidRPr="00407BF3">
        <w:rPr>
          <w:rFonts w:ascii="Lucida Console" w:hAnsi="Lucida Console" w:cs="Lucida Console"/>
          <w:sz w:val="22"/>
          <w:szCs w:val="22"/>
        </w:rPr>
        <w:t xml:space="preserve"> </w:t>
      </w:r>
      <w:r w:rsidRPr="00407BF3">
        <w:rPr>
          <w:rFonts w:ascii="Lucida Console" w:hAnsi="Lucida Console" w:cs="Lucida Console"/>
          <w:color w:val="696969"/>
          <w:sz w:val="22"/>
          <w:szCs w:val="22"/>
        </w:rPr>
        <w:t>&lt;</w:t>
      </w:r>
      <w:r w:rsidRPr="00407BF3">
        <w:rPr>
          <w:rFonts w:ascii="Lucida Console" w:hAnsi="Lucida Console" w:cs="Lucida Console"/>
          <w:sz w:val="22"/>
          <w:szCs w:val="22"/>
        </w:rPr>
        <w:t xml:space="preserve"> </w:t>
      </w:r>
      <w:r w:rsidRPr="00407BF3">
        <w:rPr>
          <w:rFonts w:ascii="Lucida Console" w:hAnsi="Lucida Console" w:cs="Lucida Console"/>
          <w:color w:val="8A2BE2"/>
          <w:sz w:val="22"/>
          <w:szCs w:val="22"/>
        </w:rPr>
        <w:t>max</w:t>
      </w:r>
      <w:r w:rsidRPr="00407BF3">
        <w:rPr>
          <w:rFonts w:ascii="Lucida Console" w:hAnsi="Lucida Console" w:cs="Lucida Console"/>
          <w:sz w:val="22"/>
          <w:szCs w:val="22"/>
        </w:rPr>
        <w:t>)</w:t>
      </w:r>
    </w:p>
    <w:p w14:paraId="6ED6A5A9" w14:textId="77777777" w:rsidR="00407BF3" w:rsidRPr="00407BF3" w:rsidRDefault="00407BF3" w:rsidP="00407BF3">
      <w:pPr>
        <w:shd w:val="clear" w:color="auto" w:fill="FFFFFF"/>
        <w:autoSpaceDE w:val="0"/>
        <w:autoSpaceDN w:val="0"/>
        <w:adjustRightInd w:val="0"/>
        <w:rPr>
          <w:rFonts w:ascii="Lucida Console" w:hAnsi="Lucida Console" w:cs="Lucida Console"/>
          <w:sz w:val="22"/>
          <w:szCs w:val="22"/>
        </w:rPr>
      </w:pPr>
      <w:r w:rsidRPr="00407BF3">
        <w:rPr>
          <w:rFonts w:ascii="Lucida Console" w:hAnsi="Lucida Console" w:cs="Lucida Console"/>
          <w:sz w:val="22"/>
          <w:szCs w:val="22"/>
        </w:rPr>
        <w:t>{</w:t>
      </w:r>
    </w:p>
    <w:p w14:paraId="3B9E3576" w14:textId="77777777" w:rsidR="00407BF3" w:rsidRPr="00407BF3" w:rsidRDefault="00407BF3" w:rsidP="00407BF3">
      <w:pPr>
        <w:shd w:val="clear" w:color="auto" w:fill="FFFFFF"/>
        <w:autoSpaceDE w:val="0"/>
        <w:autoSpaceDN w:val="0"/>
        <w:adjustRightInd w:val="0"/>
        <w:rPr>
          <w:rFonts w:ascii="Lucida Console" w:hAnsi="Lucida Console" w:cs="Lucida Console"/>
          <w:sz w:val="22"/>
          <w:szCs w:val="22"/>
        </w:rPr>
      </w:pPr>
      <w:r w:rsidRPr="00407BF3">
        <w:rPr>
          <w:rFonts w:ascii="Lucida Console" w:hAnsi="Lucida Console" w:cs="Lucida Console"/>
          <w:sz w:val="22"/>
          <w:szCs w:val="22"/>
        </w:rPr>
        <w:t xml:space="preserve">    </w:t>
      </w:r>
      <w:proofErr w:type="spellStart"/>
      <w:r w:rsidRPr="00407BF3">
        <w:rPr>
          <w:rFonts w:ascii="Lucida Console" w:hAnsi="Lucida Console" w:cs="Lucida Console"/>
          <w:color w:val="0000FF"/>
          <w:sz w:val="22"/>
          <w:szCs w:val="22"/>
        </w:rPr>
        <w:t>Console.WriteLine</w:t>
      </w:r>
      <w:proofErr w:type="spellEnd"/>
      <w:r w:rsidRPr="00407BF3">
        <w:rPr>
          <w:rFonts w:ascii="Lucida Console" w:hAnsi="Lucida Console" w:cs="Lucida Console"/>
          <w:sz w:val="22"/>
          <w:szCs w:val="22"/>
        </w:rPr>
        <w:t>(</w:t>
      </w:r>
      <w:r w:rsidRPr="00407BF3">
        <w:rPr>
          <w:rFonts w:ascii="Lucida Console" w:hAnsi="Lucida Console" w:cs="Lucida Console"/>
          <w:color w:val="0000FF"/>
          <w:sz w:val="22"/>
          <w:szCs w:val="22"/>
        </w:rPr>
        <w:t>$"Counter: {++counter}"</w:t>
      </w:r>
      <w:r w:rsidRPr="00407BF3">
        <w:rPr>
          <w:rFonts w:ascii="Lucida Console" w:hAnsi="Lucida Console" w:cs="Lucida Console"/>
          <w:sz w:val="22"/>
          <w:szCs w:val="22"/>
        </w:rPr>
        <w:t>);</w:t>
      </w:r>
    </w:p>
    <w:p w14:paraId="3F75CD74" w14:textId="77777777" w:rsidR="00407BF3" w:rsidRPr="00407BF3" w:rsidRDefault="00407BF3" w:rsidP="00407BF3">
      <w:pPr>
        <w:shd w:val="clear" w:color="auto" w:fill="FFFFFF"/>
        <w:autoSpaceDE w:val="0"/>
        <w:autoSpaceDN w:val="0"/>
        <w:adjustRightInd w:val="0"/>
        <w:rPr>
          <w:rFonts w:ascii="Lucida Console" w:hAnsi="Lucida Console" w:cs="Lucida Console"/>
          <w:sz w:val="22"/>
          <w:szCs w:val="22"/>
        </w:rPr>
      </w:pPr>
      <w:r w:rsidRPr="00407BF3">
        <w:rPr>
          <w:rFonts w:ascii="Lucida Console" w:hAnsi="Lucida Console" w:cs="Lucida Console"/>
          <w:sz w:val="22"/>
          <w:szCs w:val="22"/>
        </w:rPr>
        <w:t xml:space="preserve">    </w:t>
      </w:r>
      <w:r w:rsidRPr="00407BF3">
        <w:rPr>
          <w:rFonts w:ascii="Lucida Console" w:hAnsi="Lucida Console" w:cs="Lucida Console"/>
          <w:color w:val="0000FF"/>
          <w:sz w:val="22"/>
          <w:szCs w:val="22"/>
        </w:rPr>
        <w:t>await</w:t>
      </w:r>
      <w:r w:rsidRPr="00407BF3">
        <w:rPr>
          <w:rFonts w:ascii="Lucida Console" w:hAnsi="Lucida Console" w:cs="Lucida Console"/>
          <w:sz w:val="22"/>
          <w:szCs w:val="22"/>
        </w:rPr>
        <w:t xml:space="preserve"> </w:t>
      </w:r>
      <w:proofErr w:type="spellStart"/>
      <w:r w:rsidRPr="00407BF3">
        <w:rPr>
          <w:rFonts w:ascii="Lucida Console" w:hAnsi="Lucida Console" w:cs="Lucida Console"/>
          <w:color w:val="8A2BE2"/>
          <w:sz w:val="22"/>
          <w:szCs w:val="22"/>
        </w:rPr>
        <w:t>Task.Delay</w:t>
      </w:r>
      <w:proofErr w:type="spellEnd"/>
      <w:r w:rsidRPr="00407BF3">
        <w:rPr>
          <w:rFonts w:ascii="Lucida Console" w:hAnsi="Lucida Console" w:cs="Lucida Console"/>
          <w:sz w:val="22"/>
          <w:szCs w:val="22"/>
        </w:rPr>
        <w:t>(</w:t>
      </w:r>
      <w:proofErr w:type="spellStart"/>
      <w:r w:rsidRPr="00407BF3">
        <w:rPr>
          <w:rFonts w:ascii="Lucida Console" w:hAnsi="Lucida Console" w:cs="Lucida Console"/>
          <w:color w:val="0000FF"/>
          <w:sz w:val="22"/>
          <w:szCs w:val="22"/>
        </w:rPr>
        <w:t>TimeSpan.FromMilliseconds</w:t>
      </w:r>
      <w:proofErr w:type="spellEnd"/>
      <w:r w:rsidRPr="00407BF3">
        <w:rPr>
          <w:rFonts w:ascii="Lucida Console" w:hAnsi="Lucida Console" w:cs="Lucida Console"/>
          <w:sz w:val="22"/>
          <w:szCs w:val="22"/>
        </w:rPr>
        <w:t>(</w:t>
      </w:r>
      <w:r w:rsidRPr="00407BF3">
        <w:rPr>
          <w:rFonts w:ascii="Lucida Console" w:hAnsi="Lucida Console" w:cs="Lucida Console"/>
          <w:color w:val="0000FF"/>
          <w:sz w:val="22"/>
          <w:szCs w:val="22"/>
        </w:rPr>
        <w:t>1_000</w:t>
      </w:r>
      <w:r w:rsidRPr="00407BF3">
        <w:rPr>
          <w:rFonts w:ascii="Lucida Console" w:hAnsi="Lucida Console" w:cs="Lucida Console"/>
          <w:sz w:val="22"/>
          <w:szCs w:val="22"/>
        </w:rPr>
        <w:t>));</w:t>
      </w:r>
    </w:p>
    <w:p w14:paraId="2557AFF6" w14:textId="77777777" w:rsidR="00407BF3" w:rsidRPr="00407BF3" w:rsidRDefault="00407BF3" w:rsidP="00407BF3">
      <w:pPr>
        <w:shd w:val="clear" w:color="auto" w:fill="FFFFFF"/>
        <w:autoSpaceDE w:val="0"/>
        <w:autoSpaceDN w:val="0"/>
        <w:adjustRightInd w:val="0"/>
        <w:rPr>
          <w:rFonts w:ascii="Lucida Console" w:hAnsi="Lucida Console" w:cs="Lucida Console"/>
          <w:sz w:val="22"/>
          <w:szCs w:val="22"/>
        </w:rPr>
      </w:pPr>
      <w:r w:rsidRPr="00407BF3">
        <w:rPr>
          <w:rFonts w:ascii="Lucida Console" w:hAnsi="Lucida Console" w:cs="Lucida Console"/>
          <w:sz w:val="22"/>
          <w:szCs w:val="22"/>
        </w:rPr>
        <w:t xml:space="preserve">} </w:t>
      </w:r>
    </w:p>
    <w:p w14:paraId="5382318E" w14:textId="77777777" w:rsidR="00E404BB" w:rsidRDefault="00E404BB" w:rsidP="00E404BB"/>
    <w:p w14:paraId="44B3FED6" w14:textId="77777777" w:rsidR="00E404BB" w:rsidRDefault="00E404BB" w:rsidP="00E404BB"/>
    <w:p w14:paraId="484420F2" w14:textId="77777777" w:rsidR="00E404BB" w:rsidRDefault="00E404BB" w:rsidP="00E404BB">
      <w:r w:rsidRPr="008F5092">
        <w:rPr>
          <w:noProof/>
        </w:rPr>
        <w:lastRenderedPageBreak/>
        <w:drawing>
          <wp:inline distT="0" distB="0" distL="0" distR="0" wp14:anchorId="6CF02AB8" wp14:editId="54A3C59C">
            <wp:extent cx="5731510" cy="1989455"/>
            <wp:effectExtent l="0" t="0" r="2540" b="0"/>
            <wp:docPr id="42944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44510" name=""/>
                    <pic:cNvPicPr/>
                  </pic:nvPicPr>
                  <pic:blipFill>
                    <a:blip r:embed="rId30"/>
                    <a:stretch>
                      <a:fillRect/>
                    </a:stretch>
                  </pic:blipFill>
                  <pic:spPr>
                    <a:xfrm>
                      <a:off x="0" y="0"/>
                      <a:ext cx="5731510" cy="1989455"/>
                    </a:xfrm>
                    <a:prstGeom prst="rect">
                      <a:avLst/>
                    </a:prstGeom>
                  </pic:spPr>
                </pic:pic>
              </a:graphicData>
            </a:graphic>
          </wp:inline>
        </w:drawing>
      </w:r>
    </w:p>
    <w:p w14:paraId="78B0CF82" w14:textId="77777777" w:rsidR="00E404BB" w:rsidRDefault="00E404BB" w:rsidP="00E404BB"/>
    <w:p w14:paraId="3215A823" w14:textId="05C1475C" w:rsidR="00E404BB" w:rsidRDefault="00407BF3" w:rsidP="00407BF3">
      <w:pPr>
        <w:pStyle w:val="ListParagraph"/>
        <w:numPr>
          <w:ilvl w:val="0"/>
          <w:numId w:val="10"/>
        </w:numPr>
      </w:pPr>
      <w:r w:rsidRPr="00407BF3">
        <w:rPr>
          <w:rStyle w:val="Heading7Char"/>
          <w:b/>
          <w:bCs/>
          <w:lang w:val="en-IN" w:eastAsia="en-IN"/>
        </w:rPr>
        <w:t>Step6:</w:t>
      </w:r>
      <w:r w:rsidRPr="00407BF3">
        <w:rPr>
          <w:rStyle w:val="Heading7Char"/>
          <w:b/>
          <w:bCs/>
        </w:rPr>
        <w:t xml:space="preserve"> </w:t>
      </w:r>
      <w:r w:rsidRPr="00407BF3">
        <w:rPr>
          <w:rFonts w:asciiTheme="minorHAnsi" w:hAnsiTheme="minorHAnsi" w:cstheme="minorHAnsi"/>
          <w:color w:val="161616"/>
          <w:sz w:val="24"/>
          <w:szCs w:val="24"/>
          <w:shd w:val="clear" w:color="auto" w:fill="FFFFFF"/>
        </w:rPr>
        <w:t>Save the file</w:t>
      </w:r>
      <w:r w:rsidRPr="00407BF3">
        <w:rPr>
          <w:rFonts w:ascii="Segoe UI" w:hAnsi="Segoe UI" w:cs="Segoe UI"/>
          <w:color w:val="161616"/>
          <w:shd w:val="clear" w:color="auto" w:fill="FFFFFF"/>
        </w:rPr>
        <w:t> </w:t>
      </w:r>
    </w:p>
    <w:p w14:paraId="03E00E93" w14:textId="77777777" w:rsidR="00E404BB" w:rsidRDefault="00E404BB" w:rsidP="00E404BB">
      <w:r w:rsidRPr="008F5092">
        <w:rPr>
          <w:noProof/>
        </w:rPr>
        <w:drawing>
          <wp:inline distT="0" distB="0" distL="0" distR="0" wp14:anchorId="29E0D9C0" wp14:editId="70EFA3C8">
            <wp:extent cx="4130040" cy="2140085"/>
            <wp:effectExtent l="0" t="0" r="3810" b="0"/>
            <wp:docPr id="43466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68685" name=""/>
                    <pic:cNvPicPr/>
                  </pic:nvPicPr>
                  <pic:blipFill>
                    <a:blip r:embed="rId31"/>
                    <a:stretch>
                      <a:fillRect/>
                    </a:stretch>
                  </pic:blipFill>
                  <pic:spPr>
                    <a:xfrm>
                      <a:off x="0" y="0"/>
                      <a:ext cx="4132877" cy="2141555"/>
                    </a:xfrm>
                    <a:prstGeom prst="rect">
                      <a:avLst/>
                    </a:prstGeom>
                  </pic:spPr>
                </pic:pic>
              </a:graphicData>
            </a:graphic>
          </wp:inline>
        </w:drawing>
      </w:r>
    </w:p>
    <w:p w14:paraId="459BD84C" w14:textId="77777777" w:rsidR="00E404BB" w:rsidRDefault="00E404BB" w:rsidP="00E404BB"/>
    <w:p w14:paraId="1B8B9881" w14:textId="3DA2BD44" w:rsidR="00407BF3" w:rsidRDefault="00407BF3" w:rsidP="00407BF3">
      <w:pPr>
        <w:pStyle w:val="ListParagraph"/>
        <w:numPr>
          <w:ilvl w:val="0"/>
          <w:numId w:val="10"/>
        </w:numPr>
      </w:pPr>
      <w:r w:rsidRPr="00407BF3">
        <w:rPr>
          <w:rStyle w:val="Heading7Char"/>
          <w:b/>
          <w:bCs/>
          <w:lang w:val="en-IN" w:eastAsia="en-IN"/>
        </w:rPr>
        <w:t>Step</w:t>
      </w:r>
      <w:r>
        <w:rPr>
          <w:rStyle w:val="Heading7Char"/>
          <w:b/>
          <w:bCs/>
          <w:lang w:val="en-IN" w:eastAsia="en-IN"/>
        </w:rPr>
        <w:t>7</w:t>
      </w:r>
      <w:r w:rsidRPr="00407BF3">
        <w:rPr>
          <w:rStyle w:val="Heading7Char"/>
          <w:b/>
          <w:bCs/>
          <w:lang w:val="en-IN" w:eastAsia="en-IN"/>
        </w:rPr>
        <w:t>:</w:t>
      </w:r>
      <w:r w:rsidRPr="00407BF3">
        <w:rPr>
          <w:rStyle w:val="Heading7Char"/>
          <w:b/>
          <w:bCs/>
        </w:rPr>
        <w:t xml:space="preserve"> </w:t>
      </w:r>
      <w:r w:rsidRPr="00407BF3">
        <w:rPr>
          <w:rFonts w:asciiTheme="minorHAnsi" w:hAnsiTheme="minorHAnsi" w:cstheme="minorHAnsi"/>
          <w:color w:val="161616"/>
          <w:sz w:val="24"/>
          <w:szCs w:val="24"/>
          <w:shd w:val="clear" w:color="auto" w:fill="FFFFFF"/>
        </w:rPr>
        <w:t>Launch new Terminal</w:t>
      </w:r>
      <w:r>
        <w:rPr>
          <w:rFonts w:ascii="Segoe UI" w:hAnsi="Segoe UI" w:cs="Segoe UI"/>
          <w:color w:val="161616"/>
          <w:shd w:val="clear" w:color="auto" w:fill="FFFFFF"/>
        </w:rPr>
        <w:t xml:space="preserve"> </w:t>
      </w:r>
    </w:p>
    <w:p w14:paraId="22546AA2" w14:textId="77777777" w:rsidR="00407BF3" w:rsidRDefault="00407BF3" w:rsidP="00E404BB"/>
    <w:p w14:paraId="06C5AC9C" w14:textId="77777777" w:rsidR="00E404BB" w:rsidRDefault="00E404BB" w:rsidP="00E404BB"/>
    <w:p w14:paraId="687B9DB5" w14:textId="77777777" w:rsidR="00E404BB" w:rsidRDefault="00E404BB" w:rsidP="00E404BB">
      <w:r w:rsidRPr="008F5092">
        <w:rPr>
          <w:noProof/>
        </w:rPr>
        <w:drawing>
          <wp:inline distT="0" distB="0" distL="0" distR="0" wp14:anchorId="6B93A4F4" wp14:editId="1A2C13B0">
            <wp:extent cx="5182049" cy="1204064"/>
            <wp:effectExtent l="0" t="0" r="0" b="0"/>
            <wp:docPr id="225738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38982" name=""/>
                    <pic:cNvPicPr/>
                  </pic:nvPicPr>
                  <pic:blipFill>
                    <a:blip r:embed="rId32"/>
                    <a:stretch>
                      <a:fillRect/>
                    </a:stretch>
                  </pic:blipFill>
                  <pic:spPr>
                    <a:xfrm>
                      <a:off x="0" y="0"/>
                      <a:ext cx="5182049" cy="1204064"/>
                    </a:xfrm>
                    <a:prstGeom prst="rect">
                      <a:avLst/>
                    </a:prstGeom>
                  </pic:spPr>
                </pic:pic>
              </a:graphicData>
            </a:graphic>
          </wp:inline>
        </w:drawing>
      </w:r>
    </w:p>
    <w:p w14:paraId="695E1C11" w14:textId="77777777" w:rsidR="00E404BB" w:rsidRDefault="00E404BB" w:rsidP="00E404BB"/>
    <w:p w14:paraId="5A67A6EB" w14:textId="77777777" w:rsidR="00E404BB" w:rsidRDefault="00E404BB" w:rsidP="00E404BB"/>
    <w:p w14:paraId="61701AC1" w14:textId="77777777" w:rsidR="00407BF3" w:rsidRPr="00407BF3" w:rsidRDefault="00407BF3" w:rsidP="00407BF3">
      <w:pPr>
        <w:pStyle w:val="ListParagraph"/>
        <w:numPr>
          <w:ilvl w:val="0"/>
          <w:numId w:val="10"/>
        </w:numPr>
      </w:pPr>
      <w:r w:rsidRPr="00407BF3">
        <w:rPr>
          <w:rStyle w:val="Heading7Char"/>
          <w:b/>
          <w:bCs/>
          <w:lang w:val="en-IN" w:eastAsia="en-IN"/>
        </w:rPr>
        <w:t>Step</w:t>
      </w:r>
      <w:r>
        <w:rPr>
          <w:rStyle w:val="Heading7Char"/>
          <w:b/>
          <w:bCs/>
          <w:lang w:val="en-IN" w:eastAsia="en-IN"/>
        </w:rPr>
        <w:t>8</w:t>
      </w:r>
      <w:r w:rsidRPr="00407BF3">
        <w:rPr>
          <w:rStyle w:val="Heading7Char"/>
          <w:b/>
          <w:bCs/>
          <w:lang w:val="en-IN" w:eastAsia="en-IN"/>
        </w:rPr>
        <w:t>:</w:t>
      </w:r>
      <w:r w:rsidRPr="00407BF3">
        <w:rPr>
          <w:rStyle w:val="Heading7Char"/>
          <w:b/>
          <w:bCs/>
        </w:rPr>
        <w:t xml:space="preserve"> </w:t>
      </w:r>
      <w:r>
        <w:rPr>
          <w:rFonts w:asciiTheme="minorHAnsi" w:hAnsiTheme="minorHAnsi" w:cstheme="minorHAnsi"/>
          <w:color w:val="161616"/>
          <w:sz w:val="24"/>
          <w:szCs w:val="24"/>
          <w:shd w:val="clear" w:color="auto" w:fill="FFFFFF"/>
        </w:rPr>
        <w:t>Run Build</w:t>
      </w:r>
    </w:p>
    <w:p w14:paraId="5A6FF3AB" w14:textId="77777777" w:rsidR="00407BF3" w:rsidRDefault="00407BF3" w:rsidP="00407BF3">
      <w:pPr>
        <w:pStyle w:val="ListParagraph"/>
        <w:rPr>
          <w:rStyle w:val="Heading7Char"/>
          <w:b/>
          <w:bCs/>
          <w:lang w:val="en-IN" w:eastAsia="en-IN"/>
        </w:rPr>
      </w:pPr>
    </w:p>
    <w:p w14:paraId="25B8D4A9" w14:textId="77777777" w:rsidR="00407BF3" w:rsidRDefault="00407BF3" w:rsidP="00407BF3">
      <w:pPr>
        <w:shd w:val="clear" w:color="auto" w:fill="FFFFFF"/>
        <w:autoSpaceDE w:val="0"/>
        <w:autoSpaceDN w:val="0"/>
        <w:adjustRightInd w:val="0"/>
        <w:rPr>
          <w:rFonts w:ascii="Lucida Console" w:hAnsi="Lucida Console" w:cs="Lucida Console"/>
          <w:color w:val="8A2BE2"/>
          <w:sz w:val="18"/>
          <w:szCs w:val="18"/>
        </w:rPr>
      </w:pPr>
      <w:r w:rsidRPr="00407BF3">
        <w:rPr>
          <w:rFonts w:ascii="Lucida Console" w:hAnsi="Lucida Console" w:cs="Lucida Console"/>
          <w:color w:val="0000FF"/>
          <w:sz w:val="24"/>
          <w:szCs w:val="24"/>
        </w:rPr>
        <w:t>dotnet</w:t>
      </w:r>
      <w:r w:rsidRPr="00407BF3">
        <w:rPr>
          <w:rFonts w:ascii="Lucida Console" w:hAnsi="Lucida Console" w:cs="Lucida Console"/>
          <w:sz w:val="24"/>
          <w:szCs w:val="24"/>
        </w:rPr>
        <w:t xml:space="preserve"> </w:t>
      </w:r>
      <w:r w:rsidRPr="00407BF3">
        <w:rPr>
          <w:rFonts w:ascii="Lucida Console" w:hAnsi="Lucida Console" w:cs="Lucida Console"/>
          <w:color w:val="8A2BE2"/>
          <w:sz w:val="24"/>
          <w:szCs w:val="24"/>
        </w:rPr>
        <w:t xml:space="preserve">build </w:t>
      </w:r>
    </w:p>
    <w:p w14:paraId="4F2B62C4" w14:textId="24BF5015" w:rsidR="00407BF3" w:rsidRDefault="00407BF3" w:rsidP="00407BF3">
      <w:pPr>
        <w:pStyle w:val="ListParagraph"/>
      </w:pPr>
      <w:r>
        <w:rPr>
          <w:rFonts w:ascii="Segoe UI" w:hAnsi="Segoe UI" w:cs="Segoe UI"/>
          <w:color w:val="161616"/>
          <w:shd w:val="clear" w:color="auto" w:fill="FFFFFF"/>
        </w:rPr>
        <w:t xml:space="preserve"> </w:t>
      </w:r>
    </w:p>
    <w:p w14:paraId="557B710B" w14:textId="77777777" w:rsidR="00E404BB" w:rsidRDefault="00E404BB" w:rsidP="00E404BB"/>
    <w:p w14:paraId="7BAC8D82" w14:textId="77777777" w:rsidR="00E404BB" w:rsidRDefault="00E404BB" w:rsidP="00E404BB"/>
    <w:p w14:paraId="25BD9E41" w14:textId="77777777" w:rsidR="00E404BB" w:rsidRDefault="00E404BB" w:rsidP="00E404BB">
      <w:r w:rsidRPr="008F5092">
        <w:rPr>
          <w:noProof/>
        </w:rPr>
        <w:drawing>
          <wp:inline distT="0" distB="0" distL="0" distR="0" wp14:anchorId="27FC01E8" wp14:editId="09E1F940">
            <wp:extent cx="4381880" cy="1661304"/>
            <wp:effectExtent l="0" t="0" r="0" b="0"/>
            <wp:docPr id="102327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72555" name=""/>
                    <pic:cNvPicPr/>
                  </pic:nvPicPr>
                  <pic:blipFill>
                    <a:blip r:embed="rId33"/>
                    <a:stretch>
                      <a:fillRect/>
                    </a:stretch>
                  </pic:blipFill>
                  <pic:spPr>
                    <a:xfrm>
                      <a:off x="0" y="0"/>
                      <a:ext cx="4381880" cy="1661304"/>
                    </a:xfrm>
                    <a:prstGeom prst="rect">
                      <a:avLst/>
                    </a:prstGeom>
                  </pic:spPr>
                </pic:pic>
              </a:graphicData>
            </a:graphic>
          </wp:inline>
        </w:drawing>
      </w:r>
    </w:p>
    <w:p w14:paraId="766CD7FC" w14:textId="77777777" w:rsidR="00E404BB" w:rsidRDefault="00E404BB" w:rsidP="00E404BB"/>
    <w:p w14:paraId="0AFEABF3" w14:textId="2A914479" w:rsidR="00407BF3" w:rsidRPr="00407BF3" w:rsidRDefault="00407BF3" w:rsidP="00407BF3">
      <w:pPr>
        <w:pStyle w:val="ListParagraph"/>
        <w:numPr>
          <w:ilvl w:val="0"/>
          <w:numId w:val="10"/>
        </w:numPr>
        <w:rPr>
          <w:rFonts w:asciiTheme="minorHAnsi" w:hAnsiTheme="minorHAnsi" w:cstheme="minorHAnsi"/>
          <w:sz w:val="24"/>
          <w:szCs w:val="24"/>
        </w:rPr>
      </w:pPr>
      <w:r w:rsidRPr="00407BF3">
        <w:rPr>
          <w:rStyle w:val="Heading7Char"/>
          <w:b/>
          <w:bCs/>
          <w:lang w:val="en-IN" w:eastAsia="en-IN"/>
        </w:rPr>
        <w:lastRenderedPageBreak/>
        <w:t>Step</w:t>
      </w:r>
      <w:r>
        <w:rPr>
          <w:rStyle w:val="Heading7Char"/>
          <w:b/>
          <w:bCs/>
          <w:lang w:val="en-IN" w:eastAsia="en-IN"/>
        </w:rPr>
        <w:t>9</w:t>
      </w:r>
      <w:r w:rsidRPr="00407BF3">
        <w:rPr>
          <w:rStyle w:val="Heading7Char"/>
          <w:b/>
          <w:bCs/>
          <w:lang w:val="en-IN" w:eastAsia="en-IN"/>
        </w:rPr>
        <w:t>:</w:t>
      </w:r>
      <w:r w:rsidRPr="00407BF3">
        <w:rPr>
          <w:rStyle w:val="Heading7Char"/>
          <w:b/>
          <w:bCs/>
        </w:rPr>
        <w:t xml:space="preserve"> </w:t>
      </w:r>
      <w:r w:rsidRPr="00407BF3">
        <w:rPr>
          <w:rFonts w:asciiTheme="minorHAnsi" w:hAnsiTheme="minorHAnsi" w:cstheme="minorHAnsi"/>
          <w:color w:val="161616"/>
          <w:sz w:val="24"/>
          <w:szCs w:val="24"/>
          <w:shd w:val="clear" w:color="auto" w:fill="FFFFFF"/>
        </w:rPr>
        <w:t>Test the program with </w:t>
      </w:r>
      <w:r w:rsidRPr="00407BF3">
        <w:rPr>
          <w:rStyle w:val="HTMLCode"/>
          <w:rFonts w:asciiTheme="minorHAnsi" w:eastAsiaTheme="majorEastAsia" w:hAnsiTheme="minorHAnsi" w:cstheme="minorHAnsi"/>
          <w:b/>
          <w:bCs/>
          <w:color w:val="161616"/>
          <w:sz w:val="24"/>
          <w:szCs w:val="24"/>
        </w:rPr>
        <w:t>dotnet run</w:t>
      </w:r>
      <w:r w:rsidRPr="00407BF3">
        <w:rPr>
          <w:rFonts w:asciiTheme="minorHAnsi" w:hAnsiTheme="minorHAnsi" w:cstheme="minorHAnsi"/>
          <w:b/>
          <w:bCs/>
          <w:color w:val="161616"/>
          <w:sz w:val="24"/>
          <w:szCs w:val="24"/>
          <w:shd w:val="clear" w:color="auto" w:fill="FFFFFF"/>
        </w:rPr>
        <w:t>.</w:t>
      </w:r>
      <w:r w:rsidRPr="00407BF3">
        <w:rPr>
          <w:rFonts w:asciiTheme="minorHAnsi" w:hAnsiTheme="minorHAnsi" w:cstheme="minorHAnsi"/>
          <w:color w:val="161616"/>
          <w:sz w:val="24"/>
          <w:szCs w:val="24"/>
          <w:shd w:val="clear" w:color="auto" w:fill="FFFFFF"/>
        </w:rPr>
        <w:t xml:space="preserve"> Remember that this app runs indefinitely. Use the cancel command </w:t>
      </w:r>
      <w:proofErr w:type="spellStart"/>
      <w:r w:rsidRPr="00407BF3">
        <w:rPr>
          <w:rStyle w:val="HTMLKeyboard"/>
          <w:rFonts w:asciiTheme="minorHAnsi" w:eastAsiaTheme="majorEastAsia" w:hAnsiTheme="minorHAnsi" w:cstheme="minorHAnsi"/>
          <w:color w:val="FF0000"/>
          <w:sz w:val="24"/>
          <w:szCs w:val="24"/>
        </w:rPr>
        <w:t>Ctrl+C</w:t>
      </w:r>
      <w:proofErr w:type="spellEnd"/>
      <w:r w:rsidRPr="00407BF3">
        <w:rPr>
          <w:rFonts w:asciiTheme="minorHAnsi" w:hAnsiTheme="minorHAnsi" w:cstheme="minorHAnsi"/>
          <w:color w:val="FF0000"/>
          <w:sz w:val="24"/>
          <w:szCs w:val="24"/>
          <w:shd w:val="clear" w:color="auto" w:fill="FFFFFF"/>
        </w:rPr>
        <w:t> </w:t>
      </w:r>
      <w:r w:rsidRPr="00407BF3">
        <w:rPr>
          <w:rFonts w:asciiTheme="minorHAnsi" w:hAnsiTheme="minorHAnsi" w:cstheme="minorHAnsi"/>
          <w:color w:val="161616"/>
          <w:sz w:val="24"/>
          <w:szCs w:val="24"/>
          <w:shd w:val="clear" w:color="auto" w:fill="FFFFFF"/>
        </w:rPr>
        <w:t>to stop it. The following is an example output:</w:t>
      </w:r>
    </w:p>
    <w:p w14:paraId="40162B56" w14:textId="77777777" w:rsidR="00407BF3" w:rsidRDefault="00407BF3" w:rsidP="00407BF3">
      <w:pPr>
        <w:pStyle w:val="ListParagraph"/>
        <w:rPr>
          <w:rStyle w:val="Heading7Char"/>
          <w:b/>
          <w:bCs/>
          <w:lang w:val="en-IN" w:eastAsia="en-IN"/>
        </w:rPr>
      </w:pPr>
    </w:p>
    <w:p w14:paraId="7A118D60" w14:textId="77777777" w:rsidR="00407BF3" w:rsidRPr="00407BF3" w:rsidRDefault="00407BF3" w:rsidP="00407BF3">
      <w:pPr>
        <w:shd w:val="clear" w:color="auto" w:fill="FFFFFF"/>
        <w:autoSpaceDE w:val="0"/>
        <w:autoSpaceDN w:val="0"/>
        <w:adjustRightInd w:val="0"/>
        <w:rPr>
          <w:rFonts w:ascii="Lucida Console" w:hAnsi="Lucida Console" w:cs="Lucida Console"/>
          <w:color w:val="8A2BE2"/>
          <w:sz w:val="22"/>
          <w:szCs w:val="22"/>
        </w:rPr>
      </w:pPr>
      <w:r w:rsidRPr="00407BF3">
        <w:rPr>
          <w:rFonts w:ascii="Lucida Console" w:hAnsi="Lucida Console" w:cs="Lucida Console"/>
          <w:color w:val="0000FF"/>
          <w:sz w:val="22"/>
          <w:szCs w:val="22"/>
        </w:rPr>
        <w:t>dotnet</w:t>
      </w:r>
      <w:r w:rsidRPr="00407BF3">
        <w:rPr>
          <w:rFonts w:ascii="Lucida Console" w:hAnsi="Lucida Console" w:cs="Lucida Console"/>
          <w:sz w:val="22"/>
          <w:szCs w:val="22"/>
        </w:rPr>
        <w:t xml:space="preserve"> </w:t>
      </w:r>
      <w:r w:rsidRPr="00407BF3">
        <w:rPr>
          <w:rFonts w:ascii="Lucida Console" w:hAnsi="Lucida Console" w:cs="Lucida Console"/>
          <w:color w:val="8A2BE2"/>
          <w:sz w:val="22"/>
          <w:szCs w:val="22"/>
        </w:rPr>
        <w:t xml:space="preserve">run </w:t>
      </w:r>
    </w:p>
    <w:p w14:paraId="09C9815D" w14:textId="77777777" w:rsidR="00407BF3" w:rsidRPr="00407BF3" w:rsidRDefault="00407BF3" w:rsidP="00407BF3">
      <w:pPr>
        <w:pStyle w:val="ListParagraph"/>
        <w:rPr>
          <w:rFonts w:asciiTheme="minorHAnsi" w:hAnsiTheme="minorHAnsi" w:cstheme="minorHAnsi"/>
          <w:sz w:val="24"/>
          <w:szCs w:val="24"/>
        </w:rPr>
      </w:pPr>
    </w:p>
    <w:p w14:paraId="448B5FC5" w14:textId="77777777" w:rsidR="00E404BB" w:rsidRDefault="00E404BB" w:rsidP="00E404BB">
      <w:pPr>
        <w:rPr>
          <w:rFonts w:asciiTheme="minorHAnsi" w:hAnsiTheme="minorHAnsi" w:cstheme="minorHAnsi"/>
          <w:sz w:val="24"/>
          <w:szCs w:val="24"/>
        </w:rPr>
      </w:pPr>
      <w:r w:rsidRPr="00407BF3">
        <w:rPr>
          <w:rFonts w:asciiTheme="minorHAnsi" w:hAnsiTheme="minorHAnsi" w:cstheme="minorHAnsi"/>
          <w:noProof/>
          <w:sz w:val="24"/>
          <w:szCs w:val="24"/>
        </w:rPr>
        <w:drawing>
          <wp:inline distT="0" distB="0" distL="0" distR="0" wp14:anchorId="3D23C92B" wp14:editId="20E943F3">
            <wp:extent cx="2171888" cy="701101"/>
            <wp:effectExtent l="0" t="0" r="0" b="3810"/>
            <wp:docPr id="181200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05222" name=""/>
                    <pic:cNvPicPr/>
                  </pic:nvPicPr>
                  <pic:blipFill>
                    <a:blip r:embed="rId34"/>
                    <a:stretch>
                      <a:fillRect/>
                    </a:stretch>
                  </pic:blipFill>
                  <pic:spPr>
                    <a:xfrm>
                      <a:off x="0" y="0"/>
                      <a:ext cx="2171888" cy="701101"/>
                    </a:xfrm>
                    <a:prstGeom prst="rect">
                      <a:avLst/>
                    </a:prstGeom>
                  </pic:spPr>
                </pic:pic>
              </a:graphicData>
            </a:graphic>
          </wp:inline>
        </w:drawing>
      </w:r>
    </w:p>
    <w:p w14:paraId="3E9ACDF0" w14:textId="77777777" w:rsidR="00407BF3" w:rsidRPr="00407BF3" w:rsidRDefault="00407BF3" w:rsidP="00E404BB">
      <w:pPr>
        <w:rPr>
          <w:rFonts w:asciiTheme="minorHAnsi" w:hAnsiTheme="minorHAnsi" w:cstheme="minorHAnsi"/>
          <w:sz w:val="24"/>
          <w:szCs w:val="24"/>
        </w:rPr>
      </w:pPr>
    </w:p>
    <w:p w14:paraId="31E5E93A" w14:textId="77777777" w:rsidR="00E404BB" w:rsidRDefault="00E404BB" w:rsidP="00E404BB"/>
    <w:p w14:paraId="1215810E" w14:textId="35A1C1C6" w:rsidR="00CE3FC0" w:rsidRPr="00CE3FC0" w:rsidRDefault="00CE3FC0" w:rsidP="00CE3FC0">
      <w:pPr>
        <w:pStyle w:val="ListParagraph"/>
        <w:numPr>
          <w:ilvl w:val="0"/>
          <w:numId w:val="10"/>
        </w:numPr>
        <w:rPr>
          <w:rFonts w:ascii="Segoe UI" w:hAnsi="Segoe UI" w:cs="Segoe UI"/>
          <w:color w:val="161616"/>
          <w:shd w:val="clear" w:color="auto" w:fill="FFFFFF"/>
        </w:rPr>
      </w:pPr>
      <w:r w:rsidRPr="00CE3FC0">
        <w:rPr>
          <w:rStyle w:val="Heading7Char"/>
          <w:b/>
          <w:bCs/>
          <w:lang w:val="en-IN" w:eastAsia="en-IN"/>
        </w:rPr>
        <w:t>Step10:</w:t>
      </w:r>
      <w:r w:rsidRPr="00CE3FC0">
        <w:rPr>
          <w:rStyle w:val="Heading7Char"/>
          <w:b/>
          <w:bCs/>
        </w:rPr>
        <w:t xml:space="preserve"> </w:t>
      </w:r>
      <w:r w:rsidRPr="00CE3FC0">
        <w:rPr>
          <w:rFonts w:asciiTheme="minorHAnsi" w:hAnsiTheme="minorHAnsi" w:cstheme="minorHAnsi"/>
          <w:color w:val="161616"/>
          <w:sz w:val="24"/>
          <w:szCs w:val="24"/>
          <w:shd w:val="clear" w:color="auto" w:fill="FFFFFF"/>
        </w:rPr>
        <w:t xml:space="preserve">Test the </w:t>
      </w:r>
      <w:r w:rsidRPr="00CE3FC0">
        <w:rPr>
          <w:rFonts w:ascii="Segoe UI" w:hAnsi="Segoe UI" w:cs="Segoe UI"/>
          <w:color w:val="161616"/>
          <w:shd w:val="clear" w:color="auto" w:fill="FFFFFF"/>
        </w:rPr>
        <w:t>If you pass a number on the command line to the app, it will only count up to that amount and then exit. Try it with </w:t>
      </w:r>
      <w:r w:rsidRPr="00CE3FC0">
        <w:rPr>
          <w:rStyle w:val="HTMLCode"/>
          <w:rFonts w:ascii="Consolas" w:eastAsiaTheme="majorEastAsia" w:hAnsi="Consolas"/>
          <w:color w:val="161616"/>
        </w:rPr>
        <w:t xml:space="preserve">dotnet </w:t>
      </w:r>
      <w:r w:rsidRPr="00CE3FC0">
        <w:rPr>
          <w:rStyle w:val="HTMLCode"/>
          <w:rFonts w:ascii="Consolas" w:eastAsiaTheme="majorEastAsia" w:hAnsi="Consolas"/>
          <w:color w:val="FF0000"/>
        </w:rPr>
        <w:t>run -- 5</w:t>
      </w:r>
      <w:r w:rsidRPr="00CE3FC0">
        <w:rPr>
          <w:rFonts w:ascii="Segoe UI" w:hAnsi="Segoe UI" w:cs="Segoe UI"/>
          <w:color w:val="161616"/>
          <w:shd w:val="clear" w:color="auto" w:fill="FFFFFF"/>
        </w:rPr>
        <w:t> to count to five.</w:t>
      </w:r>
    </w:p>
    <w:p w14:paraId="5050EBCE" w14:textId="77777777" w:rsidR="00CE3FC0" w:rsidRDefault="00CE3FC0" w:rsidP="00E404BB"/>
    <w:p w14:paraId="11A30277" w14:textId="64F365C7" w:rsidR="00CE3FC0" w:rsidRPr="00407BF3" w:rsidRDefault="00CE3FC0" w:rsidP="00CE3FC0">
      <w:pPr>
        <w:shd w:val="clear" w:color="auto" w:fill="FFFFFF"/>
        <w:autoSpaceDE w:val="0"/>
        <w:autoSpaceDN w:val="0"/>
        <w:adjustRightInd w:val="0"/>
        <w:rPr>
          <w:rFonts w:ascii="Lucida Console" w:hAnsi="Lucida Console" w:cs="Lucida Console"/>
          <w:color w:val="8A2BE2"/>
          <w:sz w:val="22"/>
          <w:szCs w:val="22"/>
        </w:rPr>
      </w:pPr>
      <w:r w:rsidRPr="00407BF3">
        <w:rPr>
          <w:rFonts w:ascii="Lucida Console" w:hAnsi="Lucida Console" w:cs="Lucida Console"/>
          <w:color w:val="0000FF"/>
          <w:sz w:val="22"/>
          <w:szCs w:val="22"/>
        </w:rPr>
        <w:t>dotnet</w:t>
      </w:r>
      <w:r w:rsidRPr="00407BF3">
        <w:rPr>
          <w:rFonts w:ascii="Lucida Console" w:hAnsi="Lucida Console" w:cs="Lucida Console"/>
          <w:sz w:val="22"/>
          <w:szCs w:val="22"/>
        </w:rPr>
        <w:t xml:space="preserve"> </w:t>
      </w:r>
      <w:r w:rsidRPr="00407BF3">
        <w:rPr>
          <w:rFonts w:ascii="Lucida Console" w:hAnsi="Lucida Console" w:cs="Lucida Console"/>
          <w:color w:val="8A2BE2"/>
          <w:sz w:val="22"/>
          <w:szCs w:val="22"/>
        </w:rPr>
        <w:t xml:space="preserve">run </w:t>
      </w:r>
      <w:r>
        <w:rPr>
          <w:rFonts w:ascii="Lucida Console" w:hAnsi="Lucida Console" w:cs="Lucida Console"/>
          <w:color w:val="8A2BE2"/>
          <w:sz w:val="22"/>
          <w:szCs w:val="22"/>
        </w:rPr>
        <w:t>-- 5</w:t>
      </w:r>
    </w:p>
    <w:p w14:paraId="6219BC94" w14:textId="77777777" w:rsidR="00E404BB" w:rsidRDefault="00E404BB" w:rsidP="00E404BB">
      <w:pPr>
        <w:rPr>
          <w:rFonts w:ascii="Consolas" w:hAnsi="Consolas"/>
          <w:color w:val="161616"/>
          <w:shd w:val="clear" w:color="auto" w:fill="E6E6E6"/>
        </w:rPr>
      </w:pPr>
    </w:p>
    <w:p w14:paraId="10646A16" w14:textId="77777777" w:rsidR="00E404BB" w:rsidRDefault="00E404BB" w:rsidP="00E404BB">
      <w:pPr>
        <w:rPr>
          <w:rFonts w:ascii="Consolas" w:hAnsi="Consolas"/>
          <w:color w:val="161616"/>
          <w:shd w:val="clear" w:color="auto" w:fill="E6E6E6"/>
        </w:rPr>
      </w:pPr>
    </w:p>
    <w:p w14:paraId="77468C2E" w14:textId="77777777" w:rsidR="00E404BB" w:rsidRDefault="00E404BB" w:rsidP="00E404BB">
      <w:r w:rsidRPr="008F5092">
        <w:rPr>
          <w:noProof/>
        </w:rPr>
        <w:drawing>
          <wp:inline distT="0" distB="0" distL="0" distR="0" wp14:anchorId="2FE08623" wp14:editId="5386C3C8">
            <wp:extent cx="5731510" cy="4206875"/>
            <wp:effectExtent l="0" t="0" r="2540" b="3175"/>
            <wp:docPr id="178853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36295" name=""/>
                    <pic:cNvPicPr/>
                  </pic:nvPicPr>
                  <pic:blipFill>
                    <a:blip r:embed="rId35"/>
                    <a:stretch>
                      <a:fillRect/>
                    </a:stretch>
                  </pic:blipFill>
                  <pic:spPr>
                    <a:xfrm>
                      <a:off x="0" y="0"/>
                      <a:ext cx="5731510" cy="4206875"/>
                    </a:xfrm>
                    <a:prstGeom prst="rect">
                      <a:avLst/>
                    </a:prstGeom>
                  </pic:spPr>
                </pic:pic>
              </a:graphicData>
            </a:graphic>
          </wp:inline>
        </w:drawing>
      </w:r>
    </w:p>
    <w:p w14:paraId="687CB7C5" w14:textId="77777777" w:rsidR="00E404BB" w:rsidRDefault="00E404BB" w:rsidP="00E404BB"/>
    <w:p w14:paraId="13A2F289" w14:textId="77777777" w:rsidR="00E404BB" w:rsidRDefault="00E404BB" w:rsidP="00E404BB"/>
    <w:p w14:paraId="53827237" w14:textId="77777777" w:rsidR="00CE3FC0" w:rsidRPr="00CE3FC0" w:rsidRDefault="00CE3FC0" w:rsidP="00CE3FC0">
      <w:pPr>
        <w:pStyle w:val="Heading1"/>
        <w:rPr>
          <w:rFonts w:asciiTheme="minorHAnsi" w:eastAsia="Arial" w:hAnsiTheme="minorHAnsi" w:cstheme="minorHAnsi"/>
          <w:color w:val="E36C0A" w:themeColor="accent6" w:themeShade="BF"/>
        </w:rPr>
      </w:pPr>
      <w:bookmarkStart w:id="3" w:name="_Toc155374969"/>
      <w:r w:rsidRPr="00CE3FC0">
        <w:rPr>
          <w:rFonts w:asciiTheme="minorHAnsi" w:eastAsia="Arial" w:hAnsiTheme="minorHAnsi" w:cstheme="minorHAnsi"/>
          <w:color w:val="E36C0A" w:themeColor="accent6" w:themeShade="BF"/>
        </w:rPr>
        <w:t>Publish .NET app</w:t>
      </w:r>
      <w:bookmarkEnd w:id="3"/>
    </w:p>
    <w:p w14:paraId="4E6478E7" w14:textId="77777777" w:rsidR="00CE3FC0" w:rsidRDefault="00CE3FC0" w:rsidP="00CE3FC0">
      <w:pPr>
        <w:pStyle w:val="NormalWeb"/>
        <w:shd w:val="clear" w:color="auto" w:fill="FFFFFF"/>
        <w:rPr>
          <w:rFonts w:ascii="Segoe UI" w:hAnsi="Segoe UI" w:cs="Segoe UI"/>
          <w:color w:val="161616"/>
        </w:rPr>
      </w:pPr>
      <w:r>
        <w:rPr>
          <w:rFonts w:ascii="Segoe UI" w:hAnsi="Segoe UI" w:cs="Segoe UI"/>
          <w:color w:val="161616"/>
        </w:rPr>
        <w:t>Before adding the .NET app to the Docker image, first it must be published. It's best to have the container run the published version of the app. To publish the app, run the following command:</w:t>
      </w:r>
    </w:p>
    <w:p w14:paraId="4059A918" w14:textId="77777777" w:rsidR="00CE3FC0" w:rsidRPr="00CE3FC0" w:rsidRDefault="00CE3FC0" w:rsidP="00CE3FC0">
      <w:pPr>
        <w:shd w:val="clear" w:color="auto" w:fill="FFFFFF"/>
        <w:autoSpaceDE w:val="0"/>
        <w:autoSpaceDN w:val="0"/>
        <w:adjustRightInd w:val="0"/>
        <w:rPr>
          <w:rFonts w:ascii="Lucida Console" w:hAnsi="Lucida Console" w:cs="Lucida Console"/>
          <w:color w:val="8A2BE2"/>
          <w:sz w:val="24"/>
          <w:szCs w:val="24"/>
        </w:rPr>
      </w:pPr>
      <w:r w:rsidRPr="00CE3FC0">
        <w:rPr>
          <w:rFonts w:ascii="Lucida Console" w:hAnsi="Lucida Console" w:cs="Lucida Console"/>
          <w:color w:val="0000FF"/>
          <w:sz w:val="24"/>
          <w:szCs w:val="24"/>
        </w:rPr>
        <w:t>dotnet</w:t>
      </w:r>
      <w:r w:rsidRPr="00CE3FC0">
        <w:rPr>
          <w:rFonts w:ascii="Lucida Console" w:hAnsi="Lucida Console" w:cs="Lucida Console"/>
          <w:sz w:val="24"/>
          <w:szCs w:val="24"/>
        </w:rPr>
        <w:t xml:space="preserve"> </w:t>
      </w:r>
      <w:r w:rsidRPr="00CE3FC0">
        <w:rPr>
          <w:rFonts w:ascii="Lucida Console" w:hAnsi="Lucida Console" w:cs="Lucida Console"/>
          <w:color w:val="8A2BE2"/>
          <w:sz w:val="24"/>
          <w:szCs w:val="24"/>
        </w:rPr>
        <w:t>publish</w:t>
      </w:r>
      <w:r w:rsidRPr="00CE3FC0">
        <w:rPr>
          <w:rFonts w:ascii="Lucida Console" w:hAnsi="Lucida Console" w:cs="Lucida Console"/>
          <w:sz w:val="24"/>
          <w:szCs w:val="24"/>
        </w:rPr>
        <w:t xml:space="preserve"> </w:t>
      </w:r>
      <w:r w:rsidRPr="00CE3FC0">
        <w:rPr>
          <w:rFonts w:ascii="Lucida Console" w:hAnsi="Lucida Console" w:cs="Lucida Console"/>
          <w:color w:val="000080"/>
          <w:sz w:val="24"/>
          <w:szCs w:val="24"/>
        </w:rPr>
        <w:t>-c</w:t>
      </w:r>
      <w:r w:rsidRPr="00CE3FC0">
        <w:rPr>
          <w:rFonts w:ascii="Lucida Console" w:hAnsi="Lucida Console" w:cs="Lucida Console"/>
          <w:sz w:val="24"/>
          <w:szCs w:val="24"/>
        </w:rPr>
        <w:t xml:space="preserve"> </w:t>
      </w:r>
      <w:r w:rsidRPr="00CE3FC0">
        <w:rPr>
          <w:rFonts w:ascii="Lucida Console" w:hAnsi="Lucida Console" w:cs="Lucida Console"/>
          <w:color w:val="8A2BE2"/>
          <w:sz w:val="24"/>
          <w:szCs w:val="24"/>
        </w:rPr>
        <w:t xml:space="preserve">Release </w:t>
      </w:r>
    </w:p>
    <w:p w14:paraId="2337FFD0" w14:textId="77777777" w:rsidR="00CE3FC0" w:rsidRDefault="00CE3FC0" w:rsidP="00E404BB"/>
    <w:p w14:paraId="6D3F2FCF" w14:textId="77777777" w:rsidR="00E404BB" w:rsidRDefault="00E404BB" w:rsidP="00E404BB">
      <w:r w:rsidRPr="008F5092">
        <w:rPr>
          <w:noProof/>
        </w:rPr>
        <w:lastRenderedPageBreak/>
        <w:drawing>
          <wp:inline distT="0" distB="0" distL="0" distR="0" wp14:anchorId="7411AC0A" wp14:editId="6501FA69">
            <wp:extent cx="5731510" cy="1527175"/>
            <wp:effectExtent l="0" t="0" r="2540" b="0"/>
            <wp:docPr id="1686678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78694" name=""/>
                    <pic:cNvPicPr/>
                  </pic:nvPicPr>
                  <pic:blipFill>
                    <a:blip r:embed="rId36"/>
                    <a:stretch>
                      <a:fillRect/>
                    </a:stretch>
                  </pic:blipFill>
                  <pic:spPr>
                    <a:xfrm>
                      <a:off x="0" y="0"/>
                      <a:ext cx="5731510" cy="1527175"/>
                    </a:xfrm>
                    <a:prstGeom prst="rect">
                      <a:avLst/>
                    </a:prstGeom>
                  </pic:spPr>
                </pic:pic>
              </a:graphicData>
            </a:graphic>
          </wp:inline>
        </w:drawing>
      </w:r>
    </w:p>
    <w:p w14:paraId="2C1A0153" w14:textId="77777777" w:rsidR="00E404BB" w:rsidRDefault="00E404BB" w:rsidP="00E404BB"/>
    <w:p w14:paraId="7CB1A0FE" w14:textId="05B731BA" w:rsidR="00E404BB" w:rsidRDefault="00CE3FC0" w:rsidP="00E404BB">
      <w:pPr>
        <w:rPr>
          <w:rFonts w:ascii="Segoe UI" w:hAnsi="Segoe UI" w:cs="Segoe UI"/>
          <w:color w:val="161616"/>
          <w:shd w:val="clear" w:color="auto" w:fill="FFFFFF"/>
        </w:rPr>
      </w:pPr>
      <w:r>
        <w:rPr>
          <w:rFonts w:ascii="Segoe UI" w:hAnsi="Segoe UI" w:cs="Segoe UI"/>
          <w:color w:val="161616"/>
          <w:shd w:val="clear" w:color="auto" w:fill="FFFFFF"/>
        </w:rPr>
        <w:t>This command compiles your app to the </w:t>
      </w:r>
      <w:r>
        <w:rPr>
          <w:rStyle w:val="Emphasis"/>
          <w:rFonts w:ascii="Segoe UI" w:eastAsiaTheme="majorEastAsia" w:hAnsi="Segoe UI" w:cs="Segoe UI"/>
          <w:color w:val="161616"/>
          <w:shd w:val="clear" w:color="auto" w:fill="FFFFFF"/>
        </w:rPr>
        <w:t>publish</w:t>
      </w:r>
      <w:r>
        <w:rPr>
          <w:rFonts w:ascii="Segoe UI" w:hAnsi="Segoe UI" w:cs="Segoe UI"/>
          <w:color w:val="161616"/>
          <w:shd w:val="clear" w:color="auto" w:fill="FFFFFF"/>
        </w:rPr>
        <w:t> folder. The path to the </w:t>
      </w:r>
      <w:r>
        <w:rPr>
          <w:rStyle w:val="Emphasis"/>
          <w:rFonts w:ascii="Segoe UI" w:eastAsiaTheme="majorEastAsia" w:hAnsi="Segoe UI" w:cs="Segoe UI"/>
          <w:color w:val="161616"/>
          <w:shd w:val="clear" w:color="auto" w:fill="FFFFFF"/>
        </w:rPr>
        <w:t>publish</w:t>
      </w:r>
      <w:r>
        <w:rPr>
          <w:rFonts w:ascii="Segoe UI" w:hAnsi="Segoe UI" w:cs="Segoe UI"/>
          <w:color w:val="161616"/>
          <w:shd w:val="clear" w:color="auto" w:fill="FFFFFF"/>
        </w:rPr>
        <w:t xml:space="preserve"> folder from the working folder should </w:t>
      </w:r>
      <w:proofErr w:type="gramStart"/>
      <w:r>
        <w:rPr>
          <w:rFonts w:ascii="Segoe UI" w:hAnsi="Segoe UI" w:cs="Segoe UI"/>
          <w:color w:val="161616"/>
          <w:shd w:val="clear" w:color="auto" w:fill="FFFFFF"/>
        </w:rPr>
        <w:t>be </w:t>
      </w:r>
      <w:r>
        <w:rPr>
          <w:rStyle w:val="HTMLCode"/>
          <w:rFonts w:ascii="Consolas" w:eastAsiaTheme="majorEastAsia" w:hAnsi="Consolas"/>
          <w:color w:val="161616"/>
        </w:rPr>
        <w:t>.</w:t>
      </w:r>
      <w:proofErr w:type="gramEnd"/>
      <w:r>
        <w:rPr>
          <w:rStyle w:val="HTMLCode"/>
          <w:rFonts w:ascii="Consolas" w:eastAsiaTheme="majorEastAsia" w:hAnsi="Consolas"/>
          <w:color w:val="161616"/>
        </w:rPr>
        <w:t>\App\bin\Release\net7.0\publish\</w:t>
      </w:r>
      <w:r>
        <w:rPr>
          <w:rFonts w:ascii="Segoe UI" w:hAnsi="Segoe UI" w:cs="Segoe UI"/>
          <w:color w:val="161616"/>
          <w:shd w:val="clear" w:color="auto" w:fill="FFFFFF"/>
        </w:rPr>
        <w:t>.</w:t>
      </w:r>
    </w:p>
    <w:p w14:paraId="1D725FA0" w14:textId="77777777" w:rsidR="00CE3FC0" w:rsidRDefault="00CE3FC0" w:rsidP="00E404BB">
      <w:pPr>
        <w:rPr>
          <w:rFonts w:ascii="Segoe UI" w:hAnsi="Segoe UI" w:cs="Segoe UI"/>
          <w:color w:val="161616"/>
          <w:shd w:val="clear" w:color="auto" w:fill="FFFFFF"/>
        </w:rPr>
      </w:pPr>
    </w:p>
    <w:p w14:paraId="1A61A52D" w14:textId="77777777" w:rsidR="00CE3FC0" w:rsidRPr="00CE3FC0" w:rsidRDefault="00CE3FC0" w:rsidP="00CE3FC0">
      <w:pPr>
        <w:pStyle w:val="Heading1"/>
        <w:rPr>
          <w:rFonts w:asciiTheme="minorHAnsi" w:eastAsia="Arial" w:hAnsiTheme="minorHAnsi" w:cstheme="minorHAnsi"/>
          <w:color w:val="E36C0A" w:themeColor="accent6" w:themeShade="BF"/>
        </w:rPr>
      </w:pPr>
      <w:bookmarkStart w:id="4" w:name="_Toc155374970"/>
      <w:r w:rsidRPr="00CE3FC0">
        <w:rPr>
          <w:rFonts w:asciiTheme="minorHAnsi" w:eastAsia="Arial" w:hAnsiTheme="minorHAnsi" w:cstheme="minorHAnsi"/>
          <w:color w:val="E36C0A" w:themeColor="accent6" w:themeShade="BF"/>
        </w:rPr>
        <w:t xml:space="preserve">Create the </w:t>
      </w:r>
      <w:proofErr w:type="spellStart"/>
      <w:r w:rsidRPr="00CE3FC0">
        <w:rPr>
          <w:rFonts w:asciiTheme="minorHAnsi" w:eastAsia="Arial" w:hAnsiTheme="minorHAnsi" w:cstheme="minorHAnsi"/>
          <w:color w:val="E36C0A" w:themeColor="accent6" w:themeShade="BF"/>
        </w:rPr>
        <w:t>Dockerfile</w:t>
      </w:r>
      <w:bookmarkEnd w:id="4"/>
      <w:proofErr w:type="spellEnd"/>
    </w:p>
    <w:p w14:paraId="2F0A6440" w14:textId="77777777" w:rsidR="00CE3FC0" w:rsidRDefault="00CE3FC0" w:rsidP="00CE3FC0">
      <w:pPr>
        <w:pStyle w:val="NormalWeb"/>
        <w:shd w:val="clear" w:color="auto" w:fill="FFFFFF"/>
        <w:rPr>
          <w:rFonts w:ascii="Segoe UI" w:hAnsi="Segoe UI" w:cs="Segoe UI"/>
          <w:color w:val="161616"/>
        </w:rPr>
      </w:pPr>
      <w:r>
        <w:rPr>
          <w:rFonts w:ascii="Segoe UI" w:hAnsi="Segoe UI" w:cs="Segoe UI"/>
          <w:color w:val="161616"/>
        </w:rPr>
        <w:t>The </w:t>
      </w:r>
      <w:proofErr w:type="spellStart"/>
      <w:r w:rsidRPr="00CE3FC0">
        <w:rPr>
          <w:rStyle w:val="Emphasis"/>
          <w:rFonts w:ascii="Segoe UI" w:eastAsiaTheme="minorEastAsia" w:hAnsi="Segoe UI" w:cs="Segoe UI"/>
          <w:b/>
          <w:bCs/>
          <w:color w:val="FF0000"/>
        </w:rPr>
        <w:t>Dockerfile</w:t>
      </w:r>
      <w:proofErr w:type="spellEnd"/>
      <w:r w:rsidRPr="00CE3FC0">
        <w:rPr>
          <w:rFonts w:ascii="Segoe UI" w:hAnsi="Segoe UI" w:cs="Segoe UI"/>
          <w:color w:val="FF0000"/>
        </w:rPr>
        <w:t> </w:t>
      </w:r>
      <w:r>
        <w:rPr>
          <w:rFonts w:ascii="Segoe UI" w:hAnsi="Segoe UI" w:cs="Segoe UI"/>
          <w:color w:val="161616"/>
        </w:rPr>
        <w:t>file is used by the </w:t>
      </w:r>
      <w:r>
        <w:rPr>
          <w:rStyle w:val="HTMLCode"/>
          <w:rFonts w:ascii="Consolas" w:eastAsiaTheme="minorEastAsia" w:hAnsi="Consolas"/>
          <w:color w:val="161616"/>
        </w:rPr>
        <w:t>docker build</w:t>
      </w:r>
      <w:r>
        <w:rPr>
          <w:rFonts w:ascii="Segoe UI" w:hAnsi="Segoe UI" w:cs="Segoe UI"/>
          <w:color w:val="161616"/>
        </w:rPr>
        <w:t> command to create a container image. This file is a text file named </w:t>
      </w:r>
      <w:proofErr w:type="spellStart"/>
      <w:r>
        <w:rPr>
          <w:rStyle w:val="Emphasis"/>
          <w:rFonts w:ascii="Segoe UI" w:eastAsiaTheme="minorEastAsia" w:hAnsi="Segoe UI" w:cs="Segoe UI"/>
          <w:color w:val="161616"/>
        </w:rPr>
        <w:t>Dockerfile</w:t>
      </w:r>
      <w:proofErr w:type="spellEnd"/>
      <w:r>
        <w:rPr>
          <w:rFonts w:ascii="Segoe UI" w:hAnsi="Segoe UI" w:cs="Segoe UI"/>
          <w:color w:val="161616"/>
        </w:rPr>
        <w:t> that doesn't have an extension.</w:t>
      </w:r>
    </w:p>
    <w:p w14:paraId="3CB4A7DE" w14:textId="5C1C4DA4" w:rsidR="00CE3FC0" w:rsidRDefault="00CE3FC0" w:rsidP="00CE3FC0">
      <w:pPr>
        <w:pStyle w:val="NormalWeb"/>
        <w:numPr>
          <w:ilvl w:val="0"/>
          <w:numId w:val="10"/>
        </w:numPr>
        <w:shd w:val="clear" w:color="auto" w:fill="FFFFFF"/>
        <w:rPr>
          <w:rFonts w:ascii="Segoe UI" w:hAnsi="Segoe UI" w:cs="Segoe UI"/>
          <w:color w:val="161616"/>
        </w:rPr>
      </w:pPr>
      <w:r w:rsidRPr="00CE3FC0">
        <w:rPr>
          <w:rFonts w:ascii="Segoe UI" w:hAnsi="Segoe UI" w:cs="Segoe UI"/>
          <w:b/>
          <w:bCs/>
          <w:color w:val="161616"/>
        </w:rPr>
        <w:t>Step1:</w:t>
      </w:r>
      <w:r>
        <w:rPr>
          <w:rFonts w:ascii="Segoe UI" w:hAnsi="Segoe UI" w:cs="Segoe UI"/>
          <w:color w:val="161616"/>
        </w:rPr>
        <w:t xml:space="preserve"> Create a file named </w:t>
      </w:r>
      <w:proofErr w:type="spellStart"/>
      <w:r>
        <w:rPr>
          <w:rStyle w:val="Emphasis"/>
          <w:rFonts w:ascii="Segoe UI" w:eastAsiaTheme="minorEastAsia" w:hAnsi="Segoe UI" w:cs="Segoe UI"/>
          <w:color w:val="161616"/>
        </w:rPr>
        <w:t>Dockerfile</w:t>
      </w:r>
      <w:proofErr w:type="spellEnd"/>
      <w:r>
        <w:rPr>
          <w:rFonts w:ascii="Segoe UI" w:hAnsi="Segoe UI" w:cs="Segoe UI"/>
          <w:color w:val="161616"/>
        </w:rPr>
        <w:t> in the directory containing the </w:t>
      </w:r>
      <w:r w:rsidRPr="00CE3FC0">
        <w:rPr>
          <w:rStyle w:val="Emphasis"/>
          <w:rFonts w:ascii="Segoe UI" w:eastAsiaTheme="minorEastAsia" w:hAnsi="Segoe UI" w:cs="Segoe UI"/>
          <w:b/>
          <w:bCs/>
          <w:color w:val="FF0000"/>
        </w:rPr>
        <w:t>.</w:t>
      </w:r>
      <w:proofErr w:type="spellStart"/>
      <w:r w:rsidRPr="00CE3FC0">
        <w:rPr>
          <w:rStyle w:val="Emphasis"/>
          <w:rFonts w:ascii="Segoe UI" w:eastAsiaTheme="minorEastAsia" w:hAnsi="Segoe UI" w:cs="Segoe UI"/>
          <w:b/>
          <w:bCs/>
          <w:color w:val="FF0000"/>
        </w:rPr>
        <w:t>csproj</w:t>
      </w:r>
      <w:proofErr w:type="spellEnd"/>
      <w:r w:rsidRPr="00CE3FC0">
        <w:rPr>
          <w:rFonts w:ascii="Segoe UI" w:hAnsi="Segoe UI" w:cs="Segoe UI"/>
          <w:color w:val="FF0000"/>
        </w:rPr>
        <w:t> </w:t>
      </w:r>
      <w:r>
        <w:rPr>
          <w:rFonts w:ascii="Segoe UI" w:hAnsi="Segoe UI" w:cs="Segoe UI"/>
          <w:color w:val="161616"/>
        </w:rPr>
        <w:t>and open it in a text editor. This tutorial uses the ASP.NET Core runtime image (which contains the .NET runtime image) and corresponds with the .NET console application.</w:t>
      </w:r>
    </w:p>
    <w:p w14:paraId="4B0D8D9B" w14:textId="77777777" w:rsidR="00CE3FC0" w:rsidRDefault="00CE3FC0" w:rsidP="00E404BB">
      <w:pPr>
        <w:rPr>
          <w:rFonts w:ascii="Segoe UI" w:hAnsi="Segoe UI" w:cs="Segoe UI"/>
          <w:color w:val="161616"/>
          <w:shd w:val="clear" w:color="auto" w:fill="FFFFFF"/>
        </w:rPr>
      </w:pPr>
    </w:p>
    <w:p w14:paraId="5CCBCACF" w14:textId="77777777" w:rsidR="00CE3FC0" w:rsidRDefault="00CE3FC0" w:rsidP="00E404BB"/>
    <w:p w14:paraId="457A3A4B" w14:textId="77777777" w:rsidR="00E404BB" w:rsidRDefault="00E404BB" w:rsidP="00E404BB">
      <w:r w:rsidRPr="008F5092">
        <w:rPr>
          <w:noProof/>
        </w:rPr>
        <w:drawing>
          <wp:inline distT="0" distB="0" distL="0" distR="0" wp14:anchorId="17F074E0" wp14:editId="7EC069F9">
            <wp:extent cx="5731510" cy="1604010"/>
            <wp:effectExtent l="0" t="0" r="2540" b="0"/>
            <wp:docPr id="199133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32673" name=""/>
                    <pic:cNvPicPr/>
                  </pic:nvPicPr>
                  <pic:blipFill>
                    <a:blip r:embed="rId37"/>
                    <a:stretch>
                      <a:fillRect/>
                    </a:stretch>
                  </pic:blipFill>
                  <pic:spPr>
                    <a:xfrm>
                      <a:off x="0" y="0"/>
                      <a:ext cx="5731510" cy="1604010"/>
                    </a:xfrm>
                    <a:prstGeom prst="rect">
                      <a:avLst/>
                    </a:prstGeom>
                  </pic:spPr>
                </pic:pic>
              </a:graphicData>
            </a:graphic>
          </wp:inline>
        </w:drawing>
      </w:r>
    </w:p>
    <w:p w14:paraId="605BEB47" w14:textId="77777777" w:rsidR="00CE3FC0" w:rsidRDefault="00CE3FC0" w:rsidP="00E404BB"/>
    <w:p w14:paraId="4CF97594" w14:textId="26748251" w:rsidR="00CE3FC0" w:rsidRDefault="00CE3FC0" w:rsidP="00CE3FC0">
      <w:pPr>
        <w:pStyle w:val="ListParagraph"/>
        <w:numPr>
          <w:ilvl w:val="0"/>
          <w:numId w:val="10"/>
        </w:numPr>
      </w:pPr>
      <w:r w:rsidRPr="00CE3FC0">
        <w:rPr>
          <w:rFonts w:ascii="Segoe UI" w:hAnsi="Segoe UI" w:cs="Segoe UI"/>
          <w:b/>
          <w:bCs/>
          <w:color w:val="161616"/>
        </w:rPr>
        <w:t>Step2:</w:t>
      </w:r>
      <w:r w:rsidRPr="00CE3FC0">
        <w:rPr>
          <w:rFonts w:ascii="Segoe UI" w:hAnsi="Segoe UI" w:cs="Segoe UI"/>
          <w:color w:val="161616"/>
        </w:rPr>
        <w:t xml:space="preserve"> </w:t>
      </w:r>
      <w:r>
        <w:rPr>
          <w:rFonts w:ascii="Segoe UI" w:hAnsi="Segoe UI" w:cs="Segoe UI"/>
          <w:color w:val="161616"/>
        </w:rPr>
        <w:t xml:space="preserve">Write below code </w:t>
      </w:r>
    </w:p>
    <w:p w14:paraId="7D1B1932" w14:textId="77777777" w:rsidR="00E404BB" w:rsidRDefault="00E404BB" w:rsidP="00E404BB"/>
    <w:p w14:paraId="13A29E16" w14:textId="77777777" w:rsidR="00E404BB" w:rsidRDefault="00E404BB" w:rsidP="00E404BB">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008B"/>
          <w:sz w:val="18"/>
          <w:szCs w:val="18"/>
        </w:rPr>
        <w:t>FROM</w:t>
      </w:r>
      <w:r>
        <w:rPr>
          <w:rFonts w:ascii="Lucida Console" w:hAnsi="Lucida Console" w:cs="Lucida Console"/>
          <w:sz w:val="18"/>
          <w:szCs w:val="18"/>
        </w:rPr>
        <w:t xml:space="preserve"> </w:t>
      </w:r>
      <w:r>
        <w:rPr>
          <w:rFonts w:ascii="Lucida Console" w:hAnsi="Lucida Console" w:cs="Lucida Console"/>
          <w:color w:val="0000FF"/>
          <w:sz w:val="18"/>
          <w:szCs w:val="18"/>
        </w:rPr>
        <w:t>mcr.microsoft.com/dotnet/sdk:7.0</w:t>
      </w:r>
      <w:r>
        <w:rPr>
          <w:rFonts w:ascii="Lucida Console" w:hAnsi="Lucida Console" w:cs="Lucida Console"/>
          <w:sz w:val="18"/>
          <w:szCs w:val="18"/>
        </w:rPr>
        <w:t xml:space="preserve"> </w:t>
      </w:r>
      <w:r>
        <w:rPr>
          <w:rFonts w:ascii="Lucida Console" w:hAnsi="Lucida Console" w:cs="Lucida Console"/>
          <w:color w:val="8A2BE2"/>
          <w:sz w:val="18"/>
          <w:szCs w:val="18"/>
        </w:rPr>
        <w:t>AS</w:t>
      </w:r>
      <w:r>
        <w:rPr>
          <w:rFonts w:ascii="Lucida Console" w:hAnsi="Lucida Console" w:cs="Lucida Console"/>
          <w:sz w:val="18"/>
          <w:szCs w:val="18"/>
        </w:rPr>
        <w:t xml:space="preserve"> </w:t>
      </w:r>
      <w:r>
        <w:rPr>
          <w:rFonts w:ascii="Lucida Console" w:hAnsi="Lucida Console" w:cs="Lucida Console"/>
          <w:color w:val="8A2BE2"/>
          <w:sz w:val="18"/>
          <w:szCs w:val="18"/>
        </w:rPr>
        <w:t>build-env</w:t>
      </w:r>
    </w:p>
    <w:p w14:paraId="60975C7A" w14:textId="77777777" w:rsidR="00E404BB" w:rsidRDefault="00E404BB" w:rsidP="00E404BB">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00FF"/>
          <w:sz w:val="18"/>
          <w:szCs w:val="18"/>
        </w:rPr>
        <w:t>WORKDIR</w:t>
      </w:r>
      <w:r>
        <w:rPr>
          <w:rFonts w:ascii="Lucida Console" w:hAnsi="Lucida Console" w:cs="Lucida Console"/>
          <w:sz w:val="18"/>
          <w:szCs w:val="18"/>
        </w:rPr>
        <w:t xml:space="preserve"> </w:t>
      </w:r>
      <w:r>
        <w:rPr>
          <w:rFonts w:ascii="Lucida Console" w:hAnsi="Lucida Console" w:cs="Lucida Console"/>
          <w:color w:val="8A2BE2"/>
          <w:sz w:val="18"/>
          <w:szCs w:val="18"/>
        </w:rPr>
        <w:t>/App</w:t>
      </w:r>
    </w:p>
    <w:p w14:paraId="29C38DC9" w14:textId="77777777" w:rsidR="00E404BB" w:rsidRDefault="00E404BB" w:rsidP="00E404BB">
      <w:pPr>
        <w:shd w:val="clear" w:color="auto" w:fill="FFFFFF"/>
        <w:autoSpaceDE w:val="0"/>
        <w:autoSpaceDN w:val="0"/>
        <w:adjustRightInd w:val="0"/>
        <w:rPr>
          <w:rFonts w:ascii="Lucida Console" w:hAnsi="Lucida Console" w:cs="Lucida Console"/>
          <w:sz w:val="18"/>
          <w:szCs w:val="18"/>
        </w:rPr>
      </w:pPr>
    </w:p>
    <w:p w14:paraId="4E232D36" w14:textId="77777777" w:rsidR="00E404BB" w:rsidRDefault="00E404BB" w:rsidP="00E404BB">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6400"/>
          <w:sz w:val="18"/>
          <w:szCs w:val="18"/>
        </w:rPr>
        <w:t># Copy everything</w:t>
      </w:r>
    </w:p>
    <w:p w14:paraId="368A5E9D" w14:textId="77777777" w:rsidR="00E404BB" w:rsidRDefault="00E404BB" w:rsidP="00E404BB">
      <w:pPr>
        <w:shd w:val="clear" w:color="auto" w:fill="FFFFFF"/>
        <w:autoSpaceDE w:val="0"/>
        <w:autoSpaceDN w:val="0"/>
        <w:adjustRightInd w:val="0"/>
        <w:rPr>
          <w:rFonts w:ascii="Lucida Console" w:hAnsi="Lucida Console" w:cs="Lucida Console"/>
          <w:sz w:val="18"/>
          <w:szCs w:val="18"/>
        </w:rPr>
      </w:pPr>
      <w:proofErr w:type="gramStart"/>
      <w:r>
        <w:rPr>
          <w:rFonts w:ascii="Lucida Console" w:hAnsi="Lucida Console" w:cs="Lucida Console"/>
          <w:color w:val="0000FF"/>
          <w:sz w:val="18"/>
          <w:szCs w:val="18"/>
        </w:rPr>
        <w:t>COPY</w:t>
      </w:r>
      <w:r>
        <w:rPr>
          <w:rFonts w:ascii="Lucida Console" w:hAnsi="Lucida Console" w:cs="Lucida Console"/>
          <w:sz w:val="18"/>
          <w:szCs w:val="18"/>
        </w:rPr>
        <w:t xml:space="preserve"> </w:t>
      </w:r>
      <w:r>
        <w:rPr>
          <w:rFonts w:ascii="Lucida Console" w:hAnsi="Lucida Console" w:cs="Lucida Console"/>
          <w:color w:val="8A2BE2"/>
          <w:sz w:val="18"/>
          <w:szCs w:val="18"/>
        </w:rPr>
        <w:t>.</w:t>
      </w:r>
      <w:proofErr w:type="gramEnd"/>
      <w:r>
        <w:rPr>
          <w:rFonts w:ascii="Lucida Console" w:hAnsi="Lucida Console" w:cs="Lucida Console"/>
          <w:sz w:val="18"/>
          <w:szCs w:val="18"/>
        </w:rPr>
        <w:t xml:space="preserve"> </w:t>
      </w:r>
      <w:r>
        <w:rPr>
          <w:rFonts w:ascii="Lucida Console" w:hAnsi="Lucida Console" w:cs="Lucida Console"/>
          <w:color w:val="8A2BE2"/>
          <w:sz w:val="18"/>
          <w:szCs w:val="18"/>
        </w:rPr>
        <w:t>./</w:t>
      </w:r>
    </w:p>
    <w:p w14:paraId="755C7962" w14:textId="77777777" w:rsidR="00E404BB" w:rsidRDefault="00E404BB" w:rsidP="00E404BB">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6400"/>
          <w:sz w:val="18"/>
          <w:szCs w:val="18"/>
        </w:rPr>
        <w:t># Restore as distinct layers</w:t>
      </w:r>
    </w:p>
    <w:p w14:paraId="77A9A853" w14:textId="77777777" w:rsidR="00E404BB" w:rsidRDefault="00E404BB" w:rsidP="00E404BB">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00FF"/>
          <w:sz w:val="18"/>
          <w:szCs w:val="18"/>
        </w:rPr>
        <w:t>RUN</w:t>
      </w:r>
      <w:r>
        <w:rPr>
          <w:rFonts w:ascii="Lucida Console" w:hAnsi="Lucida Console" w:cs="Lucida Console"/>
          <w:sz w:val="18"/>
          <w:szCs w:val="18"/>
        </w:rPr>
        <w:t xml:space="preserve"> </w:t>
      </w:r>
      <w:r>
        <w:rPr>
          <w:rFonts w:ascii="Lucida Console" w:hAnsi="Lucida Console" w:cs="Lucida Console"/>
          <w:color w:val="8A2BE2"/>
          <w:sz w:val="18"/>
          <w:szCs w:val="18"/>
        </w:rPr>
        <w:t>dotnet</w:t>
      </w:r>
      <w:r>
        <w:rPr>
          <w:rFonts w:ascii="Lucida Console" w:hAnsi="Lucida Console" w:cs="Lucida Console"/>
          <w:sz w:val="18"/>
          <w:szCs w:val="18"/>
        </w:rPr>
        <w:t xml:space="preserve"> </w:t>
      </w:r>
      <w:r>
        <w:rPr>
          <w:rFonts w:ascii="Lucida Console" w:hAnsi="Lucida Console" w:cs="Lucida Console"/>
          <w:color w:val="8A2BE2"/>
          <w:sz w:val="18"/>
          <w:szCs w:val="18"/>
        </w:rPr>
        <w:t>restore</w:t>
      </w:r>
    </w:p>
    <w:p w14:paraId="42AB5E94" w14:textId="77777777" w:rsidR="00E404BB" w:rsidRDefault="00E404BB" w:rsidP="00E404BB">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6400"/>
          <w:sz w:val="18"/>
          <w:szCs w:val="18"/>
        </w:rPr>
        <w:t># Build and publish a release</w:t>
      </w:r>
    </w:p>
    <w:p w14:paraId="4358394B" w14:textId="77777777" w:rsidR="00E404BB" w:rsidRDefault="00E404BB" w:rsidP="00E404BB">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00FF"/>
          <w:sz w:val="18"/>
          <w:szCs w:val="18"/>
        </w:rPr>
        <w:t>RUN</w:t>
      </w:r>
      <w:r>
        <w:rPr>
          <w:rFonts w:ascii="Lucida Console" w:hAnsi="Lucida Console" w:cs="Lucida Console"/>
          <w:sz w:val="18"/>
          <w:szCs w:val="18"/>
        </w:rPr>
        <w:t xml:space="preserve"> </w:t>
      </w:r>
      <w:r>
        <w:rPr>
          <w:rFonts w:ascii="Lucida Console" w:hAnsi="Lucida Console" w:cs="Lucida Console"/>
          <w:color w:val="8A2BE2"/>
          <w:sz w:val="18"/>
          <w:szCs w:val="18"/>
        </w:rPr>
        <w:t>dotnet</w:t>
      </w:r>
      <w:r>
        <w:rPr>
          <w:rFonts w:ascii="Lucida Console" w:hAnsi="Lucida Console" w:cs="Lucida Console"/>
          <w:sz w:val="18"/>
          <w:szCs w:val="18"/>
        </w:rPr>
        <w:t xml:space="preserve"> </w:t>
      </w:r>
      <w:r>
        <w:rPr>
          <w:rFonts w:ascii="Lucida Console" w:hAnsi="Lucida Console" w:cs="Lucida Console"/>
          <w:color w:val="8A2BE2"/>
          <w:sz w:val="18"/>
          <w:szCs w:val="18"/>
        </w:rPr>
        <w:t>publish</w:t>
      </w:r>
      <w:r>
        <w:rPr>
          <w:rFonts w:ascii="Lucida Console" w:hAnsi="Lucida Console" w:cs="Lucida Console"/>
          <w:sz w:val="18"/>
          <w:szCs w:val="18"/>
        </w:rPr>
        <w:t xml:space="preserve"> </w:t>
      </w:r>
      <w:r>
        <w:rPr>
          <w:rFonts w:ascii="Lucida Console" w:hAnsi="Lucida Console" w:cs="Lucida Console"/>
          <w:color w:val="000080"/>
          <w:sz w:val="18"/>
          <w:szCs w:val="18"/>
        </w:rPr>
        <w:t>-c</w:t>
      </w:r>
      <w:r>
        <w:rPr>
          <w:rFonts w:ascii="Lucida Console" w:hAnsi="Lucida Console" w:cs="Lucida Console"/>
          <w:sz w:val="18"/>
          <w:szCs w:val="18"/>
        </w:rPr>
        <w:t xml:space="preserve"> </w:t>
      </w:r>
      <w:r>
        <w:rPr>
          <w:rFonts w:ascii="Lucida Console" w:hAnsi="Lucida Console" w:cs="Lucida Console"/>
          <w:color w:val="8A2BE2"/>
          <w:sz w:val="18"/>
          <w:szCs w:val="18"/>
        </w:rPr>
        <w:t>Release</w:t>
      </w:r>
      <w:r>
        <w:rPr>
          <w:rFonts w:ascii="Lucida Console" w:hAnsi="Lucida Console" w:cs="Lucida Console"/>
          <w:sz w:val="18"/>
          <w:szCs w:val="18"/>
        </w:rPr>
        <w:t xml:space="preserve"> </w:t>
      </w:r>
      <w:r>
        <w:rPr>
          <w:rFonts w:ascii="Lucida Console" w:hAnsi="Lucida Console" w:cs="Lucida Console"/>
          <w:color w:val="000080"/>
          <w:sz w:val="18"/>
          <w:szCs w:val="18"/>
        </w:rPr>
        <w:t>-o</w:t>
      </w:r>
      <w:r>
        <w:rPr>
          <w:rFonts w:ascii="Lucida Console" w:hAnsi="Lucida Console" w:cs="Lucida Console"/>
          <w:sz w:val="18"/>
          <w:szCs w:val="18"/>
        </w:rPr>
        <w:t xml:space="preserve"> </w:t>
      </w:r>
      <w:r>
        <w:rPr>
          <w:rFonts w:ascii="Lucida Console" w:hAnsi="Lucida Console" w:cs="Lucida Console"/>
          <w:color w:val="8A2BE2"/>
          <w:sz w:val="18"/>
          <w:szCs w:val="18"/>
        </w:rPr>
        <w:t>out</w:t>
      </w:r>
    </w:p>
    <w:p w14:paraId="2A9AD0CF" w14:textId="77777777" w:rsidR="00E404BB" w:rsidRDefault="00E404BB" w:rsidP="00E404BB">
      <w:pPr>
        <w:shd w:val="clear" w:color="auto" w:fill="FFFFFF"/>
        <w:autoSpaceDE w:val="0"/>
        <w:autoSpaceDN w:val="0"/>
        <w:adjustRightInd w:val="0"/>
        <w:rPr>
          <w:rFonts w:ascii="Lucida Console" w:hAnsi="Lucida Console" w:cs="Lucida Console"/>
          <w:sz w:val="18"/>
          <w:szCs w:val="18"/>
        </w:rPr>
      </w:pPr>
    </w:p>
    <w:p w14:paraId="10495185" w14:textId="77777777" w:rsidR="00E404BB" w:rsidRDefault="00E404BB" w:rsidP="00E404BB">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6400"/>
          <w:sz w:val="18"/>
          <w:szCs w:val="18"/>
        </w:rPr>
        <w:t># Build runtime image</w:t>
      </w:r>
    </w:p>
    <w:p w14:paraId="67C91742" w14:textId="77777777" w:rsidR="00E404BB" w:rsidRDefault="00E404BB" w:rsidP="00E404BB">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008B"/>
          <w:sz w:val="18"/>
          <w:szCs w:val="18"/>
        </w:rPr>
        <w:t>FROM</w:t>
      </w:r>
      <w:r>
        <w:rPr>
          <w:rFonts w:ascii="Lucida Console" w:hAnsi="Lucida Console" w:cs="Lucida Console"/>
          <w:sz w:val="18"/>
          <w:szCs w:val="18"/>
        </w:rPr>
        <w:t xml:space="preserve"> </w:t>
      </w:r>
      <w:r>
        <w:rPr>
          <w:rFonts w:ascii="Lucida Console" w:hAnsi="Lucida Console" w:cs="Lucida Console"/>
          <w:color w:val="0000FF"/>
          <w:sz w:val="18"/>
          <w:szCs w:val="18"/>
        </w:rPr>
        <w:t>mcr.microsoft.com/dotnet/aspnet:7.0</w:t>
      </w:r>
    </w:p>
    <w:p w14:paraId="288E24CE" w14:textId="77777777" w:rsidR="00E404BB" w:rsidRDefault="00E404BB" w:rsidP="00E404BB">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00FF"/>
          <w:sz w:val="18"/>
          <w:szCs w:val="18"/>
        </w:rPr>
        <w:t>WORKDIR</w:t>
      </w:r>
      <w:r>
        <w:rPr>
          <w:rFonts w:ascii="Lucida Console" w:hAnsi="Lucida Console" w:cs="Lucida Console"/>
          <w:sz w:val="18"/>
          <w:szCs w:val="18"/>
        </w:rPr>
        <w:t xml:space="preserve"> </w:t>
      </w:r>
      <w:r>
        <w:rPr>
          <w:rFonts w:ascii="Lucida Console" w:hAnsi="Lucida Console" w:cs="Lucida Console"/>
          <w:color w:val="8A2BE2"/>
          <w:sz w:val="18"/>
          <w:szCs w:val="18"/>
        </w:rPr>
        <w:t>/App</w:t>
      </w:r>
    </w:p>
    <w:p w14:paraId="7026C6E7" w14:textId="77777777" w:rsidR="00E404BB" w:rsidRDefault="00E404BB" w:rsidP="00E404BB">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00FF"/>
          <w:sz w:val="18"/>
          <w:szCs w:val="18"/>
        </w:rPr>
        <w:t>COPY</w:t>
      </w:r>
      <w:r>
        <w:rPr>
          <w:rFonts w:ascii="Lucida Console" w:hAnsi="Lucida Console" w:cs="Lucida Console"/>
          <w:sz w:val="18"/>
          <w:szCs w:val="18"/>
        </w:rPr>
        <w:t xml:space="preserve"> </w:t>
      </w:r>
      <w:r>
        <w:rPr>
          <w:rFonts w:ascii="Lucida Console" w:hAnsi="Lucida Console" w:cs="Lucida Console"/>
          <w:color w:val="8A2BE2"/>
          <w:sz w:val="18"/>
          <w:szCs w:val="18"/>
        </w:rPr>
        <w:t>--from=build-env</w:t>
      </w:r>
      <w:r>
        <w:rPr>
          <w:rFonts w:ascii="Lucida Console" w:hAnsi="Lucida Console" w:cs="Lucida Console"/>
          <w:sz w:val="18"/>
          <w:szCs w:val="18"/>
        </w:rPr>
        <w:t xml:space="preserve"> </w:t>
      </w:r>
      <w:r>
        <w:rPr>
          <w:rFonts w:ascii="Lucida Console" w:hAnsi="Lucida Console" w:cs="Lucida Console"/>
          <w:color w:val="8A2BE2"/>
          <w:sz w:val="18"/>
          <w:szCs w:val="18"/>
        </w:rPr>
        <w:t>/App/</w:t>
      </w:r>
      <w:proofErr w:type="gramStart"/>
      <w:r>
        <w:rPr>
          <w:rFonts w:ascii="Lucida Console" w:hAnsi="Lucida Console" w:cs="Lucida Console"/>
          <w:color w:val="8A2BE2"/>
          <w:sz w:val="18"/>
          <w:szCs w:val="18"/>
        </w:rPr>
        <w:t>out</w:t>
      </w:r>
      <w:r>
        <w:rPr>
          <w:rFonts w:ascii="Lucida Console" w:hAnsi="Lucida Console" w:cs="Lucida Console"/>
          <w:sz w:val="18"/>
          <w:szCs w:val="18"/>
        </w:rPr>
        <w:t xml:space="preserve"> </w:t>
      </w:r>
      <w:r>
        <w:rPr>
          <w:rFonts w:ascii="Lucida Console" w:hAnsi="Lucida Console" w:cs="Lucida Console"/>
          <w:color w:val="8A2BE2"/>
          <w:sz w:val="18"/>
          <w:szCs w:val="18"/>
        </w:rPr>
        <w:t>.</w:t>
      </w:r>
      <w:proofErr w:type="gramEnd"/>
    </w:p>
    <w:p w14:paraId="1AA9847B" w14:textId="77777777" w:rsidR="00E404BB" w:rsidRDefault="00E404BB" w:rsidP="00E404BB">
      <w:pPr>
        <w:shd w:val="clear" w:color="auto" w:fill="FFFFFF"/>
        <w:autoSpaceDE w:val="0"/>
        <w:autoSpaceDN w:val="0"/>
        <w:adjustRightInd w:val="0"/>
        <w:rPr>
          <w:rFonts w:ascii="Lucida Console" w:hAnsi="Lucida Console" w:cs="Lucida Console"/>
          <w:color w:val="8A2BE2"/>
          <w:sz w:val="18"/>
          <w:szCs w:val="18"/>
        </w:rPr>
      </w:pPr>
      <w:r>
        <w:rPr>
          <w:rFonts w:ascii="Lucida Console" w:hAnsi="Lucida Console" w:cs="Lucida Console"/>
          <w:color w:val="0000FF"/>
          <w:sz w:val="18"/>
          <w:szCs w:val="18"/>
        </w:rPr>
        <w:t>ENTRYPOINT</w:t>
      </w:r>
      <w:r>
        <w:rPr>
          <w:rFonts w:ascii="Lucida Console" w:hAnsi="Lucida Console" w:cs="Lucida Console"/>
          <w:sz w:val="18"/>
          <w:szCs w:val="18"/>
        </w:rPr>
        <w:t xml:space="preserve"> </w:t>
      </w:r>
      <w:r>
        <w:rPr>
          <w:rFonts w:ascii="Lucida Console" w:hAnsi="Lucida Console" w:cs="Lucida Console"/>
          <w:color w:val="8A2BE2"/>
          <w:sz w:val="18"/>
          <w:szCs w:val="18"/>
        </w:rPr>
        <w:t>["dotnet"</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"DotNet.Docker.dll"</w:t>
      </w:r>
      <w:r>
        <w:rPr>
          <w:rFonts w:ascii="Lucida Console" w:hAnsi="Lucida Console" w:cs="Lucida Console"/>
          <w:color w:val="8A2BE2"/>
          <w:sz w:val="18"/>
          <w:szCs w:val="18"/>
        </w:rPr>
        <w:t xml:space="preserve">] </w:t>
      </w:r>
    </w:p>
    <w:p w14:paraId="744C2032" w14:textId="77777777" w:rsidR="00E404BB" w:rsidRDefault="00E404BB" w:rsidP="00E404BB"/>
    <w:p w14:paraId="277C233D" w14:textId="77777777" w:rsidR="00E404BB" w:rsidRDefault="00E404BB" w:rsidP="00E404BB"/>
    <w:p w14:paraId="6060A56A" w14:textId="77777777" w:rsidR="00E404BB" w:rsidRDefault="00E404BB" w:rsidP="00E404BB"/>
    <w:p w14:paraId="76B6AD92" w14:textId="77777777" w:rsidR="00E404BB" w:rsidRDefault="00E404BB" w:rsidP="00E404BB">
      <w:r w:rsidRPr="00F70FF4">
        <w:rPr>
          <w:noProof/>
        </w:rPr>
        <w:lastRenderedPageBreak/>
        <w:drawing>
          <wp:inline distT="0" distB="0" distL="0" distR="0" wp14:anchorId="36AE62EE" wp14:editId="5B160679">
            <wp:extent cx="5731510" cy="2599055"/>
            <wp:effectExtent l="0" t="0" r="2540" b="0"/>
            <wp:docPr id="18567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0326" name=""/>
                    <pic:cNvPicPr/>
                  </pic:nvPicPr>
                  <pic:blipFill>
                    <a:blip r:embed="rId38"/>
                    <a:stretch>
                      <a:fillRect/>
                    </a:stretch>
                  </pic:blipFill>
                  <pic:spPr>
                    <a:xfrm>
                      <a:off x="0" y="0"/>
                      <a:ext cx="5731510" cy="2599055"/>
                    </a:xfrm>
                    <a:prstGeom prst="rect">
                      <a:avLst/>
                    </a:prstGeom>
                  </pic:spPr>
                </pic:pic>
              </a:graphicData>
            </a:graphic>
          </wp:inline>
        </w:drawing>
      </w:r>
    </w:p>
    <w:p w14:paraId="6F9244EF" w14:textId="77777777" w:rsidR="00CB4B58" w:rsidRDefault="00CB4B58" w:rsidP="00E404BB"/>
    <w:p w14:paraId="592DA09D" w14:textId="77777777" w:rsidR="00E404BB" w:rsidRPr="00CB4B58" w:rsidRDefault="00E404BB" w:rsidP="00E404BB">
      <w:pPr>
        <w:rPr>
          <w:rFonts w:asciiTheme="minorHAnsi" w:hAnsiTheme="minorHAnsi" w:cstheme="minorHAnsi"/>
          <w:sz w:val="24"/>
          <w:szCs w:val="24"/>
        </w:rPr>
      </w:pPr>
    </w:p>
    <w:p w14:paraId="1281B7C0" w14:textId="77777777" w:rsidR="00CB4B58" w:rsidRDefault="00CE3FC0" w:rsidP="00E404BB">
      <w:pPr>
        <w:rPr>
          <w:rFonts w:asciiTheme="minorHAnsi" w:hAnsiTheme="minorHAnsi" w:cstheme="minorHAnsi"/>
          <w:color w:val="161616"/>
          <w:sz w:val="24"/>
          <w:szCs w:val="24"/>
          <w:shd w:val="clear" w:color="auto" w:fill="FFFFFF"/>
        </w:rPr>
      </w:pPr>
      <w:r w:rsidRPr="00CB4B58">
        <w:rPr>
          <w:rFonts w:asciiTheme="minorHAnsi" w:hAnsiTheme="minorHAnsi" w:cstheme="minorHAnsi"/>
          <w:sz w:val="24"/>
          <w:szCs w:val="24"/>
        </w:rPr>
        <w:t>T</w:t>
      </w:r>
      <w:r w:rsidRPr="00CB4B58">
        <w:rPr>
          <w:rFonts w:asciiTheme="minorHAnsi" w:hAnsiTheme="minorHAnsi" w:cstheme="minorHAnsi"/>
          <w:color w:val="161616"/>
          <w:sz w:val="24"/>
          <w:szCs w:val="24"/>
          <w:shd w:val="clear" w:color="auto" w:fill="FFFFFF"/>
        </w:rPr>
        <w:t>he </w:t>
      </w:r>
      <w:r w:rsidRPr="00CB4B58">
        <w:rPr>
          <w:rStyle w:val="HTMLCode"/>
          <w:rFonts w:asciiTheme="minorHAnsi" w:eastAsiaTheme="majorEastAsia" w:hAnsiTheme="minorHAnsi" w:cstheme="minorHAnsi"/>
          <w:b/>
          <w:bCs/>
          <w:color w:val="161616"/>
          <w:sz w:val="24"/>
          <w:szCs w:val="24"/>
        </w:rPr>
        <w:t>FROM</w:t>
      </w:r>
      <w:r w:rsidRPr="00CB4B58">
        <w:rPr>
          <w:rFonts w:asciiTheme="minorHAnsi" w:hAnsiTheme="minorHAnsi" w:cstheme="minorHAnsi"/>
          <w:color w:val="161616"/>
          <w:sz w:val="24"/>
          <w:szCs w:val="24"/>
          <w:shd w:val="clear" w:color="auto" w:fill="FFFFFF"/>
        </w:rPr>
        <w:t xml:space="preserve"> keyword requires a </w:t>
      </w:r>
      <w:r w:rsidRPr="00CB4B58">
        <w:rPr>
          <w:rFonts w:asciiTheme="minorHAnsi" w:hAnsiTheme="minorHAnsi" w:cstheme="minorHAnsi"/>
          <w:b/>
          <w:bCs/>
          <w:color w:val="161616"/>
          <w:sz w:val="24"/>
          <w:szCs w:val="24"/>
          <w:shd w:val="clear" w:color="auto" w:fill="FFFFFF"/>
        </w:rPr>
        <w:t>fully qualified Docker container image name</w:t>
      </w:r>
      <w:r w:rsidRPr="00CB4B58">
        <w:rPr>
          <w:rFonts w:asciiTheme="minorHAnsi" w:hAnsiTheme="minorHAnsi" w:cstheme="minorHAnsi"/>
          <w:color w:val="161616"/>
          <w:sz w:val="24"/>
          <w:szCs w:val="24"/>
          <w:shd w:val="clear" w:color="auto" w:fill="FFFFFF"/>
        </w:rPr>
        <w:t xml:space="preserve">. The </w:t>
      </w:r>
      <w:r w:rsidRPr="00CB4B58">
        <w:rPr>
          <w:rFonts w:asciiTheme="minorHAnsi" w:hAnsiTheme="minorHAnsi" w:cstheme="minorHAnsi"/>
          <w:b/>
          <w:bCs/>
          <w:color w:val="161616"/>
          <w:sz w:val="24"/>
          <w:szCs w:val="24"/>
          <w:shd w:val="clear" w:color="auto" w:fill="FFFFFF"/>
        </w:rPr>
        <w:t>Microsoft Container Registry</w:t>
      </w:r>
      <w:r w:rsidRPr="00CB4B58">
        <w:rPr>
          <w:rFonts w:asciiTheme="minorHAnsi" w:hAnsiTheme="minorHAnsi" w:cstheme="minorHAnsi"/>
          <w:color w:val="161616"/>
          <w:sz w:val="24"/>
          <w:szCs w:val="24"/>
          <w:shd w:val="clear" w:color="auto" w:fill="FFFFFF"/>
        </w:rPr>
        <w:t xml:space="preserve"> (</w:t>
      </w:r>
      <w:r w:rsidRPr="00CB4B58">
        <w:rPr>
          <w:rFonts w:asciiTheme="minorHAnsi" w:hAnsiTheme="minorHAnsi" w:cstheme="minorHAnsi"/>
          <w:b/>
          <w:bCs/>
          <w:color w:val="FF0000"/>
          <w:sz w:val="24"/>
          <w:szCs w:val="24"/>
          <w:shd w:val="clear" w:color="auto" w:fill="FFFFFF"/>
        </w:rPr>
        <w:t>MCR, mcr.microsoft.com</w:t>
      </w:r>
      <w:r w:rsidRPr="00CB4B58">
        <w:rPr>
          <w:rFonts w:asciiTheme="minorHAnsi" w:hAnsiTheme="minorHAnsi" w:cstheme="minorHAnsi"/>
          <w:color w:val="161616"/>
          <w:sz w:val="24"/>
          <w:szCs w:val="24"/>
          <w:shd w:val="clear" w:color="auto" w:fill="FFFFFF"/>
        </w:rPr>
        <w:t>) is a syndicate of Docker Hub, which hosts publicly accessible containers. The </w:t>
      </w:r>
      <w:r w:rsidRPr="00CB4B58">
        <w:rPr>
          <w:rStyle w:val="HTMLCode"/>
          <w:rFonts w:asciiTheme="minorHAnsi" w:eastAsiaTheme="majorEastAsia" w:hAnsiTheme="minorHAnsi" w:cstheme="minorHAnsi"/>
          <w:color w:val="161616"/>
          <w:sz w:val="24"/>
          <w:szCs w:val="24"/>
        </w:rPr>
        <w:t>dotnet</w:t>
      </w:r>
      <w:r w:rsidRPr="00CB4B58">
        <w:rPr>
          <w:rFonts w:asciiTheme="minorHAnsi" w:hAnsiTheme="minorHAnsi" w:cstheme="minorHAnsi"/>
          <w:color w:val="161616"/>
          <w:sz w:val="24"/>
          <w:szCs w:val="24"/>
          <w:shd w:val="clear" w:color="auto" w:fill="FFFFFF"/>
        </w:rPr>
        <w:t> segment is the container repository, whereas the </w:t>
      </w:r>
      <w:proofErr w:type="spellStart"/>
      <w:r w:rsidRPr="00CB4B58">
        <w:rPr>
          <w:rStyle w:val="HTMLCode"/>
          <w:rFonts w:asciiTheme="minorHAnsi" w:eastAsiaTheme="majorEastAsia" w:hAnsiTheme="minorHAnsi" w:cstheme="minorHAnsi"/>
          <w:b/>
          <w:bCs/>
          <w:color w:val="161616"/>
          <w:sz w:val="24"/>
          <w:szCs w:val="24"/>
        </w:rPr>
        <w:t>sdk</w:t>
      </w:r>
      <w:proofErr w:type="spellEnd"/>
      <w:r w:rsidRPr="00CB4B58">
        <w:rPr>
          <w:rFonts w:asciiTheme="minorHAnsi" w:hAnsiTheme="minorHAnsi" w:cstheme="minorHAnsi"/>
          <w:b/>
          <w:bCs/>
          <w:color w:val="161616"/>
          <w:sz w:val="24"/>
          <w:szCs w:val="24"/>
          <w:shd w:val="clear" w:color="auto" w:fill="FFFFFF"/>
        </w:rPr>
        <w:t> or </w:t>
      </w:r>
      <w:proofErr w:type="spellStart"/>
      <w:r w:rsidRPr="00CB4B58">
        <w:rPr>
          <w:rStyle w:val="HTMLCode"/>
          <w:rFonts w:asciiTheme="minorHAnsi" w:eastAsiaTheme="majorEastAsia" w:hAnsiTheme="minorHAnsi" w:cstheme="minorHAnsi"/>
          <w:b/>
          <w:bCs/>
          <w:color w:val="161616"/>
          <w:sz w:val="24"/>
          <w:szCs w:val="24"/>
        </w:rPr>
        <w:t>aspnet</w:t>
      </w:r>
      <w:proofErr w:type="spellEnd"/>
      <w:r w:rsidRPr="00CB4B58">
        <w:rPr>
          <w:rFonts w:asciiTheme="minorHAnsi" w:hAnsiTheme="minorHAnsi" w:cstheme="minorHAnsi"/>
          <w:color w:val="161616"/>
          <w:sz w:val="24"/>
          <w:szCs w:val="24"/>
          <w:shd w:val="clear" w:color="auto" w:fill="FFFFFF"/>
        </w:rPr>
        <w:t> segment is the container image name. The image is tagged with </w:t>
      </w:r>
      <w:r w:rsidRPr="00CB4B58">
        <w:rPr>
          <w:rStyle w:val="HTMLCode"/>
          <w:rFonts w:asciiTheme="minorHAnsi" w:eastAsiaTheme="majorEastAsia" w:hAnsiTheme="minorHAnsi" w:cstheme="minorHAnsi"/>
          <w:color w:val="161616"/>
          <w:sz w:val="24"/>
          <w:szCs w:val="24"/>
        </w:rPr>
        <w:t>7.0</w:t>
      </w:r>
      <w:r w:rsidRPr="00CB4B58">
        <w:rPr>
          <w:rFonts w:asciiTheme="minorHAnsi" w:hAnsiTheme="minorHAnsi" w:cstheme="minorHAnsi"/>
          <w:color w:val="161616"/>
          <w:sz w:val="24"/>
          <w:szCs w:val="24"/>
          <w:shd w:val="clear" w:color="auto" w:fill="FFFFFF"/>
        </w:rPr>
        <w:t xml:space="preserve">, which is used for versioning. </w:t>
      </w:r>
    </w:p>
    <w:p w14:paraId="782F6E4C" w14:textId="77777777" w:rsidR="00CB4B58" w:rsidRDefault="00CB4B58" w:rsidP="00E404BB">
      <w:pPr>
        <w:rPr>
          <w:rFonts w:asciiTheme="minorHAnsi" w:hAnsiTheme="minorHAnsi" w:cstheme="minorHAnsi"/>
          <w:color w:val="161616"/>
          <w:sz w:val="24"/>
          <w:szCs w:val="24"/>
          <w:shd w:val="clear" w:color="auto" w:fill="FFFFFF"/>
        </w:rPr>
      </w:pPr>
    </w:p>
    <w:p w14:paraId="46779A80" w14:textId="15730264" w:rsidR="00E404BB" w:rsidRPr="00CB4B58" w:rsidRDefault="00CE3FC0" w:rsidP="00E404BB">
      <w:pPr>
        <w:rPr>
          <w:rFonts w:asciiTheme="minorHAnsi" w:hAnsiTheme="minorHAnsi" w:cstheme="minorHAnsi"/>
          <w:color w:val="161616"/>
          <w:sz w:val="24"/>
          <w:szCs w:val="24"/>
          <w:shd w:val="clear" w:color="auto" w:fill="FFFFFF"/>
        </w:rPr>
      </w:pPr>
      <w:r w:rsidRPr="00CB4B58">
        <w:rPr>
          <w:rFonts w:asciiTheme="minorHAnsi" w:hAnsiTheme="minorHAnsi" w:cstheme="minorHAnsi"/>
          <w:color w:val="161616"/>
          <w:sz w:val="24"/>
          <w:szCs w:val="24"/>
          <w:shd w:val="clear" w:color="auto" w:fill="FFFFFF"/>
        </w:rPr>
        <w:t>Thus, </w:t>
      </w:r>
      <w:r w:rsidRPr="00CB4B58">
        <w:rPr>
          <w:rStyle w:val="HTMLCode"/>
          <w:rFonts w:asciiTheme="minorHAnsi" w:eastAsiaTheme="majorEastAsia" w:hAnsiTheme="minorHAnsi" w:cstheme="minorHAnsi"/>
          <w:color w:val="161616"/>
          <w:sz w:val="24"/>
          <w:szCs w:val="24"/>
        </w:rPr>
        <w:t>mcr.microsoft.com/dotnet/aspnet:7.0</w:t>
      </w:r>
      <w:r w:rsidRPr="00CB4B58">
        <w:rPr>
          <w:rFonts w:asciiTheme="minorHAnsi" w:hAnsiTheme="minorHAnsi" w:cstheme="minorHAnsi"/>
          <w:color w:val="161616"/>
          <w:sz w:val="24"/>
          <w:szCs w:val="24"/>
          <w:shd w:val="clear" w:color="auto" w:fill="FFFFFF"/>
        </w:rPr>
        <w:t> is the .NET 7.0 runtime. Make sure that you pull the runtime version that matches the runtime targeted by your SDK. For example, the app created in the previous section used the .NET 7.0 SDK, and the base image referred to in the </w:t>
      </w:r>
      <w:proofErr w:type="spellStart"/>
      <w:r w:rsidRPr="00CB4B58">
        <w:rPr>
          <w:rStyle w:val="Emphasis"/>
          <w:rFonts w:asciiTheme="minorHAnsi" w:eastAsiaTheme="majorEastAsia" w:hAnsiTheme="minorHAnsi" w:cstheme="minorHAnsi"/>
          <w:color w:val="161616"/>
          <w:sz w:val="24"/>
          <w:szCs w:val="24"/>
          <w:shd w:val="clear" w:color="auto" w:fill="FFFFFF"/>
        </w:rPr>
        <w:t>Dockerfile</w:t>
      </w:r>
      <w:proofErr w:type="spellEnd"/>
      <w:r w:rsidRPr="00CB4B58">
        <w:rPr>
          <w:rFonts w:asciiTheme="minorHAnsi" w:hAnsiTheme="minorHAnsi" w:cstheme="minorHAnsi"/>
          <w:color w:val="161616"/>
          <w:sz w:val="24"/>
          <w:szCs w:val="24"/>
          <w:shd w:val="clear" w:color="auto" w:fill="FFFFFF"/>
        </w:rPr>
        <w:t> is tagged with </w:t>
      </w:r>
      <w:r w:rsidRPr="00CB4B58">
        <w:rPr>
          <w:rStyle w:val="Strong"/>
          <w:rFonts w:asciiTheme="minorHAnsi" w:eastAsiaTheme="minorEastAsia" w:hAnsiTheme="minorHAnsi" w:cstheme="minorHAnsi"/>
          <w:color w:val="161616"/>
          <w:sz w:val="24"/>
          <w:szCs w:val="24"/>
          <w:shd w:val="clear" w:color="auto" w:fill="FFFFFF"/>
        </w:rPr>
        <w:t>7.0</w:t>
      </w:r>
      <w:r w:rsidRPr="00CB4B58">
        <w:rPr>
          <w:rFonts w:asciiTheme="minorHAnsi" w:hAnsiTheme="minorHAnsi" w:cstheme="minorHAnsi"/>
          <w:color w:val="161616"/>
          <w:sz w:val="24"/>
          <w:szCs w:val="24"/>
          <w:shd w:val="clear" w:color="auto" w:fill="FFFFFF"/>
        </w:rPr>
        <w:t>.</w:t>
      </w:r>
    </w:p>
    <w:p w14:paraId="1643A40D" w14:textId="77777777" w:rsidR="003213C6" w:rsidRDefault="003213C6" w:rsidP="00E404BB">
      <w:pPr>
        <w:rPr>
          <w:rFonts w:ascii="Segoe UI" w:hAnsi="Segoe UI" w:cs="Segoe UI"/>
          <w:color w:val="161616"/>
          <w:shd w:val="clear" w:color="auto" w:fill="FFFFFF"/>
        </w:rPr>
      </w:pPr>
    </w:p>
    <w:p w14:paraId="638544D6" w14:textId="77777777" w:rsidR="003213C6" w:rsidRDefault="003213C6" w:rsidP="00E404BB">
      <w:pPr>
        <w:rPr>
          <w:rFonts w:ascii="Segoe UI" w:hAnsi="Segoe UI" w:cs="Segoe UI"/>
          <w:color w:val="161616"/>
          <w:shd w:val="clear" w:color="auto" w:fill="FFFFFF"/>
        </w:rPr>
      </w:pPr>
    </w:p>
    <w:p w14:paraId="694C5BDE" w14:textId="066A065C" w:rsidR="003213C6" w:rsidRPr="00CB4B58" w:rsidRDefault="003213C6" w:rsidP="00C325FD">
      <w:pPr>
        <w:pStyle w:val="ListParagraph"/>
        <w:numPr>
          <w:ilvl w:val="0"/>
          <w:numId w:val="10"/>
        </w:numPr>
      </w:pPr>
      <w:r w:rsidRPr="00CB4B58">
        <w:rPr>
          <w:rFonts w:ascii="Segoe UI" w:hAnsi="Segoe UI" w:cs="Segoe UI"/>
          <w:b/>
          <w:bCs/>
          <w:color w:val="161616"/>
        </w:rPr>
        <w:t>Step2:</w:t>
      </w:r>
      <w:r w:rsidRPr="00CB4B58">
        <w:rPr>
          <w:rFonts w:ascii="Segoe UI" w:hAnsi="Segoe UI" w:cs="Segoe UI"/>
          <w:color w:val="161616"/>
        </w:rPr>
        <w:t xml:space="preserve"> </w:t>
      </w:r>
      <w:r w:rsidR="00CB4B58" w:rsidRPr="00CB4B58">
        <w:rPr>
          <w:rFonts w:asciiTheme="minorHAnsi" w:hAnsiTheme="minorHAnsi" w:cstheme="minorHAnsi"/>
          <w:color w:val="161616"/>
          <w:sz w:val="24"/>
          <w:szCs w:val="24"/>
          <w:shd w:val="clear" w:color="auto" w:fill="FFFFFF"/>
        </w:rPr>
        <w:t>From your terminal, run the following command:</w:t>
      </w:r>
    </w:p>
    <w:p w14:paraId="15EA4EF3" w14:textId="77777777" w:rsidR="00CB4B58" w:rsidRDefault="00CB4B58" w:rsidP="00CB4B58">
      <w:pPr>
        <w:pStyle w:val="ListParagraph"/>
        <w:shd w:val="clear" w:color="auto" w:fill="FFFFFF"/>
        <w:autoSpaceDE w:val="0"/>
        <w:autoSpaceDN w:val="0"/>
        <w:adjustRightInd w:val="0"/>
        <w:rPr>
          <w:rFonts w:ascii="Lucida Console" w:hAnsi="Lucida Console" w:cs="Lucida Console"/>
          <w:color w:val="0000FF"/>
          <w:sz w:val="18"/>
          <w:szCs w:val="18"/>
        </w:rPr>
      </w:pPr>
    </w:p>
    <w:p w14:paraId="17ED271D" w14:textId="77777777" w:rsidR="00CB4B58" w:rsidRDefault="00CB4B58" w:rsidP="00CB4B58">
      <w:pPr>
        <w:pStyle w:val="ListParagraph"/>
        <w:shd w:val="clear" w:color="auto" w:fill="FFFFFF"/>
        <w:autoSpaceDE w:val="0"/>
        <w:autoSpaceDN w:val="0"/>
        <w:adjustRightInd w:val="0"/>
        <w:rPr>
          <w:rFonts w:ascii="Lucida Console" w:hAnsi="Lucida Console" w:cs="Lucida Console"/>
          <w:color w:val="0000FF"/>
          <w:sz w:val="24"/>
          <w:szCs w:val="24"/>
        </w:rPr>
      </w:pPr>
    </w:p>
    <w:p w14:paraId="147DD03D" w14:textId="68517472" w:rsidR="00CB4B58" w:rsidRDefault="00CB4B58" w:rsidP="00CB4B58">
      <w:pPr>
        <w:pStyle w:val="ListParagraph"/>
        <w:shd w:val="clear" w:color="auto" w:fill="FFFFFF"/>
        <w:autoSpaceDE w:val="0"/>
        <w:autoSpaceDN w:val="0"/>
        <w:adjustRightInd w:val="0"/>
        <w:rPr>
          <w:rFonts w:ascii="Lucida Console" w:hAnsi="Lucida Console" w:cs="Lucida Console"/>
          <w:color w:val="8A2BE2"/>
          <w:sz w:val="24"/>
          <w:szCs w:val="24"/>
        </w:rPr>
      </w:pPr>
      <w:r w:rsidRPr="00CB4B58">
        <w:rPr>
          <w:rFonts w:ascii="Lucida Console" w:hAnsi="Lucida Console" w:cs="Lucida Console"/>
          <w:color w:val="0000FF"/>
          <w:sz w:val="24"/>
          <w:szCs w:val="24"/>
        </w:rPr>
        <w:t>docker</w:t>
      </w:r>
      <w:r w:rsidRPr="00CB4B58">
        <w:rPr>
          <w:rFonts w:ascii="Lucida Console" w:hAnsi="Lucida Console" w:cs="Lucida Console"/>
          <w:sz w:val="24"/>
          <w:szCs w:val="24"/>
        </w:rPr>
        <w:t xml:space="preserve"> </w:t>
      </w:r>
      <w:r w:rsidRPr="00CB4B58">
        <w:rPr>
          <w:rFonts w:ascii="Lucida Console" w:hAnsi="Lucida Console" w:cs="Lucida Console"/>
          <w:color w:val="8A2BE2"/>
          <w:sz w:val="24"/>
          <w:szCs w:val="24"/>
        </w:rPr>
        <w:t>build</w:t>
      </w:r>
      <w:r w:rsidRPr="00CB4B58">
        <w:rPr>
          <w:rFonts w:ascii="Lucida Console" w:hAnsi="Lucida Console" w:cs="Lucida Console"/>
          <w:sz w:val="24"/>
          <w:szCs w:val="24"/>
        </w:rPr>
        <w:t xml:space="preserve"> </w:t>
      </w:r>
      <w:r w:rsidRPr="00CB4B58">
        <w:rPr>
          <w:rFonts w:ascii="Lucida Console" w:hAnsi="Lucida Console" w:cs="Lucida Console"/>
          <w:color w:val="000080"/>
          <w:sz w:val="24"/>
          <w:szCs w:val="24"/>
        </w:rPr>
        <w:t>-t</w:t>
      </w:r>
      <w:r w:rsidRPr="00CB4B58">
        <w:rPr>
          <w:rFonts w:ascii="Lucida Console" w:hAnsi="Lucida Console" w:cs="Lucida Console"/>
          <w:sz w:val="24"/>
          <w:szCs w:val="24"/>
        </w:rPr>
        <w:t xml:space="preserve"> </w:t>
      </w:r>
      <w:r w:rsidRPr="00CB4B58">
        <w:rPr>
          <w:rFonts w:ascii="Lucida Console" w:hAnsi="Lucida Console" w:cs="Lucida Console"/>
          <w:color w:val="8A2BE2"/>
          <w:sz w:val="24"/>
          <w:szCs w:val="24"/>
        </w:rPr>
        <w:t>counter-image</w:t>
      </w:r>
      <w:r w:rsidRPr="00CB4B58">
        <w:rPr>
          <w:rFonts w:ascii="Lucida Console" w:hAnsi="Lucida Console" w:cs="Lucida Console"/>
          <w:sz w:val="24"/>
          <w:szCs w:val="24"/>
        </w:rPr>
        <w:t xml:space="preserve"> </w:t>
      </w:r>
      <w:r w:rsidRPr="00CB4B58">
        <w:rPr>
          <w:rFonts w:ascii="Lucida Console" w:hAnsi="Lucida Console" w:cs="Lucida Console"/>
          <w:color w:val="000080"/>
          <w:sz w:val="24"/>
          <w:szCs w:val="24"/>
        </w:rPr>
        <w:t>-f</w:t>
      </w:r>
      <w:r w:rsidRPr="00CB4B58">
        <w:rPr>
          <w:rFonts w:ascii="Lucida Console" w:hAnsi="Lucida Console" w:cs="Lucida Console"/>
          <w:sz w:val="24"/>
          <w:szCs w:val="24"/>
        </w:rPr>
        <w:t xml:space="preserve"> </w:t>
      </w:r>
      <w:proofErr w:type="spellStart"/>
      <w:proofErr w:type="gramStart"/>
      <w:r w:rsidRPr="00CB4B58">
        <w:rPr>
          <w:rFonts w:ascii="Lucida Console" w:hAnsi="Lucida Console" w:cs="Lucida Console"/>
          <w:color w:val="8A2BE2"/>
          <w:sz w:val="24"/>
          <w:szCs w:val="24"/>
        </w:rPr>
        <w:t>Dockerfile</w:t>
      </w:r>
      <w:proofErr w:type="spellEnd"/>
      <w:r w:rsidRPr="00CB4B58">
        <w:rPr>
          <w:rFonts w:ascii="Lucida Console" w:hAnsi="Lucida Console" w:cs="Lucida Console"/>
          <w:sz w:val="24"/>
          <w:szCs w:val="24"/>
        </w:rPr>
        <w:t xml:space="preserve"> </w:t>
      </w:r>
      <w:r w:rsidRPr="00CB4B58">
        <w:rPr>
          <w:rFonts w:ascii="Lucida Console" w:hAnsi="Lucida Console" w:cs="Lucida Console"/>
          <w:color w:val="8A2BE2"/>
          <w:sz w:val="24"/>
          <w:szCs w:val="24"/>
        </w:rPr>
        <w:t>.</w:t>
      </w:r>
      <w:proofErr w:type="gramEnd"/>
      <w:r w:rsidRPr="00CB4B58">
        <w:rPr>
          <w:rFonts w:ascii="Lucida Console" w:hAnsi="Lucida Console" w:cs="Lucida Console"/>
          <w:color w:val="8A2BE2"/>
          <w:sz w:val="24"/>
          <w:szCs w:val="24"/>
        </w:rPr>
        <w:t xml:space="preserve"> </w:t>
      </w:r>
    </w:p>
    <w:p w14:paraId="2B97055C" w14:textId="77777777" w:rsidR="00CB4B58" w:rsidRDefault="00CB4B58" w:rsidP="00CB4B58">
      <w:pPr>
        <w:pStyle w:val="ListParagraph"/>
        <w:shd w:val="clear" w:color="auto" w:fill="FFFFFF"/>
        <w:autoSpaceDE w:val="0"/>
        <w:autoSpaceDN w:val="0"/>
        <w:adjustRightInd w:val="0"/>
        <w:rPr>
          <w:rFonts w:ascii="Lucida Console" w:hAnsi="Lucida Console" w:cs="Lucida Console"/>
          <w:color w:val="8A2BE2"/>
          <w:sz w:val="24"/>
          <w:szCs w:val="24"/>
        </w:rPr>
      </w:pPr>
    </w:p>
    <w:p w14:paraId="27BF1598" w14:textId="77777777" w:rsidR="00CB4B58" w:rsidRDefault="00CB4B58" w:rsidP="00CB4B58">
      <w:pPr>
        <w:pStyle w:val="ListParagraph"/>
        <w:shd w:val="clear" w:color="auto" w:fill="FFFFFF"/>
        <w:autoSpaceDE w:val="0"/>
        <w:autoSpaceDN w:val="0"/>
        <w:adjustRightInd w:val="0"/>
        <w:rPr>
          <w:rFonts w:ascii="Lucida Console" w:hAnsi="Lucida Console" w:cs="Lucida Console"/>
          <w:color w:val="8A2BE2"/>
          <w:sz w:val="24"/>
          <w:szCs w:val="24"/>
        </w:rPr>
      </w:pPr>
    </w:p>
    <w:p w14:paraId="2EA0C279" w14:textId="77777777" w:rsidR="00CB4B58" w:rsidRDefault="00CB4B58" w:rsidP="00CB4B58">
      <w:pPr>
        <w:pStyle w:val="ListParagraph"/>
        <w:shd w:val="clear" w:color="auto" w:fill="FFFFFF"/>
        <w:autoSpaceDE w:val="0"/>
        <w:autoSpaceDN w:val="0"/>
        <w:adjustRightInd w:val="0"/>
        <w:rPr>
          <w:rFonts w:ascii="Lucida Console" w:hAnsi="Lucida Console" w:cs="Lucida Console"/>
          <w:color w:val="8A2BE2"/>
          <w:sz w:val="24"/>
          <w:szCs w:val="24"/>
        </w:rPr>
      </w:pPr>
    </w:p>
    <w:p w14:paraId="77C7CDA5" w14:textId="4BA44F7B" w:rsidR="00CB4B58" w:rsidRPr="00CB4B58" w:rsidRDefault="00CB4B58" w:rsidP="00CB4B58">
      <w:pPr>
        <w:shd w:val="clear" w:color="auto" w:fill="FFFFFF"/>
        <w:autoSpaceDE w:val="0"/>
        <w:autoSpaceDN w:val="0"/>
        <w:adjustRightInd w:val="0"/>
        <w:rPr>
          <w:rFonts w:asciiTheme="minorHAnsi" w:hAnsiTheme="minorHAnsi" w:cstheme="minorHAnsi"/>
          <w:color w:val="8A2BE2"/>
          <w:sz w:val="24"/>
          <w:szCs w:val="24"/>
        </w:rPr>
      </w:pPr>
      <w:r w:rsidRPr="00CB4B58">
        <w:rPr>
          <w:rFonts w:asciiTheme="minorHAnsi" w:hAnsiTheme="minorHAnsi" w:cstheme="minorHAnsi"/>
          <w:color w:val="161616"/>
          <w:sz w:val="24"/>
          <w:szCs w:val="24"/>
          <w:shd w:val="clear" w:color="auto" w:fill="FFFFFF"/>
        </w:rPr>
        <w:t>Docker will process each line in the </w:t>
      </w:r>
      <w:proofErr w:type="spellStart"/>
      <w:r w:rsidRPr="00CB4B58">
        <w:rPr>
          <w:rStyle w:val="Emphasis"/>
          <w:rFonts w:asciiTheme="minorHAnsi" w:eastAsiaTheme="majorEastAsia" w:hAnsiTheme="minorHAnsi" w:cstheme="minorHAnsi"/>
          <w:color w:val="161616"/>
          <w:sz w:val="24"/>
          <w:szCs w:val="24"/>
          <w:shd w:val="clear" w:color="auto" w:fill="FFFFFF"/>
        </w:rPr>
        <w:t>Dockerfile</w:t>
      </w:r>
      <w:proofErr w:type="spellEnd"/>
      <w:r w:rsidRPr="00CB4B58">
        <w:rPr>
          <w:rFonts w:asciiTheme="minorHAnsi" w:hAnsiTheme="minorHAnsi" w:cstheme="minorHAnsi"/>
          <w:color w:val="161616"/>
          <w:sz w:val="24"/>
          <w:szCs w:val="24"/>
          <w:shd w:val="clear" w:color="auto" w:fill="FFFFFF"/>
        </w:rPr>
        <w:t xml:space="preserve">. </w:t>
      </w:r>
      <w:proofErr w:type="gramStart"/>
      <w:r w:rsidRPr="00CB4B58">
        <w:rPr>
          <w:rFonts w:asciiTheme="minorHAnsi" w:hAnsiTheme="minorHAnsi" w:cstheme="minorHAnsi"/>
          <w:color w:val="161616"/>
          <w:sz w:val="24"/>
          <w:szCs w:val="24"/>
          <w:shd w:val="clear" w:color="auto" w:fill="FFFFFF"/>
        </w:rPr>
        <w:t>The </w:t>
      </w:r>
      <w:r w:rsidRPr="00CB4B58">
        <w:rPr>
          <w:rStyle w:val="HTMLCode"/>
          <w:rFonts w:asciiTheme="minorHAnsi" w:eastAsiaTheme="majorEastAsia" w:hAnsiTheme="minorHAnsi" w:cstheme="minorHAnsi"/>
          <w:color w:val="161616"/>
          <w:sz w:val="24"/>
          <w:szCs w:val="24"/>
        </w:rPr>
        <w:t>.</w:t>
      </w:r>
      <w:proofErr w:type="gramEnd"/>
      <w:r w:rsidRPr="00CB4B58">
        <w:rPr>
          <w:rFonts w:asciiTheme="minorHAnsi" w:hAnsiTheme="minorHAnsi" w:cstheme="minorHAnsi"/>
          <w:color w:val="161616"/>
          <w:sz w:val="24"/>
          <w:szCs w:val="24"/>
          <w:shd w:val="clear" w:color="auto" w:fill="FFFFFF"/>
        </w:rPr>
        <w:t> in the </w:t>
      </w:r>
      <w:r w:rsidRPr="00CB4B58">
        <w:rPr>
          <w:rStyle w:val="HTMLCode"/>
          <w:rFonts w:asciiTheme="minorHAnsi" w:eastAsiaTheme="majorEastAsia" w:hAnsiTheme="minorHAnsi" w:cstheme="minorHAnsi"/>
          <w:color w:val="161616"/>
          <w:sz w:val="24"/>
          <w:szCs w:val="24"/>
        </w:rPr>
        <w:t>docker build</w:t>
      </w:r>
      <w:r w:rsidRPr="00CB4B58">
        <w:rPr>
          <w:rFonts w:asciiTheme="minorHAnsi" w:hAnsiTheme="minorHAnsi" w:cstheme="minorHAnsi"/>
          <w:color w:val="161616"/>
          <w:sz w:val="24"/>
          <w:szCs w:val="24"/>
          <w:shd w:val="clear" w:color="auto" w:fill="FFFFFF"/>
        </w:rPr>
        <w:t> command sets the build context of the image. The </w:t>
      </w:r>
      <w:r w:rsidRPr="00CB4B58">
        <w:rPr>
          <w:rStyle w:val="HTMLCode"/>
          <w:rFonts w:asciiTheme="minorHAnsi" w:eastAsiaTheme="majorEastAsia" w:hAnsiTheme="minorHAnsi" w:cstheme="minorHAnsi"/>
          <w:b/>
          <w:bCs/>
          <w:color w:val="FF0000"/>
          <w:sz w:val="24"/>
          <w:szCs w:val="24"/>
        </w:rPr>
        <w:t>-f</w:t>
      </w:r>
      <w:r w:rsidRPr="00CB4B58">
        <w:rPr>
          <w:rFonts w:asciiTheme="minorHAnsi" w:hAnsiTheme="minorHAnsi" w:cstheme="minorHAnsi"/>
          <w:color w:val="FF0000"/>
          <w:sz w:val="24"/>
          <w:szCs w:val="24"/>
          <w:shd w:val="clear" w:color="auto" w:fill="FFFFFF"/>
        </w:rPr>
        <w:t> </w:t>
      </w:r>
      <w:r w:rsidRPr="00CB4B58">
        <w:rPr>
          <w:rFonts w:asciiTheme="minorHAnsi" w:hAnsiTheme="minorHAnsi" w:cstheme="minorHAnsi"/>
          <w:color w:val="161616"/>
          <w:sz w:val="24"/>
          <w:szCs w:val="24"/>
          <w:shd w:val="clear" w:color="auto" w:fill="FFFFFF"/>
        </w:rPr>
        <w:t xml:space="preserve">switch is the </w:t>
      </w:r>
      <w:r w:rsidRPr="00CB4B58">
        <w:rPr>
          <w:rFonts w:asciiTheme="minorHAnsi" w:hAnsiTheme="minorHAnsi" w:cstheme="minorHAnsi"/>
          <w:b/>
          <w:bCs/>
          <w:color w:val="161616"/>
          <w:sz w:val="24"/>
          <w:szCs w:val="24"/>
          <w:shd w:val="clear" w:color="auto" w:fill="FFFFFF"/>
        </w:rPr>
        <w:t>path</w:t>
      </w:r>
      <w:r w:rsidRPr="00CB4B58">
        <w:rPr>
          <w:rFonts w:asciiTheme="minorHAnsi" w:hAnsiTheme="minorHAnsi" w:cstheme="minorHAnsi"/>
          <w:color w:val="161616"/>
          <w:sz w:val="24"/>
          <w:szCs w:val="24"/>
          <w:shd w:val="clear" w:color="auto" w:fill="FFFFFF"/>
        </w:rPr>
        <w:t xml:space="preserve"> to the </w:t>
      </w:r>
      <w:proofErr w:type="spellStart"/>
      <w:r w:rsidRPr="00CB4B58">
        <w:rPr>
          <w:rStyle w:val="Emphasis"/>
          <w:rFonts w:asciiTheme="minorHAnsi" w:eastAsiaTheme="majorEastAsia" w:hAnsiTheme="minorHAnsi" w:cstheme="minorHAnsi"/>
          <w:color w:val="161616"/>
          <w:sz w:val="24"/>
          <w:szCs w:val="24"/>
          <w:shd w:val="clear" w:color="auto" w:fill="FFFFFF"/>
        </w:rPr>
        <w:t>Dockerfile</w:t>
      </w:r>
      <w:proofErr w:type="spellEnd"/>
      <w:r w:rsidRPr="00CB4B58">
        <w:rPr>
          <w:rFonts w:asciiTheme="minorHAnsi" w:hAnsiTheme="minorHAnsi" w:cstheme="minorHAnsi"/>
          <w:color w:val="161616"/>
          <w:sz w:val="24"/>
          <w:szCs w:val="24"/>
          <w:shd w:val="clear" w:color="auto" w:fill="FFFFFF"/>
        </w:rPr>
        <w:t>. This command builds the image and creates a local repository named </w:t>
      </w:r>
      <w:r w:rsidRPr="00CB4B58">
        <w:rPr>
          <w:rStyle w:val="Strong"/>
          <w:rFonts w:asciiTheme="minorHAnsi" w:eastAsiaTheme="minorEastAsia" w:hAnsiTheme="minorHAnsi" w:cstheme="minorHAnsi"/>
          <w:color w:val="161616"/>
          <w:sz w:val="24"/>
          <w:szCs w:val="24"/>
          <w:shd w:val="clear" w:color="auto" w:fill="FFFFFF"/>
        </w:rPr>
        <w:t>counter-image</w:t>
      </w:r>
      <w:r w:rsidRPr="00CB4B58">
        <w:rPr>
          <w:rFonts w:asciiTheme="minorHAnsi" w:hAnsiTheme="minorHAnsi" w:cstheme="minorHAnsi"/>
          <w:color w:val="161616"/>
          <w:sz w:val="24"/>
          <w:szCs w:val="24"/>
          <w:shd w:val="clear" w:color="auto" w:fill="FFFFFF"/>
        </w:rPr>
        <w:t> that points to that image.</w:t>
      </w:r>
    </w:p>
    <w:p w14:paraId="0A16E856" w14:textId="77777777" w:rsidR="00CB4B58" w:rsidRPr="00CB4B58" w:rsidRDefault="00CB4B58" w:rsidP="00CB4B58">
      <w:pPr>
        <w:pStyle w:val="NormalWeb"/>
        <w:shd w:val="clear" w:color="auto" w:fill="FFFFFF"/>
        <w:rPr>
          <w:rFonts w:asciiTheme="minorHAnsi" w:hAnsiTheme="minorHAnsi" w:cstheme="minorHAnsi"/>
          <w:color w:val="161616"/>
        </w:rPr>
      </w:pPr>
      <w:r w:rsidRPr="00CB4B58">
        <w:rPr>
          <w:rFonts w:asciiTheme="minorHAnsi" w:hAnsiTheme="minorHAnsi" w:cstheme="minorHAnsi"/>
          <w:color w:val="161616"/>
        </w:rPr>
        <w:t>The </w:t>
      </w:r>
      <w:r w:rsidRPr="00CB4B58">
        <w:rPr>
          <w:rStyle w:val="HTMLCode"/>
          <w:rFonts w:asciiTheme="minorHAnsi" w:eastAsiaTheme="majorEastAsia" w:hAnsiTheme="minorHAnsi" w:cstheme="minorHAnsi"/>
          <w:color w:val="161616"/>
          <w:sz w:val="24"/>
          <w:szCs w:val="24"/>
        </w:rPr>
        <w:t>COPY</w:t>
      </w:r>
      <w:r w:rsidRPr="00CB4B58">
        <w:rPr>
          <w:rFonts w:asciiTheme="minorHAnsi" w:hAnsiTheme="minorHAnsi" w:cstheme="minorHAnsi"/>
          <w:color w:val="161616"/>
        </w:rPr>
        <w:t> command tells Docker to copy the specified folder on your computer to a folder in the container. In this example, the </w:t>
      </w:r>
      <w:r w:rsidRPr="00CB4B58">
        <w:rPr>
          <w:rStyle w:val="Emphasis"/>
          <w:rFonts w:asciiTheme="minorHAnsi" w:eastAsiaTheme="minorEastAsia" w:hAnsiTheme="minorHAnsi" w:cstheme="minorHAnsi"/>
          <w:color w:val="161616"/>
        </w:rPr>
        <w:t>publish</w:t>
      </w:r>
      <w:r w:rsidRPr="00CB4B58">
        <w:rPr>
          <w:rFonts w:asciiTheme="minorHAnsi" w:hAnsiTheme="minorHAnsi" w:cstheme="minorHAnsi"/>
          <w:color w:val="161616"/>
        </w:rPr>
        <w:t> folder is copied to a folder named </w:t>
      </w:r>
      <w:r w:rsidRPr="00CB4B58">
        <w:rPr>
          <w:rStyle w:val="Emphasis"/>
          <w:rFonts w:asciiTheme="minorHAnsi" w:eastAsiaTheme="minorEastAsia" w:hAnsiTheme="minorHAnsi" w:cstheme="minorHAnsi"/>
          <w:color w:val="161616"/>
        </w:rPr>
        <w:t>App/out</w:t>
      </w:r>
      <w:r w:rsidRPr="00CB4B58">
        <w:rPr>
          <w:rFonts w:asciiTheme="minorHAnsi" w:hAnsiTheme="minorHAnsi" w:cstheme="minorHAnsi"/>
          <w:color w:val="161616"/>
        </w:rPr>
        <w:t> in the container.</w:t>
      </w:r>
    </w:p>
    <w:p w14:paraId="2BDBF0B4" w14:textId="77777777" w:rsidR="00CB4B58" w:rsidRPr="00CB4B58" w:rsidRDefault="00CB4B58" w:rsidP="00CB4B58">
      <w:pPr>
        <w:pStyle w:val="NormalWeb"/>
        <w:shd w:val="clear" w:color="auto" w:fill="FFFFFF"/>
        <w:rPr>
          <w:rFonts w:asciiTheme="minorHAnsi" w:hAnsiTheme="minorHAnsi" w:cstheme="minorHAnsi"/>
          <w:color w:val="161616"/>
        </w:rPr>
      </w:pPr>
      <w:r w:rsidRPr="00CB4B58">
        <w:rPr>
          <w:rFonts w:asciiTheme="minorHAnsi" w:hAnsiTheme="minorHAnsi" w:cstheme="minorHAnsi"/>
          <w:color w:val="161616"/>
        </w:rPr>
        <w:t>The </w:t>
      </w:r>
      <w:r w:rsidRPr="00CB4B58">
        <w:rPr>
          <w:rStyle w:val="HTMLCode"/>
          <w:rFonts w:asciiTheme="minorHAnsi" w:eastAsiaTheme="majorEastAsia" w:hAnsiTheme="minorHAnsi" w:cstheme="minorHAnsi"/>
          <w:color w:val="161616"/>
          <w:sz w:val="24"/>
          <w:szCs w:val="24"/>
        </w:rPr>
        <w:t>WORKDIR</w:t>
      </w:r>
      <w:r w:rsidRPr="00CB4B58">
        <w:rPr>
          <w:rFonts w:asciiTheme="minorHAnsi" w:hAnsiTheme="minorHAnsi" w:cstheme="minorHAnsi"/>
          <w:color w:val="161616"/>
        </w:rPr>
        <w:t> command changes the </w:t>
      </w:r>
      <w:r w:rsidRPr="00CB4B58">
        <w:rPr>
          <w:rStyle w:val="Strong"/>
          <w:rFonts w:asciiTheme="minorHAnsi" w:eastAsiaTheme="minorEastAsia" w:hAnsiTheme="minorHAnsi" w:cstheme="minorHAnsi"/>
          <w:color w:val="161616"/>
        </w:rPr>
        <w:t>current directory</w:t>
      </w:r>
      <w:r w:rsidRPr="00CB4B58">
        <w:rPr>
          <w:rFonts w:asciiTheme="minorHAnsi" w:hAnsiTheme="minorHAnsi" w:cstheme="minorHAnsi"/>
          <w:color w:val="161616"/>
        </w:rPr>
        <w:t> inside of the container to </w:t>
      </w:r>
      <w:r w:rsidRPr="00CB4B58">
        <w:rPr>
          <w:rStyle w:val="Emphasis"/>
          <w:rFonts w:asciiTheme="minorHAnsi" w:eastAsiaTheme="minorEastAsia" w:hAnsiTheme="minorHAnsi" w:cstheme="minorHAnsi"/>
          <w:color w:val="161616"/>
        </w:rPr>
        <w:t>App</w:t>
      </w:r>
      <w:r w:rsidRPr="00CB4B58">
        <w:rPr>
          <w:rFonts w:asciiTheme="minorHAnsi" w:hAnsiTheme="minorHAnsi" w:cstheme="minorHAnsi"/>
          <w:color w:val="161616"/>
        </w:rPr>
        <w:t>.</w:t>
      </w:r>
    </w:p>
    <w:p w14:paraId="2FADEB7B" w14:textId="77777777" w:rsidR="00CB4B58" w:rsidRPr="00CB4B58" w:rsidRDefault="00CB4B58" w:rsidP="00CB4B58">
      <w:pPr>
        <w:pStyle w:val="NormalWeb"/>
        <w:shd w:val="clear" w:color="auto" w:fill="FFFFFF"/>
        <w:rPr>
          <w:rFonts w:asciiTheme="minorHAnsi" w:hAnsiTheme="minorHAnsi" w:cstheme="minorHAnsi"/>
          <w:color w:val="161616"/>
        </w:rPr>
      </w:pPr>
      <w:r w:rsidRPr="00CB4B58">
        <w:rPr>
          <w:rFonts w:asciiTheme="minorHAnsi" w:hAnsiTheme="minorHAnsi" w:cstheme="minorHAnsi"/>
          <w:color w:val="161616"/>
        </w:rPr>
        <w:t>The next command, </w:t>
      </w:r>
      <w:r w:rsidRPr="00CB4B58">
        <w:rPr>
          <w:rStyle w:val="HTMLCode"/>
          <w:rFonts w:asciiTheme="minorHAnsi" w:eastAsiaTheme="majorEastAsia" w:hAnsiTheme="minorHAnsi" w:cstheme="minorHAnsi"/>
          <w:color w:val="161616"/>
          <w:sz w:val="24"/>
          <w:szCs w:val="24"/>
        </w:rPr>
        <w:t>ENTRYPOINT</w:t>
      </w:r>
      <w:r w:rsidRPr="00CB4B58">
        <w:rPr>
          <w:rFonts w:asciiTheme="minorHAnsi" w:hAnsiTheme="minorHAnsi" w:cstheme="minorHAnsi"/>
          <w:color w:val="161616"/>
        </w:rPr>
        <w:t>, tells Docker to configure the container to run as an executable. When the container starts, the </w:t>
      </w:r>
      <w:r w:rsidRPr="00CB4B58">
        <w:rPr>
          <w:rStyle w:val="HTMLCode"/>
          <w:rFonts w:asciiTheme="minorHAnsi" w:eastAsiaTheme="majorEastAsia" w:hAnsiTheme="minorHAnsi" w:cstheme="minorHAnsi"/>
          <w:color w:val="161616"/>
          <w:sz w:val="24"/>
          <w:szCs w:val="24"/>
        </w:rPr>
        <w:t>ENTRYPOINT</w:t>
      </w:r>
      <w:r w:rsidRPr="00CB4B58">
        <w:rPr>
          <w:rFonts w:asciiTheme="minorHAnsi" w:hAnsiTheme="minorHAnsi" w:cstheme="minorHAnsi"/>
          <w:color w:val="161616"/>
        </w:rPr>
        <w:t> command runs. When this command ends, the container will automatically stop.</w:t>
      </w:r>
    </w:p>
    <w:p w14:paraId="5A9067A4" w14:textId="77777777" w:rsidR="00CB4B58" w:rsidRPr="00CB4B58" w:rsidRDefault="00CB4B58" w:rsidP="00CB4B58">
      <w:pPr>
        <w:pStyle w:val="ListParagraph"/>
        <w:shd w:val="clear" w:color="auto" w:fill="FFFFFF"/>
        <w:autoSpaceDE w:val="0"/>
        <w:autoSpaceDN w:val="0"/>
        <w:adjustRightInd w:val="0"/>
        <w:rPr>
          <w:rFonts w:ascii="Lucida Console" w:hAnsi="Lucida Console" w:cs="Lucida Console"/>
          <w:color w:val="8A2BE2"/>
          <w:sz w:val="24"/>
          <w:szCs w:val="24"/>
        </w:rPr>
      </w:pPr>
    </w:p>
    <w:p w14:paraId="01080D85" w14:textId="77777777" w:rsidR="00CB4B58" w:rsidRDefault="00CB4B58" w:rsidP="00CB4B58"/>
    <w:p w14:paraId="756EF6D1" w14:textId="77777777" w:rsidR="00E404BB" w:rsidRDefault="00E404BB" w:rsidP="00E404BB">
      <w:pPr>
        <w:rPr>
          <w:noProof/>
        </w:rPr>
      </w:pPr>
      <w:r w:rsidRPr="00F70FF4">
        <w:rPr>
          <w:noProof/>
        </w:rPr>
        <w:lastRenderedPageBreak/>
        <w:drawing>
          <wp:inline distT="0" distB="0" distL="0" distR="0" wp14:anchorId="77032AC4" wp14:editId="17B03512">
            <wp:extent cx="5731510" cy="2363822"/>
            <wp:effectExtent l="0" t="0" r="2540" b="0"/>
            <wp:docPr id="95423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34562" name=""/>
                    <pic:cNvPicPr/>
                  </pic:nvPicPr>
                  <pic:blipFill>
                    <a:blip r:embed="rId39"/>
                    <a:stretch>
                      <a:fillRect/>
                    </a:stretch>
                  </pic:blipFill>
                  <pic:spPr>
                    <a:xfrm>
                      <a:off x="0" y="0"/>
                      <a:ext cx="5737570" cy="2366321"/>
                    </a:xfrm>
                    <a:prstGeom prst="rect">
                      <a:avLst/>
                    </a:prstGeom>
                  </pic:spPr>
                </pic:pic>
              </a:graphicData>
            </a:graphic>
          </wp:inline>
        </w:drawing>
      </w:r>
      <w:r w:rsidRPr="00B46FAF">
        <w:rPr>
          <w:noProof/>
        </w:rPr>
        <w:t xml:space="preserve"> </w:t>
      </w:r>
      <w:r w:rsidRPr="00B46FAF">
        <w:rPr>
          <w:noProof/>
        </w:rPr>
        <w:drawing>
          <wp:inline distT="0" distB="0" distL="0" distR="0" wp14:anchorId="61F35AB3" wp14:editId="4FEB5F17">
            <wp:extent cx="5692633" cy="6873836"/>
            <wp:effectExtent l="0" t="0" r="3810" b="3810"/>
            <wp:docPr id="91067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75182" name=""/>
                    <pic:cNvPicPr/>
                  </pic:nvPicPr>
                  <pic:blipFill>
                    <a:blip r:embed="rId40"/>
                    <a:stretch>
                      <a:fillRect/>
                    </a:stretch>
                  </pic:blipFill>
                  <pic:spPr>
                    <a:xfrm>
                      <a:off x="0" y="0"/>
                      <a:ext cx="5692633" cy="6873836"/>
                    </a:xfrm>
                    <a:prstGeom prst="rect">
                      <a:avLst/>
                    </a:prstGeom>
                  </pic:spPr>
                </pic:pic>
              </a:graphicData>
            </a:graphic>
          </wp:inline>
        </w:drawing>
      </w:r>
    </w:p>
    <w:p w14:paraId="3CFF935B" w14:textId="77777777" w:rsidR="00E404BB" w:rsidRDefault="00E404BB" w:rsidP="00E404BB">
      <w:pPr>
        <w:rPr>
          <w:noProof/>
        </w:rPr>
      </w:pPr>
    </w:p>
    <w:p w14:paraId="2D9ADFCD" w14:textId="77777777" w:rsidR="00CB4B58" w:rsidRDefault="00CB4B58" w:rsidP="00E404BB">
      <w:pPr>
        <w:rPr>
          <w:noProof/>
        </w:rPr>
      </w:pPr>
    </w:p>
    <w:p w14:paraId="7490755E" w14:textId="77777777" w:rsidR="00CB4B58" w:rsidRDefault="00CB4B58" w:rsidP="00E404BB">
      <w:pPr>
        <w:rPr>
          <w:noProof/>
        </w:rPr>
      </w:pPr>
    </w:p>
    <w:p w14:paraId="461A5460" w14:textId="635DEE54" w:rsidR="00CB4B58" w:rsidRPr="00CB4B58" w:rsidRDefault="00CB4B58" w:rsidP="00CB4B58">
      <w:pPr>
        <w:pStyle w:val="ListParagraph"/>
        <w:numPr>
          <w:ilvl w:val="0"/>
          <w:numId w:val="10"/>
        </w:numPr>
      </w:pPr>
      <w:r w:rsidRPr="00CB4B58">
        <w:rPr>
          <w:rFonts w:ascii="Segoe UI" w:hAnsi="Segoe UI" w:cs="Segoe UI"/>
          <w:b/>
          <w:bCs/>
          <w:color w:val="161616"/>
        </w:rPr>
        <w:lastRenderedPageBreak/>
        <w:t>Step</w:t>
      </w:r>
      <w:r>
        <w:rPr>
          <w:rFonts w:ascii="Segoe UI" w:hAnsi="Segoe UI" w:cs="Segoe UI"/>
          <w:b/>
          <w:bCs/>
          <w:color w:val="161616"/>
        </w:rPr>
        <w:t>3</w:t>
      </w:r>
      <w:r w:rsidRPr="00CB4B58">
        <w:rPr>
          <w:rFonts w:ascii="Segoe UI" w:hAnsi="Segoe UI" w:cs="Segoe UI"/>
          <w:b/>
          <w:bCs/>
          <w:color w:val="161616"/>
        </w:rPr>
        <w:t>:</w:t>
      </w:r>
      <w:r w:rsidRPr="00CB4B58">
        <w:rPr>
          <w:rFonts w:ascii="Segoe UI" w:hAnsi="Segoe UI" w:cs="Segoe UI"/>
          <w:color w:val="161616"/>
        </w:rPr>
        <w:t xml:space="preserve"> </w:t>
      </w:r>
      <w:r>
        <w:rPr>
          <w:rFonts w:ascii="Segoe UI" w:hAnsi="Segoe UI" w:cs="Segoe UI"/>
          <w:color w:val="161616"/>
          <w:shd w:val="clear" w:color="auto" w:fill="FFFFFF"/>
        </w:rPr>
        <w:t>After this command finishes, run </w:t>
      </w:r>
      <w:r>
        <w:rPr>
          <w:rStyle w:val="HTMLCode"/>
          <w:rFonts w:ascii="Consolas" w:eastAsiaTheme="majorEastAsia" w:hAnsi="Consolas"/>
          <w:color w:val="161616"/>
        </w:rPr>
        <w:t>docker images</w:t>
      </w:r>
      <w:r>
        <w:rPr>
          <w:rFonts w:ascii="Segoe UI" w:hAnsi="Segoe UI" w:cs="Segoe UI"/>
          <w:color w:val="161616"/>
          <w:shd w:val="clear" w:color="auto" w:fill="FFFFFF"/>
        </w:rPr>
        <w:t> to see a list of images installed:</w:t>
      </w:r>
    </w:p>
    <w:p w14:paraId="70F78E43" w14:textId="77777777" w:rsidR="00CB4B58" w:rsidRPr="00CB4B58" w:rsidRDefault="00CB4B58" w:rsidP="00CB4B58">
      <w:pPr>
        <w:pStyle w:val="ListParagraph"/>
      </w:pPr>
    </w:p>
    <w:p w14:paraId="5A82A6BF" w14:textId="77777777" w:rsidR="00CB4B58" w:rsidRPr="00CB4B58" w:rsidRDefault="00CB4B58" w:rsidP="00CB4B58">
      <w:pPr>
        <w:shd w:val="clear" w:color="auto" w:fill="FFFFFF"/>
        <w:autoSpaceDE w:val="0"/>
        <w:autoSpaceDN w:val="0"/>
        <w:adjustRightInd w:val="0"/>
        <w:rPr>
          <w:rFonts w:ascii="Lucida Console" w:hAnsi="Lucida Console" w:cs="Lucida Console"/>
          <w:color w:val="8A2BE2"/>
          <w:sz w:val="22"/>
          <w:szCs w:val="22"/>
        </w:rPr>
      </w:pPr>
      <w:r w:rsidRPr="00CB4B58">
        <w:rPr>
          <w:rFonts w:ascii="Lucida Console" w:hAnsi="Lucida Console" w:cs="Lucida Console"/>
          <w:color w:val="0000FF"/>
          <w:sz w:val="22"/>
          <w:szCs w:val="22"/>
        </w:rPr>
        <w:t>docker</w:t>
      </w:r>
      <w:r w:rsidRPr="00CB4B58">
        <w:rPr>
          <w:rFonts w:ascii="Lucida Console" w:hAnsi="Lucida Console" w:cs="Lucida Console"/>
          <w:sz w:val="22"/>
          <w:szCs w:val="22"/>
        </w:rPr>
        <w:t xml:space="preserve"> </w:t>
      </w:r>
      <w:r w:rsidRPr="00CB4B58">
        <w:rPr>
          <w:rFonts w:ascii="Lucida Console" w:hAnsi="Lucida Console" w:cs="Lucida Console"/>
          <w:color w:val="8A2BE2"/>
          <w:sz w:val="22"/>
          <w:szCs w:val="22"/>
        </w:rPr>
        <w:t xml:space="preserve">images </w:t>
      </w:r>
    </w:p>
    <w:p w14:paraId="6BAF7B4E" w14:textId="77777777" w:rsidR="00CB4B58" w:rsidRDefault="00CB4B58" w:rsidP="00E404BB">
      <w:pPr>
        <w:rPr>
          <w:noProof/>
        </w:rPr>
      </w:pPr>
    </w:p>
    <w:p w14:paraId="33C4E566" w14:textId="77777777" w:rsidR="00E404BB" w:rsidRDefault="00E404BB" w:rsidP="00E404BB">
      <w:r w:rsidRPr="00B46FAF">
        <w:rPr>
          <w:noProof/>
        </w:rPr>
        <w:drawing>
          <wp:inline distT="0" distB="0" distL="0" distR="0" wp14:anchorId="13ABDBEF" wp14:editId="43212CDA">
            <wp:extent cx="5731510" cy="1345565"/>
            <wp:effectExtent l="0" t="0" r="2540" b="6985"/>
            <wp:docPr id="886284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84017" name=""/>
                    <pic:cNvPicPr/>
                  </pic:nvPicPr>
                  <pic:blipFill>
                    <a:blip r:embed="rId41"/>
                    <a:stretch>
                      <a:fillRect/>
                    </a:stretch>
                  </pic:blipFill>
                  <pic:spPr>
                    <a:xfrm>
                      <a:off x="0" y="0"/>
                      <a:ext cx="5731510" cy="1345565"/>
                    </a:xfrm>
                    <a:prstGeom prst="rect">
                      <a:avLst/>
                    </a:prstGeom>
                  </pic:spPr>
                </pic:pic>
              </a:graphicData>
            </a:graphic>
          </wp:inline>
        </w:drawing>
      </w:r>
    </w:p>
    <w:p w14:paraId="23A13DA4" w14:textId="77777777" w:rsidR="00E404BB" w:rsidRDefault="00E404BB" w:rsidP="00E404BB"/>
    <w:p w14:paraId="421D551D" w14:textId="77777777" w:rsidR="00CB4B58" w:rsidRDefault="00CB4B58" w:rsidP="00E404BB"/>
    <w:p w14:paraId="168BD102" w14:textId="77777777" w:rsidR="00CB4B58" w:rsidRPr="00CB4B58" w:rsidRDefault="00CB4B58" w:rsidP="00CB4B58">
      <w:pPr>
        <w:pStyle w:val="Heading1"/>
        <w:rPr>
          <w:rFonts w:asciiTheme="minorHAnsi" w:eastAsia="Arial" w:hAnsiTheme="minorHAnsi" w:cstheme="minorHAnsi"/>
          <w:color w:val="E36C0A" w:themeColor="accent6" w:themeShade="BF"/>
        </w:rPr>
      </w:pPr>
      <w:bookmarkStart w:id="5" w:name="_Toc155374971"/>
      <w:r w:rsidRPr="00CB4B58">
        <w:rPr>
          <w:rFonts w:asciiTheme="minorHAnsi" w:eastAsia="Arial" w:hAnsiTheme="minorHAnsi" w:cstheme="minorHAnsi"/>
          <w:color w:val="E36C0A" w:themeColor="accent6" w:themeShade="BF"/>
        </w:rPr>
        <w:t>Create a container</w:t>
      </w:r>
      <w:bookmarkEnd w:id="5"/>
    </w:p>
    <w:p w14:paraId="30982D7E" w14:textId="77777777" w:rsidR="00CB4B58" w:rsidRDefault="00CB4B58" w:rsidP="00E404BB"/>
    <w:p w14:paraId="7BC69045" w14:textId="4D10D0E1" w:rsidR="00E404BB" w:rsidRDefault="00CB4B58" w:rsidP="00E404BB">
      <w:pPr>
        <w:rPr>
          <w:rFonts w:ascii="Segoe UI" w:hAnsi="Segoe UI" w:cs="Segoe UI"/>
          <w:color w:val="161616"/>
          <w:shd w:val="clear" w:color="auto" w:fill="FFFFFF"/>
        </w:rPr>
      </w:pPr>
      <w:r>
        <w:rPr>
          <w:rFonts w:ascii="Segoe UI" w:hAnsi="Segoe UI" w:cs="Segoe UI"/>
          <w:color w:val="161616"/>
          <w:shd w:val="clear" w:color="auto" w:fill="FFFFFF"/>
        </w:rPr>
        <w:t>Now that you have an image that contains your app, you can create a container. You can create a container in two ways. First, create a new container that is stopped.</w:t>
      </w:r>
    </w:p>
    <w:p w14:paraId="35DECB4F" w14:textId="77777777" w:rsidR="00CB4B58" w:rsidRDefault="00CB4B58" w:rsidP="00E404BB">
      <w:pPr>
        <w:rPr>
          <w:rFonts w:ascii="Segoe UI" w:hAnsi="Segoe UI" w:cs="Segoe UI"/>
          <w:color w:val="161616"/>
          <w:shd w:val="clear" w:color="auto" w:fill="FFFFFF"/>
        </w:rPr>
      </w:pPr>
    </w:p>
    <w:p w14:paraId="77BE651C" w14:textId="77777777" w:rsidR="00CB4B58" w:rsidRDefault="00CB4B58" w:rsidP="00CB4B58">
      <w:pPr>
        <w:pStyle w:val="Heading3"/>
        <w:shd w:val="clear" w:color="auto" w:fill="FFFFFF"/>
        <w:spacing w:before="450" w:after="270"/>
        <w:rPr>
          <w:rFonts w:ascii="Segoe UI" w:hAnsi="Segoe UI" w:cs="Segoe UI"/>
          <w:color w:val="161616"/>
        </w:rPr>
      </w:pPr>
      <w:bookmarkStart w:id="6" w:name="_Toc155374972"/>
      <w:r>
        <w:rPr>
          <w:rFonts w:ascii="Segoe UI" w:hAnsi="Segoe UI" w:cs="Segoe UI"/>
          <w:color w:val="161616"/>
        </w:rPr>
        <w:t>Single run</w:t>
      </w:r>
      <w:bookmarkEnd w:id="6"/>
    </w:p>
    <w:p w14:paraId="5E39E6D2" w14:textId="77777777" w:rsidR="00CB4B58" w:rsidRDefault="00CB4B58" w:rsidP="00CB4B58">
      <w:pPr>
        <w:pStyle w:val="NormalWeb"/>
        <w:shd w:val="clear" w:color="auto" w:fill="FFFFFF"/>
        <w:rPr>
          <w:rFonts w:ascii="Segoe UI" w:hAnsi="Segoe UI" w:cs="Segoe UI"/>
          <w:color w:val="161616"/>
        </w:rPr>
      </w:pPr>
      <w:r>
        <w:rPr>
          <w:rFonts w:ascii="Segoe UI" w:hAnsi="Segoe UI" w:cs="Segoe UI"/>
          <w:color w:val="161616"/>
        </w:rPr>
        <w:t>Docker provides the </w:t>
      </w:r>
      <w:r w:rsidRPr="00CB4B58">
        <w:rPr>
          <w:rStyle w:val="HTMLCode"/>
          <w:rFonts w:ascii="Consolas" w:eastAsiaTheme="minorEastAsia" w:hAnsi="Consolas"/>
          <w:b/>
          <w:bCs/>
          <w:color w:val="FF0000"/>
        </w:rPr>
        <w:t>docker run</w:t>
      </w:r>
      <w:r w:rsidRPr="00CB4B58">
        <w:rPr>
          <w:rFonts w:ascii="Segoe UI" w:hAnsi="Segoe UI" w:cs="Segoe UI"/>
          <w:color w:val="FF0000"/>
        </w:rPr>
        <w:t> </w:t>
      </w:r>
      <w:r>
        <w:rPr>
          <w:rFonts w:ascii="Segoe UI" w:hAnsi="Segoe UI" w:cs="Segoe UI"/>
          <w:color w:val="161616"/>
        </w:rPr>
        <w:t>command to create and run the container as a single command. This command eliminates the need to run </w:t>
      </w:r>
      <w:r w:rsidRPr="00CB4B58">
        <w:rPr>
          <w:rStyle w:val="HTMLCode"/>
          <w:rFonts w:ascii="Consolas" w:eastAsiaTheme="minorEastAsia" w:hAnsi="Consolas"/>
          <w:b/>
          <w:bCs/>
          <w:color w:val="161616"/>
        </w:rPr>
        <w:t>docker create</w:t>
      </w:r>
      <w:r>
        <w:rPr>
          <w:rFonts w:ascii="Segoe UI" w:hAnsi="Segoe UI" w:cs="Segoe UI"/>
          <w:color w:val="161616"/>
        </w:rPr>
        <w:t> and then </w:t>
      </w:r>
      <w:r w:rsidRPr="00CB4B58">
        <w:rPr>
          <w:rStyle w:val="HTMLCode"/>
          <w:rFonts w:ascii="Consolas" w:eastAsiaTheme="minorEastAsia" w:hAnsi="Consolas"/>
          <w:b/>
          <w:bCs/>
          <w:color w:val="161616"/>
        </w:rPr>
        <w:t>docker start</w:t>
      </w:r>
      <w:r>
        <w:rPr>
          <w:rFonts w:ascii="Segoe UI" w:hAnsi="Segoe UI" w:cs="Segoe UI"/>
          <w:color w:val="161616"/>
        </w:rPr>
        <w:t>. You can also set this command to automatically delete the container when the container stops. For example, use </w:t>
      </w:r>
      <w:r>
        <w:rPr>
          <w:rStyle w:val="HTMLCode"/>
          <w:rFonts w:ascii="Consolas" w:eastAsiaTheme="minorEastAsia" w:hAnsi="Consolas"/>
          <w:color w:val="161616"/>
        </w:rPr>
        <w:t xml:space="preserve">docker run </w:t>
      </w:r>
      <w:r w:rsidRPr="00CB4B58">
        <w:rPr>
          <w:rStyle w:val="HTMLCode"/>
          <w:rFonts w:ascii="Consolas" w:eastAsiaTheme="minorEastAsia" w:hAnsi="Consolas"/>
          <w:b/>
          <w:bCs/>
          <w:color w:val="FF0000"/>
        </w:rPr>
        <w:t>-it --rm</w:t>
      </w:r>
      <w:r>
        <w:rPr>
          <w:rFonts w:ascii="Segoe UI" w:hAnsi="Segoe UI" w:cs="Segoe UI"/>
          <w:color w:val="161616"/>
        </w:rPr>
        <w:t> to do two things, first, automatically use the current terminal to connect to the container, and then when the container finishes, remove it:</w:t>
      </w:r>
    </w:p>
    <w:p w14:paraId="190C2CA3" w14:textId="3282379C" w:rsidR="00CB4B58" w:rsidRPr="00CB4B58" w:rsidRDefault="00CB4B58" w:rsidP="00CB4B58">
      <w:pPr>
        <w:shd w:val="clear" w:color="auto" w:fill="FFFFFF"/>
        <w:autoSpaceDE w:val="0"/>
        <w:autoSpaceDN w:val="0"/>
        <w:adjustRightInd w:val="0"/>
        <w:rPr>
          <w:rFonts w:ascii="Lucida Console" w:hAnsi="Lucida Console" w:cs="Lucida Console"/>
          <w:color w:val="8A2BE2"/>
          <w:sz w:val="18"/>
          <w:szCs w:val="18"/>
        </w:rPr>
      </w:pPr>
      <w:r w:rsidRPr="00CB4B58">
        <w:rPr>
          <w:rFonts w:ascii="Lucida Console" w:hAnsi="Lucida Console" w:cs="Lucida Console"/>
          <w:color w:val="0000FF"/>
          <w:sz w:val="24"/>
          <w:szCs w:val="24"/>
        </w:rPr>
        <w:t>docker</w:t>
      </w:r>
      <w:r w:rsidRPr="00CB4B58">
        <w:rPr>
          <w:rFonts w:ascii="Lucida Console" w:hAnsi="Lucida Console" w:cs="Lucida Console"/>
          <w:sz w:val="24"/>
          <w:szCs w:val="24"/>
        </w:rPr>
        <w:t xml:space="preserve"> </w:t>
      </w:r>
      <w:r w:rsidRPr="00CB4B58">
        <w:rPr>
          <w:rFonts w:ascii="Lucida Console" w:hAnsi="Lucida Console" w:cs="Lucida Console"/>
          <w:color w:val="8A2BE2"/>
          <w:sz w:val="24"/>
          <w:szCs w:val="24"/>
        </w:rPr>
        <w:t>run</w:t>
      </w:r>
      <w:r w:rsidRPr="00CB4B58">
        <w:rPr>
          <w:rFonts w:ascii="Lucida Console" w:hAnsi="Lucida Console" w:cs="Lucida Console"/>
          <w:sz w:val="24"/>
          <w:szCs w:val="24"/>
        </w:rPr>
        <w:t xml:space="preserve"> </w:t>
      </w:r>
      <w:r w:rsidRPr="00CB4B58">
        <w:rPr>
          <w:rFonts w:ascii="Lucida Console" w:hAnsi="Lucida Console" w:cs="Lucida Console"/>
          <w:color w:val="000080"/>
          <w:sz w:val="24"/>
          <w:szCs w:val="24"/>
        </w:rPr>
        <w:t>-it</w:t>
      </w:r>
      <w:r w:rsidRPr="00CB4B58">
        <w:rPr>
          <w:rFonts w:ascii="Lucida Console" w:hAnsi="Lucida Console" w:cs="Lucida Console"/>
          <w:sz w:val="24"/>
          <w:szCs w:val="24"/>
        </w:rPr>
        <w:t xml:space="preserve"> </w:t>
      </w:r>
      <w:r w:rsidRPr="00CB4B58">
        <w:rPr>
          <w:rFonts w:ascii="Lucida Console" w:hAnsi="Lucida Console" w:cs="Lucida Console"/>
          <w:color w:val="8A2BE2"/>
          <w:sz w:val="24"/>
          <w:szCs w:val="24"/>
        </w:rPr>
        <w:t>--rm</w:t>
      </w:r>
      <w:r w:rsidRPr="00CB4B58">
        <w:rPr>
          <w:rFonts w:ascii="Lucida Console" w:hAnsi="Lucida Console" w:cs="Lucida Console"/>
          <w:sz w:val="24"/>
          <w:szCs w:val="24"/>
        </w:rPr>
        <w:t xml:space="preserve"> </w:t>
      </w:r>
      <w:r w:rsidRPr="00CB4B58">
        <w:rPr>
          <w:rFonts w:ascii="Lucida Console" w:hAnsi="Lucida Console" w:cs="Lucida Console"/>
          <w:color w:val="8A2BE2"/>
          <w:sz w:val="24"/>
          <w:szCs w:val="24"/>
        </w:rPr>
        <w:t xml:space="preserve">counter-image </w:t>
      </w:r>
    </w:p>
    <w:p w14:paraId="5A33D0BC" w14:textId="77777777" w:rsidR="00CB4B58" w:rsidRDefault="00CB4B58" w:rsidP="00E404BB">
      <w:pPr>
        <w:rPr>
          <w:rFonts w:ascii="Segoe UI" w:hAnsi="Segoe UI" w:cs="Segoe UI"/>
          <w:color w:val="161616"/>
          <w:shd w:val="clear" w:color="auto" w:fill="FFFFFF"/>
        </w:rPr>
      </w:pPr>
    </w:p>
    <w:p w14:paraId="10643986" w14:textId="77777777" w:rsidR="00CB4B58" w:rsidRDefault="00CB4B58" w:rsidP="00E404BB"/>
    <w:p w14:paraId="0B99A327" w14:textId="77777777" w:rsidR="00E404BB" w:rsidRDefault="00E404BB" w:rsidP="00E404BB">
      <w:r w:rsidRPr="00B46FAF">
        <w:rPr>
          <w:noProof/>
        </w:rPr>
        <w:drawing>
          <wp:inline distT="0" distB="0" distL="0" distR="0" wp14:anchorId="6AC2768B" wp14:editId="414A9A0C">
            <wp:extent cx="3787468" cy="1272650"/>
            <wp:effectExtent l="0" t="0" r="3810" b="3810"/>
            <wp:docPr id="6075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4688" name=""/>
                    <pic:cNvPicPr/>
                  </pic:nvPicPr>
                  <pic:blipFill>
                    <a:blip r:embed="rId42"/>
                    <a:stretch>
                      <a:fillRect/>
                    </a:stretch>
                  </pic:blipFill>
                  <pic:spPr>
                    <a:xfrm>
                      <a:off x="0" y="0"/>
                      <a:ext cx="3787468" cy="1272650"/>
                    </a:xfrm>
                    <a:prstGeom prst="rect">
                      <a:avLst/>
                    </a:prstGeom>
                  </pic:spPr>
                </pic:pic>
              </a:graphicData>
            </a:graphic>
          </wp:inline>
        </w:drawing>
      </w:r>
    </w:p>
    <w:p w14:paraId="2014BADA" w14:textId="77777777" w:rsidR="00E404BB" w:rsidRDefault="00E404BB" w:rsidP="00E404BB"/>
    <w:p w14:paraId="56511310" w14:textId="5AAB629A" w:rsidR="00E404BB" w:rsidRPr="00CB4B58" w:rsidRDefault="00CB4B58" w:rsidP="00E404BB">
      <w:pPr>
        <w:rPr>
          <w:rFonts w:asciiTheme="minorHAnsi" w:hAnsiTheme="minorHAnsi" w:cstheme="minorHAnsi"/>
          <w:color w:val="161616"/>
          <w:sz w:val="24"/>
          <w:szCs w:val="24"/>
          <w:shd w:val="clear" w:color="auto" w:fill="FFFFFF"/>
        </w:rPr>
      </w:pPr>
      <w:r w:rsidRPr="00CB4B58">
        <w:rPr>
          <w:rFonts w:asciiTheme="minorHAnsi" w:hAnsiTheme="minorHAnsi" w:cstheme="minorHAnsi"/>
          <w:color w:val="161616"/>
          <w:sz w:val="24"/>
          <w:szCs w:val="24"/>
          <w:shd w:val="clear" w:color="auto" w:fill="FFFFFF"/>
        </w:rPr>
        <w:t>The container also passes parameters into the execution of the .NET app. To instruct the .NET app to count only to three, pass in 3.</w:t>
      </w:r>
    </w:p>
    <w:p w14:paraId="52F6DF33" w14:textId="77777777" w:rsidR="00CB4B58" w:rsidRDefault="00CB4B58" w:rsidP="00E404BB"/>
    <w:p w14:paraId="7F552CCB" w14:textId="77777777" w:rsidR="00E404BB" w:rsidRDefault="00E404BB" w:rsidP="00E404BB">
      <w:r w:rsidRPr="00B46FAF">
        <w:rPr>
          <w:noProof/>
        </w:rPr>
        <w:drawing>
          <wp:inline distT="0" distB="0" distL="0" distR="0" wp14:anchorId="6604993F" wp14:editId="5977EC63">
            <wp:extent cx="4092295" cy="998307"/>
            <wp:effectExtent l="0" t="0" r="3810" b="0"/>
            <wp:docPr id="47782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24473" name=""/>
                    <pic:cNvPicPr/>
                  </pic:nvPicPr>
                  <pic:blipFill>
                    <a:blip r:embed="rId43"/>
                    <a:stretch>
                      <a:fillRect/>
                    </a:stretch>
                  </pic:blipFill>
                  <pic:spPr>
                    <a:xfrm>
                      <a:off x="0" y="0"/>
                      <a:ext cx="4092295" cy="998307"/>
                    </a:xfrm>
                    <a:prstGeom prst="rect">
                      <a:avLst/>
                    </a:prstGeom>
                  </pic:spPr>
                </pic:pic>
              </a:graphicData>
            </a:graphic>
          </wp:inline>
        </w:drawing>
      </w:r>
    </w:p>
    <w:p w14:paraId="01A45BBD" w14:textId="77777777" w:rsidR="00E404BB" w:rsidRDefault="00E404BB" w:rsidP="00E404BB"/>
    <w:p w14:paraId="7E3D26B7" w14:textId="7813DE75" w:rsidR="00DA3A6A" w:rsidRPr="00DA3A6A" w:rsidRDefault="00DA3A6A" w:rsidP="00DA3A6A">
      <w:pPr>
        <w:pStyle w:val="Heading2"/>
      </w:pPr>
      <w:bookmarkStart w:id="7" w:name="_Toc155374973"/>
      <w:r w:rsidRPr="00DA3A6A">
        <w:lastRenderedPageBreak/>
        <w:t xml:space="preserve">Create a </w:t>
      </w:r>
      <w:r>
        <w:t xml:space="preserve">Stopped </w:t>
      </w:r>
      <w:r w:rsidRPr="00DA3A6A">
        <w:t>container</w:t>
      </w:r>
      <w:bookmarkEnd w:id="7"/>
    </w:p>
    <w:p w14:paraId="12BD9E31" w14:textId="6A77437A" w:rsidR="00DA3A6A" w:rsidRDefault="00DA3A6A" w:rsidP="00DA3A6A">
      <w:pPr>
        <w:pStyle w:val="NormalWeb"/>
        <w:shd w:val="clear" w:color="auto" w:fill="FFFFFF"/>
        <w:rPr>
          <w:rFonts w:ascii="Segoe UI" w:hAnsi="Segoe UI" w:cs="Segoe UI"/>
          <w:color w:val="161616"/>
        </w:rPr>
      </w:pPr>
      <w:r>
        <w:rPr>
          <w:rFonts w:ascii="Segoe UI" w:hAnsi="Segoe UI" w:cs="Segoe UI"/>
          <w:color w:val="161616"/>
          <w:shd w:val="clear" w:color="auto" w:fill="FFFFFF"/>
        </w:rPr>
        <w:t>Use </w:t>
      </w:r>
      <w:r>
        <w:rPr>
          <w:rStyle w:val="HTMLCode"/>
          <w:rFonts w:ascii="Consolas" w:eastAsiaTheme="majorEastAsia" w:hAnsi="Consolas"/>
          <w:color w:val="161616"/>
        </w:rPr>
        <w:t>docker create</w:t>
      </w:r>
      <w:r>
        <w:rPr>
          <w:rFonts w:ascii="Segoe UI" w:hAnsi="Segoe UI" w:cs="Segoe UI"/>
          <w:color w:val="161616"/>
          <w:shd w:val="clear" w:color="auto" w:fill="FFFFFF"/>
        </w:rPr>
        <w:t> command to creates a container based on the </w:t>
      </w:r>
      <w:r>
        <w:rPr>
          <w:rStyle w:val="Strong"/>
          <w:rFonts w:ascii="Segoe UI" w:eastAsiaTheme="majorEastAsia" w:hAnsi="Segoe UI" w:cs="Segoe UI"/>
          <w:color w:val="161616"/>
          <w:shd w:val="clear" w:color="auto" w:fill="FFFFFF"/>
        </w:rPr>
        <w:t>counter-image</w:t>
      </w:r>
      <w:r>
        <w:rPr>
          <w:rFonts w:ascii="Segoe UI" w:hAnsi="Segoe UI" w:cs="Segoe UI"/>
          <w:color w:val="161616"/>
          <w:shd w:val="clear" w:color="auto" w:fill="FFFFFF"/>
        </w:rPr>
        <w:t> image.</w:t>
      </w:r>
    </w:p>
    <w:p w14:paraId="6D9567BA" w14:textId="77777777" w:rsidR="00DA3A6A" w:rsidRPr="00DA3A6A" w:rsidRDefault="00DA3A6A" w:rsidP="00DA3A6A">
      <w:pPr>
        <w:shd w:val="clear" w:color="auto" w:fill="FFFFFF"/>
        <w:autoSpaceDE w:val="0"/>
        <w:autoSpaceDN w:val="0"/>
        <w:adjustRightInd w:val="0"/>
        <w:rPr>
          <w:rFonts w:ascii="Lucida Console" w:hAnsi="Lucida Console" w:cs="Lucida Console"/>
          <w:color w:val="8A2BE2"/>
          <w:sz w:val="22"/>
          <w:szCs w:val="22"/>
        </w:rPr>
      </w:pPr>
      <w:r w:rsidRPr="00DA3A6A">
        <w:rPr>
          <w:rFonts w:ascii="Lucida Console" w:hAnsi="Lucida Console" w:cs="Lucida Console"/>
          <w:color w:val="0000FF"/>
          <w:sz w:val="22"/>
          <w:szCs w:val="22"/>
        </w:rPr>
        <w:t>docker</w:t>
      </w:r>
      <w:r w:rsidRPr="00DA3A6A">
        <w:rPr>
          <w:rFonts w:ascii="Lucida Console" w:hAnsi="Lucida Console" w:cs="Lucida Console"/>
          <w:sz w:val="22"/>
          <w:szCs w:val="22"/>
        </w:rPr>
        <w:t xml:space="preserve"> </w:t>
      </w:r>
      <w:r w:rsidRPr="00DA3A6A">
        <w:rPr>
          <w:rFonts w:ascii="Lucida Console" w:hAnsi="Lucida Console" w:cs="Lucida Console"/>
          <w:color w:val="8A2BE2"/>
          <w:sz w:val="22"/>
          <w:szCs w:val="22"/>
        </w:rPr>
        <w:t>create</w:t>
      </w:r>
      <w:r w:rsidRPr="00DA3A6A">
        <w:rPr>
          <w:rFonts w:ascii="Lucida Console" w:hAnsi="Lucida Console" w:cs="Lucida Console"/>
          <w:sz w:val="22"/>
          <w:szCs w:val="22"/>
        </w:rPr>
        <w:t xml:space="preserve"> </w:t>
      </w:r>
      <w:r w:rsidRPr="00DA3A6A">
        <w:rPr>
          <w:rFonts w:ascii="Lucida Console" w:hAnsi="Lucida Console" w:cs="Lucida Console"/>
          <w:color w:val="8A2BE2"/>
          <w:sz w:val="22"/>
          <w:szCs w:val="22"/>
        </w:rPr>
        <w:t>--name</w:t>
      </w:r>
      <w:r w:rsidRPr="00DA3A6A">
        <w:rPr>
          <w:rFonts w:ascii="Lucida Console" w:hAnsi="Lucida Console" w:cs="Lucida Console"/>
          <w:sz w:val="22"/>
          <w:szCs w:val="22"/>
        </w:rPr>
        <w:t xml:space="preserve"> </w:t>
      </w:r>
      <w:r w:rsidRPr="00DA3A6A">
        <w:rPr>
          <w:rFonts w:ascii="Lucida Console" w:hAnsi="Lucida Console" w:cs="Lucida Console"/>
          <w:color w:val="8A2BE2"/>
          <w:sz w:val="22"/>
          <w:szCs w:val="22"/>
        </w:rPr>
        <w:t>core-counter</w:t>
      </w:r>
      <w:r w:rsidRPr="00DA3A6A">
        <w:rPr>
          <w:rFonts w:ascii="Lucida Console" w:hAnsi="Lucida Console" w:cs="Lucida Console"/>
          <w:sz w:val="22"/>
          <w:szCs w:val="22"/>
        </w:rPr>
        <w:t xml:space="preserve"> </w:t>
      </w:r>
      <w:r w:rsidRPr="00DA3A6A">
        <w:rPr>
          <w:rFonts w:ascii="Lucida Console" w:hAnsi="Lucida Console" w:cs="Lucida Console"/>
          <w:color w:val="8A2BE2"/>
          <w:sz w:val="22"/>
          <w:szCs w:val="22"/>
        </w:rPr>
        <w:t xml:space="preserve">counter-image </w:t>
      </w:r>
    </w:p>
    <w:p w14:paraId="198F1BB7" w14:textId="77777777" w:rsidR="00DA3A6A" w:rsidRDefault="00DA3A6A" w:rsidP="00E404BB"/>
    <w:p w14:paraId="19601C08" w14:textId="77777777" w:rsidR="00E404BB" w:rsidRDefault="00E404BB" w:rsidP="00E404BB">
      <w:r w:rsidRPr="009A266F">
        <w:rPr>
          <w:noProof/>
        </w:rPr>
        <w:drawing>
          <wp:inline distT="0" distB="0" distL="0" distR="0" wp14:anchorId="68B47E62" wp14:editId="6F616F6F">
            <wp:extent cx="4930567" cy="480102"/>
            <wp:effectExtent l="0" t="0" r="3810" b="0"/>
            <wp:docPr id="168992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24428" name=""/>
                    <pic:cNvPicPr/>
                  </pic:nvPicPr>
                  <pic:blipFill>
                    <a:blip r:embed="rId44"/>
                    <a:stretch>
                      <a:fillRect/>
                    </a:stretch>
                  </pic:blipFill>
                  <pic:spPr>
                    <a:xfrm>
                      <a:off x="0" y="0"/>
                      <a:ext cx="4930567" cy="480102"/>
                    </a:xfrm>
                    <a:prstGeom prst="rect">
                      <a:avLst/>
                    </a:prstGeom>
                  </pic:spPr>
                </pic:pic>
              </a:graphicData>
            </a:graphic>
          </wp:inline>
        </w:drawing>
      </w:r>
    </w:p>
    <w:p w14:paraId="3B5CC872" w14:textId="77777777" w:rsidR="00DA3A6A" w:rsidRDefault="00DA3A6A" w:rsidP="00E404BB"/>
    <w:p w14:paraId="3B501A82" w14:textId="11A93FA4" w:rsidR="00DA3A6A" w:rsidRDefault="00DA3A6A" w:rsidP="00E404BB">
      <w:pPr>
        <w:rPr>
          <w:rFonts w:ascii="Segoe UI" w:hAnsi="Segoe UI" w:cs="Segoe UI"/>
          <w:color w:val="161616"/>
          <w:shd w:val="clear" w:color="auto" w:fill="FFFFFF"/>
        </w:rPr>
      </w:pPr>
      <w:r>
        <w:rPr>
          <w:rFonts w:ascii="Segoe UI" w:hAnsi="Segoe UI" w:cs="Segoe UI"/>
          <w:color w:val="161616"/>
          <w:shd w:val="clear" w:color="auto" w:fill="FFFFFF"/>
        </w:rPr>
        <w:t>To see a list of </w:t>
      </w:r>
      <w:r>
        <w:rPr>
          <w:rStyle w:val="Emphasis"/>
          <w:rFonts w:ascii="Segoe UI" w:eastAsiaTheme="majorEastAsia" w:hAnsi="Segoe UI" w:cs="Segoe UI"/>
          <w:color w:val="161616"/>
          <w:shd w:val="clear" w:color="auto" w:fill="FFFFFF"/>
        </w:rPr>
        <w:t>all</w:t>
      </w:r>
      <w:r>
        <w:rPr>
          <w:rFonts w:ascii="Segoe UI" w:hAnsi="Segoe UI" w:cs="Segoe UI"/>
          <w:color w:val="161616"/>
          <w:shd w:val="clear" w:color="auto" w:fill="FFFFFF"/>
        </w:rPr>
        <w:t> containers, use the </w:t>
      </w:r>
      <w:r>
        <w:rPr>
          <w:rStyle w:val="HTMLCode"/>
          <w:rFonts w:ascii="Consolas" w:eastAsiaTheme="majorEastAsia" w:hAnsi="Consolas"/>
          <w:color w:val="161616"/>
        </w:rPr>
        <w:t xml:space="preserve">docker </w:t>
      </w:r>
      <w:proofErr w:type="spellStart"/>
      <w:r>
        <w:rPr>
          <w:rStyle w:val="HTMLCode"/>
          <w:rFonts w:ascii="Consolas" w:eastAsiaTheme="majorEastAsia" w:hAnsi="Consolas"/>
          <w:color w:val="161616"/>
        </w:rPr>
        <w:t>ps</w:t>
      </w:r>
      <w:proofErr w:type="spellEnd"/>
      <w:r>
        <w:rPr>
          <w:rStyle w:val="HTMLCode"/>
          <w:rFonts w:ascii="Consolas" w:eastAsiaTheme="majorEastAsia" w:hAnsi="Consolas"/>
          <w:color w:val="161616"/>
        </w:rPr>
        <w:t xml:space="preserve"> -a</w:t>
      </w:r>
      <w:r>
        <w:rPr>
          <w:rFonts w:ascii="Segoe UI" w:hAnsi="Segoe UI" w:cs="Segoe UI"/>
          <w:color w:val="161616"/>
          <w:shd w:val="clear" w:color="auto" w:fill="FFFFFF"/>
        </w:rPr>
        <w:t> command:</w:t>
      </w:r>
    </w:p>
    <w:p w14:paraId="62645B8B" w14:textId="77777777" w:rsidR="00DA3A6A" w:rsidRDefault="00DA3A6A" w:rsidP="00E404BB"/>
    <w:p w14:paraId="18E52093" w14:textId="77777777" w:rsidR="00DA3A6A" w:rsidRPr="00DA3A6A" w:rsidRDefault="00DA3A6A" w:rsidP="00DA3A6A">
      <w:pPr>
        <w:shd w:val="clear" w:color="auto" w:fill="FFFFFF"/>
        <w:autoSpaceDE w:val="0"/>
        <w:autoSpaceDN w:val="0"/>
        <w:adjustRightInd w:val="0"/>
        <w:rPr>
          <w:rFonts w:ascii="Lucida Console" w:hAnsi="Lucida Console" w:cs="Lucida Console"/>
          <w:sz w:val="22"/>
          <w:szCs w:val="22"/>
        </w:rPr>
      </w:pPr>
      <w:r w:rsidRPr="00DA3A6A">
        <w:rPr>
          <w:rFonts w:ascii="Lucida Console" w:hAnsi="Lucida Console" w:cs="Lucida Console"/>
          <w:color w:val="0000FF"/>
          <w:sz w:val="22"/>
          <w:szCs w:val="22"/>
        </w:rPr>
        <w:t>docker</w:t>
      </w:r>
      <w:r w:rsidRPr="00DA3A6A">
        <w:rPr>
          <w:rFonts w:ascii="Lucida Console" w:hAnsi="Lucida Console" w:cs="Lucida Console"/>
          <w:sz w:val="22"/>
          <w:szCs w:val="22"/>
        </w:rPr>
        <w:t xml:space="preserve"> </w:t>
      </w:r>
      <w:proofErr w:type="spellStart"/>
      <w:r w:rsidRPr="00DA3A6A">
        <w:rPr>
          <w:rFonts w:ascii="Lucida Console" w:hAnsi="Lucida Console" w:cs="Lucida Console"/>
          <w:color w:val="8A2BE2"/>
          <w:sz w:val="22"/>
          <w:szCs w:val="22"/>
        </w:rPr>
        <w:t>ps</w:t>
      </w:r>
      <w:proofErr w:type="spellEnd"/>
      <w:r w:rsidRPr="00DA3A6A">
        <w:rPr>
          <w:rFonts w:ascii="Lucida Console" w:hAnsi="Lucida Console" w:cs="Lucida Console"/>
          <w:sz w:val="22"/>
          <w:szCs w:val="22"/>
        </w:rPr>
        <w:t xml:space="preserve"> </w:t>
      </w:r>
      <w:r w:rsidRPr="00DA3A6A">
        <w:rPr>
          <w:rFonts w:ascii="Lucida Console" w:hAnsi="Lucida Console" w:cs="Lucida Console"/>
          <w:color w:val="000080"/>
          <w:sz w:val="22"/>
          <w:szCs w:val="22"/>
        </w:rPr>
        <w:t>-a</w:t>
      </w:r>
      <w:r w:rsidRPr="00DA3A6A">
        <w:rPr>
          <w:rFonts w:ascii="Lucida Console" w:hAnsi="Lucida Console" w:cs="Lucida Console"/>
          <w:sz w:val="22"/>
          <w:szCs w:val="22"/>
        </w:rPr>
        <w:t xml:space="preserve">  </w:t>
      </w:r>
    </w:p>
    <w:p w14:paraId="1720257E" w14:textId="77777777" w:rsidR="00E404BB" w:rsidRDefault="00E404BB" w:rsidP="00E404BB"/>
    <w:p w14:paraId="474B15CC" w14:textId="77777777" w:rsidR="00E404BB" w:rsidRDefault="00E404BB" w:rsidP="00E404BB">
      <w:r w:rsidRPr="009A266F">
        <w:rPr>
          <w:noProof/>
        </w:rPr>
        <w:drawing>
          <wp:inline distT="0" distB="0" distL="0" distR="0" wp14:anchorId="07FCDC81" wp14:editId="0AA3F8FD">
            <wp:extent cx="5731510" cy="321310"/>
            <wp:effectExtent l="0" t="0" r="2540" b="2540"/>
            <wp:docPr id="529977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77643" name=""/>
                    <pic:cNvPicPr/>
                  </pic:nvPicPr>
                  <pic:blipFill>
                    <a:blip r:embed="rId45"/>
                    <a:stretch>
                      <a:fillRect/>
                    </a:stretch>
                  </pic:blipFill>
                  <pic:spPr>
                    <a:xfrm>
                      <a:off x="0" y="0"/>
                      <a:ext cx="5731510" cy="321310"/>
                    </a:xfrm>
                    <a:prstGeom prst="rect">
                      <a:avLst/>
                    </a:prstGeom>
                  </pic:spPr>
                </pic:pic>
              </a:graphicData>
            </a:graphic>
          </wp:inline>
        </w:drawing>
      </w:r>
    </w:p>
    <w:p w14:paraId="6A9FECFD" w14:textId="77777777" w:rsidR="00E404BB" w:rsidRDefault="00E404BB" w:rsidP="00E404BB"/>
    <w:p w14:paraId="14538526" w14:textId="77777777" w:rsidR="00E404BB" w:rsidRDefault="00E404BB" w:rsidP="00E404BB"/>
    <w:p w14:paraId="75138B78" w14:textId="77777777" w:rsidR="00DA3A6A" w:rsidRPr="00DA3A6A" w:rsidRDefault="00DA3A6A" w:rsidP="00DA3A6A">
      <w:pPr>
        <w:shd w:val="clear" w:color="auto" w:fill="FFFFFF"/>
        <w:autoSpaceDE w:val="0"/>
        <w:autoSpaceDN w:val="0"/>
        <w:adjustRightInd w:val="0"/>
        <w:rPr>
          <w:rFonts w:ascii="Lucida Console" w:hAnsi="Lucida Console" w:cs="Lucida Console"/>
          <w:color w:val="8A2BE2"/>
          <w:sz w:val="22"/>
          <w:szCs w:val="22"/>
        </w:rPr>
      </w:pPr>
      <w:r w:rsidRPr="00DA3A6A">
        <w:rPr>
          <w:rFonts w:ascii="Lucida Console" w:hAnsi="Lucida Console" w:cs="Lucida Console"/>
          <w:color w:val="0000FF"/>
          <w:sz w:val="22"/>
          <w:szCs w:val="22"/>
        </w:rPr>
        <w:t>docker</w:t>
      </w:r>
      <w:r w:rsidRPr="00DA3A6A">
        <w:rPr>
          <w:rFonts w:ascii="Lucida Console" w:hAnsi="Lucida Console" w:cs="Lucida Console"/>
          <w:sz w:val="22"/>
          <w:szCs w:val="22"/>
        </w:rPr>
        <w:t xml:space="preserve"> </w:t>
      </w:r>
      <w:r w:rsidRPr="00DA3A6A">
        <w:rPr>
          <w:rFonts w:ascii="Lucida Console" w:hAnsi="Lucida Console" w:cs="Lucida Console"/>
          <w:color w:val="8A2BE2"/>
          <w:sz w:val="22"/>
          <w:szCs w:val="22"/>
        </w:rPr>
        <w:t>start</w:t>
      </w:r>
      <w:r w:rsidRPr="00DA3A6A">
        <w:rPr>
          <w:rFonts w:ascii="Lucida Console" w:hAnsi="Lucida Console" w:cs="Lucida Console"/>
          <w:sz w:val="22"/>
          <w:szCs w:val="22"/>
        </w:rPr>
        <w:t xml:space="preserve"> </w:t>
      </w:r>
      <w:r w:rsidRPr="00DA3A6A">
        <w:rPr>
          <w:rFonts w:ascii="Lucida Console" w:hAnsi="Lucida Console" w:cs="Lucida Console"/>
          <w:color w:val="8A2BE2"/>
          <w:sz w:val="22"/>
          <w:szCs w:val="22"/>
        </w:rPr>
        <w:t xml:space="preserve">core-counter </w:t>
      </w:r>
    </w:p>
    <w:p w14:paraId="04C262C1" w14:textId="77777777" w:rsidR="00E404BB" w:rsidRDefault="00E404BB" w:rsidP="00E404BB">
      <w:pPr>
        <w:rPr>
          <w:rFonts w:ascii="Consolas" w:hAnsi="Consolas"/>
          <w:color w:val="161616"/>
          <w:sz w:val="21"/>
          <w:szCs w:val="21"/>
          <w:shd w:val="clear" w:color="auto" w:fill="F2F2F2"/>
        </w:rPr>
      </w:pPr>
    </w:p>
    <w:p w14:paraId="305348F3" w14:textId="77777777" w:rsidR="00E404BB" w:rsidRDefault="00E404BB" w:rsidP="00E404BB">
      <w:r w:rsidRPr="009A266F">
        <w:rPr>
          <w:noProof/>
        </w:rPr>
        <w:drawing>
          <wp:inline distT="0" distB="0" distL="0" distR="0" wp14:anchorId="4F93B742" wp14:editId="70EA4567">
            <wp:extent cx="3398815" cy="396274"/>
            <wp:effectExtent l="0" t="0" r="0" b="3810"/>
            <wp:docPr id="91128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80093" name=""/>
                    <pic:cNvPicPr/>
                  </pic:nvPicPr>
                  <pic:blipFill>
                    <a:blip r:embed="rId46"/>
                    <a:stretch>
                      <a:fillRect/>
                    </a:stretch>
                  </pic:blipFill>
                  <pic:spPr>
                    <a:xfrm>
                      <a:off x="0" y="0"/>
                      <a:ext cx="3398815" cy="396274"/>
                    </a:xfrm>
                    <a:prstGeom prst="rect">
                      <a:avLst/>
                    </a:prstGeom>
                  </pic:spPr>
                </pic:pic>
              </a:graphicData>
            </a:graphic>
          </wp:inline>
        </w:drawing>
      </w:r>
    </w:p>
    <w:p w14:paraId="06226D05" w14:textId="77777777" w:rsidR="00E404BB" w:rsidRPr="00DA3A6A" w:rsidRDefault="00E404BB" w:rsidP="00E404BB">
      <w:pPr>
        <w:rPr>
          <w:sz w:val="24"/>
          <w:szCs w:val="24"/>
        </w:rPr>
      </w:pPr>
    </w:p>
    <w:p w14:paraId="0AAA3894" w14:textId="77777777" w:rsidR="00DA3A6A" w:rsidRPr="00DA3A6A" w:rsidRDefault="00DA3A6A" w:rsidP="00DA3A6A">
      <w:pPr>
        <w:shd w:val="clear" w:color="auto" w:fill="FFFFFF"/>
        <w:autoSpaceDE w:val="0"/>
        <w:autoSpaceDN w:val="0"/>
        <w:adjustRightInd w:val="0"/>
        <w:rPr>
          <w:rFonts w:ascii="Lucida Console" w:hAnsi="Lucida Console" w:cs="Lucida Console"/>
          <w:color w:val="8A2BE2"/>
          <w:sz w:val="22"/>
          <w:szCs w:val="22"/>
        </w:rPr>
      </w:pPr>
      <w:r w:rsidRPr="00DA3A6A">
        <w:rPr>
          <w:rFonts w:ascii="Lucida Console" w:hAnsi="Lucida Console" w:cs="Lucida Console"/>
          <w:color w:val="0000FF"/>
          <w:sz w:val="22"/>
          <w:szCs w:val="22"/>
        </w:rPr>
        <w:t>docker</w:t>
      </w:r>
      <w:r w:rsidRPr="00DA3A6A">
        <w:rPr>
          <w:rFonts w:ascii="Lucida Console" w:hAnsi="Lucida Console" w:cs="Lucida Console"/>
          <w:sz w:val="22"/>
          <w:szCs w:val="22"/>
        </w:rPr>
        <w:t xml:space="preserve"> </w:t>
      </w:r>
      <w:r w:rsidRPr="00DA3A6A">
        <w:rPr>
          <w:rFonts w:ascii="Lucida Console" w:hAnsi="Lucida Console" w:cs="Lucida Console"/>
          <w:color w:val="8A2BE2"/>
          <w:sz w:val="22"/>
          <w:szCs w:val="22"/>
        </w:rPr>
        <w:t>attach</w:t>
      </w:r>
      <w:r w:rsidRPr="00DA3A6A">
        <w:rPr>
          <w:rFonts w:ascii="Lucida Console" w:hAnsi="Lucida Console" w:cs="Lucida Console"/>
          <w:sz w:val="22"/>
          <w:szCs w:val="22"/>
        </w:rPr>
        <w:t xml:space="preserve"> </w:t>
      </w:r>
      <w:r w:rsidRPr="00DA3A6A">
        <w:rPr>
          <w:rFonts w:ascii="Lucida Console" w:hAnsi="Lucida Console" w:cs="Lucida Console"/>
          <w:color w:val="8A2BE2"/>
          <w:sz w:val="22"/>
          <w:szCs w:val="22"/>
        </w:rPr>
        <w:t>--sig-proxy=false</w:t>
      </w:r>
      <w:r w:rsidRPr="00DA3A6A">
        <w:rPr>
          <w:rFonts w:ascii="Lucida Console" w:hAnsi="Lucida Console" w:cs="Lucida Console"/>
          <w:sz w:val="22"/>
          <w:szCs w:val="22"/>
        </w:rPr>
        <w:t xml:space="preserve"> </w:t>
      </w:r>
      <w:r w:rsidRPr="00DA3A6A">
        <w:rPr>
          <w:rFonts w:ascii="Lucida Console" w:hAnsi="Lucida Console" w:cs="Lucida Console"/>
          <w:color w:val="8A2BE2"/>
          <w:sz w:val="22"/>
          <w:szCs w:val="22"/>
        </w:rPr>
        <w:t xml:space="preserve">core-counter </w:t>
      </w:r>
    </w:p>
    <w:p w14:paraId="71BD0B04" w14:textId="48F56ED8" w:rsidR="00E404BB" w:rsidRDefault="00E404BB" w:rsidP="00E404BB">
      <w:pPr>
        <w:rPr>
          <w:rFonts w:ascii="Consolas" w:hAnsi="Consolas"/>
          <w:color w:val="161616"/>
          <w:sz w:val="21"/>
          <w:szCs w:val="21"/>
          <w:shd w:val="clear" w:color="auto" w:fill="F2F2F2"/>
        </w:rPr>
      </w:pPr>
    </w:p>
    <w:p w14:paraId="7C5C8D1D" w14:textId="5447A6D7" w:rsidR="00E404BB" w:rsidRDefault="00DA3A6A" w:rsidP="00E404BB">
      <w:pPr>
        <w:rPr>
          <w:rFonts w:ascii="Consolas" w:hAnsi="Consolas"/>
          <w:color w:val="161616"/>
          <w:sz w:val="21"/>
          <w:szCs w:val="21"/>
          <w:shd w:val="clear" w:color="auto" w:fill="F2F2F2"/>
        </w:rPr>
      </w:pPr>
      <w:r>
        <w:rPr>
          <w:rFonts w:ascii="Segoe UI" w:hAnsi="Segoe UI" w:cs="Segoe UI"/>
          <w:color w:val="161616"/>
          <w:shd w:val="clear" w:color="auto" w:fill="FFFFFF"/>
        </w:rPr>
        <w:t>The </w:t>
      </w:r>
      <w:r>
        <w:rPr>
          <w:rStyle w:val="HTMLCode"/>
          <w:rFonts w:ascii="Consolas" w:eastAsiaTheme="majorEastAsia" w:hAnsi="Consolas"/>
          <w:color w:val="161616"/>
        </w:rPr>
        <w:t>--sig-proxy=false</w:t>
      </w:r>
      <w:r>
        <w:rPr>
          <w:rFonts w:ascii="Segoe UI" w:hAnsi="Segoe UI" w:cs="Segoe UI"/>
          <w:color w:val="161616"/>
          <w:shd w:val="clear" w:color="auto" w:fill="FFFFFF"/>
        </w:rPr>
        <w:t> parameter ensures that </w:t>
      </w:r>
      <w:proofErr w:type="spellStart"/>
      <w:r>
        <w:rPr>
          <w:rStyle w:val="HTMLKeyboard"/>
          <w:rFonts w:ascii="Consolas" w:eastAsiaTheme="majorEastAsia" w:hAnsi="Consolas"/>
          <w:color w:val="161616"/>
        </w:rPr>
        <w:t>Ctrl+C</w:t>
      </w:r>
      <w:proofErr w:type="spellEnd"/>
      <w:r>
        <w:rPr>
          <w:rFonts w:ascii="Segoe UI" w:hAnsi="Segoe UI" w:cs="Segoe UI"/>
          <w:color w:val="161616"/>
          <w:shd w:val="clear" w:color="auto" w:fill="FFFFFF"/>
        </w:rPr>
        <w:t> won't stop the process in the container.</w:t>
      </w:r>
    </w:p>
    <w:p w14:paraId="2E3B9D91" w14:textId="77777777" w:rsidR="00E404BB" w:rsidRDefault="00E404BB" w:rsidP="00E404BB">
      <w:pPr>
        <w:rPr>
          <w:rFonts w:ascii="Consolas" w:hAnsi="Consolas"/>
          <w:color w:val="161616"/>
          <w:sz w:val="21"/>
          <w:szCs w:val="21"/>
          <w:shd w:val="clear" w:color="auto" w:fill="F2F2F2"/>
        </w:rPr>
      </w:pPr>
    </w:p>
    <w:p w14:paraId="4018816B" w14:textId="77777777" w:rsidR="00E404BB" w:rsidRDefault="00E404BB" w:rsidP="00E404BB"/>
    <w:p w14:paraId="0729B320" w14:textId="77777777" w:rsidR="00E404BB" w:rsidRDefault="00E404BB" w:rsidP="00E404BB">
      <w:r w:rsidRPr="009A266F">
        <w:rPr>
          <w:noProof/>
        </w:rPr>
        <w:drawing>
          <wp:inline distT="0" distB="0" distL="0" distR="0" wp14:anchorId="667565DE" wp14:editId="40D1F3C1">
            <wp:extent cx="5052498" cy="1775614"/>
            <wp:effectExtent l="0" t="0" r="0" b="0"/>
            <wp:docPr id="215546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46757" name=""/>
                    <pic:cNvPicPr/>
                  </pic:nvPicPr>
                  <pic:blipFill>
                    <a:blip r:embed="rId47"/>
                    <a:stretch>
                      <a:fillRect/>
                    </a:stretch>
                  </pic:blipFill>
                  <pic:spPr>
                    <a:xfrm>
                      <a:off x="0" y="0"/>
                      <a:ext cx="5052498" cy="1775614"/>
                    </a:xfrm>
                    <a:prstGeom prst="rect">
                      <a:avLst/>
                    </a:prstGeom>
                  </pic:spPr>
                </pic:pic>
              </a:graphicData>
            </a:graphic>
          </wp:inline>
        </w:drawing>
      </w:r>
      <w:r w:rsidRPr="009A266F">
        <w:t xml:space="preserve"> </w:t>
      </w:r>
    </w:p>
    <w:p w14:paraId="65C99084" w14:textId="77777777" w:rsidR="00E404BB" w:rsidRDefault="00E404BB" w:rsidP="00E404BB"/>
    <w:p w14:paraId="00B9F325" w14:textId="77777777" w:rsidR="00E404BB" w:rsidRDefault="00E404BB" w:rsidP="00E404BB"/>
    <w:p w14:paraId="77370D3C" w14:textId="77777777" w:rsidR="00DA3A6A" w:rsidRPr="00DA3A6A" w:rsidRDefault="00DA3A6A" w:rsidP="00DA3A6A">
      <w:pPr>
        <w:shd w:val="clear" w:color="auto" w:fill="FFFFFF"/>
        <w:autoSpaceDE w:val="0"/>
        <w:autoSpaceDN w:val="0"/>
        <w:adjustRightInd w:val="0"/>
        <w:rPr>
          <w:rFonts w:ascii="Lucida Console" w:hAnsi="Lucida Console" w:cs="Lucida Console"/>
          <w:color w:val="8A2BE2"/>
          <w:sz w:val="28"/>
          <w:szCs w:val="28"/>
        </w:rPr>
      </w:pPr>
      <w:r w:rsidRPr="00DA3A6A">
        <w:rPr>
          <w:rFonts w:ascii="Lucida Console" w:hAnsi="Lucida Console" w:cs="Lucida Console"/>
          <w:color w:val="0000FF"/>
          <w:sz w:val="28"/>
          <w:szCs w:val="28"/>
        </w:rPr>
        <w:t>docker</w:t>
      </w:r>
      <w:r w:rsidRPr="00DA3A6A">
        <w:rPr>
          <w:rFonts w:ascii="Lucida Console" w:hAnsi="Lucida Console" w:cs="Lucida Console"/>
          <w:sz w:val="28"/>
          <w:szCs w:val="28"/>
        </w:rPr>
        <w:t xml:space="preserve"> </w:t>
      </w:r>
      <w:r w:rsidRPr="00DA3A6A">
        <w:rPr>
          <w:rFonts w:ascii="Lucida Console" w:hAnsi="Lucida Console" w:cs="Lucida Console"/>
          <w:color w:val="8A2BE2"/>
          <w:sz w:val="28"/>
          <w:szCs w:val="28"/>
        </w:rPr>
        <w:t>exec</w:t>
      </w:r>
      <w:r w:rsidRPr="00DA3A6A">
        <w:rPr>
          <w:rFonts w:ascii="Lucida Console" w:hAnsi="Lucida Console" w:cs="Lucida Console"/>
          <w:sz w:val="28"/>
          <w:szCs w:val="28"/>
        </w:rPr>
        <w:t xml:space="preserve"> </w:t>
      </w:r>
      <w:r w:rsidRPr="00DA3A6A">
        <w:rPr>
          <w:rFonts w:ascii="Lucida Console" w:hAnsi="Lucida Console" w:cs="Lucida Console"/>
          <w:color w:val="000080"/>
          <w:sz w:val="28"/>
          <w:szCs w:val="28"/>
        </w:rPr>
        <w:t>-it</w:t>
      </w:r>
      <w:r w:rsidRPr="00DA3A6A">
        <w:rPr>
          <w:rFonts w:ascii="Lucida Console" w:hAnsi="Lucida Console" w:cs="Lucida Console"/>
          <w:sz w:val="28"/>
          <w:szCs w:val="28"/>
        </w:rPr>
        <w:t xml:space="preserve"> </w:t>
      </w:r>
      <w:r w:rsidRPr="00DA3A6A">
        <w:rPr>
          <w:rFonts w:ascii="Lucida Console" w:hAnsi="Lucida Console" w:cs="Lucida Console"/>
          <w:color w:val="8A2BE2"/>
          <w:sz w:val="28"/>
          <w:szCs w:val="28"/>
        </w:rPr>
        <w:t>core-counter</w:t>
      </w:r>
      <w:r w:rsidRPr="00DA3A6A">
        <w:rPr>
          <w:rFonts w:ascii="Lucida Console" w:hAnsi="Lucida Console" w:cs="Lucida Console"/>
          <w:sz w:val="28"/>
          <w:szCs w:val="28"/>
        </w:rPr>
        <w:t xml:space="preserve"> </w:t>
      </w:r>
      <w:r w:rsidRPr="00DA3A6A">
        <w:rPr>
          <w:rFonts w:ascii="Lucida Console" w:hAnsi="Lucida Console" w:cs="Lucida Console"/>
          <w:color w:val="8A2BE2"/>
          <w:sz w:val="28"/>
          <w:szCs w:val="28"/>
        </w:rPr>
        <w:t xml:space="preserve">cmd.exe </w:t>
      </w:r>
    </w:p>
    <w:p w14:paraId="78B18816" w14:textId="77777777" w:rsidR="00E404BB" w:rsidRDefault="00E404BB" w:rsidP="00E404BB"/>
    <w:p w14:paraId="4DBEB64B" w14:textId="7DFB7746" w:rsidR="00E404BB" w:rsidRPr="00DA3A6A" w:rsidRDefault="00DA3A6A" w:rsidP="00E404BB">
      <w:pPr>
        <w:rPr>
          <w:sz w:val="24"/>
          <w:szCs w:val="24"/>
        </w:rPr>
      </w:pPr>
      <w:r w:rsidRPr="00DA3A6A">
        <w:rPr>
          <w:sz w:val="24"/>
          <w:szCs w:val="24"/>
        </w:rPr>
        <w:t>To access container command prompt</w:t>
      </w:r>
    </w:p>
    <w:p w14:paraId="28643BD5" w14:textId="77777777" w:rsidR="00E404BB" w:rsidRDefault="00E404BB" w:rsidP="00E404BB"/>
    <w:p w14:paraId="28581307" w14:textId="77777777" w:rsidR="00E404BB" w:rsidRDefault="00E404BB" w:rsidP="00E404BB">
      <w:r w:rsidRPr="002366BE">
        <w:rPr>
          <w:noProof/>
        </w:rPr>
        <w:drawing>
          <wp:inline distT="0" distB="0" distL="0" distR="0" wp14:anchorId="5181017D" wp14:editId="5D22F219">
            <wp:extent cx="3977985" cy="289585"/>
            <wp:effectExtent l="0" t="0" r="3810" b="0"/>
            <wp:docPr id="80744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44535" name=""/>
                    <pic:cNvPicPr/>
                  </pic:nvPicPr>
                  <pic:blipFill>
                    <a:blip r:embed="rId48"/>
                    <a:stretch>
                      <a:fillRect/>
                    </a:stretch>
                  </pic:blipFill>
                  <pic:spPr>
                    <a:xfrm>
                      <a:off x="0" y="0"/>
                      <a:ext cx="3977985" cy="289585"/>
                    </a:xfrm>
                    <a:prstGeom prst="rect">
                      <a:avLst/>
                    </a:prstGeom>
                  </pic:spPr>
                </pic:pic>
              </a:graphicData>
            </a:graphic>
          </wp:inline>
        </w:drawing>
      </w:r>
      <w:r w:rsidRPr="002366BE">
        <w:t xml:space="preserve"> </w:t>
      </w:r>
    </w:p>
    <w:p w14:paraId="55DEB34E" w14:textId="77777777" w:rsidR="00E404BB" w:rsidRDefault="00E404BB" w:rsidP="00E404BB"/>
    <w:p w14:paraId="7804C7F3" w14:textId="77777777" w:rsidR="00E404BB" w:rsidRDefault="00E404BB" w:rsidP="00E404BB"/>
    <w:p w14:paraId="6A77A54B" w14:textId="77777777" w:rsidR="00E404BB" w:rsidRDefault="00E404BB" w:rsidP="00E404BB"/>
    <w:p w14:paraId="0B0D1D5E" w14:textId="77777777" w:rsidR="00E404BB" w:rsidRDefault="00E404BB" w:rsidP="00E404BB"/>
    <w:p w14:paraId="112C60F0" w14:textId="77777777" w:rsidR="00E404BB" w:rsidRDefault="00E404BB" w:rsidP="00E404BB">
      <w:r w:rsidRPr="002366BE">
        <w:rPr>
          <w:noProof/>
        </w:rPr>
        <w:lastRenderedPageBreak/>
        <w:drawing>
          <wp:inline distT="0" distB="0" distL="0" distR="0" wp14:anchorId="20AE932F" wp14:editId="64512D57">
            <wp:extent cx="5235394" cy="2842506"/>
            <wp:effectExtent l="0" t="0" r="3810" b="0"/>
            <wp:docPr id="176991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10670" name=""/>
                    <pic:cNvPicPr/>
                  </pic:nvPicPr>
                  <pic:blipFill>
                    <a:blip r:embed="rId49"/>
                    <a:stretch>
                      <a:fillRect/>
                    </a:stretch>
                  </pic:blipFill>
                  <pic:spPr>
                    <a:xfrm>
                      <a:off x="0" y="0"/>
                      <a:ext cx="5235394" cy="2842506"/>
                    </a:xfrm>
                    <a:prstGeom prst="rect">
                      <a:avLst/>
                    </a:prstGeom>
                  </pic:spPr>
                </pic:pic>
              </a:graphicData>
            </a:graphic>
          </wp:inline>
        </w:drawing>
      </w:r>
      <w:r w:rsidRPr="002366BE">
        <w:t xml:space="preserve"> </w:t>
      </w:r>
    </w:p>
    <w:p w14:paraId="6E8F9D18" w14:textId="77777777" w:rsidR="00E404BB" w:rsidRDefault="00E404BB" w:rsidP="00E404BB"/>
    <w:p w14:paraId="168A8D9E" w14:textId="77777777" w:rsidR="00E404BB" w:rsidRDefault="00E404BB" w:rsidP="00E404BB"/>
    <w:p w14:paraId="5C67AF74" w14:textId="77777777" w:rsidR="00E404BB" w:rsidRDefault="00E404BB" w:rsidP="00E404BB">
      <w:r>
        <w:t>T</w:t>
      </w:r>
      <w:r w:rsidRPr="002366BE">
        <w:rPr>
          <w:noProof/>
        </w:rPr>
        <w:drawing>
          <wp:inline distT="0" distB="0" distL="0" distR="0" wp14:anchorId="19455673" wp14:editId="14122636">
            <wp:extent cx="883997" cy="312447"/>
            <wp:effectExtent l="0" t="0" r="0" b="0"/>
            <wp:docPr id="117665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51941" name=""/>
                    <pic:cNvPicPr/>
                  </pic:nvPicPr>
                  <pic:blipFill>
                    <a:blip r:embed="rId50"/>
                    <a:stretch>
                      <a:fillRect/>
                    </a:stretch>
                  </pic:blipFill>
                  <pic:spPr>
                    <a:xfrm>
                      <a:off x="0" y="0"/>
                      <a:ext cx="883997" cy="312447"/>
                    </a:xfrm>
                    <a:prstGeom prst="rect">
                      <a:avLst/>
                    </a:prstGeom>
                  </pic:spPr>
                </pic:pic>
              </a:graphicData>
            </a:graphic>
          </wp:inline>
        </w:drawing>
      </w:r>
      <w:r w:rsidRPr="002366BE">
        <w:t xml:space="preserve"> </w:t>
      </w:r>
    </w:p>
    <w:p w14:paraId="10C2D2CE" w14:textId="77777777" w:rsidR="00E404BB" w:rsidRDefault="00E404BB" w:rsidP="00E404BB"/>
    <w:p w14:paraId="1D1DDE43" w14:textId="77777777" w:rsidR="00E404BB" w:rsidRDefault="00E404BB" w:rsidP="00E404BB"/>
    <w:p w14:paraId="1DE47760" w14:textId="77777777" w:rsidR="00E404BB" w:rsidRDefault="00E404BB" w:rsidP="00E404BB"/>
    <w:p w14:paraId="4778E831" w14:textId="77777777" w:rsidR="00DA3A6A" w:rsidRDefault="00DA3A6A" w:rsidP="00DA3A6A">
      <w:pPr>
        <w:shd w:val="clear" w:color="auto" w:fill="FFFFFF"/>
        <w:autoSpaceDE w:val="0"/>
        <w:autoSpaceDN w:val="0"/>
        <w:adjustRightInd w:val="0"/>
        <w:rPr>
          <w:rFonts w:ascii="Lucida Console" w:hAnsi="Lucida Console" w:cs="Lucida Console"/>
          <w:color w:val="8A2BE2"/>
          <w:sz w:val="24"/>
          <w:szCs w:val="24"/>
        </w:rPr>
      </w:pPr>
      <w:r w:rsidRPr="00DA3A6A">
        <w:rPr>
          <w:rFonts w:ascii="Lucida Console" w:hAnsi="Lucida Console" w:cs="Lucida Console"/>
          <w:color w:val="0000FF"/>
          <w:sz w:val="24"/>
          <w:szCs w:val="24"/>
        </w:rPr>
        <w:t>docker</w:t>
      </w:r>
      <w:r w:rsidRPr="00DA3A6A">
        <w:rPr>
          <w:rFonts w:ascii="Lucida Console" w:hAnsi="Lucida Console" w:cs="Lucida Console"/>
          <w:sz w:val="24"/>
          <w:szCs w:val="24"/>
        </w:rPr>
        <w:t xml:space="preserve"> </w:t>
      </w:r>
      <w:proofErr w:type="gramStart"/>
      <w:r w:rsidRPr="00DA3A6A">
        <w:rPr>
          <w:rFonts w:ascii="Lucida Console" w:hAnsi="Lucida Console" w:cs="Lucida Console"/>
          <w:color w:val="8A2BE2"/>
          <w:sz w:val="24"/>
          <w:szCs w:val="24"/>
        </w:rPr>
        <w:t>stop</w:t>
      </w:r>
      <w:r w:rsidRPr="00DA3A6A">
        <w:rPr>
          <w:rFonts w:ascii="Lucida Console" w:hAnsi="Lucida Console" w:cs="Lucida Console"/>
          <w:sz w:val="24"/>
          <w:szCs w:val="24"/>
        </w:rPr>
        <w:t xml:space="preserve">  </w:t>
      </w:r>
      <w:r w:rsidRPr="00DA3A6A">
        <w:rPr>
          <w:rFonts w:ascii="Lucida Console" w:hAnsi="Lucida Console" w:cs="Lucida Console"/>
          <w:color w:val="8A2BE2"/>
          <w:sz w:val="24"/>
          <w:szCs w:val="24"/>
        </w:rPr>
        <w:t>core</w:t>
      </w:r>
      <w:proofErr w:type="gramEnd"/>
      <w:r w:rsidRPr="00DA3A6A">
        <w:rPr>
          <w:rFonts w:ascii="Lucida Console" w:hAnsi="Lucida Console" w:cs="Lucida Console"/>
          <w:color w:val="8A2BE2"/>
          <w:sz w:val="24"/>
          <w:szCs w:val="24"/>
        </w:rPr>
        <w:t xml:space="preserve">-counter </w:t>
      </w:r>
    </w:p>
    <w:p w14:paraId="2FD49585" w14:textId="77777777" w:rsidR="00DA3A6A" w:rsidRDefault="00DA3A6A" w:rsidP="00DA3A6A">
      <w:pPr>
        <w:shd w:val="clear" w:color="auto" w:fill="FFFFFF"/>
        <w:autoSpaceDE w:val="0"/>
        <w:autoSpaceDN w:val="0"/>
        <w:adjustRightInd w:val="0"/>
        <w:rPr>
          <w:rFonts w:ascii="Lucida Console" w:hAnsi="Lucida Console" w:cs="Lucida Console"/>
          <w:color w:val="8A2BE2"/>
          <w:sz w:val="24"/>
          <w:szCs w:val="24"/>
        </w:rPr>
      </w:pPr>
    </w:p>
    <w:p w14:paraId="6638E842" w14:textId="74FAB2B9" w:rsidR="00DA3A6A" w:rsidRPr="00DA3A6A" w:rsidRDefault="00DA3A6A" w:rsidP="00DA3A6A">
      <w:pPr>
        <w:shd w:val="clear" w:color="auto" w:fill="FFFFFF"/>
        <w:autoSpaceDE w:val="0"/>
        <w:autoSpaceDN w:val="0"/>
        <w:adjustRightInd w:val="0"/>
        <w:rPr>
          <w:rFonts w:ascii="Lucida Console" w:hAnsi="Lucida Console" w:cs="Lucida Console"/>
          <w:color w:val="8A2BE2"/>
          <w:sz w:val="24"/>
          <w:szCs w:val="24"/>
        </w:rPr>
      </w:pPr>
      <w:r w:rsidRPr="00DA3A6A">
        <w:rPr>
          <w:rFonts w:ascii="Lucida Console" w:hAnsi="Lucida Console" w:cs="Lucida Console"/>
          <w:color w:val="0000FF"/>
          <w:sz w:val="24"/>
          <w:szCs w:val="24"/>
        </w:rPr>
        <w:t>docker</w:t>
      </w:r>
      <w:r w:rsidRPr="00DA3A6A">
        <w:rPr>
          <w:rFonts w:ascii="Lucida Console" w:hAnsi="Lucida Console" w:cs="Lucida Console"/>
          <w:sz w:val="24"/>
          <w:szCs w:val="24"/>
        </w:rPr>
        <w:t xml:space="preserve"> </w:t>
      </w:r>
      <w:proofErr w:type="gramStart"/>
      <w:r w:rsidRPr="00DA3A6A">
        <w:rPr>
          <w:rFonts w:ascii="Lucida Console" w:hAnsi="Lucida Console" w:cs="Lucida Console"/>
          <w:color w:val="8A2BE2"/>
          <w:sz w:val="24"/>
          <w:szCs w:val="24"/>
        </w:rPr>
        <w:t>rm</w:t>
      </w:r>
      <w:r w:rsidRPr="00DA3A6A">
        <w:rPr>
          <w:rFonts w:ascii="Lucida Console" w:hAnsi="Lucida Console" w:cs="Lucida Console"/>
          <w:sz w:val="24"/>
          <w:szCs w:val="24"/>
        </w:rPr>
        <w:t xml:space="preserve">  </w:t>
      </w:r>
      <w:r w:rsidRPr="00DA3A6A">
        <w:rPr>
          <w:rFonts w:ascii="Lucida Console" w:hAnsi="Lucida Console" w:cs="Lucida Console"/>
          <w:color w:val="8A2BE2"/>
          <w:sz w:val="24"/>
          <w:szCs w:val="24"/>
        </w:rPr>
        <w:t>core</w:t>
      </w:r>
      <w:proofErr w:type="gramEnd"/>
      <w:r w:rsidRPr="00DA3A6A">
        <w:rPr>
          <w:rFonts w:ascii="Lucida Console" w:hAnsi="Lucida Console" w:cs="Lucida Console"/>
          <w:color w:val="8A2BE2"/>
          <w:sz w:val="24"/>
          <w:szCs w:val="24"/>
        </w:rPr>
        <w:t xml:space="preserve">-counter </w:t>
      </w:r>
    </w:p>
    <w:p w14:paraId="7BDAF4A0" w14:textId="77777777" w:rsidR="00DA3A6A" w:rsidRPr="00DA3A6A" w:rsidRDefault="00DA3A6A" w:rsidP="00DA3A6A">
      <w:pPr>
        <w:shd w:val="clear" w:color="auto" w:fill="FFFFFF"/>
        <w:autoSpaceDE w:val="0"/>
        <w:autoSpaceDN w:val="0"/>
        <w:adjustRightInd w:val="0"/>
        <w:rPr>
          <w:rFonts w:ascii="Lucida Console" w:hAnsi="Lucida Console" w:cs="Lucida Console"/>
          <w:color w:val="8A2BE2"/>
          <w:sz w:val="24"/>
          <w:szCs w:val="24"/>
        </w:rPr>
      </w:pPr>
    </w:p>
    <w:p w14:paraId="60C458D8" w14:textId="77777777" w:rsidR="00E404BB" w:rsidRDefault="00E404BB" w:rsidP="00E404BB"/>
    <w:p w14:paraId="67912E6F" w14:textId="77777777" w:rsidR="00E404BB" w:rsidRDefault="00E404BB" w:rsidP="00E404BB"/>
    <w:p w14:paraId="47AF3B9B" w14:textId="77777777" w:rsidR="00E404BB" w:rsidRDefault="00E404BB" w:rsidP="00E404BB">
      <w:r w:rsidRPr="002366BE">
        <w:rPr>
          <w:noProof/>
        </w:rPr>
        <w:drawing>
          <wp:inline distT="0" distB="0" distL="0" distR="0" wp14:anchorId="1750B472" wp14:editId="0E273031">
            <wp:extent cx="3093988" cy="1013548"/>
            <wp:effectExtent l="0" t="0" r="0" b="0"/>
            <wp:docPr id="81993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36810" name=""/>
                    <pic:cNvPicPr/>
                  </pic:nvPicPr>
                  <pic:blipFill>
                    <a:blip r:embed="rId51"/>
                    <a:stretch>
                      <a:fillRect/>
                    </a:stretch>
                  </pic:blipFill>
                  <pic:spPr>
                    <a:xfrm>
                      <a:off x="0" y="0"/>
                      <a:ext cx="3093988" cy="1013548"/>
                    </a:xfrm>
                    <a:prstGeom prst="rect">
                      <a:avLst/>
                    </a:prstGeom>
                  </pic:spPr>
                </pic:pic>
              </a:graphicData>
            </a:graphic>
          </wp:inline>
        </w:drawing>
      </w:r>
      <w:r w:rsidRPr="002366BE">
        <w:t xml:space="preserve"> </w:t>
      </w:r>
    </w:p>
    <w:p w14:paraId="288E76A3" w14:textId="77777777" w:rsidR="00E404BB" w:rsidRDefault="00E404BB" w:rsidP="00E404BB"/>
    <w:p w14:paraId="01E5CC00" w14:textId="77777777" w:rsidR="00DA3A6A" w:rsidRPr="00DA3A6A" w:rsidRDefault="00DA3A6A" w:rsidP="00DA3A6A">
      <w:pPr>
        <w:shd w:val="clear" w:color="auto" w:fill="FFFFFF"/>
        <w:autoSpaceDE w:val="0"/>
        <w:autoSpaceDN w:val="0"/>
        <w:adjustRightInd w:val="0"/>
        <w:rPr>
          <w:rFonts w:ascii="Lucida Console" w:hAnsi="Lucida Console" w:cs="Lucida Console"/>
          <w:sz w:val="24"/>
          <w:szCs w:val="24"/>
        </w:rPr>
      </w:pPr>
      <w:r w:rsidRPr="00DA3A6A">
        <w:rPr>
          <w:rFonts w:ascii="Lucida Console" w:hAnsi="Lucida Console" w:cs="Lucida Console"/>
          <w:color w:val="0000FF"/>
          <w:sz w:val="24"/>
          <w:szCs w:val="24"/>
        </w:rPr>
        <w:t>docker</w:t>
      </w:r>
      <w:r w:rsidRPr="00DA3A6A">
        <w:rPr>
          <w:rFonts w:ascii="Lucida Console" w:hAnsi="Lucida Console" w:cs="Lucida Console"/>
          <w:sz w:val="24"/>
          <w:szCs w:val="24"/>
        </w:rPr>
        <w:t xml:space="preserve"> </w:t>
      </w:r>
      <w:proofErr w:type="spellStart"/>
      <w:r w:rsidRPr="00DA3A6A">
        <w:rPr>
          <w:rFonts w:ascii="Lucida Console" w:hAnsi="Lucida Console" w:cs="Lucida Console"/>
          <w:color w:val="8A2BE2"/>
          <w:sz w:val="24"/>
          <w:szCs w:val="24"/>
        </w:rPr>
        <w:t>rmi</w:t>
      </w:r>
      <w:proofErr w:type="spellEnd"/>
      <w:r w:rsidRPr="00DA3A6A">
        <w:rPr>
          <w:rFonts w:ascii="Lucida Console" w:hAnsi="Lucida Console" w:cs="Lucida Console"/>
          <w:sz w:val="24"/>
          <w:szCs w:val="24"/>
        </w:rPr>
        <w:t xml:space="preserve"> </w:t>
      </w:r>
      <w:r w:rsidRPr="00DA3A6A">
        <w:rPr>
          <w:rFonts w:ascii="Lucida Console" w:hAnsi="Lucida Console" w:cs="Lucida Console"/>
          <w:color w:val="8A2BE2"/>
          <w:sz w:val="24"/>
          <w:szCs w:val="24"/>
        </w:rPr>
        <w:t>mcr.microsoft.com/dotnet/aspnet:7.0</w:t>
      </w:r>
      <w:r w:rsidRPr="00DA3A6A">
        <w:rPr>
          <w:rFonts w:ascii="Lucida Console" w:hAnsi="Lucida Console" w:cs="Lucida Console"/>
          <w:sz w:val="24"/>
          <w:szCs w:val="24"/>
        </w:rPr>
        <w:t xml:space="preserve">  </w:t>
      </w:r>
    </w:p>
    <w:p w14:paraId="0BF77FF9" w14:textId="77777777" w:rsidR="00E404BB" w:rsidRDefault="00E404BB" w:rsidP="00E404BB"/>
    <w:p w14:paraId="30F529A2" w14:textId="3F054362" w:rsidR="00E404BB" w:rsidRDefault="00E404BB" w:rsidP="00E404BB">
      <w:r w:rsidRPr="009E7A1D">
        <w:rPr>
          <w:noProof/>
        </w:rPr>
        <w:drawing>
          <wp:inline distT="0" distB="0" distL="0" distR="0" wp14:anchorId="107072D0" wp14:editId="44F15314">
            <wp:extent cx="5731510" cy="514985"/>
            <wp:effectExtent l="0" t="0" r="2540" b="0"/>
            <wp:docPr id="182036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69982" name=""/>
                    <pic:cNvPicPr/>
                  </pic:nvPicPr>
                  <pic:blipFill>
                    <a:blip r:embed="rId52"/>
                    <a:stretch>
                      <a:fillRect/>
                    </a:stretch>
                  </pic:blipFill>
                  <pic:spPr>
                    <a:xfrm>
                      <a:off x="0" y="0"/>
                      <a:ext cx="5731510" cy="514985"/>
                    </a:xfrm>
                    <a:prstGeom prst="rect">
                      <a:avLst/>
                    </a:prstGeom>
                  </pic:spPr>
                </pic:pic>
              </a:graphicData>
            </a:graphic>
          </wp:inline>
        </w:drawing>
      </w:r>
      <w:r w:rsidRPr="009E7A1D">
        <w:t xml:space="preserve"> </w:t>
      </w:r>
    </w:p>
    <w:p w14:paraId="484AEBD7" w14:textId="3C26FEAF" w:rsidR="00E404BB" w:rsidRDefault="00E404BB" w:rsidP="00E404BB"/>
    <w:p w14:paraId="4F087981" w14:textId="77777777" w:rsidR="004611B2" w:rsidRDefault="004611B2" w:rsidP="00E404BB"/>
    <w:p w14:paraId="4D30C4DE" w14:textId="528B1C77" w:rsidR="004611B2" w:rsidRDefault="004611B2" w:rsidP="004611B2">
      <w:pPr>
        <w:pStyle w:val="Heading1"/>
        <w:rPr>
          <w:rFonts w:asciiTheme="minorHAnsi" w:eastAsia="Arial" w:hAnsiTheme="minorHAnsi" w:cstheme="minorHAnsi"/>
          <w:color w:val="E36C0A" w:themeColor="accent6" w:themeShade="BF"/>
        </w:rPr>
      </w:pPr>
      <w:r>
        <w:rPr>
          <w:rFonts w:asciiTheme="minorHAnsi" w:eastAsia="Arial" w:hAnsiTheme="minorHAnsi" w:cstheme="minorHAnsi"/>
          <w:color w:val="E36C0A" w:themeColor="accent6" w:themeShade="BF"/>
        </w:rPr>
        <w:t>Access File Share in Windows Container</w:t>
      </w:r>
    </w:p>
    <w:p w14:paraId="6D21F008" w14:textId="77777777" w:rsidR="004611B2" w:rsidRDefault="004611B2" w:rsidP="004611B2">
      <w:pPr>
        <w:rPr>
          <w:rFonts w:eastAsia="Arial"/>
        </w:rPr>
      </w:pPr>
    </w:p>
    <w:p w14:paraId="574DCA2E" w14:textId="3A7E3526" w:rsidR="004611B2" w:rsidRDefault="00644100" w:rsidP="004611B2">
      <w:pPr>
        <w:rPr>
          <w:rFonts w:eastAsia="Arial"/>
        </w:rPr>
      </w:pPr>
      <w:r w:rsidRPr="00644100">
        <w:rPr>
          <w:rFonts w:eastAsia="Arial"/>
        </w:rPr>
        <w:drawing>
          <wp:inline distT="0" distB="0" distL="0" distR="0" wp14:anchorId="16C9D08B" wp14:editId="575220E3">
            <wp:extent cx="2819644" cy="670618"/>
            <wp:effectExtent l="0" t="0" r="0" b="0"/>
            <wp:docPr id="213239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96531" name=""/>
                    <pic:cNvPicPr/>
                  </pic:nvPicPr>
                  <pic:blipFill>
                    <a:blip r:embed="rId53"/>
                    <a:stretch>
                      <a:fillRect/>
                    </a:stretch>
                  </pic:blipFill>
                  <pic:spPr>
                    <a:xfrm>
                      <a:off x="0" y="0"/>
                      <a:ext cx="2819644" cy="670618"/>
                    </a:xfrm>
                    <a:prstGeom prst="rect">
                      <a:avLst/>
                    </a:prstGeom>
                  </pic:spPr>
                </pic:pic>
              </a:graphicData>
            </a:graphic>
          </wp:inline>
        </w:drawing>
      </w:r>
    </w:p>
    <w:p w14:paraId="037E6D5F" w14:textId="77777777" w:rsidR="00644100" w:rsidRDefault="00644100" w:rsidP="004611B2">
      <w:pPr>
        <w:rPr>
          <w:rFonts w:eastAsia="Arial"/>
        </w:rPr>
      </w:pPr>
    </w:p>
    <w:p w14:paraId="5A632CE4" w14:textId="77777777" w:rsidR="00644100" w:rsidRDefault="00644100" w:rsidP="004611B2">
      <w:pPr>
        <w:rPr>
          <w:rFonts w:eastAsia="Arial"/>
        </w:rPr>
      </w:pPr>
    </w:p>
    <w:p w14:paraId="7D5401F0" w14:textId="77777777" w:rsidR="00644100" w:rsidRDefault="00644100" w:rsidP="004611B2">
      <w:pPr>
        <w:rPr>
          <w:rFonts w:eastAsia="Arial"/>
        </w:rPr>
      </w:pPr>
    </w:p>
    <w:p w14:paraId="6CA5C209" w14:textId="309A9541" w:rsidR="00644100" w:rsidRDefault="00644100" w:rsidP="004611B2">
      <w:pPr>
        <w:rPr>
          <w:rFonts w:eastAsia="Arial"/>
        </w:rPr>
      </w:pPr>
      <w:r w:rsidRPr="00644100">
        <w:rPr>
          <w:rFonts w:eastAsia="Arial"/>
        </w:rPr>
        <w:lastRenderedPageBreak/>
        <w:drawing>
          <wp:inline distT="0" distB="0" distL="0" distR="0" wp14:anchorId="355CB9CD" wp14:editId="4150C97C">
            <wp:extent cx="2728196" cy="2530059"/>
            <wp:effectExtent l="0" t="0" r="0" b="3810"/>
            <wp:docPr id="1397309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09718" name=""/>
                    <pic:cNvPicPr/>
                  </pic:nvPicPr>
                  <pic:blipFill>
                    <a:blip r:embed="rId54"/>
                    <a:stretch>
                      <a:fillRect/>
                    </a:stretch>
                  </pic:blipFill>
                  <pic:spPr>
                    <a:xfrm>
                      <a:off x="0" y="0"/>
                      <a:ext cx="2728196" cy="2530059"/>
                    </a:xfrm>
                    <a:prstGeom prst="rect">
                      <a:avLst/>
                    </a:prstGeom>
                  </pic:spPr>
                </pic:pic>
              </a:graphicData>
            </a:graphic>
          </wp:inline>
        </w:drawing>
      </w:r>
    </w:p>
    <w:p w14:paraId="04111985" w14:textId="77777777" w:rsidR="00644100" w:rsidRDefault="00644100" w:rsidP="004611B2">
      <w:pPr>
        <w:rPr>
          <w:rFonts w:eastAsia="Arial"/>
        </w:rPr>
      </w:pPr>
    </w:p>
    <w:p w14:paraId="45B09CB6" w14:textId="77777777" w:rsidR="00644100" w:rsidRDefault="00644100" w:rsidP="004611B2">
      <w:pPr>
        <w:rPr>
          <w:rFonts w:eastAsia="Arial"/>
        </w:rPr>
      </w:pPr>
    </w:p>
    <w:p w14:paraId="6C914389" w14:textId="77777777" w:rsidR="00644100" w:rsidRDefault="00644100" w:rsidP="004611B2">
      <w:pPr>
        <w:rPr>
          <w:rFonts w:eastAsia="Arial"/>
        </w:rPr>
      </w:pPr>
    </w:p>
    <w:p w14:paraId="6759A5F2" w14:textId="075C25D1" w:rsidR="00644100" w:rsidRDefault="00644100" w:rsidP="004611B2">
      <w:pPr>
        <w:rPr>
          <w:rFonts w:eastAsia="Arial"/>
        </w:rPr>
      </w:pPr>
      <w:r w:rsidRPr="00644100">
        <w:rPr>
          <w:rFonts w:eastAsia="Arial"/>
        </w:rPr>
        <w:drawing>
          <wp:inline distT="0" distB="0" distL="0" distR="0" wp14:anchorId="75237FB1" wp14:editId="6DE68F0D">
            <wp:extent cx="5486875" cy="3604572"/>
            <wp:effectExtent l="0" t="0" r="0" b="0"/>
            <wp:docPr id="107520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00644" name=""/>
                    <pic:cNvPicPr/>
                  </pic:nvPicPr>
                  <pic:blipFill>
                    <a:blip r:embed="rId55"/>
                    <a:stretch>
                      <a:fillRect/>
                    </a:stretch>
                  </pic:blipFill>
                  <pic:spPr>
                    <a:xfrm>
                      <a:off x="0" y="0"/>
                      <a:ext cx="5486875" cy="3604572"/>
                    </a:xfrm>
                    <a:prstGeom prst="rect">
                      <a:avLst/>
                    </a:prstGeom>
                  </pic:spPr>
                </pic:pic>
              </a:graphicData>
            </a:graphic>
          </wp:inline>
        </w:drawing>
      </w:r>
    </w:p>
    <w:p w14:paraId="58409C92" w14:textId="77777777" w:rsidR="00644100" w:rsidRDefault="00644100" w:rsidP="004611B2">
      <w:pPr>
        <w:rPr>
          <w:rFonts w:eastAsia="Arial"/>
        </w:rPr>
      </w:pPr>
    </w:p>
    <w:p w14:paraId="018DA90F" w14:textId="77777777" w:rsidR="00644100" w:rsidRDefault="00644100" w:rsidP="004611B2">
      <w:pPr>
        <w:rPr>
          <w:rFonts w:eastAsia="Arial"/>
        </w:rPr>
      </w:pPr>
    </w:p>
    <w:p w14:paraId="18365C9E" w14:textId="77777777" w:rsidR="004F565C" w:rsidRDefault="004F565C" w:rsidP="004611B2">
      <w:pPr>
        <w:rPr>
          <w:rFonts w:eastAsia="Arial"/>
        </w:rPr>
      </w:pPr>
    </w:p>
    <w:p w14:paraId="272E1451" w14:textId="4CF9566F" w:rsidR="004F565C" w:rsidRDefault="004F565C" w:rsidP="004611B2">
      <w:pPr>
        <w:rPr>
          <w:rFonts w:eastAsia="Arial"/>
        </w:rPr>
      </w:pPr>
      <w:r w:rsidRPr="004F565C">
        <w:rPr>
          <w:rFonts w:eastAsia="Arial"/>
        </w:rPr>
        <w:drawing>
          <wp:inline distT="0" distB="0" distL="0" distR="0" wp14:anchorId="1475B42C" wp14:editId="028DB948">
            <wp:extent cx="2994920" cy="411516"/>
            <wp:effectExtent l="0" t="0" r="0" b="7620"/>
            <wp:docPr id="1870061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61017" name=""/>
                    <pic:cNvPicPr/>
                  </pic:nvPicPr>
                  <pic:blipFill>
                    <a:blip r:embed="rId56"/>
                    <a:stretch>
                      <a:fillRect/>
                    </a:stretch>
                  </pic:blipFill>
                  <pic:spPr>
                    <a:xfrm>
                      <a:off x="0" y="0"/>
                      <a:ext cx="2994920" cy="411516"/>
                    </a:xfrm>
                    <a:prstGeom prst="rect">
                      <a:avLst/>
                    </a:prstGeom>
                  </pic:spPr>
                </pic:pic>
              </a:graphicData>
            </a:graphic>
          </wp:inline>
        </w:drawing>
      </w:r>
    </w:p>
    <w:p w14:paraId="0ED47D1D" w14:textId="77777777" w:rsidR="004611B2" w:rsidRDefault="004611B2" w:rsidP="004611B2">
      <w:pPr>
        <w:rPr>
          <w:rFonts w:eastAsia="Arial"/>
        </w:rPr>
      </w:pPr>
    </w:p>
    <w:p w14:paraId="42E04656" w14:textId="77777777" w:rsidR="004611B2" w:rsidRDefault="004611B2" w:rsidP="004611B2">
      <w:pPr>
        <w:rPr>
          <w:rFonts w:eastAsia="Arial"/>
        </w:rPr>
      </w:pPr>
    </w:p>
    <w:p w14:paraId="16AF9E34" w14:textId="696922FD" w:rsidR="004F565C" w:rsidRDefault="004F565C" w:rsidP="004611B2">
      <w:pPr>
        <w:rPr>
          <w:rFonts w:eastAsia="Arial"/>
        </w:rPr>
      </w:pPr>
      <w:r w:rsidRPr="004F565C">
        <w:rPr>
          <w:rFonts w:eastAsia="Arial"/>
        </w:rPr>
        <w:drawing>
          <wp:inline distT="0" distB="0" distL="0" distR="0" wp14:anchorId="01702F70" wp14:editId="47D881E7">
            <wp:extent cx="3756986" cy="213378"/>
            <wp:effectExtent l="0" t="0" r="0" b="0"/>
            <wp:docPr id="190521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17383" name=""/>
                    <pic:cNvPicPr/>
                  </pic:nvPicPr>
                  <pic:blipFill>
                    <a:blip r:embed="rId57"/>
                    <a:stretch>
                      <a:fillRect/>
                    </a:stretch>
                  </pic:blipFill>
                  <pic:spPr>
                    <a:xfrm>
                      <a:off x="0" y="0"/>
                      <a:ext cx="3756986" cy="213378"/>
                    </a:xfrm>
                    <a:prstGeom prst="rect">
                      <a:avLst/>
                    </a:prstGeom>
                  </pic:spPr>
                </pic:pic>
              </a:graphicData>
            </a:graphic>
          </wp:inline>
        </w:drawing>
      </w:r>
    </w:p>
    <w:p w14:paraId="0435CBAC" w14:textId="77777777" w:rsidR="004F565C" w:rsidRDefault="004F565C" w:rsidP="004611B2">
      <w:pPr>
        <w:rPr>
          <w:rFonts w:eastAsia="Arial"/>
        </w:rPr>
      </w:pPr>
    </w:p>
    <w:p w14:paraId="1492FDEF" w14:textId="2DBA9E90" w:rsidR="004611B2" w:rsidRDefault="004611B2" w:rsidP="004611B2">
      <w:pPr>
        <w:rPr>
          <w:rFonts w:eastAsia="Arial"/>
        </w:rPr>
      </w:pPr>
      <w:r w:rsidRPr="004611B2">
        <w:rPr>
          <w:rFonts w:eastAsia="Arial"/>
        </w:rPr>
        <w:drawing>
          <wp:inline distT="0" distB="0" distL="0" distR="0" wp14:anchorId="6B61B5E1" wp14:editId="1E8B6217">
            <wp:extent cx="3551228" cy="1234547"/>
            <wp:effectExtent l="0" t="0" r="0" b="3810"/>
            <wp:docPr id="170462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25676" name=""/>
                    <pic:cNvPicPr/>
                  </pic:nvPicPr>
                  <pic:blipFill>
                    <a:blip r:embed="rId58"/>
                    <a:stretch>
                      <a:fillRect/>
                    </a:stretch>
                  </pic:blipFill>
                  <pic:spPr>
                    <a:xfrm>
                      <a:off x="0" y="0"/>
                      <a:ext cx="3551228" cy="1234547"/>
                    </a:xfrm>
                    <a:prstGeom prst="rect">
                      <a:avLst/>
                    </a:prstGeom>
                  </pic:spPr>
                </pic:pic>
              </a:graphicData>
            </a:graphic>
          </wp:inline>
        </w:drawing>
      </w:r>
    </w:p>
    <w:p w14:paraId="5891062F" w14:textId="77777777" w:rsidR="004611B2" w:rsidRDefault="004611B2" w:rsidP="004611B2">
      <w:pPr>
        <w:rPr>
          <w:rFonts w:eastAsia="Arial"/>
        </w:rPr>
      </w:pPr>
    </w:p>
    <w:p w14:paraId="7D730B4F" w14:textId="77777777" w:rsidR="004611B2" w:rsidRDefault="004611B2" w:rsidP="004611B2">
      <w:pPr>
        <w:rPr>
          <w:rFonts w:eastAsia="Arial"/>
        </w:rPr>
      </w:pPr>
    </w:p>
    <w:p w14:paraId="47FE3E8F" w14:textId="0A814290" w:rsidR="004611B2" w:rsidRDefault="004611B2" w:rsidP="004611B2">
      <w:pPr>
        <w:rPr>
          <w:rFonts w:eastAsia="Arial"/>
        </w:rPr>
      </w:pPr>
      <w:r w:rsidRPr="004611B2">
        <w:rPr>
          <w:rFonts w:eastAsia="Arial"/>
        </w:rPr>
        <w:lastRenderedPageBreak/>
        <w:drawing>
          <wp:inline distT="0" distB="0" distL="0" distR="0" wp14:anchorId="1BE353A0" wp14:editId="7B0BD546">
            <wp:extent cx="2522439" cy="327688"/>
            <wp:effectExtent l="0" t="0" r="0" b="0"/>
            <wp:docPr id="212283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39432" name=""/>
                    <pic:cNvPicPr/>
                  </pic:nvPicPr>
                  <pic:blipFill>
                    <a:blip r:embed="rId59"/>
                    <a:stretch>
                      <a:fillRect/>
                    </a:stretch>
                  </pic:blipFill>
                  <pic:spPr>
                    <a:xfrm>
                      <a:off x="0" y="0"/>
                      <a:ext cx="2522439" cy="327688"/>
                    </a:xfrm>
                    <a:prstGeom prst="rect">
                      <a:avLst/>
                    </a:prstGeom>
                  </pic:spPr>
                </pic:pic>
              </a:graphicData>
            </a:graphic>
          </wp:inline>
        </w:drawing>
      </w:r>
    </w:p>
    <w:p w14:paraId="2F73E4E1" w14:textId="77777777" w:rsidR="004611B2" w:rsidRDefault="004611B2" w:rsidP="004611B2">
      <w:pPr>
        <w:rPr>
          <w:rFonts w:eastAsia="Arial"/>
        </w:rPr>
      </w:pPr>
    </w:p>
    <w:p w14:paraId="51B4D2A3" w14:textId="77777777" w:rsidR="004611B2" w:rsidRDefault="004611B2" w:rsidP="004611B2">
      <w:pPr>
        <w:rPr>
          <w:rFonts w:eastAsia="Arial"/>
        </w:rPr>
      </w:pPr>
    </w:p>
    <w:p w14:paraId="5315840B" w14:textId="77777777" w:rsidR="004611B2" w:rsidRDefault="004611B2" w:rsidP="004611B2">
      <w:pPr>
        <w:rPr>
          <w:rFonts w:eastAsia="Arial"/>
        </w:rPr>
      </w:pPr>
    </w:p>
    <w:p w14:paraId="31C03D9D" w14:textId="50DE7FCD" w:rsidR="004611B2" w:rsidRDefault="004611B2" w:rsidP="004611B2">
      <w:pPr>
        <w:rPr>
          <w:rFonts w:eastAsia="Arial"/>
        </w:rPr>
      </w:pPr>
      <w:r w:rsidRPr="004611B2">
        <w:rPr>
          <w:rFonts w:eastAsia="Arial"/>
        </w:rPr>
        <w:drawing>
          <wp:inline distT="0" distB="0" distL="0" distR="0" wp14:anchorId="02D9BE75" wp14:editId="766C3FF4">
            <wp:extent cx="2651990" cy="228620"/>
            <wp:effectExtent l="0" t="0" r="0" b="0"/>
            <wp:docPr id="47596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66135" name=""/>
                    <pic:cNvPicPr/>
                  </pic:nvPicPr>
                  <pic:blipFill>
                    <a:blip r:embed="rId60"/>
                    <a:stretch>
                      <a:fillRect/>
                    </a:stretch>
                  </pic:blipFill>
                  <pic:spPr>
                    <a:xfrm>
                      <a:off x="0" y="0"/>
                      <a:ext cx="2651990" cy="228620"/>
                    </a:xfrm>
                    <a:prstGeom prst="rect">
                      <a:avLst/>
                    </a:prstGeom>
                  </pic:spPr>
                </pic:pic>
              </a:graphicData>
            </a:graphic>
          </wp:inline>
        </w:drawing>
      </w:r>
    </w:p>
    <w:p w14:paraId="3D6295E7" w14:textId="77777777" w:rsidR="004611B2" w:rsidRDefault="004611B2" w:rsidP="004611B2">
      <w:pPr>
        <w:rPr>
          <w:rFonts w:eastAsia="Arial"/>
        </w:rPr>
      </w:pPr>
    </w:p>
    <w:p w14:paraId="2D9C6F17" w14:textId="77777777" w:rsidR="004611B2" w:rsidRDefault="004611B2" w:rsidP="004611B2">
      <w:pPr>
        <w:rPr>
          <w:rFonts w:eastAsia="Arial"/>
        </w:rPr>
      </w:pPr>
    </w:p>
    <w:p w14:paraId="751A6BDE" w14:textId="74DD624D" w:rsidR="004611B2" w:rsidRDefault="004611B2" w:rsidP="004611B2">
      <w:pPr>
        <w:rPr>
          <w:rFonts w:eastAsia="Arial"/>
        </w:rPr>
      </w:pPr>
      <w:r w:rsidRPr="004611B2">
        <w:rPr>
          <w:rFonts w:eastAsia="Arial"/>
        </w:rPr>
        <w:drawing>
          <wp:inline distT="0" distB="0" distL="0" distR="0" wp14:anchorId="6C1122AD" wp14:editId="686C26AE">
            <wp:extent cx="3528366" cy="1844200"/>
            <wp:effectExtent l="0" t="0" r="0" b="3810"/>
            <wp:docPr id="107889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98598" name=""/>
                    <pic:cNvPicPr/>
                  </pic:nvPicPr>
                  <pic:blipFill>
                    <a:blip r:embed="rId61"/>
                    <a:stretch>
                      <a:fillRect/>
                    </a:stretch>
                  </pic:blipFill>
                  <pic:spPr>
                    <a:xfrm>
                      <a:off x="0" y="0"/>
                      <a:ext cx="3528366" cy="1844200"/>
                    </a:xfrm>
                    <a:prstGeom prst="rect">
                      <a:avLst/>
                    </a:prstGeom>
                  </pic:spPr>
                </pic:pic>
              </a:graphicData>
            </a:graphic>
          </wp:inline>
        </w:drawing>
      </w:r>
    </w:p>
    <w:p w14:paraId="70301E2F" w14:textId="77777777" w:rsidR="004611B2" w:rsidRDefault="004611B2" w:rsidP="004611B2">
      <w:pPr>
        <w:rPr>
          <w:rFonts w:eastAsia="Arial"/>
        </w:rPr>
      </w:pPr>
    </w:p>
    <w:p w14:paraId="65516C2E" w14:textId="77777777" w:rsidR="004611B2" w:rsidRDefault="004611B2" w:rsidP="004611B2">
      <w:pPr>
        <w:rPr>
          <w:rFonts w:eastAsia="Arial"/>
        </w:rPr>
      </w:pPr>
    </w:p>
    <w:p w14:paraId="5C7CAA4F" w14:textId="77777777" w:rsidR="004F565C" w:rsidRDefault="004F565C" w:rsidP="004611B2">
      <w:pPr>
        <w:rPr>
          <w:rFonts w:eastAsia="Arial"/>
        </w:rPr>
      </w:pPr>
    </w:p>
    <w:p w14:paraId="1B6620C1" w14:textId="55F342FC" w:rsidR="004F565C" w:rsidRDefault="004F565C" w:rsidP="004611B2">
      <w:pPr>
        <w:rPr>
          <w:rFonts w:eastAsia="Arial"/>
        </w:rPr>
      </w:pPr>
      <w:r w:rsidRPr="004F565C">
        <w:rPr>
          <w:rFonts w:eastAsia="Arial"/>
        </w:rPr>
        <w:drawing>
          <wp:inline distT="0" distB="0" distL="0" distR="0" wp14:anchorId="705D9416" wp14:editId="51070854">
            <wp:extent cx="3254022" cy="1333616"/>
            <wp:effectExtent l="0" t="0" r="3810" b="0"/>
            <wp:docPr id="124961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1591" name=""/>
                    <pic:cNvPicPr/>
                  </pic:nvPicPr>
                  <pic:blipFill>
                    <a:blip r:embed="rId62"/>
                    <a:stretch>
                      <a:fillRect/>
                    </a:stretch>
                  </pic:blipFill>
                  <pic:spPr>
                    <a:xfrm>
                      <a:off x="0" y="0"/>
                      <a:ext cx="3254022" cy="1333616"/>
                    </a:xfrm>
                    <a:prstGeom prst="rect">
                      <a:avLst/>
                    </a:prstGeom>
                  </pic:spPr>
                </pic:pic>
              </a:graphicData>
            </a:graphic>
          </wp:inline>
        </w:drawing>
      </w:r>
    </w:p>
    <w:p w14:paraId="7FC77F5A" w14:textId="77777777" w:rsidR="004F565C" w:rsidRDefault="004F565C" w:rsidP="004611B2">
      <w:pPr>
        <w:rPr>
          <w:rFonts w:eastAsia="Arial"/>
        </w:rPr>
      </w:pPr>
    </w:p>
    <w:p w14:paraId="3C7CF041" w14:textId="77777777" w:rsidR="004F565C" w:rsidRPr="004611B2" w:rsidRDefault="004F565C" w:rsidP="004611B2">
      <w:pPr>
        <w:rPr>
          <w:rFonts w:eastAsia="Arial"/>
        </w:rPr>
      </w:pPr>
    </w:p>
    <w:p w14:paraId="5141323A" w14:textId="77777777" w:rsidR="004611B2" w:rsidRDefault="004611B2" w:rsidP="00E404BB"/>
    <w:p w14:paraId="7D467596" w14:textId="77777777" w:rsidR="00E404BB" w:rsidRDefault="00E404BB" w:rsidP="00E404BB"/>
    <w:p w14:paraId="1319FD92" w14:textId="77777777" w:rsidR="00E404BB" w:rsidRPr="002134D6" w:rsidRDefault="00E404BB" w:rsidP="00E404BB"/>
    <w:p w14:paraId="2A9038F1" w14:textId="77777777" w:rsidR="00E404BB" w:rsidRPr="0097347D" w:rsidRDefault="00E404BB">
      <w:pPr>
        <w:spacing w:before="5" w:line="180" w:lineRule="exact"/>
        <w:rPr>
          <w:rFonts w:asciiTheme="minorHAnsi" w:hAnsiTheme="minorHAnsi" w:cstheme="minorHAnsi"/>
          <w:color w:val="0D0D0D" w:themeColor="text1" w:themeTint="F2"/>
          <w:sz w:val="24"/>
          <w:szCs w:val="24"/>
        </w:rPr>
      </w:pPr>
    </w:p>
    <w:sectPr w:rsidR="00E404BB" w:rsidRPr="0097347D" w:rsidSect="00683D9C">
      <w:headerReference w:type="default" r:id="rId63"/>
      <w:pgSz w:w="11920" w:h="16840"/>
      <w:pgMar w:top="1280" w:right="860" w:bottom="280" w:left="1300" w:header="348" w:footer="10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79266" w14:textId="77777777" w:rsidR="00F02521" w:rsidRDefault="00F02521">
      <w:r>
        <w:separator/>
      </w:r>
    </w:p>
  </w:endnote>
  <w:endnote w:type="continuationSeparator" w:id="0">
    <w:p w14:paraId="62B31459" w14:textId="77777777" w:rsidR="00F02521" w:rsidRDefault="00F02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24456" w14:textId="77777777" w:rsidR="00F02521" w:rsidRDefault="00F02521">
      <w:r>
        <w:separator/>
      </w:r>
    </w:p>
  </w:footnote>
  <w:footnote w:type="continuationSeparator" w:id="0">
    <w:p w14:paraId="00516FF6" w14:textId="77777777" w:rsidR="00F02521" w:rsidRDefault="00F025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81937" w14:textId="5A4BB9C5" w:rsidR="006C4161" w:rsidRDefault="006C4161">
    <w:pPr>
      <w:spacing w:line="2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86BDA"/>
    <w:multiLevelType w:val="multilevel"/>
    <w:tmpl w:val="BFFA5F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B76500"/>
    <w:multiLevelType w:val="hybridMultilevel"/>
    <w:tmpl w:val="F60A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9B666A"/>
    <w:multiLevelType w:val="hybridMultilevel"/>
    <w:tmpl w:val="AB1255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CC2050"/>
    <w:multiLevelType w:val="hybridMultilevel"/>
    <w:tmpl w:val="9C6697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B94749"/>
    <w:multiLevelType w:val="multilevel"/>
    <w:tmpl w:val="1354E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9045D8"/>
    <w:multiLevelType w:val="multilevel"/>
    <w:tmpl w:val="5A54DC0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6" w15:restartNumberingAfterBreak="0">
    <w:nsid w:val="65955F5A"/>
    <w:multiLevelType w:val="multilevel"/>
    <w:tmpl w:val="9DB48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0D2E42"/>
    <w:multiLevelType w:val="multilevel"/>
    <w:tmpl w:val="A70C194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585191787">
    <w:abstractNumId w:val="5"/>
  </w:num>
  <w:num w:numId="2" w16cid:durableId="607389918">
    <w:abstractNumId w:val="0"/>
  </w:num>
  <w:num w:numId="3" w16cid:durableId="1782451404">
    <w:abstractNumId w:val="6"/>
  </w:num>
  <w:num w:numId="4" w16cid:durableId="1873416130">
    <w:abstractNumId w:val="4"/>
  </w:num>
  <w:num w:numId="5" w16cid:durableId="104155076">
    <w:abstractNumId w:val="5"/>
  </w:num>
  <w:num w:numId="6" w16cid:durableId="2012562419">
    <w:abstractNumId w:val="1"/>
  </w:num>
  <w:num w:numId="7" w16cid:durableId="1202747151">
    <w:abstractNumId w:val="7"/>
  </w:num>
  <w:num w:numId="8" w16cid:durableId="708796955">
    <w:abstractNumId w:val="5"/>
  </w:num>
  <w:num w:numId="9" w16cid:durableId="67003572">
    <w:abstractNumId w:val="3"/>
  </w:num>
  <w:num w:numId="10" w16cid:durableId="2132899221">
    <w:abstractNumId w:val="2"/>
  </w:num>
  <w:num w:numId="11" w16cid:durableId="1130250818">
    <w:abstractNumId w:val="5"/>
  </w:num>
  <w:num w:numId="12" w16cid:durableId="1494763972">
    <w:abstractNumId w:val="5"/>
  </w:num>
  <w:num w:numId="13" w16cid:durableId="1320034627">
    <w:abstractNumId w:val="5"/>
  </w:num>
  <w:num w:numId="14" w16cid:durableId="1738700577">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hdrShapeDefaults>
    <o:shapedefaults v:ext="edit" spidmax="206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277"/>
    <w:rsid w:val="00001D48"/>
    <w:rsid w:val="00003FDA"/>
    <w:rsid w:val="00020DB9"/>
    <w:rsid w:val="00057C46"/>
    <w:rsid w:val="0008629B"/>
    <w:rsid w:val="000924D7"/>
    <w:rsid w:val="000B1796"/>
    <w:rsid w:val="000B272A"/>
    <w:rsid w:val="000D2DEA"/>
    <w:rsid w:val="00103B8B"/>
    <w:rsid w:val="00105C0B"/>
    <w:rsid w:val="0010741E"/>
    <w:rsid w:val="0011201E"/>
    <w:rsid w:val="001163AC"/>
    <w:rsid w:val="00123308"/>
    <w:rsid w:val="001441AD"/>
    <w:rsid w:val="0015391D"/>
    <w:rsid w:val="0017468D"/>
    <w:rsid w:val="0019183F"/>
    <w:rsid w:val="00193E21"/>
    <w:rsid w:val="00196E70"/>
    <w:rsid w:val="001A7C53"/>
    <w:rsid w:val="001C2703"/>
    <w:rsid w:val="001E0504"/>
    <w:rsid w:val="00210446"/>
    <w:rsid w:val="002320F4"/>
    <w:rsid w:val="0024694C"/>
    <w:rsid w:val="00263D76"/>
    <w:rsid w:val="0027634D"/>
    <w:rsid w:val="00286999"/>
    <w:rsid w:val="002A5CE1"/>
    <w:rsid w:val="002B4A82"/>
    <w:rsid w:val="002B614A"/>
    <w:rsid w:val="002C6058"/>
    <w:rsid w:val="002E4E9F"/>
    <w:rsid w:val="002E79A7"/>
    <w:rsid w:val="00314A0A"/>
    <w:rsid w:val="003164D5"/>
    <w:rsid w:val="003213C6"/>
    <w:rsid w:val="003365F4"/>
    <w:rsid w:val="00346169"/>
    <w:rsid w:val="003474CD"/>
    <w:rsid w:val="003528F7"/>
    <w:rsid w:val="00370FDD"/>
    <w:rsid w:val="00374AF7"/>
    <w:rsid w:val="0039273E"/>
    <w:rsid w:val="003C4129"/>
    <w:rsid w:val="003D389C"/>
    <w:rsid w:val="003F2E62"/>
    <w:rsid w:val="004056CD"/>
    <w:rsid w:val="00405CBC"/>
    <w:rsid w:val="00406E52"/>
    <w:rsid w:val="00407BF3"/>
    <w:rsid w:val="00410C05"/>
    <w:rsid w:val="004126B4"/>
    <w:rsid w:val="004248A5"/>
    <w:rsid w:val="00451277"/>
    <w:rsid w:val="004611B2"/>
    <w:rsid w:val="0046774A"/>
    <w:rsid w:val="0047743F"/>
    <w:rsid w:val="004852BB"/>
    <w:rsid w:val="004A4231"/>
    <w:rsid w:val="004A7772"/>
    <w:rsid w:val="004B52EF"/>
    <w:rsid w:val="004F565C"/>
    <w:rsid w:val="00504D2B"/>
    <w:rsid w:val="005076F1"/>
    <w:rsid w:val="005363D0"/>
    <w:rsid w:val="00537CE3"/>
    <w:rsid w:val="00580465"/>
    <w:rsid w:val="005A7AA6"/>
    <w:rsid w:val="005C3F9E"/>
    <w:rsid w:val="005D0EF8"/>
    <w:rsid w:val="005D5E57"/>
    <w:rsid w:val="005F29FE"/>
    <w:rsid w:val="00603AC2"/>
    <w:rsid w:val="00613FC5"/>
    <w:rsid w:val="00624DBC"/>
    <w:rsid w:val="00636B94"/>
    <w:rsid w:val="00644100"/>
    <w:rsid w:val="00646996"/>
    <w:rsid w:val="00654439"/>
    <w:rsid w:val="00663D85"/>
    <w:rsid w:val="006820A6"/>
    <w:rsid w:val="00683D9C"/>
    <w:rsid w:val="00684F99"/>
    <w:rsid w:val="00685F1A"/>
    <w:rsid w:val="006C4161"/>
    <w:rsid w:val="006D4395"/>
    <w:rsid w:val="006E19EB"/>
    <w:rsid w:val="006E52AD"/>
    <w:rsid w:val="006E795F"/>
    <w:rsid w:val="006F1517"/>
    <w:rsid w:val="00717C22"/>
    <w:rsid w:val="007215CD"/>
    <w:rsid w:val="0072511C"/>
    <w:rsid w:val="00730926"/>
    <w:rsid w:val="0073267C"/>
    <w:rsid w:val="00745A38"/>
    <w:rsid w:val="00750CCD"/>
    <w:rsid w:val="00776781"/>
    <w:rsid w:val="00784D31"/>
    <w:rsid w:val="00785043"/>
    <w:rsid w:val="00792261"/>
    <w:rsid w:val="007A1E61"/>
    <w:rsid w:val="007C1C5E"/>
    <w:rsid w:val="007F0350"/>
    <w:rsid w:val="008016DC"/>
    <w:rsid w:val="0081184D"/>
    <w:rsid w:val="00831C05"/>
    <w:rsid w:val="00834D29"/>
    <w:rsid w:val="008516B8"/>
    <w:rsid w:val="008679BE"/>
    <w:rsid w:val="00870284"/>
    <w:rsid w:val="00873BC2"/>
    <w:rsid w:val="00876AE6"/>
    <w:rsid w:val="00890C4E"/>
    <w:rsid w:val="00897DFE"/>
    <w:rsid w:val="008B3CED"/>
    <w:rsid w:val="008B47F7"/>
    <w:rsid w:val="008C604C"/>
    <w:rsid w:val="008E0DF6"/>
    <w:rsid w:val="008F402F"/>
    <w:rsid w:val="00901282"/>
    <w:rsid w:val="00915A67"/>
    <w:rsid w:val="00930F8A"/>
    <w:rsid w:val="0093486C"/>
    <w:rsid w:val="00947043"/>
    <w:rsid w:val="00950A4A"/>
    <w:rsid w:val="009531E7"/>
    <w:rsid w:val="00954B1D"/>
    <w:rsid w:val="0097347D"/>
    <w:rsid w:val="00982C19"/>
    <w:rsid w:val="009B1957"/>
    <w:rsid w:val="009B4D85"/>
    <w:rsid w:val="009C748C"/>
    <w:rsid w:val="009E1C6B"/>
    <w:rsid w:val="00A03180"/>
    <w:rsid w:val="00A06E30"/>
    <w:rsid w:val="00A10709"/>
    <w:rsid w:val="00A2050A"/>
    <w:rsid w:val="00A6333D"/>
    <w:rsid w:val="00A8603C"/>
    <w:rsid w:val="00AA4B71"/>
    <w:rsid w:val="00AA519D"/>
    <w:rsid w:val="00AB1778"/>
    <w:rsid w:val="00AB5BAB"/>
    <w:rsid w:val="00AD24D3"/>
    <w:rsid w:val="00AE0EB9"/>
    <w:rsid w:val="00AE58EA"/>
    <w:rsid w:val="00B15070"/>
    <w:rsid w:val="00B51450"/>
    <w:rsid w:val="00B57D05"/>
    <w:rsid w:val="00B722DE"/>
    <w:rsid w:val="00B862EB"/>
    <w:rsid w:val="00B867A7"/>
    <w:rsid w:val="00B87741"/>
    <w:rsid w:val="00BE09A4"/>
    <w:rsid w:val="00BE6C16"/>
    <w:rsid w:val="00BF20F1"/>
    <w:rsid w:val="00BF3227"/>
    <w:rsid w:val="00C24F93"/>
    <w:rsid w:val="00C36462"/>
    <w:rsid w:val="00C811FE"/>
    <w:rsid w:val="00C909E4"/>
    <w:rsid w:val="00C9349A"/>
    <w:rsid w:val="00C97300"/>
    <w:rsid w:val="00C97FCA"/>
    <w:rsid w:val="00CA412F"/>
    <w:rsid w:val="00CB3ED7"/>
    <w:rsid w:val="00CB4B58"/>
    <w:rsid w:val="00CD43B5"/>
    <w:rsid w:val="00CE3FC0"/>
    <w:rsid w:val="00CE428D"/>
    <w:rsid w:val="00CF7411"/>
    <w:rsid w:val="00D112C1"/>
    <w:rsid w:val="00D24BEA"/>
    <w:rsid w:val="00D35752"/>
    <w:rsid w:val="00D62D0E"/>
    <w:rsid w:val="00D81526"/>
    <w:rsid w:val="00D85389"/>
    <w:rsid w:val="00D97E6F"/>
    <w:rsid w:val="00DA3670"/>
    <w:rsid w:val="00DA3A6A"/>
    <w:rsid w:val="00DD3F20"/>
    <w:rsid w:val="00DD5BA1"/>
    <w:rsid w:val="00DF1F6B"/>
    <w:rsid w:val="00E07875"/>
    <w:rsid w:val="00E16BA5"/>
    <w:rsid w:val="00E20131"/>
    <w:rsid w:val="00E350A2"/>
    <w:rsid w:val="00E404BB"/>
    <w:rsid w:val="00E503C1"/>
    <w:rsid w:val="00E66B24"/>
    <w:rsid w:val="00E73680"/>
    <w:rsid w:val="00E84108"/>
    <w:rsid w:val="00E94EEF"/>
    <w:rsid w:val="00E97E32"/>
    <w:rsid w:val="00EA7EFD"/>
    <w:rsid w:val="00ED2F80"/>
    <w:rsid w:val="00ED3935"/>
    <w:rsid w:val="00ED5659"/>
    <w:rsid w:val="00ED759F"/>
    <w:rsid w:val="00F02521"/>
    <w:rsid w:val="00F17DA1"/>
    <w:rsid w:val="00F51741"/>
    <w:rsid w:val="00F626A8"/>
    <w:rsid w:val="00F65AFB"/>
    <w:rsid w:val="00F7024F"/>
    <w:rsid w:val="00F76923"/>
    <w:rsid w:val="00F8004B"/>
    <w:rsid w:val="00FB09AF"/>
    <w:rsid w:val="00FC051E"/>
    <w:rsid w:val="00FD3F18"/>
    <w:rsid w:val="00FE1DE5"/>
    <w:rsid w:val="00FE1E38"/>
    <w:rsid w:val="00FE7BFA"/>
    <w:rsid w:val="00FF3B35"/>
    <w:rsid w:val="00FF6102"/>
    <w:rsid w:val="00FF69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shapelayout>
  </w:shapeDefaults>
  <w:decimalSymbol w:val="."/>
  <w:listSeparator w:val=","/>
  <w14:docId w14:val="4AF9503A"/>
  <w15:docId w15:val="{5CCDF025-B7F1-412F-AB1F-6C68DEB3A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1AD"/>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909E4"/>
    <w:pPr>
      <w:tabs>
        <w:tab w:val="center" w:pos="4513"/>
        <w:tab w:val="right" w:pos="9026"/>
      </w:tabs>
    </w:pPr>
  </w:style>
  <w:style w:type="character" w:customStyle="1" w:styleId="HeaderChar">
    <w:name w:val="Header Char"/>
    <w:basedOn w:val="DefaultParagraphFont"/>
    <w:link w:val="Header"/>
    <w:uiPriority w:val="99"/>
    <w:rsid w:val="00C909E4"/>
  </w:style>
  <w:style w:type="paragraph" w:styleId="Footer">
    <w:name w:val="footer"/>
    <w:basedOn w:val="Normal"/>
    <w:link w:val="FooterChar"/>
    <w:uiPriority w:val="99"/>
    <w:unhideWhenUsed/>
    <w:rsid w:val="00C909E4"/>
    <w:pPr>
      <w:tabs>
        <w:tab w:val="center" w:pos="4513"/>
        <w:tab w:val="right" w:pos="9026"/>
      </w:tabs>
    </w:pPr>
  </w:style>
  <w:style w:type="character" w:customStyle="1" w:styleId="FooterChar">
    <w:name w:val="Footer Char"/>
    <w:basedOn w:val="DefaultParagraphFont"/>
    <w:link w:val="Footer"/>
    <w:uiPriority w:val="99"/>
    <w:rsid w:val="00C909E4"/>
  </w:style>
  <w:style w:type="character" w:styleId="Strong">
    <w:name w:val="Strong"/>
    <w:basedOn w:val="DefaultParagraphFont"/>
    <w:uiPriority w:val="22"/>
    <w:qFormat/>
    <w:rsid w:val="00683D9C"/>
    <w:rPr>
      <w:b/>
      <w:bCs/>
    </w:rPr>
  </w:style>
  <w:style w:type="character" w:styleId="Emphasis">
    <w:name w:val="Emphasis"/>
    <w:basedOn w:val="DefaultParagraphFont"/>
    <w:uiPriority w:val="20"/>
    <w:qFormat/>
    <w:rsid w:val="00683D9C"/>
    <w:rPr>
      <w:i/>
      <w:iCs/>
    </w:rPr>
  </w:style>
  <w:style w:type="character" w:styleId="Hyperlink">
    <w:name w:val="Hyperlink"/>
    <w:basedOn w:val="DefaultParagraphFont"/>
    <w:uiPriority w:val="99"/>
    <w:unhideWhenUsed/>
    <w:rsid w:val="00683D9C"/>
    <w:rPr>
      <w:color w:val="0000FF"/>
      <w:u w:val="single"/>
    </w:rPr>
  </w:style>
  <w:style w:type="paragraph" w:styleId="TOCHeading">
    <w:name w:val="TOC Heading"/>
    <w:basedOn w:val="Heading1"/>
    <w:next w:val="Normal"/>
    <w:uiPriority w:val="39"/>
    <w:unhideWhenUsed/>
    <w:qFormat/>
    <w:rsid w:val="00F7024F"/>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F702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7024F"/>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7024F"/>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unhideWhenUsed/>
    <w:rsid w:val="000D2DEA"/>
    <w:pPr>
      <w:spacing w:before="100" w:beforeAutospacing="1" w:after="100" w:afterAutospacing="1"/>
    </w:pPr>
    <w:rPr>
      <w:sz w:val="24"/>
      <w:szCs w:val="24"/>
      <w:lang w:val="en-IN" w:eastAsia="en-IN"/>
    </w:rPr>
  </w:style>
  <w:style w:type="paragraph" w:styleId="ListParagraph">
    <w:name w:val="List Paragraph"/>
    <w:basedOn w:val="Normal"/>
    <w:uiPriority w:val="34"/>
    <w:qFormat/>
    <w:rsid w:val="00406E52"/>
    <w:pPr>
      <w:ind w:left="720"/>
      <w:contextualSpacing/>
    </w:pPr>
  </w:style>
  <w:style w:type="paragraph" w:styleId="HTMLPreformatted">
    <w:name w:val="HTML Preformatted"/>
    <w:basedOn w:val="Normal"/>
    <w:link w:val="HTMLPreformattedChar"/>
    <w:uiPriority w:val="99"/>
    <w:semiHidden/>
    <w:unhideWhenUsed/>
    <w:rsid w:val="00D35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semiHidden/>
    <w:rsid w:val="00D35752"/>
    <w:rPr>
      <w:rFonts w:ascii="Courier New" w:hAnsi="Courier New" w:cs="Courier New"/>
      <w:lang w:val="en-IN" w:eastAsia="en-IN"/>
    </w:rPr>
  </w:style>
  <w:style w:type="character" w:customStyle="1" w:styleId="pl-k">
    <w:name w:val="pl-k"/>
    <w:basedOn w:val="DefaultParagraphFont"/>
    <w:rsid w:val="00D35752"/>
  </w:style>
  <w:style w:type="character" w:customStyle="1" w:styleId="pl-s">
    <w:name w:val="pl-s"/>
    <w:basedOn w:val="DefaultParagraphFont"/>
    <w:rsid w:val="00D35752"/>
  </w:style>
  <w:style w:type="character" w:customStyle="1" w:styleId="pl-pds">
    <w:name w:val="pl-pds"/>
    <w:basedOn w:val="DefaultParagraphFont"/>
    <w:rsid w:val="00D35752"/>
  </w:style>
  <w:style w:type="character" w:customStyle="1" w:styleId="pl-c1">
    <w:name w:val="pl-c1"/>
    <w:basedOn w:val="DefaultParagraphFont"/>
    <w:rsid w:val="00D35752"/>
  </w:style>
  <w:style w:type="character" w:styleId="HTMLCode">
    <w:name w:val="HTML Code"/>
    <w:basedOn w:val="DefaultParagraphFont"/>
    <w:uiPriority w:val="99"/>
    <w:semiHidden/>
    <w:unhideWhenUsed/>
    <w:rsid w:val="004A4231"/>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407BF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258">
      <w:bodyDiv w:val="1"/>
      <w:marLeft w:val="0"/>
      <w:marRight w:val="0"/>
      <w:marTop w:val="0"/>
      <w:marBottom w:val="0"/>
      <w:divBdr>
        <w:top w:val="none" w:sz="0" w:space="0" w:color="auto"/>
        <w:left w:val="none" w:sz="0" w:space="0" w:color="auto"/>
        <w:bottom w:val="none" w:sz="0" w:space="0" w:color="auto"/>
        <w:right w:val="none" w:sz="0" w:space="0" w:color="auto"/>
      </w:divBdr>
    </w:div>
    <w:div w:id="1706962">
      <w:bodyDiv w:val="1"/>
      <w:marLeft w:val="0"/>
      <w:marRight w:val="0"/>
      <w:marTop w:val="0"/>
      <w:marBottom w:val="0"/>
      <w:divBdr>
        <w:top w:val="none" w:sz="0" w:space="0" w:color="auto"/>
        <w:left w:val="none" w:sz="0" w:space="0" w:color="auto"/>
        <w:bottom w:val="none" w:sz="0" w:space="0" w:color="auto"/>
        <w:right w:val="none" w:sz="0" w:space="0" w:color="auto"/>
      </w:divBdr>
    </w:div>
    <w:div w:id="36855597">
      <w:bodyDiv w:val="1"/>
      <w:marLeft w:val="0"/>
      <w:marRight w:val="0"/>
      <w:marTop w:val="0"/>
      <w:marBottom w:val="0"/>
      <w:divBdr>
        <w:top w:val="none" w:sz="0" w:space="0" w:color="auto"/>
        <w:left w:val="none" w:sz="0" w:space="0" w:color="auto"/>
        <w:bottom w:val="none" w:sz="0" w:space="0" w:color="auto"/>
        <w:right w:val="none" w:sz="0" w:space="0" w:color="auto"/>
      </w:divBdr>
    </w:div>
    <w:div w:id="52893650">
      <w:bodyDiv w:val="1"/>
      <w:marLeft w:val="0"/>
      <w:marRight w:val="0"/>
      <w:marTop w:val="0"/>
      <w:marBottom w:val="0"/>
      <w:divBdr>
        <w:top w:val="none" w:sz="0" w:space="0" w:color="auto"/>
        <w:left w:val="none" w:sz="0" w:space="0" w:color="auto"/>
        <w:bottom w:val="none" w:sz="0" w:space="0" w:color="auto"/>
        <w:right w:val="none" w:sz="0" w:space="0" w:color="auto"/>
      </w:divBdr>
      <w:divsChild>
        <w:div w:id="437917391">
          <w:marLeft w:val="0"/>
          <w:marRight w:val="0"/>
          <w:marTop w:val="0"/>
          <w:marBottom w:val="0"/>
          <w:divBdr>
            <w:top w:val="none" w:sz="0" w:space="0" w:color="auto"/>
            <w:left w:val="none" w:sz="0" w:space="0" w:color="auto"/>
            <w:bottom w:val="none" w:sz="0" w:space="0" w:color="auto"/>
            <w:right w:val="none" w:sz="0" w:space="0" w:color="auto"/>
          </w:divBdr>
        </w:div>
      </w:divsChild>
    </w:div>
    <w:div w:id="69082568">
      <w:bodyDiv w:val="1"/>
      <w:marLeft w:val="0"/>
      <w:marRight w:val="0"/>
      <w:marTop w:val="0"/>
      <w:marBottom w:val="0"/>
      <w:divBdr>
        <w:top w:val="none" w:sz="0" w:space="0" w:color="auto"/>
        <w:left w:val="none" w:sz="0" w:space="0" w:color="auto"/>
        <w:bottom w:val="none" w:sz="0" w:space="0" w:color="auto"/>
        <w:right w:val="none" w:sz="0" w:space="0" w:color="auto"/>
      </w:divBdr>
    </w:div>
    <w:div w:id="80683142">
      <w:bodyDiv w:val="1"/>
      <w:marLeft w:val="0"/>
      <w:marRight w:val="0"/>
      <w:marTop w:val="0"/>
      <w:marBottom w:val="0"/>
      <w:divBdr>
        <w:top w:val="none" w:sz="0" w:space="0" w:color="auto"/>
        <w:left w:val="none" w:sz="0" w:space="0" w:color="auto"/>
        <w:bottom w:val="none" w:sz="0" w:space="0" w:color="auto"/>
        <w:right w:val="none" w:sz="0" w:space="0" w:color="auto"/>
      </w:divBdr>
    </w:div>
    <w:div w:id="89935693">
      <w:bodyDiv w:val="1"/>
      <w:marLeft w:val="0"/>
      <w:marRight w:val="0"/>
      <w:marTop w:val="0"/>
      <w:marBottom w:val="0"/>
      <w:divBdr>
        <w:top w:val="none" w:sz="0" w:space="0" w:color="auto"/>
        <w:left w:val="none" w:sz="0" w:space="0" w:color="auto"/>
        <w:bottom w:val="none" w:sz="0" w:space="0" w:color="auto"/>
        <w:right w:val="none" w:sz="0" w:space="0" w:color="auto"/>
      </w:divBdr>
    </w:div>
    <w:div w:id="108159219">
      <w:bodyDiv w:val="1"/>
      <w:marLeft w:val="0"/>
      <w:marRight w:val="0"/>
      <w:marTop w:val="0"/>
      <w:marBottom w:val="0"/>
      <w:divBdr>
        <w:top w:val="none" w:sz="0" w:space="0" w:color="auto"/>
        <w:left w:val="none" w:sz="0" w:space="0" w:color="auto"/>
        <w:bottom w:val="none" w:sz="0" w:space="0" w:color="auto"/>
        <w:right w:val="none" w:sz="0" w:space="0" w:color="auto"/>
      </w:divBdr>
    </w:div>
    <w:div w:id="112333944">
      <w:bodyDiv w:val="1"/>
      <w:marLeft w:val="0"/>
      <w:marRight w:val="0"/>
      <w:marTop w:val="0"/>
      <w:marBottom w:val="0"/>
      <w:divBdr>
        <w:top w:val="none" w:sz="0" w:space="0" w:color="auto"/>
        <w:left w:val="none" w:sz="0" w:space="0" w:color="auto"/>
        <w:bottom w:val="none" w:sz="0" w:space="0" w:color="auto"/>
        <w:right w:val="none" w:sz="0" w:space="0" w:color="auto"/>
      </w:divBdr>
    </w:div>
    <w:div w:id="121315642">
      <w:bodyDiv w:val="1"/>
      <w:marLeft w:val="0"/>
      <w:marRight w:val="0"/>
      <w:marTop w:val="0"/>
      <w:marBottom w:val="0"/>
      <w:divBdr>
        <w:top w:val="none" w:sz="0" w:space="0" w:color="auto"/>
        <w:left w:val="none" w:sz="0" w:space="0" w:color="auto"/>
        <w:bottom w:val="none" w:sz="0" w:space="0" w:color="auto"/>
        <w:right w:val="none" w:sz="0" w:space="0" w:color="auto"/>
      </w:divBdr>
    </w:div>
    <w:div w:id="142746833">
      <w:bodyDiv w:val="1"/>
      <w:marLeft w:val="0"/>
      <w:marRight w:val="0"/>
      <w:marTop w:val="0"/>
      <w:marBottom w:val="0"/>
      <w:divBdr>
        <w:top w:val="none" w:sz="0" w:space="0" w:color="auto"/>
        <w:left w:val="none" w:sz="0" w:space="0" w:color="auto"/>
        <w:bottom w:val="none" w:sz="0" w:space="0" w:color="auto"/>
        <w:right w:val="none" w:sz="0" w:space="0" w:color="auto"/>
      </w:divBdr>
    </w:div>
    <w:div w:id="143162543">
      <w:bodyDiv w:val="1"/>
      <w:marLeft w:val="0"/>
      <w:marRight w:val="0"/>
      <w:marTop w:val="0"/>
      <w:marBottom w:val="0"/>
      <w:divBdr>
        <w:top w:val="none" w:sz="0" w:space="0" w:color="auto"/>
        <w:left w:val="none" w:sz="0" w:space="0" w:color="auto"/>
        <w:bottom w:val="none" w:sz="0" w:space="0" w:color="auto"/>
        <w:right w:val="none" w:sz="0" w:space="0" w:color="auto"/>
      </w:divBdr>
    </w:div>
    <w:div w:id="158427584">
      <w:bodyDiv w:val="1"/>
      <w:marLeft w:val="0"/>
      <w:marRight w:val="0"/>
      <w:marTop w:val="0"/>
      <w:marBottom w:val="0"/>
      <w:divBdr>
        <w:top w:val="none" w:sz="0" w:space="0" w:color="auto"/>
        <w:left w:val="none" w:sz="0" w:space="0" w:color="auto"/>
        <w:bottom w:val="none" w:sz="0" w:space="0" w:color="auto"/>
        <w:right w:val="none" w:sz="0" w:space="0" w:color="auto"/>
      </w:divBdr>
    </w:div>
    <w:div w:id="163906572">
      <w:bodyDiv w:val="1"/>
      <w:marLeft w:val="0"/>
      <w:marRight w:val="0"/>
      <w:marTop w:val="0"/>
      <w:marBottom w:val="0"/>
      <w:divBdr>
        <w:top w:val="none" w:sz="0" w:space="0" w:color="auto"/>
        <w:left w:val="none" w:sz="0" w:space="0" w:color="auto"/>
        <w:bottom w:val="none" w:sz="0" w:space="0" w:color="auto"/>
        <w:right w:val="none" w:sz="0" w:space="0" w:color="auto"/>
      </w:divBdr>
    </w:div>
    <w:div w:id="174999088">
      <w:bodyDiv w:val="1"/>
      <w:marLeft w:val="0"/>
      <w:marRight w:val="0"/>
      <w:marTop w:val="0"/>
      <w:marBottom w:val="0"/>
      <w:divBdr>
        <w:top w:val="none" w:sz="0" w:space="0" w:color="auto"/>
        <w:left w:val="none" w:sz="0" w:space="0" w:color="auto"/>
        <w:bottom w:val="none" w:sz="0" w:space="0" w:color="auto"/>
        <w:right w:val="none" w:sz="0" w:space="0" w:color="auto"/>
      </w:divBdr>
    </w:div>
    <w:div w:id="178979276">
      <w:bodyDiv w:val="1"/>
      <w:marLeft w:val="0"/>
      <w:marRight w:val="0"/>
      <w:marTop w:val="0"/>
      <w:marBottom w:val="0"/>
      <w:divBdr>
        <w:top w:val="none" w:sz="0" w:space="0" w:color="auto"/>
        <w:left w:val="none" w:sz="0" w:space="0" w:color="auto"/>
        <w:bottom w:val="none" w:sz="0" w:space="0" w:color="auto"/>
        <w:right w:val="none" w:sz="0" w:space="0" w:color="auto"/>
      </w:divBdr>
    </w:div>
    <w:div w:id="186801164">
      <w:bodyDiv w:val="1"/>
      <w:marLeft w:val="0"/>
      <w:marRight w:val="0"/>
      <w:marTop w:val="0"/>
      <w:marBottom w:val="0"/>
      <w:divBdr>
        <w:top w:val="none" w:sz="0" w:space="0" w:color="auto"/>
        <w:left w:val="none" w:sz="0" w:space="0" w:color="auto"/>
        <w:bottom w:val="none" w:sz="0" w:space="0" w:color="auto"/>
        <w:right w:val="none" w:sz="0" w:space="0" w:color="auto"/>
      </w:divBdr>
    </w:div>
    <w:div w:id="193885295">
      <w:bodyDiv w:val="1"/>
      <w:marLeft w:val="0"/>
      <w:marRight w:val="0"/>
      <w:marTop w:val="0"/>
      <w:marBottom w:val="0"/>
      <w:divBdr>
        <w:top w:val="none" w:sz="0" w:space="0" w:color="auto"/>
        <w:left w:val="none" w:sz="0" w:space="0" w:color="auto"/>
        <w:bottom w:val="none" w:sz="0" w:space="0" w:color="auto"/>
        <w:right w:val="none" w:sz="0" w:space="0" w:color="auto"/>
      </w:divBdr>
    </w:div>
    <w:div w:id="194974200">
      <w:bodyDiv w:val="1"/>
      <w:marLeft w:val="0"/>
      <w:marRight w:val="0"/>
      <w:marTop w:val="0"/>
      <w:marBottom w:val="0"/>
      <w:divBdr>
        <w:top w:val="none" w:sz="0" w:space="0" w:color="auto"/>
        <w:left w:val="none" w:sz="0" w:space="0" w:color="auto"/>
        <w:bottom w:val="none" w:sz="0" w:space="0" w:color="auto"/>
        <w:right w:val="none" w:sz="0" w:space="0" w:color="auto"/>
      </w:divBdr>
    </w:div>
    <w:div w:id="224024084">
      <w:bodyDiv w:val="1"/>
      <w:marLeft w:val="0"/>
      <w:marRight w:val="0"/>
      <w:marTop w:val="0"/>
      <w:marBottom w:val="0"/>
      <w:divBdr>
        <w:top w:val="none" w:sz="0" w:space="0" w:color="auto"/>
        <w:left w:val="none" w:sz="0" w:space="0" w:color="auto"/>
        <w:bottom w:val="none" w:sz="0" w:space="0" w:color="auto"/>
        <w:right w:val="none" w:sz="0" w:space="0" w:color="auto"/>
      </w:divBdr>
    </w:div>
    <w:div w:id="232470684">
      <w:bodyDiv w:val="1"/>
      <w:marLeft w:val="0"/>
      <w:marRight w:val="0"/>
      <w:marTop w:val="0"/>
      <w:marBottom w:val="0"/>
      <w:divBdr>
        <w:top w:val="none" w:sz="0" w:space="0" w:color="auto"/>
        <w:left w:val="none" w:sz="0" w:space="0" w:color="auto"/>
        <w:bottom w:val="none" w:sz="0" w:space="0" w:color="auto"/>
        <w:right w:val="none" w:sz="0" w:space="0" w:color="auto"/>
      </w:divBdr>
    </w:div>
    <w:div w:id="254286238">
      <w:bodyDiv w:val="1"/>
      <w:marLeft w:val="0"/>
      <w:marRight w:val="0"/>
      <w:marTop w:val="0"/>
      <w:marBottom w:val="0"/>
      <w:divBdr>
        <w:top w:val="none" w:sz="0" w:space="0" w:color="auto"/>
        <w:left w:val="none" w:sz="0" w:space="0" w:color="auto"/>
        <w:bottom w:val="none" w:sz="0" w:space="0" w:color="auto"/>
        <w:right w:val="none" w:sz="0" w:space="0" w:color="auto"/>
      </w:divBdr>
    </w:div>
    <w:div w:id="264731326">
      <w:bodyDiv w:val="1"/>
      <w:marLeft w:val="0"/>
      <w:marRight w:val="0"/>
      <w:marTop w:val="0"/>
      <w:marBottom w:val="0"/>
      <w:divBdr>
        <w:top w:val="none" w:sz="0" w:space="0" w:color="auto"/>
        <w:left w:val="none" w:sz="0" w:space="0" w:color="auto"/>
        <w:bottom w:val="none" w:sz="0" w:space="0" w:color="auto"/>
        <w:right w:val="none" w:sz="0" w:space="0" w:color="auto"/>
      </w:divBdr>
    </w:div>
    <w:div w:id="281613645">
      <w:bodyDiv w:val="1"/>
      <w:marLeft w:val="0"/>
      <w:marRight w:val="0"/>
      <w:marTop w:val="0"/>
      <w:marBottom w:val="0"/>
      <w:divBdr>
        <w:top w:val="none" w:sz="0" w:space="0" w:color="auto"/>
        <w:left w:val="none" w:sz="0" w:space="0" w:color="auto"/>
        <w:bottom w:val="none" w:sz="0" w:space="0" w:color="auto"/>
        <w:right w:val="none" w:sz="0" w:space="0" w:color="auto"/>
      </w:divBdr>
    </w:div>
    <w:div w:id="282004153">
      <w:bodyDiv w:val="1"/>
      <w:marLeft w:val="0"/>
      <w:marRight w:val="0"/>
      <w:marTop w:val="0"/>
      <w:marBottom w:val="0"/>
      <w:divBdr>
        <w:top w:val="none" w:sz="0" w:space="0" w:color="auto"/>
        <w:left w:val="none" w:sz="0" w:space="0" w:color="auto"/>
        <w:bottom w:val="none" w:sz="0" w:space="0" w:color="auto"/>
        <w:right w:val="none" w:sz="0" w:space="0" w:color="auto"/>
      </w:divBdr>
    </w:div>
    <w:div w:id="282536038">
      <w:bodyDiv w:val="1"/>
      <w:marLeft w:val="0"/>
      <w:marRight w:val="0"/>
      <w:marTop w:val="0"/>
      <w:marBottom w:val="0"/>
      <w:divBdr>
        <w:top w:val="none" w:sz="0" w:space="0" w:color="auto"/>
        <w:left w:val="none" w:sz="0" w:space="0" w:color="auto"/>
        <w:bottom w:val="none" w:sz="0" w:space="0" w:color="auto"/>
        <w:right w:val="none" w:sz="0" w:space="0" w:color="auto"/>
      </w:divBdr>
      <w:divsChild>
        <w:div w:id="1152914961">
          <w:marLeft w:val="0"/>
          <w:marRight w:val="0"/>
          <w:marTop w:val="0"/>
          <w:marBottom w:val="0"/>
          <w:divBdr>
            <w:top w:val="none" w:sz="0" w:space="0" w:color="auto"/>
            <w:left w:val="none" w:sz="0" w:space="0" w:color="auto"/>
            <w:bottom w:val="none" w:sz="0" w:space="0" w:color="auto"/>
            <w:right w:val="none" w:sz="0" w:space="0" w:color="auto"/>
          </w:divBdr>
        </w:div>
      </w:divsChild>
    </w:div>
    <w:div w:id="283539062">
      <w:bodyDiv w:val="1"/>
      <w:marLeft w:val="0"/>
      <w:marRight w:val="0"/>
      <w:marTop w:val="0"/>
      <w:marBottom w:val="0"/>
      <w:divBdr>
        <w:top w:val="none" w:sz="0" w:space="0" w:color="auto"/>
        <w:left w:val="none" w:sz="0" w:space="0" w:color="auto"/>
        <w:bottom w:val="none" w:sz="0" w:space="0" w:color="auto"/>
        <w:right w:val="none" w:sz="0" w:space="0" w:color="auto"/>
      </w:divBdr>
    </w:div>
    <w:div w:id="293221933">
      <w:bodyDiv w:val="1"/>
      <w:marLeft w:val="0"/>
      <w:marRight w:val="0"/>
      <w:marTop w:val="0"/>
      <w:marBottom w:val="0"/>
      <w:divBdr>
        <w:top w:val="none" w:sz="0" w:space="0" w:color="auto"/>
        <w:left w:val="none" w:sz="0" w:space="0" w:color="auto"/>
        <w:bottom w:val="none" w:sz="0" w:space="0" w:color="auto"/>
        <w:right w:val="none" w:sz="0" w:space="0" w:color="auto"/>
      </w:divBdr>
    </w:div>
    <w:div w:id="300621219">
      <w:bodyDiv w:val="1"/>
      <w:marLeft w:val="0"/>
      <w:marRight w:val="0"/>
      <w:marTop w:val="0"/>
      <w:marBottom w:val="0"/>
      <w:divBdr>
        <w:top w:val="none" w:sz="0" w:space="0" w:color="auto"/>
        <w:left w:val="none" w:sz="0" w:space="0" w:color="auto"/>
        <w:bottom w:val="none" w:sz="0" w:space="0" w:color="auto"/>
        <w:right w:val="none" w:sz="0" w:space="0" w:color="auto"/>
      </w:divBdr>
    </w:div>
    <w:div w:id="320735595">
      <w:bodyDiv w:val="1"/>
      <w:marLeft w:val="0"/>
      <w:marRight w:val="0"/>
      <w:marTop w:val="0"/>
      <w:marBottom w:val="0"/>
      <w:divBdr>
        <w:top w:val="none" w:sz="0" w:space="0" w:color="auto"/>
        <w:left w:val="none" w:sz="0" w:space="0" w:color="auto"/>
        <w:bottom w:val="none" w:sz="0" w:space="0" w:color="auto"/>
        <w:right w:val="none" w:sz="0" w:space="0" w:color="auto"/>
      </w:divBdr>
    </w:div>
    <w:div w:id="346559183">
      <w:bodyDiv w:val="1"/>
      <w:marLeft w:val="0"/>
      <w:marRight w:val="0"/>
      <w:marTop w:val="0"/>
      <w:marBottom w:val="0"/>
      <w:divBdr>
        <w:top w:val="none" w:sz="0" w:space="0" w:color="auto"/>
        <w:left w:val="none" w:sz="0" w:space="0" w:color="auto"/>
        <w:bottom w:val="none" w:sz="0" w:space="0" w:color="auto"/>
        <w:right w:val="none" w:sz="0" w:space="0" w:color="auto"/>
      </w:divBdr>
    </w:div>
    <w:div w:id="384525354">
      <w:bodyDiv w:val="1"/>
      <w:marLeft w:val="0"/>
      <w:marRight w:val="0"/>
      <w:marTop w:val="0"/>
      <w:marBottom w:val="0"/>
      <w:divBdr>
        <w:top w:val="none" w:sz="0" w:space="0" w:color="auto"/>
        <w:left w:val="none" w:sz="0" w:space="0" w:color="auto"/>
        <w:bottom w:val="none" w:sz="0" w:space="0" w:color="auto"/>
        <w:right w:val="none" w:sz="0" w:space="0" w:color="auto"/>
      </w:divBdr>
    </w:div>
    <w:div w:id="387919514">
      <w:bodyDiv w:val="1"/>
      <w:marLeft w:val="0"/>
      <w:marRight w:val="0"/>
      <w:marTop w:val="0"/>
      <w:marBottom w:val="0"/>
      <w:divBdr>
        <w:top w:val="none" w:sz="0" w:space="0" w:color="auto"/>
        <w:left w:val="none" w:sz="0" w:space="0" w:color="auto"/>
        <w:bottom w:val="none" w:sz="0" w:space="0" w:color="auto"/>
        <w:right w:val="none" w:sz="0" w:space="0" w:color="auto"/>
      </w:divBdr>
    </w:div>
    <w:div w:id="393503618">
      <w:bodyDiv w:val="1"/>
      <w:marLeft w:val="0"/>
      <w:marRight w:val="0"/>
      <w:marTop w:val="0"/>
      <w:marBottom w:val="0"/>
      <w:divBdr>
        <w:top w:val="none" w:sz="0" w:space="0" w:color="auto"/>
        <w:left w:val="none" w:sz="0" w:space="0" w:color="auto"/>
        <w:bottom w:val="none" w:sz="0" w:space="0" w:color="auto"/>
        <w:right w:val="none" w:sz="0" w:space="0" w:color="auto"/>
      </w:divBdr>
    </w:div>
    <w:div w:id="395471698">
      <w:bodyDiv w:val="1"/>
      <w:marLeft w:val="0"/>
      <w:marRight w:val="0"/>
      <w:marTop w:val="0"/>
      <w:marBottom w:val="0"/>
      <w:divBdr>
        <w:top w:val="none" w:sz="0" w:space="0" w:color="auto"/>
        <w:left w:val="none" w:sz="0" w:space="0" w:color="auto"/>
        <w:bottom w:val="none" w:sz="0" w:space="0" w:color="auto"/>
        <w:right w:val="none" w:sz="0" w:space="0" w:color="auto"/>
      </w:divBdr>
    </w:div>
    <w:div w:id="405880181">
      <w:bodyDiv w:val="1"/>
      <w:marLeft w:val="0"/>
      <w:marRight w:val="0"/>
      <w:marTop w:val="0"/>
      <w:marBottom w:val="0"/>
      <w:divBdr>
        <w:top w:val="none" w:sz="0" w:space="0" w:color="auto"/>
        <w:left w:val="none" w:sz="0" w:space="0" w:color="auto"/>
        <w:bottom w:val="none" w:sz="0" w:space="0" w:color="auto"/>
        <w:right w:val="none" w:sz="0" w:space="0" w:color="auto"/>
      </w:divBdr>
    </w:div>
    <w:div w:id="430902201">
      <w:bodyDiv w:val="1"/>
      <w:marLeft w:val="0"/>
      <w:marRight w:val="0"/>
      <w:marTop w:val="0"/>
      <w:marBottom w:val="0"/>
      <w:divBdr>
        <w:top w:val="none" w:sz="0" w:space="0" w:color="auto"/>
        <w:left w:val="none" w:sz="0" w:space="0" w:color="auto"/>
        <w:bottom w:val="none" w:sz="0" w:space="0" w:color="auto"/>
        <w:right w:val="none" w:sz="0" w:space="0" w:color="auto"/>
      </w:divBdr>
    </w:div>
    <w:div w:id="430904664">
      <w:bodyDiv w:val="1"/>
      <w:marLeft w:val="0"/>
      <w:marRight w:val="0"/>
      <w:marTop w:val="0"/>
      <w:marBottom w:val="0"/>
      <w:divBdr>
        <w:top w:val="none" w:sz="0" w:space="0" w:color="auto"/>
        <w:left w:val="none" w:sz="0" w:space="0" w:color="auto"/>
        <w:bottom w:val="none" w:sz="0" w:space="0" w:color="auto"/>
        <w:right w:val="none" w:sz="0" w:space="0" w:color="auto"/>
      </w:divBdr>
    </w:div>
    <w:div w:id="439303912">
      <w:bodyDiv w:val="1"/>
      <w:marLeft w:val="0"/>
      <w:marRight w:val="0"/>
      <w:marTop w:val="0"/>
      <w:marBottom w:val="0"/>
      <w:divBdr>
        <w:top w:val="none" w:sz="0" w:space="0" w:color="auto"/>
        <w:left w:val="none" w:sz="0" w:space="0" w:color="auto"/>
        <w:bottom w:val="none" w:sz="0" w:space="0" w:color="auto"/>
        <w:right w:val="none" w:sz="0" w:space="0" w:color="auto"/>
      </w:divBdr>
    </w:div>
    <w:div w:id="448546207">
      <w:bodyDiv w:val="1"/>
      <w:marLeft w:val="0"/>
      <w:marRight w:val="0"/>
      <w:marTop w:val="0"/>
      <w:marBottom w:val="0"/>
      <w:divBdr>
        <w:top w:val="none" w:sz="0" w:space="0" w:color="auto"/>
        <w:left w:val="none" w:sz="0" w:space="0" w:color="auto"/>
        <w:bottom w:val="none" w:sz="0" w:space="0" w:color="auto"/>
        <w:right w:val="none" w:sz="0" w:space="0" w:color="auto"/>
      </w:divBdr>
    </w:div>
    <w:div w:id="461073031">
      <w:bodyDiv w:val="1"/>
      <w:marLeft w:val="0"/>
      <w:marRight w:val="0"/>
      <w:marTop w:val="0"/>
      <w:marBottom w:val="0"/>
      <w:divBdr>
        <w:top w:val="none" w:sz="0" w:space="0" w:color="auto"/>
        <w:left w:val="none" w:sz="0" w:space="0" w:color="auto"/>
        <w:bottom w:val="none" w:sz="0" w:space="0" w:color="auto"/>
        <w:right w:val="none" w:sz="0" w:space="0" w:color="auto"/>
      </w:divBdr>
    </w:div>
    <w:div w:id="462432484">
      <w:bodyDiv w:val="1"/>
      <w:marLeft w:val="0"/>
      <w:marRight w:val="0"/>
      <w:marTop w:val="0"/>
      <w:marBottom w:val="0"/>
      <w:divBdr>
        <w:top w:val="none" w:sz="0" w:space="0" w:color="auto"/>
        <w:left w:val="none" w:sz="0" w:space="0" w:color="auto"/>
        <w:bottom w:val="none" w:sz="0" w:space="0" w:color="auto"/>
        <w:right w:val="none" w:sz="0" w:space="0" w:color="auto"/>
      </w:divBdr>
    </w:div>
    <w:div w:id="495145384">
      <w:bodyDiv w:val="1"/>
      <w:marLeft w:val="0"/>
      <w:marRight w:val="0"/>
      <w:marTop w:val="0"/>
      <w:marBottom w:val="0"/>
      <w:divBdr>
        <w:top w:val="none" w:sz="0" w:space="0" w:color="auto"/>
        <w:left w:val="none" w:sz="0" w:space="0" w:color="auto"/>
        <w:bottom w:val="none" w:sz="0" w:space="0" w:color="auto"/>
        <w:right w:val="none" w:sz="0" w:space="0" w:color="auto"/>
      </w:divBdr>
    </w:div>
    <w:div w:id="495457705">
      <w:bodyDiv w:val="1"/>
      <w:marLeft w:val="0"/>
      <w:marRight w:val="0"/>
      <w:marTop w:val="0"/>
      <w:marBottom w:val="0"/>
      <w:divBdr>
        <w:top w:val="none" w:sz="0" w:space="0" w:color="auto"/>
        <w:left w:val="none" w:sz="0" w:space="0" w:color="auto"/>
        <w:bottom w:val="none" w:sz="0" w:space="0" w:color="auto"/>
        <w:right w:val="none" w:sz="0" w:space="0" w:color="auto"/>
      </w:divBdr>
    </w:div>
    <w:div w:id="511526769">
      <w:bodyDiv w:val="1"/>
      <w:marLeft w:val="0"/>
      <w:marRight w:val="0"/>
      <w:marTop w:val="0"/>
      <w:marBottom w:val="0"/>
      <w:divBdr>
        <w:top w:val="none" w:sz="0" w:space="0" w:color="auto"/>
        <w:left w:val="none" w:sz="0" w:space="0" w:color="auto"/>
        <w:bottom w:val="none" w:sz="0" w:space="0" w:color="auto"/>
        <w:right w:val="none" w:sz="0" w:space="0" w:color="auto"/>
      </w:divBdr>
    </w:div>
    <w:div w:id="517741837">
      <w:bodyDiv w:val="1"/>
      <w:marLeft w:val="0"/>
      <w:marRight w:val="0"/>
      <w:marTop w:val="0"/>
      <w:marBottom w:val="0"/>
      <w:divBdr>
        <w:top w:val="none" w:sz="0" w:space="0" w:color="auto"/>
        <w:left w:val="none" w:sz="0" w:space="0" w:color="auto"/>
        <w:bottom w:val="none" w:sz="0" w:space="0" w:color="auto"/>
        <w:right w:val="none" w:sz="0" w:space="0" w:color="auto"/>
      </w:divBdr>
    </w:div>
    <w:div w:id="532886633">
      <w:bodyDiv w:val="1"/>
      <w:marLeft w:val="0"/>
      <w:marRight w:val="0"/>
      <w:marTop w:val="0"/>
      <w:marBottom w:val="0"/>
      <w:divBdr>
        <w:top w:val="none" w:sz="0" w:space="0" w:color="auto"/>
        <w:left w:val="none" w:sz="0" w:space="0" w:color="auto"/>
        <w:bottom w:val="none" w:sz="0" w:space="0" w:color="auto"/>
        <w:right w:val="none" w:sz="0" w:space="0" w:color="auto"/>
      </w:divBdr>
    </w:div>
    <w:div w:id="538011687">
      <w:bodyDiv w:val="1"/>
      <w:marLeft w:val="0"/>
      <w:marRight w:val="0"/>
      <w:marTop w:val="0"/>
      <w:marBottom w:val="0"/>
      <w:divBdr>
        <w:top w:val="none" w:sz="0" w:space="0" w:color="auto"/>
        <w:left w:val="none" w:sz="0" w:space="0" w:color="auto"/>
        <w:bottom w:val="none" w:sz="0" w:space="0" w:color="auto"/>
        <w:right w:val="none" w:sz="0" w:space="0" w:color="auto"/>
      </w:divBdr>
    </w:div>
    <w:div w:id="545987835">
      <w:bodyDiv w:val="1"/>
      <w:marLeft w:val="0"/>
      <w:marRight w:val="0"/>
      <w:marTop w:val="0"/>
      <w:marBottom w:val="0"/>
      <w:divBdr>
        <w:top w:val="none" w:sz="0" w:space="0" w:color="auto"/>
        <w:left w:val="none" w:sz="0" w:space="0" w:color="auto"/>
        <w:bottom w:val="none" w:sz="0" w:space="0" w:color="auto"/>
        <w:right w:val="none" w:sz="0" w:space="0" w:color="auto"/>
      </w:divBdr>
    </w:div>
    <w:div w:id="560361927">
      <w:bodyDiv w:val="1"/>
      <w:marLeft w:val="0"/>
      <w:marRight w:val="0"/>
      <w:marTop w:val="0"/>
      <w:marBottom w:val="0"/>
      <w:divBdr>
        <w:top w:val="none" w:sz="0" w:space="0" w:color="auto"/>
        <w:left w:val="none" w:sz="0" w:space="0" w:color="auto"/>
        <w:bottom w:val="none" w:sz="0" w:space="0" w:color="auto"/>
        <w:right w:val="none" w:sz="0" w:space="0" w:color="auto"/>
      </w:divBdr>
    </w:div>
    <w:div w:id="563099293">
      <w:bodyDiv w:val="1"/>
      <w:marLeft w:val="0"/>
      <w:marRight w:val="0"/>
      <w:marTop w:val="0"/>
      <w:marBottom w:val="0"/>
      <w:divBdr>
        <w:top w:val="none" w:sz="0" w:space="0" w:color="auto"/>
        <w:left w:val="none" w:sz="0" w:space="0" w:color="auto"/>
        <w:bottom w:val="none" w:sz="0" w:space="0" w:color="auto"/>
        <w:right w:val="none" w:sz="0" w:space="0" w:color="auto"/>
      </w:divBdr>
    </w:div>
    <w:div w:id="565191084">
      <w:bodyDiv w:val="1"/>
      <w:marLeft w:val="0"/>
      <w:marRight w:val="0"/>
      <w:marTop w:val="0"/>
      <w:marBottom w:val="0"/>
      <w:divBdr>
        <w:top w:val="none" w:sz="0" w:space="0" w:color="auto"/>
        <w:left w:val="none" w:sz="0" w:space="0" w:color="auto"/>
        <w:bottom w:val="none" w:sz="0" w:space="0" w:color="auto"/>
        <w:right w:val="none" w:sz="0" w:space="0" w:color="auto"/>
      </w:divBdr>
    </w:div>
    <w:div w:id="573398823">
      <w:bodyDiv w:val="1"/>
      <w:marLeft w:val="0"/>
      <w:marRight w:val="0"/>
      <w:marTop w:val="0"/>
      <w:marBottom w:val="0"/>
      <w:divBdr>
        <w:top w:val="none" w:sz="0" w:space="0" w:color="auto"/>
        <w:left w:val="none" w:sz="0" w:space="0" w:color="auto"/>
        <w:bottom w:val="none" w:sz="0" w:space="0" w:color="auto"/>
        <w:right w:val="none" w:sz="0" w:space="0" w:color="auto"/>
      </w:divBdr>
    </w:div>
    <w:div w:id="591403109">
      <w:bodyDiv w:val="1"/>
      <w:marLeft w:val="0"/>
      <w:marRight w:val="0"/>
      <w:marTop w:val="0"/>
      <w:marBottom w:val="0"/>
      <w:divBdr>
        <w:top w:val="none" w:sz="0" w:space="0" w:color="auto"/>
        <w:left w:val="none" w:sz="0" w:space="0" w:color="auto"/>
        <w:bottom w:val="none" w:sz="0" w:space="0" w:color="auto"/>
        <w:right w:val="none" w:sz="0" w:space="0" w:color="auto"/>
      </w:divBdr>
      <w:divsChild>
        <w:div w:id="861094294">
          <w:marLeft w:val="0"/>
          <w:marRight w:val="0"/>
          <w:marTop w:val="0"/>
          <w:marBottom w:val="0"/>
          <w:divBdr>
            <w:top w:val="none" w:sz="0" w:space="0" w:color="auto"/>
            <w:left w:val="none" w:sz="0" w:space="0" w:color="auto"/>
            <w:bottom w:val="none" w:sz="0" w:space="0" w:color="auto"/>
            <w:right w:val="none" w:sz="0" w:space="0" w:color="auto"/>
          </w:divBdr>
        </w:div>
      </w:divsChild>
    </w:div>
    <w:div w:id="605498574">
      <w:bodyDiv w:val="1"/>
      <w:marLeft w:val="0"/>
      <w:marRight w:val="0"/>
      <w:marTop w:val="0"/>
      <w:marBottom w:val="0"/>
      <w:divBdr>
        <w:top w:val="none" w:sz="0" w:space="0" w:color="auto"/>
        <w:left w:val="none" w:sz="0" w:space="0" w:color="auto"/>
        <w:bottom w:val="none" w:sz="0" w:space="0" w:color="auto"/>
        <w:right w:val="none" w:sz="0" w:space="0" w:color="auto"/>
      </w:divBdr>
    </w:div>
    <w:div w:id="607782526">
      <w:bodyDiv w:val="1"/>
      <w:marLeft w:val="0"/>
      <w:marRight w:val="0"/>
      <w:marTop w:val="0"/>
      <w:marBottom w:val="0"/>
      <w:divBdr>
        <w:top w:val="none" w:sz="0" w:space="0" w:color="auto"/>
        <w:left w:val="none" w:sz="0" w:space="0" w:color="auto"/>
        <w:bottom w:val="none" w:sz="0" w:space="0" w:color="auto"/>
        <w:right w:val="none" w:sz="0" w:space="0" w:color="auto"/>
      </w:divBdr>
    </w:div>
    <w:div w:id="610551198">
      <w:bodyDiv w:val="1"/>
      <w:marLeft w:val="0"/>
      <w:marRight w:val="0"/>
      <w:marTop w:val="0"/>
      <w:marBottom w:val="0"/>
      <w:divBdr>
        <w:top w:val="none" w:sz="0" w:space="0" w:color="auto"/>
        <w:left w:val="none" w:sz="0" w:space="0" w:color="auto"/>
        <w:bottom w:val="none" w:sz="0" w:space="0" w:color="auto"/>
        <w:right w:val="none" w:sz="0" w:space="0" w:color="auto"/>
      </w:divBdr>
    </w:div>
    <w:div w:id="615018280">
      <w:bodyDiv w:val="1"/>
      <w:marLeft w:val="0"/>
      <w:marRight w:val="0"/>
      <w:marTop w:val="0"/>
      <w:marBottom w:val="0"/>
      <w:divBdr>
        <w:top w:val="none" w:sz="0" w:space="0" w:color="auto"/>
        <w:left w:val="none" w:sz="0" w:space="0" w:color="auto"/>
        <w:bottom w:val="none" w:sz="0" w:space="0" w:color="auto"/>
        <w:right w:val="none" w:sz="0" w:space="0" w:color="auto"/>
      </w:divBdr>
    </w:div>
    <w:div w:id="645470087">
      <w:bodyDiv w:val="1"/>
      <w:marLeft w:val="0"/>
      <w:marRight w:val="0"/>
      <w:marTop w:val="0"/>
      <w:marBottom w:val="0"/>
      <w:divBdr>
        <w:top w:val="none" w:sz="0" w:space="0" w:color="auto"/>
        <w:left w:val="none" w:sz="0" w:space="0" w:color="auto"/>
        <w:bottom w:val="none" w:sz="0" w:space="0" w:color="auto"/>
        <w:right w:val="none" w:sz="0" w:space="0" w:color="auto"/>
      </w:divBdr>
    </w:div>
    <w:div w:id="647243635">
      <w:bodyDiv w:val="1"/>
      <w:marLeft w:val="0"/>
      <w:marRight w:val="0"/>
      <w:marTop w:val="0"/>
      <w:marBottom w:val="0"/>
      <w:divBdr>
        <w:top w:val="none" w:sz="0" w:space="0" w:color="auto"/>
        <w:left w:val="none" w:sz="0" w:space="0" w:color="auto"/>
        <w:bottom w:val="none" w:sz="0" w:space="0" w:color="auto"/>
        <w:right w:val="none" w:sz="0" w:space="0" w:color="auto"/>
      </w:divBdr>
    </w:div>
    <w:div w:id="650450593">
      <w:bodyDiv w:val="1"/>
      <w:marLeft w:val="0"/>
      <w:marRight w:val="0"/>
      <w:marTop w:val="0"/>
      <w:marBottom w:val="0"/>
      <w:divBdr>
        <w:top w:val="none" w:sz="0" w:space="0" w:color="auto"/>
        <w:left w:val="none" w:sz="0" w:space="0" w:color="auto"/>
        <w:bottom w:val="none" w:sz="0" w:space="0" w:color="auto"/>
        <w:right w:val="none" w:sz="0" w:space="0" w:color="auto"/>
      </w:divBdr>
    </w:div>
    <w:div w:id="657920417">
      <w:bodyDiv w:val="1"/>
      <w:marLeft w:val="0"/>
      <w:marRight w:val="0"/>
      <w:marTop w:val="0"/>
      <w:marBottom w:val="0"/>
      <w:divBdr>
        <w:top w:val="none" w:sz="0" w:space="0" w:color="auto"/>
        <w:left w:val="none" w:sz="0" w:space="0" w:color="auto"/>
        <w:bottom w:val="none" w:sz="0" w:space="0" w:color="auto"/>
        <w:right w:val="none" w:sz="0" w:space="0" w:color="auto"/>
      </w:divBdr>
    </w:div>
    <w:div w:id="667440929">
      <w:bodyDiv w:val="1"/>
      <w:marLeft w:val="0"/>
      <w:marRight w:val="0"/>
      <w:marTop w:val="0"/>
      <w:marBottom w:val="0"/>
      <w:divBdr>
        <w:top w:val="none" w:sz="0" w:space="0" w:color="auto"/>
        <w:left w:val="none" w:sz="0" w:space="0" w:color="auto"/>
        <w:bottom w:val="none" w:sz="0" w:space="0" w:color="auto"/>
        <w:right w:val="none" w:sz="0" w:space="0" w:color="auto"/>
      </w:divBdr>
    </w:div>
    <w:div w:id="699673094">
      <w:bodyDiv w:val="1"/>
      <w:marLeft w:val="0"/>
      <w:marRight w:val="0"/>
      <w:marTop w:val="0"/>
      <w:marBottom w:val="0"/>
      <w:divBdr>
        <w:top w:val="none" w:sz="0" w:space="0" w:color="auto"/>
        <w:left w:val="none" w:sz="0" w:space="0" w:color="auto"/>
        <w:bottom w:val="none" w:sz="0" w:space="0" w:color="auto"/>
        <w:right w:val="none" w:sz="0" w:space="0" w:color="auto"/>
      </w:divBdr>
    </w:div>
    <w:div w:id="700743653">
      <w:bodyDiv w:val="1"/>
      <w:marLeft w:val="0"/>
      <w:marRight w:val="0"/>
      <w:marTop w:val="0"/>
      <w:marBottom w:val="0"/>
      <w:divBdr>
        <w:top w:val="none" w:sz="0" w:space="0" w:color="auto"/>
        <w:left w:val="none" w:sz="0" w:space="0" w:color="auto"/>
        <w:bottom w:val="none" w:sz="0" w:space="0" w:color="auto"/>
        <w:right w:val="none" w:sz="0" w:space="0" w:color="auto"/>
      </w:divBdr>
    </w:div>
    <w:div w:id="714550972">
      <w:bodyDiv w:val="1"/>
      <w:marLeft w:val="0"/>
      <w:marRight w:val="0"/>
      <w:marTop w:val="0"/>
      <w:marBottom w:val="0"/>
      <w:divBdr>
        <w:top w:val="none" w:sz="0" w:space="0" w:color="auto"/>
        <w:left w:val="none" w:sz="0" w:space="0" w:color="auto"/>
        <w:bottom w:val="none" w:sz="0" w:space="0" w:color="auto"/>
        <w:right w:val="none" w:sz="0" w:space="0" w:color="auto"/>
      </w:divBdr>
    </w:div>
    <w:div w:id="725489743">
      <w:bodyDiv w:val="1"/>
      <w:marLeft w:val="0"/>
      <w:marRight w:val="0"/>
      <w:marTop w:val="0"/>
      <w:marBottom w:val="0"/>
      <w:divBdr>
        <w:top w:val="none" w:sz="0" w:space="0" w:color="auto"/>
        <w:left w:val="none" w:sz="0" w:space="0" w:color="auto"/>
        <w:bottom w:val="none" w:sz="0" w:space="0" w:color="auto"/>
        <w:right w:val="none" w:sz="0" w:space="0" w:color="auto"/>
      </w:divBdr>
    </w:div>
    <w:div w:id="738092101">
      <w:bodyDiv w:val="1"/>
      <w:marLeft w:val="0"/>
      <w:marRight w:val="0"/>
      <w:marTop w:val="0"/>
      <w:marBottom w:val="0"/>
      <w:divBdr>
        <w:top w:val="none" w:sz="0" w:space="0" w:color="auto"/>
        <w:left w:val="none" w:sz="0" w:space="0" w:color="auto"/>
        <w:bottom w:val="none" w:sz="0" w:space="0" w:color="auto"/>
        <w:right w:val="none" w:sz="0" w:space="0" w:color="auto"/>
      </w:divBdr>
      <w:divsChild>
        <w:div w:id="1011879591">
          <w:marLeft w:val="0"/>
          <w:marRight w:val="0"/>
          <w:marTop w:val="0"/>
          <w:marBottom w:val="0"/>
          <w:divBdr>
            <w:top w:val="none" w:sz="0" w:space="0" w:color="auto"/>
            <w:left w:val="none" w:sz="0" w:space="0" w:color="auto"/>
            <w:bottom w:val="none" w:sz="0" w:space="0" w:color="auto"/>
            <w:right w:val="none" w:sz="0" w:space="0" w:color="auto"/>
          </w:divBdr>
        </w:div>
      </w:divsChild>
    </w:div>
    <w:div w:id="741367863">
      <w:bodyDiv w:val="1"/>
      <w:marLeft w:val="0"/>
      <w:marRight w:val="0"/>
      <w:marTop w:val="0"/>
      <w:marBottom w:val="0"/>
      <w:divBdr>
        <w:top w:val="none" w:sz="0" w:space="0" w:color="auto"/>
        <w:left w:val="none" w:sz="0" w:space="0" w:color="auto"/>
        <w:bottom w:val="none" w:sz="0" w:space="0" w:color="auto"/>
        <w:right w:val="none" w:sz="0" w:space="0" w:color="auto"/>
      </w:divBdr>
      <w:divsChild>
        <w:div w:id="10956334">
          <w:marLeft w:val="0"/>
          <w:marRight w:val="0"/>
          <w:marTop w:val="0"/>
          <w:marBottom w:val="150"/>
          <w:divBdr>
            <w:top w:val="none" w:sz="0" w:space="0" w:color="auto"/>
            <w:left w:val="none" w:sz="0" w:space="0" w:color="auto"/>
            <w:bottom w:val="none" w:sz="0" w:space="0" w:color="auto"/>
            <w:right w:val="none" w:sz="0" w:space="0" w:color="auto"/>
          </w:divBdr>
        </w:div>
      </w:divsChild>
    </w:div>
    <w:div w:id="753478621">
      <w:bodyDiv w:val="1"/>
      <w:marLeft w:val="0"/>
      <w:marRight w:val="0"/>
      <w:marTop w:val="0"/>
      <w:marBottom w:val="0"/>
      <w:divBdr>
        <w:top w:val="none" w:sz="0" w:space="0" w:color="auto"/>
        <w:left w:val="none" w:sz="0" w:space="0" w:color="auto"/>
        <w:bottom w:val="none" w:sz="0" w:space="0" w:color="auto"/>
        <w:right w:val="none" w:sz="0" w:space="0" w:color="auto"/>
      </w:divBdr>
    </w:div>
    <w:div w:id="756170527">
      <w:bodyDiv w:val="1"/>
      <w:marLeft w:val="0"/>
      <w:marRight w:val="0"/>
      <w:marTop w:val="0"/>
      <w:marBottom w:val="0"/>
      <w:divBdr>
        <w:top w:val="none" w:sz="0" w:space="0" w:color="auto"/>
        <w:left w:val="none" w:sz="0" w:space="0" w:color="auto"/>
        <w:bottom w:val="none" w:sz="0" w:space="0" w:color="auto"/>
        <w:right w:val="none" w:sz="0" w:space="0" w:color="auto"/>
      </w:divBdr>
    </w:div>
    <w:div w:id="769425226">
      <w:bodyDiv w:val="1"/>
      <w:marLeft w:val="0"/>
      <w:marRight w:val="0"/>
      <w:marTop w:val="0"/>
      <w:marBottom w:val="0"/>
      <w:divBdr>
        <w:top w:val="none" w:sz="0" w:space="0" w:color="auto"/>
        <w:left w:val="none" w:sz="0" w:space="0" w:color="auto"/>
        <w:bottom w:val="none" w:sz="0" w:space="0" w:color="auto"/>
        <w:right w:val="none" w:sz="0" w:space="0" w:color="auto"/>
      </w:divBdr>
    </w:div>
    <w:div w:id="777068517">
      <w:bodyDiv w:val="1"/>
      <w:marLeft w:val="0"/>
      <w:marRight w:val="0"/>
      <w:marTop w:val="0"/>
      <w:marBottom w:val="0"/>
      <w:divBdr>
        <w:top w:val="none" w:sz="0" w:space="0" w:color="auto"/>
        <w:left w:val="none" w:sz="0" w:space="0" w:color="auto"/>
        <w:bottom w:val="none" w:sz="0" w:space="0" w:color="auto"/>
        <w:right w:val="none" w:sz="0" w:space="0" w:color="auto"/>
      </w:divBdr>
    </w:div>
    <w:div w:id="778331176">
      <w:bodyDiv w:val="1"/>
      <w:marLeft w:val="0"/>
      <w:marRight w:val="0"/>
      <w:marTop w:val="0"/>
      <w:marBottom w:val="0"/>
      <w:divBdr>
        <w:top w:val="none" w:sz="0" w:space="0" w:color="auto"/>
        <w:left w:val="none" w:sz="0" w:space="0" w:color="auto"/>
        <w:bottom w:val="none" w:sz="0" w:space="0" w:color="auto"/>
        <w:right w:val="none" w:sz="0" w:space="0" w:color="auto"/>
      </w:divBdr>
      <w:divsChild>
        <w:div w:id="1932930220">
          <w:marLeft w:val="0"/>
          <w:marRight w:val="0"/>
          <w:marTop w:val="0"/>
          <w:marBottom w:val="0"/>
          <w:divBdr>
            <w:top w:val="none" w:sz="0" w:space="0" w:color="auto"/>
            <w:left w:val="none" w:sz="0" w:space="0" w:color="auto"/>
            <w:bottom w:val="none" w:sz="0" w:space="0" w:color="auto"/>
            <w:right w:val="none" w:sz="0" w:space="0" w:color="auto"/>
          </w:divBdr>
        </w:div>
        <w:div w:id="1735156778">
          <w:marLeft w:val="0"/>
          <w:marRight w:val="0"/>
          <w:marTop w:val="0"/>
          <w:marBottom w:val="0"/>
          <w:divBdr>
            <w:top w:val="none" w:sz="0" w:space="0" w:color="auto"/>
            <w:left w:val="none" w:sz="0" w:space="0" w:color="auto"/>
            <w:bottom w:val="none" w:sz="0" w:space="0" w:color="auto"/>
            <w:right w:val="none" w:sz="0" w:space="0" w:color="auto"/>
          </w:divBdr>
        </w:div>
        <w:div w:id="1306160344">
          <w:marLeft w:val="0"/>
          <w:marRight w:val="0"/>
          <w:marTop w:val="0"/>
          <w:marBottom w:val="0"/>
          <w:divBdr>
            <w:top w:val="none" w:sz="0" w:space="0" w:color="auto"/>
            <w:left w:val="none" w:sz="0" w:space="0" w:color="auto"/>
            <w:bottom w:val="none" w:sz="0" w:space="0" w:color="auto"/>
            <w:right w:val="none" w:sz="0" w:space="0" w:color="auto"/>
          </w:divBdr>
        </w:div>
        <w:div w:id="1320572488">
          <w:marLeft w:val="0"/>
          <w:marRight w:val="0"/>
          <w:marTop w:val="0"/>
          <w:marBottom w:val="0"/>
          <w:divBdr>
            <w:top w:val="none" w:sz="0" w:space="0" w:color="auto"/>
            <w:left w:val="none" w:sz="0" w:space="0" w:color="auto"/>
            <w:bottom w:val="none" w:sz="0" w:space="0" w:color="auto"/>
            <w:right w:val="none" w:sz="0" w:space="0" w:color="auto"/>
          </w:divBdr>
        </w:div>
        <w:div w:id="764113549">
          <w:marLeft w:val="0"/>
          <w:marRight w:val="0"/>
          <w:marTop w:val="0"/>
          <w:marBottom w:val="0"/>
          <w:divBdr>
            <w:top w:val="none" w:sz="0" w:space="0" w:color="auto"/>
            <w:left w:val="none" w:sz="0" w:space="0" w:color="auto"/>
            <w:bottom w:val="none" w:sz="0" w:space="0" w:color="auto"/>
            <w:right w:val="none" w:sz="0" w:space="0" w:color="auto"/>
          </w:divBdr>
        </w:div>
        <w:div w:id="1198423687">
          <w:marLeft w:val="0"/>
          <w:marRight w:val="0"/>
          <w:marTop w:val="0"/>
          <w:marBottom w:val="0"/>
          <w:divBdr>
            <w:top w:val="none" w:sz="0" w:space="0" w:color="auto"/>
            <w:left w:val="none" w:sz="0" w:space="0" w:color="auto"/>
            <w:bottom w:val="none" w:sz="0" w:space="0" w:color="auto"/>
            <w:right w:val="none" w:sz="0" w:space="0" w:color="auto"/>
          </w:divBdr>
        </w:div>
        <w:div w:id="1086924789">
          <w:marLeft w:val="0"/>
          <w:marRight w:val="0"/>
          <w:marTop w:val="0"/>
          <w:marBottom w:val="0"/>
          <w:divBdr>
            <w:top w:val="none" w:sz="0" w:space="0" w:color="auto"/>
            <w:left w:val="none" w:sz="0" w:space="0" w:color="auto"/>
            <w:bottom w:val="none" w:sz="0" w:space="0" w:color="auto"/>
            <w:right w:val="none" w:sz="0" w:space="0" w:color="auto"/>
          </w:divBdr>
        </w:div>
        <w:div w:id="2033677594">
          <w:marLeft w:val="0"/>
          <w:marRight w:val="0"/>
          <w:marTop w:val="0"/>
          <w:marBottom w:val="0"/>
          <w:divBdr>
            <w:top w:val="none" w:sz="0" w:space="0" w:color="auto"/>
            <w:left w:val="none" w:sz="0" w:space="0" w:color="auto"/>
            <w:bottom w:val="none" w:sz="0" w:space="0" w:color="auto"/>
            <w:right w:val="none" w:sz="0" w:space="0" w:color="auto"/>
          </w:divBdr>
        </w:div>
        <w:div w:id="432744907">
          <w:marLeft w:val="0"/>
          <w:marRight w:val="0"/>
          <w:marTop w:val="0"/>
          <w:marBottom w:val="0"/>
          <w:divBdr>
            <w:top w:val="none" w:sz="0" w:space="0" w:color="auto"/>
            <w:left w:val="none" w:sz="0" w:space="0" w:color="auto"/>
            <w:bottom w:val="none" w:sz="0" w:space="0" w:color="auto"/>
            <w:right w:val="none" w:sz="0" w:space="0" w:color="auto"/>
          </w:divBdr>
        </w:div>
        <w:div w:id="1835877642">
          <w:marLeft w:val="0"/>
          <w:marRight w:val="0"/>
          <w:marTop w:val="0"/>
          <w:marBottom w:val="0"/>
          <w:divBdr>
            <w:top w:val="none" w:sz="0" w:space="0" w:color="auto"/>
            <w:left w:val="none" w:sz="0" w:space="0" w:color="auto"/>
            <w:bottom w:val="none" w:sz="0" w:space="0" w:color="auto"/>
            <w:right w:val="none" w:sz="0" w:space="0" w:color="auto"/>
          </w:divBdr>
        </w:div>
        <w:div w:id="781648680">
          <w:marLeft w:val="0"/>
          <w:marRight w:val="0"/>
          <w:marTop w:val="0"/>
          <w:marBottom w:val="0"/>
          <w:divBdr>
            <w:top w:val="none" w:sz="0" w:space="0" w:color="auto"/>
            <w:left w:val="none" w:sz="0" w:space="0" w:color="auto"/>
            <w:bottom w:val="none" w:sz="0" w:space="0" w:color="auto"/>
            <w:right w:val="none" w:sz="0" w:space="0" w:color="auto"/>
          </w:divBdr>
        </w:div>
        <w:div w:id="297810210">
          <w:marLeft w:val="0"/>
          <w:marRight w:val="0"/>
          <w:marTop w:val="0"/>
          <w:marBottom w:val="0"/>
          <w:divBdr>
            <w:top w:val="none" w:sz="0" w:space="0" w:color="auto"/>
            <w:left w:val="none" w:sz="0" w:space="0" w:color="auto"/>
            <w:bottom w:val="none" w:sz="0" w:space="0" w:color="auto"/>
            <w:right w:val="none" w:sz="0" w:space="0" w:color="auto"/>
          </w:divBdr>
        </w:div>
        <w:div w:id="1876581731">
          <w:marLeft w:val="0"/>
          <w:marRight w:val="0"/>
          <w:marTop w:val="0"/>
          <w:marBottom w:val="0"/>
          <w:divBdr>
            <w:top w:val="none" w:sz="0" w:space="0" w:color="auto"/>
            <w:left w:val="none" w:sz="0" w:space="0" w:color="auto"/>
            <w:bottom w:val="none" w:sz="0" w:space="0" w:color="auto"/>
            <w:right w:val="none" w:sz="0" w:space="0" w:color="auto"/>
          </w:divBdr>
        </w:div>
        <w:div w:id="1423181410">
          <w:marLeft w:val="0"/>
          <w:marRight w:val="0"/>
          <w:marTop w:val="0"/>
          <w:marBottom w:val="0"/>
          <w:divBdr>
            <w:top w:val="none" w:sz="0" w:space="0" w:color="auto"/>
            <w:left w:val="none" w:sz="0" w:space="0" w:color="auto"/>
            <w:bottom w:val="none" w:sz="0" w:space="0" w:color="auto"/>
            <w:right w:val="none" w:sz="0" w:space="0" w:color="auto"/>
          </w:divBdr>
        </w:div>
        <w:div w:id="1436709049">
          <w:marLeft w:val="0"/>
          <w:marRight w:val="0"/>
          <w:marTop w:val="0"/>
          <w:marBottom w:val="0"/>
          <w:divBdr>
            <w:top w:val="none" w:sz="0" w:space="0" w:color="auto"/>
            <w:left w:val="none" w:sz="0" w:space="0" w:color="auto"/>
            <w:bottom w:val="none" w:sz="0" w:space="0" w:color="auto"/>
            <w:right w:val="none" w:sz="0" w:space="0" w:color="auto"/>
          </w:divBdr>
        </w:div>
        <w:div w:id="135412483">
          <w:marLeft w:val="0"/>
          <w:marRight w:val="0"/>
          <w:marTop w:val="0"/>
          <w:marBottom w:val="0"/>
          <w:divBdr>
            <w:top w:val="none" w:sz="0" w:space="0" w:color="auto"/>
            <w:left w:val="none" w:sz="0" w:space="0" w:color="auto"/>
            <w:bottom w:val="none" w:sz="0" w:space="0" w:color="auto"/>
            <w:right w:val="none" w:sz="0" w:space="0" w:color="auto"/>
          </w:divBdr>
        </w:div>
        <w:div w:id="1808468657">
          <w:marLeft w:val="0"/>
          <w:marRight w:val="0"/>
          <w:marTop w:val="0"/>
          <w:marBottom w:val="0"/>
          <w:divBdr>
            <w:top w:val="none" w:sz="0" w:space="0" w:color="auto"/>
            <w:left w:val="none" w:sz="0" w:space="0" w:color="auto"/>
            <w:bottom w:val="none" w:sz="0" w:space="0" w:color="auto"/>
            <w:right w:val="none" w:sz="0" w:space="0" w:color="auto"/>
          </w:divBdr>
        </w:div>
        <w:div w:id="1112700710">
          <w:marLeft w:val="0"/>
          <w:marRight w:val="0"/>
          <w:marTop w:val="0"/>
          <w:marBottom w:val="0"/>
          <w:divBdr>
            <w:top w:val="none" w:sz="0" w:space="0" w:color="auto"/>
            <w:left w:val="none" w:sz="0" w:space="0" w:color="auto"/>
            <w:bottom w:val="none" w:sz="0" w:space="0" w:color="auto"/>
            <w:right w:val="none" w:sz="0" w:space="0" w:color="auto"/>
          </w:divBdr>
        </w:div>
        <w:div w:id="570622642">
          <w:marLeft w:val="0"/>
          <w:marRight w:val="0"/>
          <w:marTop w:val="0"/>
          <w:marBottom w:val="0"/>
          <w:divBdr>
            <w:top w:val="none" w:sz="0" w:space="0" w:color="auto"/>
            <w:left w:val="none" w:sz="0" w:space="0" w:color="auto"/>
            <w:bottom w:val="none" w:sz="0" w:space="0" w:color="auto"/>
            <w:right w:val="none" w:sz="0" w:space="0" w:color="auto"/>
          </w:divBdr>
        </w:div>
        <w:div w:id="1792550088">
          <w:marLeft w:val="0"/>
          <w:marRight w:val="0"/>
          <w:marTop w:val="0"/>
          <w:marBottom w:val="0"/>
          <w:divBdr>
            <w:top w:val="none" w:sz="0" w:space="0" w:color="auto"/>
            <w:left w:val="none" w:sz="0" w:space="0" w:color="auto"/>
            <w:bottom w:val="none" w:sz="0" w:space="0" w:color="auto"/>
            <w:right w:val="none" w:sz="0" w:space="0" w:color="auto"/>
          </w:divBdr>
        </w:div>
        <w:div w:id="559366238">
          <w:marLeft w:val="0"/>
          <w:marRight w:val="0"/>
          <w:marTop w:val="0"/>
          <w:marBottom w:val="0"/>
          <w:divBdr>
            <w:top w:val="none" w:sz="0" w:space="0" w:color="auto"/>
            <w:left w:val="none" w:sz="0" w:space="0" w:color="auto"/>
            <w:bottom w:val="none" w:sz="0" w:space="0" w:color="auto"/>
            <w:right w:val="none" w:sz="0" w:space="0" w:color="auto"/>
          </w:divBdr>
        </w:div>
        <w:div w:id="2126580390">
          <w:marLeft w:val="0"/>
          <w:marRight w:val="0"/>
          <w:marTop w:val="0"/>
          <w:marBottom w:val="0"/>
          <w:divBdr>
            <w:top w:val="none" w:sz="0" w:space="0" w:color="auto"/>
            <w:left w:val="none" w:sz="0" w:space="0" w:color="auto"/>
            <w:bottom w:val="none" w:sz="0" w:space="0" w:color="auto"/>
            <w:right w:val="none" w:sz="0" w:space="0" w:color="auto"/>
          </w:divBdr>
        </w:div>
        <w:div w:id="2088376244">
          <w:marLeft w:val="0"/>
          <w:marRight w:val="0"/>
          <w:marTop w:val="0"/>
          <w:marBottom w:val="0"/>
          <w:divBdr>
            <w:top w:val="none" w:sz="0" w:space="0" w:color="auto"/>
            <w:left w:val="none" w:sz="0" w:space="0" w:color="auto"/>
            <w:bottom w:val="none" w:sz="0" w:space="0" w:color="auto"/>
            <w:right w:val="none" w:sz="0" w:space="0" w:color="auto"/>
          </w:divBdr>
        </w:div>
        <w:div w:id="1548448322">
          <w:marLeft w:val="0"/>
          <w:marRight w:val="0"/>
          <w:marTop w:val="0"/>
          <w:marBottom w:val="0"/>
          <w:divBdr>
            <w:top w:val="none" w:sz="0" w:space="0" w:color="auto"/>
            <w:left w:val="none" w:sz="0" w:space="0" w:color="auto"/>
            <w:bottom w:val="none" w:sz="0" w:space="0" w:color="auto"/>
            <w:right w:val="none" w:sz="0" w:space="0" w:color="auto"/>
          </w:divBdr>
        </w:div>
        <w:div w:id="177081115">
          <w:marLeft w:val="0"/>
          <w:marRight w:val="0"/>
          <w:marTop w:val="0"/>
          <w:marBottom w:val="0"/>
          <w:divBdr>
            <w:top w:val="none" w:sz="0" w:space="0" w:color="auto"/>
            <w:left w:val="none" w:sz="0" w:space="0" w:color="auto"/>
            <w:bottom w:val="none" w:sz="0" w:space="0" w:color="auto"/>
            <w:right w:val="none" w:sz="0" w:space="0" w:color="auto"/>
          </w:divBdr>
        </w:div>
        <w:div w:id="219706764">
          <w:marLeft w:val="0"/>
          <w:marRight w:val="0"/>
          <w:marTop w:val="0"/>
          <w:marBottom w:val="0"/>
          <w:divBdr>
            <w:top w:val="none" w:sz="0" w:space="0" w:color="auto"/>
            <w:left w:val="none" w:sz="0" w:space="0" w:color="auto"/>
            <w:bottom w:val="none" w:sz="0" w:space="0" w:color="auto"/>
            <w:right w:val="none" w:sz="0" w:space="0" w:color="auto"/>
          </w:divBdr>
        </w:div>
        <w:div w:id="643855957">
          <w:marLeft w:val="0"/>
          <w:marRight w:val="0"/>
          <w:marTop w:val="0"/>
          <w:marBottom w:val="0"/>
          <w:divBdr>
            <w:top w:val="none" w:sz="0" w:space="0" w:color="auto"/>
            <w:left w:val="none" w:sz="0" w:space="0" w:color="auto"/>
            <w:bottom w:val="none" w:sz="0" w:space="0" w:color="auto"/>
            <w:right w:val="none" w:sz="0" w:space="0" w:color="auto"/>
          </w:divBdr>
        </w:div>
        <w:div w:id="1300573783">
          <w:marLeft w:val="0"/>
          <w:marRight w:val="0"/>
          <w:marTop w:val="0"/>
          <w:marBottom w:val="0"/>
          <w:divBdr>
            <w:top w:val="none" w:sz="0" w:space="0" w:color="auto"/>
            <w:left w:val="none" w:sz="0" w:space="0" w:color="auto"/>
            <w:bottom w:val="none" w:sz="0" w:space="0" w:color="auto"/>
            <w:right w:val="none" w:sz="0" w:space="0" w:color="auto"/>
          </w:divBdr>
        </w:div>
        <w:div w:id="1504399006">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1316836670">
          <w:marLeft w:val="0"/>
          <w:marRight w:val="0"/>
          <w:marTop w:val="0"/>
          <w:marBottom w:val="0"/>
          <w:divBdr>
            <w:top w:val="none" w:sz="0" w:space="0" w:color="auto"/>
            <w:left w:val="none" w:sz="0" w:space="0" w:color="auto"/>
            <w:bottom w:val="none" w:sz="0" w:space="0" w:color="auto"/>
            <w:right w:val="none" w:sz="0" w:space="0" w:color="auto"/>
          </w:divBdr>
        </w:div>
        <w:div w:id="1475826745">
          <w:marLeft w:val="0"/>
          <w:marRight w:val="0"/>
          <w:marTop w:val="0"/>
          <w:marBottom w:val="0"/>
          <w:divBdr>
            <w:top w:val="none" w:sz="0" w:space="0" w:color="auto"/>
            <w:left w:val="none" w:sz="0" w:space="0" w:color="auto"/>
            <w:bottom w:val="none" w:sz="0" w:space="0" w:color="auto"/>
            <w:right w:val="none" w:sz="0" w:space="0" w:color="auto"/>
          </w:divBdr>
        </w:div>
        <w:div w:id="808091406">
          <w:marLeft w:val="0"/>
          <w:marRight w:val="0"/>
          <w:marTop w:val="0"/>
          <w:marBottom w:val="0"/>
          <w:divBdr>
            <w:top w:val="none" w:sz="0" w:space="0" w:color="auto"/>
            <w:left w:val="none" w:sz="0" w:space="0" w:color="auto"/>
            <w:bottom w:val="none" w:sz="0" w:space="0" w:color="auto"/>
            <w:right w:val="none" w:sz="0" w:space="0" w:color="auto"/>
          </w:divBdr>
        </w:div>
        <w:div w:id="1958903429">
          <w:marLeft w:val="0"/>
          <w:marRight w:val="0"/>
          <w:marTop w:val="0"/>
          <w:marBottom w:val="0"/>
          <w:divBdr>
            <w:top w:val="none" w:sz="0" w:space="0" w:color="auto"/>
            <w:left w:val="none" w:sz="0" w:space="0" w:color="auto"/>
            <w:bottom w:val="none" w:sz="0" w:space="0" w:color="auto"/>
            <w:right w:val="none" w:sz="0" w:space="0" w:color="auto"/>
          </w:divBdr>
        </w:div>
        <w:div w:id="1808401731">
          <w:marLeft w:val="0"/>
          <w:marRight w:val="0"/>
          <w:marTop w:val="0"/>
          <w:marBottom w:val="0"/>
          <w:divBdr>
            <w:top w:val="none" w:sz="0" w:space="0" w:color="auto"/>
            <w:left w:val="none" w:sz="0" w:space="0" w:color="auto"/>
            <w:bottom w:val="none" w:sz="0" w:space="0" w:color="auto"/>
            <w:right w:val="none" w:sz="0" w:space="0" w:color="auto"/>
          </w:divBdr>
        </w:div>
        <w:div w:id="1426144805">
          <w:marLeft w:val="0"/>
          <w:marRight w:val="0"/>
          <w:marTop w:val="0"/>
          <w:marBottom w:val="0"/>
          <w:divBdr>
            <w:top w:val="none" w:sz="0" w:space="0" w:color="auto"/>
            <w:left w:val="none" w:sz="0" w:space="0" w:color="auto"/>
            <w:bottom w:val="none" w:sz="0" w:space="0" w:color="auto"/>
            <w:right w:val="none" w:sz="0" w:space="0" w:color="auto"/>
          </w:divBdr>
        </w:div>
        <w:div w:id="1034229244">
          <w:marLeft w:val="0"/>
          <w:marRight w:val="0"/>
          <w:marTop w:val="0"/>
          <w:marBottom w:val="0"/>
          <w:divBdr>
            <w:top w:val="none" w:sz="0" w:space="0" w:color="auto"/>
            <w:left w:val="none" w:sz="0" w:space="0" w:color="auto"/>
            <w:bottom w:val="none" w:sz="0" w:space="0" w:color="auto"/>
            <w:right w:val="none" w:sz="0" w:space="0" w:color="auto"/>
          </w:divBdr>
        </w:div>
        <w:div w:id="1779056383">
          <w:marLeft w:val="0"/>
          <w:marRight w:val="0"/>
          <w:marTop w:val="0"/>
          <w:marBottom w:val="0"/>
          <w:divBdr>
            <w:top w:val="none" w:sz="0" w:space="0" w:color="auto"/>
            <w:left w:val="none" w:sz="0" w:space="0" w:color="auto"/>
            <w:bottom w:val="none" w:sz="0" w:space="0" w:color="auto"/>
            <w:right w:val="none" w:sz="0" w:space="0" w:color="auto"/>
          </w:divBdr>
        </w:div>
        <w:div w:id="1688168876">
          <w:marLeft w:val="0"/>
          <w:marRight w:val="0"/>
          <w:marTop w:val="0"/>
          <w:marBottom w:val="0"/>
          <w:divBdr>
            <w:top w:val="none" w:sz="0" w:space="0" w:color="auto"/>
            <w:left w:val="none" w:sz="0" w:space="0" w:color="auto"/>
            <w:bottom w:val="none" w:sz="0" w:space="0" w:color="auto"/>
            <w:right w:val="none" w:sz="0" w:space="0" w:color="auto"/>
          </w:divBdr>
        </w:div>
        <w:div w:id="331031183">
          <w:marLeft w:val="0"/>
          <w:marRight w:val="0"/>
          <w:marTop w:val="0"/>
          <w:marBottom w:val="0"/>
          <w:divBdr>
            <w:top w:val="none" w:sz="0" w:space="0" w:color="auto"/>
            <w:left w:val="none" w:sz="0" w:space="0" w:color="auto"/>
            <w:bottom w:val="none" w:sz="0" w:space="0" w:color="auto"/>
            <w:right w:val="none" w:sz="0" w:space="0" w:color="auto"/>
          </w:divBdr>
        </w:div>
        <w:div w:id="1664162578">
          <w:marLeft w:val="0"/>
          <w:marRight w:val="0"/>
          <w:marTop w:val="0"/>
          <w:marBottom w:val="0"/>
          <w:divBdr>
            <w:top w:val="none" w:sz="0" w:space="0" w:color="auto"/>
            <w:left w:val="none" w:sz="0" w:space="0" w:color="auto"/>
            <w:bottom w:val="none" w:sz="0" w:space="0" w:color="auto"/>
            <w:right w:val="none" w:sz="0" w:space="0" w:color="auto"/>
          </w:divBdr>
        </w:div>
        <w:div w:id="205988296">
          <w:marLeft w:val="0"/>
          <w:marRight w:val="0"/>
          <w:marTop w:val="0"/>
          <w:marBottom w:val="0"/>
          <w:divBdr>
            <w:top w:val="none" w:sz="0" w:space="0" w:color="auto"/>
            <w:left w:val="none" w:sz="0" w:space="0" w:color="auto"/>
            <w:bottom w:val="none" w:sz="0" w:space="0" w:color="auto"/>
            <w:right w:val="none" w:sz="0" w:space="0" w:color="auto"/>
          </w:divBdr>
        </w:div>
        <w:div w:id="2142796905">
          <w:marLeft w:val="0"/>
          <w:marRight w:val="0"/>
          <w:marTop w:val="0"/>
          <w:marBottom w:val="0"/>
          <w:divBdr>
            <w:top w:val="none" w:sz="0" w:space="0" w:color="auto"/>
            <w:left w:val="none" w:sz="0" w:space="0" w:color="auto"/>
            <w:bottom w:val="none" w:sz="0" w:space="0" w:color="auto"/>
            <w:right w:val="none" w:sz="0" w:space="0" w:color="auto"/>
          </w:divBdr>
        </w:div>
        <w:div w:id="204373000">
          <w:marLeft w:val="0"/>
          <w:marRight w:val="0"/>
          <w:marTop w:val="0"/>
          <w:marBottom w:val="0"/>
          <w:divBdr>
            <w:top w:val="none" w:sz="0" w:space="0" w:color="auto"/>
            <w:left w:val="none" w:sz="0" w:space="0" w:color="auto"/>
            <w:bottom w:val="none" w:sz="0" w:space="0" w:color="auto"/>
            <w:right w:val="none" w:sz="0" w:space="0" w:color="auto"/>
          </w:divBdr>
        </w:div>
        <w:div w:id="1974866873">
          <w:marLeft w:val="0"/>
          <w:marRight w:val="0"/>
          <w:marTop w:val="0"/>
          <w:marBottom w:val="0"/>
          <w:divBdr>
            <w:top w:val="none" w:sz="0" w:space="0" w:color="auto"/>
            <w:left w:val="none" w:sz="0" w:space="0" w:color="auto"/>
            <w:bottom w:val="none" w:sz="0" w:space="0" w:color="auto"/>
            <w:right w:val="none" w:sz="0" w:space="0" w:color="auto"/>
          </w:divBdr>
        </w:div>
        <w:div w:id="1070232968">
          <w:marLeft w:val="0"/>
          <w:marRight w:val="0"/>
          <w:marTop w:val="0"/>
          <w:marBottom w:val="0"/>
          <w:divBdr>
            <w:top w:val="none" w:sz="0" w:space="0" w:color="auto"/>
            <w:left w:val="none" w:sz="0" w:space="0" w:color="auto"/>
            <w:bottom w:val="none" w:sz="0" w:space="0" w:color="auto"/>
            <w:right w:val="none" w:sz="0" w:space="0" w:color="auto"/>
          </w:divBdr>
        </w:div>
        <w:div w:id="488404189">
          <w:marLeft w:val="0"/>
          <w:marRight w:val="0"/>
          <w:marTop w:val="0"/>
          <w:marBottom w:val="0"/>
          <w:divBdr>
            <w:top w:val="none" w:sz="0" w:space="0" w:color="auto"/>
            <w:left w:val="none" w:sz="0" w:space="0" w:color="auto"/>
            <w:bottom w:val="none" w:sz="0" w:space="0" w:color="auto"/>
            <w:right w:val="none" w:sz="0" w:space="0" w:color="auto"/>
          </w:divBdr>
        </w:div>
        <w:div w:id="1964731978">
          <w:marLeft w:val="0"/>
          <w:marRight w:val="0"/>
          <w:marTop w:val="0"/>
          <w:marBottom w:val="0"/>
          <w:divBdr>
            <w:top w:val="none" w:sz="0" w:space="0" w:color="auto"/>
            <w:left w:val="none" w:sz="0" w:space="0" w:color="auto"/>
            <w:bottom w:val="none" w:sz="0" w:space="0" w:color="auto"/>
            <w:right w:val="none" w:sz="0" w:space="0" w:color="auto"/>
          </w:divBdr>
        </w:div>
        <w:div w:id="492986884">
          <w:marLeft w:val="0"/>
          <w:marRight w:val="0"/>
          <w:marTop w:val="0"/>
          <w:marBottom w:val="0"/>
          <w:divBdr>
            <w:top w:val="none" w:sz="0" w:space="0" w:color="auto"/>
            <w:left w:val="none" w:sz="0" w:space="0" w:color="auto"/>
            <w:bottom w:val="none" w:sz="0" w:space="0" w:color="auto"/>
            <w:right w:val="none" w:sz="0" w:space="0" w:color="auto"/>
          </w:divBdr>
        </w:div>
        <w:div w:id="1352680242">
          <w:marLeft w:val="0"/>
          <w:marRight w:val="0"/>
          <w:marTop w:val="0"/>
          <w:marBottom w:val="0"/>
          <w:divBdr>
            <w:top w:val="none" w:sz="0" w:space="0" w:color="auto"/>
            <w:left w:val="none" w:sz="0" w:space="0" w:color="auto"/>
            <w:bottom w:val="none" w:sz="0" w:space="0" w:color="auto"/>
            <w:right w:val="none" w:sz="0" w:space="0" w:color="auto"/>
          </w:divBdr>
        </w:div>
        <w:div w:id="1180239725">
          <w:marLeft w:val="0"/>
          <w:marRight w:val="0"/>
          <w:marTop w:val="0"/>
          <w:marBottom w:val="0"/>
          <w:divBdr>
            <w:top w:val="none" w:sz="0" w:space="0" w:color="auto"/>
            <w:left w:val="none" w:sz="0" w:space="0" w:color="auto"/>
            <w:bottom w:val="none" w:sz="0" w:space="0" w:color="auto"/>
            <w:right w:val="none" w:sz="0" w:space="0" w:color="auto"/>
          </w:divBdr>
          <w:divsChild>
            <w:div w:id="627858957">
              <w:marLeft w:val="0"/>
              <w:marRight w:val="0"/>
              <w:marTop w:val="0"/>
              <w:marBottom w:val="0"/>
              <w:divBdr>
                <w:top w:val="none" w:sz="0" w:space="0" w:color="auto"/>
                <w:left w:val="none" w:sz="0" w:space="0" w:color="auto"/>
                <w:bottom w:val="none" w:sz="0" w:space="0" w:color="auto"/>
                <w:right w:val="none" w:sz="0" w:space="0" w:color="auto"/>
              </w:divBdr>
            </w:div>
          </w:divsChild>
        </w:div>
        <w:div w:id="866021925">
          <w:marLeft w:val="0"/>
          <w:marRight w:val="0"/>
          <w:marTop w:val="0"/>
          <w:marBottom w:val="0"/>
          <w:divBdr>
            <w:top w:val="none" w:sz="0" w:space="0" w:color="auto"/>
            <w:left w:val="none" w:sz="0" w:space="0" w:color="auto"/>
            <w:bottom w:val="none" w:sz="0" w:space="0" w:color="auto"/>
            <w:right w:val="none" w:sz="0" w:space="0" w:color="auto"/>
          </w:divBdr>
        </w:div>
        <w:div w:id="486434328">
          <w:marLeft w:val="0"/>
          <w:marRight w:val="0"/>
          <w:marTop w:val="0"/>
          <w:marBottom w:val="0"/>
          <w:divBdr>
            <w:top w:val="none" w:sz="0" w:space="0" w:color="auto"/>
            <w:left w:val="none" w:sz="0" w:space="0" w:color="auto"/>
            <w:bottom w:val="none" w:sz="0" w:space="0" w:color="auto"/>
            <w:right w:val="none" w:sz="0" w:space="0" w:color="auto"/>
          </w:divBdr>
        </w:div>
        <w:div w:id="1433935246">
          <w:marLeft w:val="0"/>
          <w:marRight w:val="0"/>
          <w:marTop w:val="0"/>
          <w:marBottom w:val="0"/>
          <w:divBdr>
            <w:top w:val="none" w:sz="0" w:space="0" w:color="auto"/>
            <w:left w:val="none" w:sz="0" w:space="0" w:color="auto"/>
            <w:bottom w:val="none" w:sz="0" w:space="0" w:color="auto"/>
            <w:right w:val="none" w:sz="0" w:space="0" w:color="auto"/>
          </w:divBdr>
        </w:div>
        <w:div w:id="1540555716">
          <w:marLeft w:val="0"/>
          <w:marRight w:val="0"/>
          <w:marTop w:val="0"/>
          <w:marBottom w:val="0"/>
          <w:divBdr>
            <w:top w:val="none" w:sz="0" w:space="0" w:color="auto"/>
            <w:left w:val="none" w:sz="0" w:space="0" w:color="auto"/>
            <w:bottom w:val="none" w:sz="0" w:space="0" w:color="auto"/>
            <w:right w:val="none" w:sz="0" w:space="0" w:color="auto"/>
          </w:divBdr>
        </w:div>
        <w:div w:id="1881166806">
          <w:marLeft w:val="0"/>
          <w:marRight w:val="0"/>
          <w:marTop w:val="0"/>
          <w:marBottom w:val="0"/>
          <w:divBdr>
            <w:top w:val="none" w:sz="0" w:space="0" w:color="auto"/>
            <w:left w:val="none" w:sz="0" w:space="0" w:color="auto"/>
            <w:bottom w:val="none" w:sz="0" w:space="0" w:color="auto"/>
            <w:right w:val="none" w:sz="0" w:space="0" w:color="auto"/>
          </w:divBdr>
        </w:div>
        <w:div w:id="1566993480">
          <w:marLeft w:val="0"/>
          <w:marRight w:val="0"/>
          <w:marTop w:val="0"/>
          <w:marBottom w:val="0"/>
          <w:divBdr>
            <w:top w:val="none" w:sz="0" w:space="0" w:color="auto"/>
            <w:left w:val="none" w:sz="0" w:space="0" w:color="auto"/>
            <w:bottom w:val="none" w:sz="0" w:space="0" w:color="auto"/>
            <w:right w:val="none" w:sz="0" w:space="0" w:color="auto"/>
          </w:divBdr>
        </w:div>
        <w:div w:id="588007901">
          <w:marLeft w:val="0"/>
          <w:marRight w:val="0"/>
          <w:marTop w:val="0"/>
          <w:marBottom w:val="0"/>
          <w:divBdr>
            <w:top w:val="none" w:sz="0" w:space="0" w:color="auto"/>
            <w:left w:val="none" w:sz="0" w:space="0" w:color="auto"/>
            <w:bottom w:val="none" w:sz="0" w:space="0" w:color="auto"/>
            <w:right w:val="none" w:sz="0" w:space="0" w:color="auto"/>
          </w:divBdr>
        </w:div>
        <w:div w:id="1022829185">
          <w:marLeft w:val="0"/>
          <w:marRight w:val="0"/>
          <w:marTop w:val="0"/>
          <w:marBottom w:val="0"/>
          <w:divBdr>
            <w:top w:val="none" w:sz="0" w:space="0" w:color="auto"/>
            <w:left w:val="none" w:sz="0" w:space="0" w:color="auto"/>
            <w:bottom w:val="none" w:sz="0" w:space="0" w:color="auto"/>
            <w:right w:val="none" w:sz="0" w:space="0" w:color="auto"/>
          </w:divBdr>
        </w:div>
        <w:div w:id="279338571">
          <w:marLeft w:val="0"/>
          <w:marRight w:val="0"/>
          <w:marTop w:val="0"/>
          <w:marBottom w:val="0"/>
          <w:divBdr>
            <w:top w:val="none" w:sz="0" w:space="0" w:color="auto"/>
            <w:left w:val="none" w:sz="0" w:space="0" w:color="auto"/>
            <w:bottom w:val="none" w:sz="0" w:space="0" w:color="auto"/>
            <w:right w:val="none" w:sz="0" w:space="0" w:color="auto"/>
          </w:divBdr>
        </w:div>
        <w:div w:id="357974982">
          <w:marLeft w:val="0"/>
          <w:marRight w:val="0"/>
          <w:marTop w:val="0"/>
          <w:marBottom w:val="0"/>
          <w:divBdr>
            <w:top w:val="none" w:sz="0" w:space="0" w:color="auto"/>
            <w:left w:val="none" w:sz="0" w:space="0" w:color="auto"/>
            <w:bottom w:val="none" w:sz="0" w:space="0" w:color="auto"/>
            <w:right w:val="none" w:sz="0" w:space="0" w:color="auto"/>
          </w:divBdr>
        </w:div>
        <w:div w:id="294606505">
          <w:marLeft w:val="0"/>
          <w:marRight w:val="0"/>
          <w:marTop w:val="0"/>
          <w:marBottom w:val="0"/>
          <w:divBdr>
            <w:top w:val="none" w:sz="0" w:space="0" w:color="auto"/>
            <w:left w:val="none" w:sz="0" w:space="0" w:color="auto"/>
            <w:bottom w:val="none" w:sz="0" w:space="0" w:color="auto"/>
            <w:right w:val="none" w:sz="0" w:space="0" w:color="auto"/>
          </w:divBdr>
        </w:div>
        <w:div w:id="863785943">
          <w:marLeft w:val="0"/>
          <w:marRight w:val="0"/>
          <w:marTop w:val="0"/>
          <w:marBottom w:val="0"/>
          <w:divBdr>
            <w:top w:val="none" w:sz="0" w:space="0" w:color="auto"/>
            <w:left w:val="none" w:sz="0" w:space="0" w:color="auto"/>
            <w:bottom w:val="none" w:sz="0" w:space="0" w:color="auto"/>
            <w:right w:val="none" w:sz="0" w:space="0" w:color="auto"/>
          </w:divBdr>
        </w:div>
        <w:div w:id="31423410">
          <w:marLeft w:val="0"/>
          <w:marRight w:val="0"/>
          <w:marTop w:val="0"/>
          <w:marBottom w:val="0"/>
          <w:divBdr>
            <w:top w:val="none" w:sz="0" w:space="0" w:color="auto"/>
            <w:left w:val="none" w:sz="0" w:space="0" w:color="auto"/>
            <w:bottom w:val="none" w:sz="0" w:space="0" w:color="auto"/>
            <w:right w:val="none" w:sz="0" w:space="0" w:color="auto"/>
          </w:divBdr>
        </w:div>
        <w:div w:id="190996224">
          <w:marLeft w:val="0"/>
          <w:marRight w:val="0"/>
          <w:marTop w:val="0"/>
          <w:marBottom w:val="0"/>
          <w:divBdr>
            <w:top w:val="none" w:sz="0" w:space="0" w:color="auto"/>
            <w:left w:val="none" w:sz="0" w:space="0" w:color="auto"/>
            <w:bottom w:val="none" w:sz="0" w:space="0" w:color="auto"/>
            <w:right w:val="none" w:sz="0" w:space="0" w:color="auto"/>
          </w:divBdr>
        </w:div>
        <w:div w:id="1943612456">
          <w:marLeft w:val="0"/>
          <w:marRight w:val="0"/>
          <w:marTop w:val="0"/>
          <w:marBottom w:val="0"/>
          <w:divBdr>
            <w:top w:val="none" w:sz="0" w:space="0" w:color="auto"/>
            <w:left w:val="none" w:sz="0" w:space="0" w:color="auto"/>
            <w:bottom w:val="none" w:sz="0" w:space="0" w:color="auto"/>
            <w:right w:val="none" w:sz="0" w:space="0" w:color="auto"/>
          </w:divBdr>
        </w:div>
        <w:div w:id="2145542337">
          <w:marLeft w:val="0"/>
          <w:marRight w:val="0"/>
          <w:marTop w:val="0"/>
          <w:marBottom w:val="0"/>
          <w:divBdr>
            <w:top w:val="none" w:sz="0" w:space="0" w:color="auto"/>
            <w:left w:val="none" w:sz="0" w:space="0" w:color="auto"/>
            <w:bottom w:val="none" w:sz="0" w:space="0" w:color="auto"/>
            <w:right w:val="none" w:sz="0" w:space="0" w:color="auto"/>
          </w:divBdr>
        </w:div>
        <w:div w:id="1686008948">
          <w:marLeft w:val="0"/>
          <w:marRight w:val="0"/>
          <w:marTop w:val="0"/>
          <w:marBottom w:val="0"/>
          <w:divBdr>
            <w:top w:val="none" w:sz="0" w:space="0" w:color="auto"/>
            <w:left w:val="none" w:sz="0" w:space="0" w:color="auto"/>
            <w:bottom w:val="none" w:sz="0" w:space="0" w:color="auto"/>
            <w:right w:val="none" w:sz="0" w:space="0" w:color="auto"/>
          </w:divBdr>
        </w:div>
        <w:div w:id="936913616">
          <w:marLeft w:val="0"/>
          <w:marRight w:val="0"/>
          <w:marTop w:val="0"/>
          <w:marBottom w:val="0"/>
          <w:divBdr>
            <w:top w:val="none" w:sz="0" w:space="0" w:color="auto"/>
            <w:left w:val="none" w:sz="0" w:space="0" w:color="auto"/>
            <w:bottom w:val="none" w:sz="0" w:space="0" w:color="auto"/>
            <w:right w:val="none" w:sz="0" w:space="0" w:color="auto"/>
          </w:divBdr>
        </w:div>
        <w:div w:id="2134277443">
          <w:marLeft w:val="0"/>
          <w:marRight w:val="0"/>
          <w:marTop w:val="0"/>
          <w:marBottom w:val="0"/>
          <w:divBdr>
            <w:top w:val="none" w:sz="0" w:space="0" w:color="auto"/>
            <w:left w:val="none" w:sz="0" w:space="0" w:color="auto"/>
            <w:bottom w:val="none" w:sz="0" w:space="0" w:color="auto"/>
            <w:right w:val="none" w:sz="0" w:space="0" w:color="auto"/>
          </w:divBdr>
        </w:div>
        <w:div w:id="836963395">
          <w:marLeft w:val="0"/>
          <w:marRight w:val="0"/>
          <w:marTop w:val="0"/>
          <w:marBottom w:val="0"/>
          <w:divBdr>
            <w:top w:val="none" w:sz="0" w:space="0" w:color="auto"/>
            <w:left w:val="none" w:sz="0" w:space="0" w:color="auto"/>
            <w:bottom w:val="none" w:sz="0" w:space="0" w:color="auto"/>
            <w:right w:val="none" w:sz="0" w:space="0" w:color="auto"/>
          </w:divBdr>
        </w:div>
        <w:div w:id="65423789">
          <w:marLeft w:val="0"/>
          <w:marRight w:val="0"/>
          <w:marTop w:val="0"/>
          <w:marBottom w:val="0"/>
          <w:divBdr>
            <w:top w:val="none" w:sz="0" w:space="0" w:color="auto"/>
            <w:left w:val="none" w:sz="0" w:space="0" w:color="auto"/>
            <w:bottom w:val="none" w:sz="0" w:space="0" w:color="auto"/>
            <w:right w:val="none" w:sz="0" w:space="0" w:color="auto"/>
          </w:divBdr>
        </w:div>
        <w:div w:id="348920529">
          <w:marLeft w:val="0"/>
          <w:marRight w:val="0"/>
          <w:marTop w:val="0"/>
          <w:marBottom w:val="0"/>
          <w:divBdr>
            <w:top w:val="none" w:sz="0" w:space="0" w:color="auto"/>
            <w:left w:val="none" w:sz="0" w:space="0" w:color="auto"/>
            <w:bottom w:val="none" w:sz="0" w:space="0" w:color="auto"/>
            <w:right w:val="none" w:sz="0" w:space="0" w:color="auto"/>
          </w:divBdr>
        </w:div>
        <w:div w:id="1368948053">
          <w:marLeft w:val="0"/>
          <w:marRight w:val="0"/>
          <w:marTop w:val="0"/>
          <w:marBottom w:val="0"/>
          <w:divBdr>
            <w:top w:val="none" w:sz="0" w:space="0" w:color="auto"/>
            <w:left w:val="none" w:sz="0" w:space="0" w:color="auto"/>
            <w:bottom w:val="none" w:sz="0" w:space="0" w:color="auto"/>
            <w:right w:val="none" w:sz="0" w:space="0" w:color="auto"/>
          </w:divBdr>
        </w:div>
        <w:div w:id="1363088252">
          <w:marLeft w:val="0"/>
          <w:marRight w:val="0"/>
          <w:marTop w:val="0"/>
          <w:marBottom w:val="0"/>
          <w:divBdr>
            <w:top w:val="none" w:sz="0" w:space="0" w:color="auto"/>
            <w:left w:val="none" w:sz="0" w:space="0" w:color="auto"/>
            <w:bottom w:val="none" w:sz="0" w:space="0" w:color="auto"/>
            <w:right w:val="none" w:sz="0" w:space="0" w:color="auto"/>
          </w:divBdr>
        </w:div>
        <w:div w:id="2091613778">
          <w:marLeft w:val="0"/>
          <w:marRight w:val="0"/>
          <w:marTop w:val="0"/>
          <w:marBottom w:val="0"/>
          <w:divBdr>
            <w:top w:val="none" w:sz="0" w:space="0" w:color="auto"/>
            <w:left w:val="none" w:sz="0" w:space="0" w:color="auto"/>
            <w:bottom w:val="none" w:sz="0" w:space="0" w:color="auto"/>
            <w:right w:val="none" w:sz="0" w:space="0" w:color="auto"/>
          </w:divBdr>
        </w:div>
        <w:div w:id="938174267">
          <w:marLeft w:val="0"/>
          <w:marRight w:val="0"/>
          <w:marTop w:val="0"/>
          <w:marBottom w:val="0"/>
          <w:divBdr>
            <w:top w:val="none" w:sz="0" w:space="0" w:color="auto"/>
            <w:left w:val="none" w:sz="0" w:space="0" w:color="auto"/>
            <w:bottom w:val="none" w:sz="0" w:space="0" w:color="auto"/>
            <w:right w:val="none" w:sz="0" w:space="0" w:color="auto"/>
          </w:divBdr>
        </w:div>
        <w:div w:id="1934970385">
          <w:marLeft w:val="0"/>
          <w:marRight w:val="0"/>
          <w:marTop w:val="0"/>
          <w:marBottom w:val="0"/>
          <w:divBdr>
            <w:top w:val="none" w:sz="0" w:space="0" w:color="auto"/>
            <w:left w:val="none" w:sz="0" w:space="0" w:color="auto"/>
            <w:bottom w:val="none" w:sz="0" w:space="0" w:color="auto"/>
            <w:right w:val="none" w:sz="0" w:space="0" w:color="auto"/>
          </w:divBdr>
        </w:div>
        <w:div w:id="2020692423">
          <w:marLeft w:val="0"/>
          <w:marRight w:val="0"/>
          <w:marTop w:val="0"/>
          <w:marBottom w:val="0"/>
          <w:divBdr>
            <w:top w:val="none" w:sz="0" w:space="0" w:color="auto"/>
            <w:left w:val="none" w:sz="0" w:space="0" w:color="auto"/>
            <w:bottom w:val="none" w:sz="0" w:space="0" w:color="auto"/>
            <w:right w:val="none" w:sz="0" w:space="0" w:color="auto"/>
          </w:divBdr>
        </w:div>
        <w:div w:id="938878587">
          <w:marLeft w:val="0"/>
          <w:marRight w:val="0"/>
          <w:marTop w:val="0"/>
          <w:marBottom w:val="0"/>
          <w:divBdr>
            <w:top w:val="none" w:sz="0" w:space="0" w:color="auto"/>
            <w:left w:val="none" w:sz="0" w:space="0" w:color="auto"/>
            <w:bottom w:val="none" w:sz="0" w:space="0" w:color="auto"/>
            <w:right w:val="none" w:sz="0" w:space="0" w:color="auto"/>
          </w:divBdr>
        </w:div>
        <w:div w:id="1530993707">
          <w:marLeft w:val="0"/>
          <w:marRight w:val="0"/>
          <w:marTop w:val="0"/>
          <w:marBottom w:val="0"/>
          <w:divBdr>
            <w:top w:val="none" w:sz="0" w:space="0" w:color="auto"/>
            <w:left w:val="none" w:sz="0" w:space="0" w:color="auto"/>
            <w:bottom w:val="none" w:sz="0" w:space="0" w:color="auto"/>
            <w:right w:val="none" w:sz="0" w:space="0" w:color="auto"/>
          </w:divBdr>
        </w:div>
        <w:div w:id="551113063">
          <w:marLeft w:val="0"/>
          <w:marRight w:val="0"/>
          <w:marTop w:val="0"/>
          <w:marBottom w:val="0"/>
          <w:divBdr>
            <w:top w:val="none" w:sz="0" w:space="0" w:color="auto"/>
            <w:left w:val="none" w:sz="0" w:space="0" w:color="auto"/>
            <w:bottom w:val="none" w:sz="0" w:space="0" w:color="auto"/>
            <w:right w:val="none" w:sz="0" w:space="0" w:color="auto"/>
          </w:divBdr>
        </w:div>
        <w:div w:id="1791976490">
          <w:marLeft w:val="0"/>
          <w:marRight w:val="0"/>
          <w:marTop w:val="0"/>
          <w:marBottom w:val="0"/>
          <w:divBdr>
            <w:top w:val="none" w:sz="0" w:space="0" w:color="auto"/>
            <w:left w:val="none" w:sz="0" w:space="0" w:color="auto"/>
            <w:bottom w:val="none" w:sz="0" w:space="0" w:color="auto"/>
            <w:right w:val="none" w:sz="0" w:space="0" w:color="auto"/>
          </w:divBdr>
        </w:div>
        <w:div w:id="1202281878">
          <w:marLeft w:val="0"/>
          <w:marRight w:val="0"/>
          <w:marTop w:val="0"/>
          <w:marBottom w:val="0"/>
          <w:divBdr>
            <w:top w:val="none" w:sz="0" w:space="0" w:color="auto"/>
            <w:left w:val="none" w:sz="0" w:space="0" w:color="auto"/>
            <w:bottom w:val="none" w:sz="0" w:space="0" w:color="auto"/>
            <w:right w:val="none" w:sz="0" w:space="0" w:color="auto"/>
          </w:divBdr>
        </w:div>
        <w:div w:id="1608610634">
          <w:marLeft w:val="0"/>
          <w:marRight w:val="0"/>
          <w:marTop w:val="0"/>
          <w:marBottom w:val="0"/>
          <w:divBdr>
            <w:top w:val="none" w:sz="0" w:space="0" w:color="auto"/>
            <w:left w:val="none" w:sz="0" w:space="0" w:color="auto"/>
            <w:bottom w:val="none" w:sz="0" w:space="0" w:color="auto"/>
            <w:right w:val="none" w:sz="0" w:space="0" w:color="auto"/>
          </w:divBdr>
        </w:div>
        <w:div w:id="560335123">
          <w:marLeft w:val="0"/>
          <w:marRight w:val="0"/>
          <w:marTop w:val="0"/>
          <w:marBottom w:val="0"/>
          <w:divBdr>
            <w:top w:val="none" w:sz="0" w:space="0" w:color="auto"/>
            <w:left w:val="none" w:sz="0" w:space="0" w:color="auto"/>
            <w:bottom w:val="none" w:sz="0" w:space="0" w:color="auto"/>
            <w:right w:val="none" w:sz="0" w:space="0" w:color="auto"/>
          </w:divBdr>
        </w:div>
        <w:div w:id="622420735">
          <w:marLeft w:val="0"/>
          <w:marRight w:val="0"/>
          <w:marTop w:val="0"/>
          <w:marBottom w:val="0"/>
          <w:divBdr>
            <w:top w:val="none" w:sz="0" w:space="0" w:color="auto"/>
            <w:left w:val="none" w:sz="0" w:space="0" w:color="auto"/>
            <w:bottom w:val="none" w:sz="0" w:space="0" w:color="auto"/>
            <w:right w:val="none" w:sz="0" w:space="0" w:color="auto"/>
          </w:divBdr>
        </w:div>
        <w:div w:id="1741319991">
          <w:marLeft w:val="0"/>
          <w:marRight w:val="0"/>
          <w:marTop w:val="0"/>
          <w:marBottom w:val="0"/>
          <w:divBdr>
            <w:top w:val="none" w:sz="0" w:space="0" w:color="auto"/>
            <w:left w:val="none" w:sz="0" w:space="0" w:color="auto"/>
            <w:bottom w:val="none" w:sz="0" w:space="0" w:color="auto"/>
            <w:right w:val="none" w:sz="0" w:space="0" w:color="auto"/>
          </w:divBdr>
        </w:div>
        <w:div w:id="1009867862">
          <w:marLeft w:val="0"/>
          <w:marRight w:val="0"/>
          <w:marTop w:val="0"/>
          <w:marBottom w:val="0"/>
          <w:divBdr>
            <w:top w:val="none" w:sz="0" w:space="0" w:color="auto"/>
            <w:left w:val="none" w:sz="0" w:space="0" w:color="auto"/>
            <w:bottom w:val="none" w:sz="0" w:space="0" w:color="auto"/>
            <w:right w:val="none" w:sz="0" w:space="0" w:color="auto"/>
          </w:divBdr>
        </w:div>
        <w:div w:id="55864616">
          <w:marLeft w:val="0"/>
          <w:marRight w:val="0"/>
          <w:marTop w:val="0"/>
          <w:marBottom w:val="0"/>
          <w:divBdr>
            <w:top w:val="none" w:sz="0" w:space="0" w:color="auto"/>
            <w:left w:val="none" w:sz="0" w:space="0" w:color="auto"/>
            <w:bottom w:val="none" w:sz="0" w:space="0" w:color="auto"/>
            <w:right w:val="none" w:sz="0" w:space="0" w:color="auto"/>
          </w:divBdr>
        </w:div>
        <w:div w:id="1047532098">
          <w:marLeft w:val="0"/>
          <w:marRight w:val="0"/>
          <w:marTop w:val="0"/>
          <w:marBottom w:val="0"/>
          <w:divBdr>
            <w:top w:val="none" w:sz="0" w:space="0" w:color="auto"/>
            <w:left w:val="none" w:sz="0" w:space="0" w:color="auto"/>
            <w:bottom w:val="none" w:sz="0" w:space="0" w:color="auto"/>
            <w:right w:val="none" w:sz="0" w:space="0" w:color="auto"/>
          </w:divBdr>
        </w:div>
        <w:div w:id="32534914">
          <w:marLeft w:val="0"/>
          <w:marRight w:val="0"/>
          <w:marTop w:val="0"/>
          <w:marBottom w:val="0"/>
          <w:divBdr>
            <w:top w:val="none" w:sz="0" w:space="0" w:color="auto"/>
            <w:left w:val="none" w:sz="0" w:space="0" w:color="auto"/>
            <w:bottom w:val="none" w:sz="0" w:space="0" w:color="auto"/>
            <w:right w:val="none" w:sz="0" w:space="0" w:color="auto"/>
          </w:divBdr>
        </w:div>
        <w:div w:id="1016419564">
          <w:marLeft w:val="0"/>
          <w:marRight w:val="0"/>
          <w:marTop w:val="0"/>
          <w:marBottom w:val="0"/>
          <w:divBdr>
            <w:top w:val="none" w:sz="0" w:space="0" w:color="auto"/>
            <w:left w:val="none" w:sz="0" w:space="0" w:color="auto"/>
            <w:bottom w:val="none" w:sz="0" w:space="0" w:color="auto"/>
            <w:right w:val="none" w:sz="0" w:space="0" w:color="auto"/>
          </w:divBdr>
        </w:div>
        <w:div w:id="1289047923">
          <w:marLeft w:val="0"/>
          <w:marRight w:val="0"/>
          <w:marTop w:val="0"/>
          <w:marBottom w:val="0"/>
          <w:divBdr>
            <w:top w:val="none" w:sz="0" w:space="0" w:color="auto"/>
            <w:left w:val="none" w:sz="0" w:space="0" w:color="auto"/>
            <w:bottom w:val="none" w:sz="0" w:space="0" w:color="auto"/>
            <w:right w:val="none" w:sz="0" w:space="0" w:color="auto"/>
          </w:divBdr>
        </w:div>
        <w:div w:id="1010915458">
          <w:marLeft w:val="0"/>
          <w:marRight w:val="0"/>
          <w:marTop w:val="0"/>
          <w:marBottom w:val="0"/>
          <w:divBdr>
            <w:top w:val="none" w:sz="0" w:space="0" w:color="auto"/>
            <w:left w:val="none" w:sz="0" w:space="0" w:color="auto"/>
            <w:bottom w:val="none" w:sz="0" w:space="0" w:color="auto"/>
            <w:right w:val="none" w:sz="0" w:space="0" w:color="auto"/>
          </w:divBdr>
        </w:div>
        <w:div w:id="209808472">
          <w:marLeft w:val="0"/>
          <w:marRight w:val="0"/>
          <w:marTop w:val="0"/>
          <w:marBottom w:val="0"/>
          <w:divBdr>
            <w:top w:val="none" w:sz="0" w:space="0" w:color="auto"/>
            <w:left w:val="none" w:sz="0" w:space="0" w:color="auto"/>
            <w:bottom w:val="none" w:sz="0" w:space="0" w:color="auto"/>
            <w:right w:val="none" w:sz="0" w:space="0" w:color="auto"/>
          </w:divBdr>
        </w:div>
        <w:div w:id="1625386509">
          <w:marLeft w:val="0"/>
          <w:marRight w:val="0"/>
          <w:marTop w:val="0"/>
          <w:marBottom w:val="0"/>
          <w:divBdr>
            <w:top w:val="none" w:sz="0" w:space="0" w:color="auto"/>
            <w:left w:val="none" w:sz="0" w:space="0" w:color="auto"/>
            <w:bottom w:val="none" w:sz="0" w:space="0" w:color="auto"/>
            <w:right w:val="none" w:sz="0" w:space="0" w:color="auto"/>
          </w:divBdr>
        </w:div>
        <w:div w:id="2121950186">
          <w:marLeft w:val="0"/>
          <w:marRight w:val="0"/>
          <w:marTop w:val="0"/>
          <w:marBottom w:val="0"/>
          <w:divBdr>
            <w:top w:val="none" w:sz="0" w:space="0" w:color="auto"/>
            <w:left w:val="none" w:sz="0" w:space="0" w:color="auto"/>
            <w:bottom w:val="none" w:sz="0" w:space="0" w:color="auto"/>
            <w:right w:val="none" w:sz="0" w:space="0" w:color="auto"/>
          </w:divBdr>
        </w:div>
        <w:div w:id="461775762">
          <w:marLeft w:val="0"/>
          <w:marRight w:val="0"/>
          <w:marTop w:val="0"/>
          <w:marBottom w:val="0"/>
          <w:divBdr>
            <w:top w:val="none" w:sz="0" w:space="0" w:color="auto"/>
            <w:left w:val="none" w:sz="0" w:space="0" w:color="auto"/>
            <w:bottom w:val="none" w:sz="0" w:space="0" w:color="auto"/>
            <w:right w:val="none" w:sz="0" w:space="0" w:color="auto"/>
          </w:divBdr>
        </w:div>
        <w:div w:id="471288106">
          <w:marLeft w:val="0"/>
          <w:marRight w:val="0"/>
          <w:marTop w:val="0"/>
          <w:marBottom w:val="0"/>
          <w:divBdr>
            <w:top w:val="none" w:sz="0" w:space="0" w:color="auto"/>
            <w:left w:val="none" w:sz="0" w:space="0" w:color="auto"/>
            <w:bottom w:val="none" w:sz="0" w:space="0" w:color="auto"/>
            <w:right w:val="none" w:sz="0" w:space="0" w:color="auto"/>
          </w:divBdr>
        </w:div>
        <w:div w:id="1147894946">
          <w:marLeft w:val="0"/>
          <w:marRight w:val="0"/>
          <w:marTop w:val="0"/>
          <w:marBottom w:val="0"/>
          <w:divBdr>
            <w:top w:val="none" w:sz="0" w:space="0" w:color="auto"/>
            <w:left w:val="none" w:sz="0" w:space="0" w:color="auto"/>
            <w:bottom w:val="none" w:sz="0" w:space="0" w:color="auto"/>
            <w:right w:val="none" w:sz="0" w:space="0" w:color="auto"/>
          </w:divBdr>
        </w:div>
        <w:div w:id="1849364863">
          <w:marLeft w:val="0"/>
          <w:marRight w:val="0"/>
          <w:marTop w:val="0"/>
          <w:marBottom w:val="0"/>
          <w:divBdr>
            <w:top w:val="none" w:sz="0" w:space="0" w:color="auto"/>
            <w:left w:val="none" w:sz="0" w:space="0" w:color="auto"/>
            <w:bottom w:val="none" w:sz="0" w:space="0" w:color="auto"/>
            <w:right w:val="none" w:sz="0" w:space="0" w:color="auto"/>
          </w:divBdr>
        </w:div>
        <w:div w:id="884828574">
          <w:marLeft w:val="0"/>
          <w:marRight w:val="0"/>
          <w:marTop w:val="0"/>
          <w:marBottom w:val="0"/>
          <w:divBdr>
            <w:top w:val="none" w:sz="0" w:space="0" w:color="auto"/>
            <w:left w:val="none" w:sz="0" w:space="0" w:color="auto"/>
            <w:bottom w:val="none" w:sz="0" w:space="0" w:color="auto"/>
            <w:right w:val="none" w:sz="0" w:space="0" w:color="auto"/>
          </w:divBdr>
        </w:div>
        <w:div w:id="78988755">
          <w:marLeft w:val="0"/>
          <w:marRight w:val="0"/>
          <w:marTop w:val="0"/>
          <w:marBottom w:val="0"/>
          <w:divBdr>
            <w:top w:val="none" w:sz="0" w:space="0" w:color="auto"/>
            <w:left w:val="none" w:sz="0" w:space="0" w:color="auto"/>
            <w:bottom w:val="none" w:sz="0" w:space="0" w:color="auto"/>
            <w:right w:val="none" w:sz="0" w:space="0" w:color="auto"/>
          </w:divBdr>
        </w:div>
        <w:div w:id="1092975705">
          <w:marLeft w:val="0"/>
          <w:marRight w:val="0"/>
          <w:marTop w:val="0"/>
          <w:marBottom w:val="0"/>
          <w:divBdr>
            <w:top w:val="none" w:sz="0" w:space="0" w:color="auto"/>
            <w:left w:val="none" w:sz="0" w:space="0" w:color="auto"/>
            <w:bottom w:val="none" w:sz="0" w:space="0" w:color="auto"/>
            <w:right w:val="none" w:sz="0" w:space="0" w:color="auto"/>
          </w:divBdr>
        </w:div>
        <w:div w:id="394165328">
          <w:marLeft w:val="0"/>
          <w:marRight w:val="0"/>
          <w:marTop w:val="0"/>
          <w:marBottom w:val="0"/>
          <w:divBdr>
            <w:top w:val="none" w:sz="0" w:space="0" w:color="auto"/>
            <w:left w:val="none" w:sz="0" w:space="0" w:color="auto"/>
            <w:bottom w:val="none" w:sz="0" w:space="0" w:color="auto"/>
            <w:right w:val="none" w:sz="0" w:space="0" w:color="auto"/>
          </w:divBdr>
        </w:div>
        <w:div w:id="932393520">
          <w:marLeft w:val="0"/>
          <w:marRight w:val="0"/>
          <w:marTop w:val="0"/>
          <w:marBottom w:val="0"/>
          <w:divBdr>
            <w:top w:val="none" w:sz="0" w:space="0" w:color="auto"/>
            <w:left w:val="none" w:sz="0" w:space="0" w:color="auto"/>
            <w:bottom w:val="none" w:sz="0" w:space="0" w:color="auto"/>
            <w:right w:val="none" w:sz="0" w:space="0" w:color="auto"/>
          </w:divBdr>
        </w:div>
        <w:div w:id="1605068465">
          <w:marLeft w:val="0"/>
          <w:marRight w:val="0"/>
          <w:marTop w:val="0"/>
          <w:marBottom w:val="0"/>
          <w:divBdr>
            <w:top w:val="none" w:sz="0" w:space="0" w:color="auto"/>
            <w:left w:val="none" w:sz="0" w:space="0" w:color="auto"/>
            <w:bottom w:val="none" w:sz="0" w:space="0" w:color="auto"/>
            <w:right w:val="none" w:sz="0" w:space="0" w:color="auto"/>
          </w:divBdr>
        </w:div>
        <w:div w:id="1231623033">
          <w:marLeft w:val="0"/>
          <w:marRight w:val="0"/>
          <w:marTop w:val="0"/>
          <w:marBottom w:val="0"/>
          <w:divBdr>
            <w:top w:val="none" w:sz="0" w:space="0" w:color="auto"/>
            <w:left w:val="none" w:sz="0" w:space="0" w:color="auto"/>
            <w:bottom w:val="none" w:sz="0" w:space="0" w:color="auto"/>
            <w:right w:val="none" w:sz="0" w:space="0" w:color="auto"/>
          </w:divBdr>
        </w:div>
        <w:div w:id="209075562">
          <w:marLeft w:val="0"/>
          <w:marRight w:val="0"/>
          <w:marTop w:val="0"/>
          <w:marBottom w:val="0"/>
          <w:divBdr>
            <w:top w:val="none" w:sz="0" w:space="0" w:color="auto"/>
            <w:left w:val="none" w:sz="0" w:space="0" w:color="auto"/>
            <w:bottom w:val="none" w:sz="0" w:space="0" w:color="auto"/>
            <w:right w:val="none" w:sz="0" w:space="0" w:color="auto"/>
          </w:divBdr>
        </w:div>
        <w:div w:id="634337521">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1914855066">
          <w:marLeft w:val="0"/>
          <w:marRight w:val="0"/>
          <w:marTop w:val="0"/>
          <w:marBottom w:val="0"/>
          <w:divBdr>
            <w:top w:val="none" w:sz="0" w:space="0" w:color="auto"/>
            <w:left w:val="none" w:sz="0" w:space="0" w:color="auto"/>
            <w:bottom w:val="none" w:sz="0" w:space="0" w:color="auto"/>
            <w:right w:val="none" w:sz="0" w:space="0" w:color="auto"/>
          </w:divBdr>
        </w:div>
        <w:div w:id="1474565733">
          <w:marLeft w:val="0"/>
          <w:marRight w:val="0"/>
          <w:marTop w:val="0"/>
          <w:marBottom w:val="0"/>
          <w:divBdr>
            <w:top w:val="none" w:sz="0" w:space="0" w:color="auto"/>
            <w:left w:val="none" w:sz="0" w:space="0" w:color="auto"/>
            <w:bottom w:val="none" w:sz="0" w:space="0" w:color="auto"/>
            <w:right w:val="none" w:sz="0" w:space="0" w:color="auto"/>
          </w:divBdr>
        </w:div>
        <w:div w:id="514922251">
          <w:marLeft w:val="0"/>
          <w:marRight w:val="0"/>
          <w:marTop w:val="0"/>
          <w:marBottom w:val="0"/>
          <w:divBdr>
            <w:top w:val="none" w:sz="0" w:space="0" w:color="auto"/>
            <w:left w:val="none" w:sz="0" w:space="0" w:color="auto"/>
            <w:bottom w:val="none" w:sz="0" w:space="0" w:color="auto"/>
            <w:right w:val="none" w:sz="0" w:space="0" w:color="auto"/>
          </w:divBdr>
        </w:div>
        <w:div w:id="1549563791">
          <w:marLeft w:val="0"/>
          <w:marRight w:val="0"/>
          <w:marTop w:val="0"/>
          <w:marBottom w:val="0"/>
          <w:divBdr>
            <w:top w:val="none" w:sz="0" w:space="0" w:color="auto"/>
            <w:left w:val="none" w:sz="0" w:space="0" w:color="auto"/>
            <w:bottom w:val="none" w:sz="0" w:space="0" w:color="auto"/>
            <w:right w:val="none" w:sz="0" w:space="0" w:color="auto"/>
          </w:divBdr>
        </w:div>
        <w:div w:id="1489177092">
          <w:marLeft w:val="0"/>
          <w:marRight w:val="0"/>
          <w:marTop w:val="0"/>
          <w:marBottom w:val="0"/>
          <w:divBdr>
            <w:top w:val="none" w:sz="0" w:space="0" w:color="auto"/>
            <w:left w:val="none" w:sz="0" w:space="0" w:color="auto"/>
            <w:bottom w:val="none" w:sz="0" w:space="0" w:color="auto"/>
            <w:right w:val="none" w:sz="0" w:space="0" w:color="auto"/>
          </w:divBdr>
        </w:div>
        <w:div w:id="1469087129">
          <w:marLeft w:val="0"/>
          <w:marRight w:val="0"/>
          <w:marTop w:val="0"/>
          <w:marBottom w:val="0"/>
          <w:divBdr>
            <w:top w:val="none" w:sz="0" w:space="0" w:color="auto"/>
            <w:left w:val="none" w:sz="0" w:space="0" w:color="auto"/>
            <w:bottom w:val="none" w:sz="0" w:space="0" w:color="auto"/>
            <w:right w:val="none" w:sz="0" w:space="0" w:color="auto"/>
          </w:divBdr>
        </w:div>
        <w:div w:id="2027369324">
          <w:marLeft w:val="0"/>
          <w:marRight w:val="0"/>
          <w:marTop w:val="0"/>
          <w:marBottom w:val="0"/>
          <w:divBdr>
            <w:top w:val="none" w:sz="0" w:space="0" w:color="auto"/>
            <w:left w:val="none" w:sz="0" w:space="0" w:color="auto"/>
            <w:bottom w:val="none" w:sz="0" w:space="0" w:color="auto"/>
            <w:right w:val="none" w:sz="0" w:space="0" w:color="auto"/>
          </w:divBdr>
        </w:div>
        <w:div w:id="1540849142">
          <w:marLeft w:val="0"/>
          <w:marRight w:val="0"/>
          <w:marTop w:val="0"/>
          <w:marBottom w:val="0"/>
          <w:divBdr>
            <w:top w:val="none" w:sz="0" w:space="0" w:color="auto"/>
            <w:left w:val="none" w:sz="0" w:space="0" w:color="auto"/>
            <w:bottom w:val="none" w:sz="0" w:space="0" w:color="auto"/>
            <w:right w:val="none" w:sz="0" w:space="0" w:color="auto"/>
          </w:divBdr>
        </w:div>
        <w:div w:id="2099325458">
          <w:marLeft w:val="0"/>
          <w:marRight w:val="0"/>
          <w:marTop w:val="0"/>
          <w:marBottom w:val="0"/>
          <w:divBdr>
            <w:top w:val="none" w:sz="0" w:space="0" w:color="auto"/>
            <w:left w:val="none" w:sz="0" w:space="0" w:color="auto"/>
            <w:bottom w:val="none" w:sz="0" w:space="0" w:color="auto"/>
            <w:right w:val="none" w:sz="0" w:space="0" w:color="auto"/>
          </w:divBdr>
        </w:div>
        <w:div w:id="140200402">
          <w:marLeft w:val="0"/>
          <w:marRight w:val="0"/>
          <w:marTop w:val="0"/>
          <w:marBottom w:val="0"/>
          <w:divBdr>
            <w:top w:val="none" w:sz="0" w:space="0" w:color="auto"/>
            <w:left w:val="none" w:sz="0" w:space="0" w:color="auto"/>
            <w:bottom w:val="none" w:sz="0" w:space="0" w:color="auto"/>
            <w:right w:val="none" w:sz="0" w:space="0" w:color="auto"/>
          </w:divBdr>
        </w:div>
        <w:div w:id="601106239">
          <w:marLeft w:val="0"/>
          <w:marRight w:val="0"/>
          <w:marTop w:val="0"/>
          <w:marBottom w:val="0"/>
          <w:divBdr>
            <w:top w:val="none" w:sz="0" w:space="0" w:color="auto"/>
            <w:left w:val="none" w:sz="0" w:space="0" w:color="auto"/>
            <w:bottom w:val="none" w:sz="0" w:space="0" w:color="auto"/>
            <w:right w:val="none" w:sz="0" w:space="0" w:color="auto"/>
          </w:divBdr>
        </w:div>
        <w:div w:id="1071392372">
          <w:marLeft w:val="0"/>
          <w:marRight w:val="0"/>
          <w:marTop w:val="0"/>
          <w:marBottom w:val="0"/>
          <w:divBdr>
            <w:top w:val="none" w:sz="0" w:space="0" w:color="auto"/>
            <w:left w:val="none" w:sz="0" w:space="0" w:color="auto"/>
            <w:bottom w:val="none" w:sz="0" w:space="0" w:color="auto"/>
            <w:right w:val="none" w:sz="0" w:space="0" w:color="auto"/>
          </w:divBdr>
        </w:div>
        <w:div w:id="945116829">
          <w:marLeft w:val="0"/>
          <w:marRight w:val="0"/>
          <w:marTop w:val="0"/>
          <w:marBottom w:val="0"/>
          <w:divBdr>
            <w:top w:val="none" w:sz="0" w:space="0" w:color="auto"/>
            <w:left w:val="none" w:sz="0" w:space="0" w:color="auto"/>
            <w:bottom w:val="none" w:sz="0" w:space="0" w:color="auto"/>
            <w:right w:val="none" w:sz="0" w:space="0" w:color="auto"/>
          </w:divBdr>
        </w:div>
        <w:div w:id="1597782120">
          <w:marLeft w:val="0"/>
          <w:marRight w:val="0"/>
          <w:marTop w:val="0"/>
          <w:marBottom w:val="0"/>
          <w:divBdr>
            <w:top w:val="none" w:sz="0" w:space="0" w:color="auto"/>
            <w:left w:val="none" w:sz="0" w:space="0" w:color="auto"/>
            <w:bottom w:val="none" w:sz="0" w:space="0" w:color="auto"/>
            <w:right w:val="none" w:sz="0" w:space="0" w:color="auto"/>
          </w:divBdr>
        </w:div>
        <w:div w:id="370153330">
          <w:marLeft w:val="0"/>
          <w:marRight w:val="0"/>
          <w:marTop w:val="0"/>
          <w:marBottom w:val="0"/>
          <w:divBdr>
            <w:top w:val="none" w:sz="0" w:space="0" w:color="auto"/>
            <w:left w:val="none" w:sz="0" w:space="0" w:color="auto"/>
            <w:bottom w:val="none" w:sz="0" w:space="0" w:color="auto"/>
            <w:right w:val="none" w:sz="0" w:space="0" w:color="auto"/>
          </w:divBdr>
        </w:div>
        <w:div w:id="231433223">
          <w:marLeft w:val="0"/>
          <w:marRight w:val="0"/>
          <w:marTop w:val="0"/>
          <w:marBottom w:val="0"/>
          <w:divBdr>
            <w:top w:val="none" w:sz="0" w:space="0" w:color="auto"/>
            <w:left w:val="none" w:sz="0" w:space="0" w:color="auto"/>
            <w:bottom w:val="none" w:sz="0" w:space="0" w:color="auto"/>
            <w:right w:val="none" w:sz="0" w:space="0" w:color="auto"/>
          </w:divBdr>
        </w:div>
        <w:div w:id="273294946">
          <w:marLeft w:val="0"/>
          <w:marRight w:val="0"/>
          <w:marTop w:val="0"/>
          <w:marBottom w:val="0"/>
          <w:divBdr>
            <w:top w:val="none" w:sz="0" w:space="0" w:color="auto"/>
            <w:left w:val="none" w:sz="0" w:space="0" w:color="auto"/>
            <w:bottom w:val="none" w:sz="0" w:space="0" w:color="auto"/>
            <w:right w:val="none" w:sz="0" w:space="0" w:color="auto"/>
          </w:divBdr>
        </w:div>
        <w:div w:id="188224676">
          <w:marLeft w:val="0"/>
          <w:marRight w:val="0"/>
          <w:marTop w:val="0"/>
          <w:marBottom w:val="0"/>
          <w:divBdr>
            <w:top w:val="none" w:sz="0" w:space="0" w:color="auto"/>
            <w:left w:val="none" w:sz="0" w:space="0" w:color="auto"/>
            <w:bottom w:val="none" w:sz="0" w:space="0" w:color="auto"/>
            <w:right w:val="none" w:sz="0" w:space="0" w:color="auto"/>
          </w:divBdr>
        </w:div>
        <w:div w:id="1961644093">
          <w:marLeft w:val="0"/>
          <w:marRight w:val="0"/>
          <w:marTop w:val="0"/>
          <w:marBottom w:val="0"/>
          <w:divBdr>
            <w:top w:val="none" w:sz="0" w:space="0" w:color="auto"/>
            <w:left w:val="none" w:sz="0" w:space="0" w:color="auto"/>
            <w:bottom w:val="none" w:sz="0" w:space="0" w:color="auto"/>
            <w:right w:val="none" w:sz="0" w:space="0" w:color="auto"/>
          </w:divBdr>
        </w:div>
        <w:div w:id="1096436200">
          <w:marLeft w:val="0"/>
          <w:marRight w:val="0"/>
          <w:marTop w:val="0"/>
          <w:marBottom w:val="0"/>
          <w:divBdr>
            <w:top w:val="none" w:sz="0" w:space="0" w:color="auto"/>
            <w:left w:val="none" w:sz="0" w:space="0" w:color="auto"/>
            <w:bottom w:val="none" w:sz="0" w:space="0" w:color="auto"/>
            <w:right w:val="none" w:sz="0" w:space="0" w:color="auto"/>
          </w:divBdr>
        </w:div>
        <w:div w:id="1999964017">
          <w:marLeft w:val="0"/>
          <w:marRight w:val="0"/>
          <w:marTop w:val="0"/>
          <w:marBottom w:val="0"/>
          <w:divBdr>
            <w:top w:val="none" w:sz="0" w:space="0" w:color="auto"/>
            <w:left w:val="none" w:sz="0" w:space="0" w:color="auto"/>
            <w:bottom w:val="none" w:sz="0" w:space="0" w:color="auto"/>
            <w:right w:val="none" w:sz="0" w:space="0" w:color="auto"/>
          </w:divBdr>
        </w:div>
        <w:div w:id="11616158">
          <w:marLeft w:val="0"/>
          <w:marRight w:val="0"/>
          <w:marTop w:val="0"/>
          <w:marBottom w:val="0"/>
          <w:divBdr>
            <w:top w:val="none" w:sz="0" w:space="0" w:color="auto"/>
            <w:left w:val="none" w:sz="0" w:space="0" w:color="auto"/>
            <w:bottom w:val="none" w:sz="0" w:space="0" w:color="auto"/>
            <w:right w:val="none" w:sz="0" w:space="0" w:color="auto"/>
          </w:divBdr>
        </w:div>
      </w:divsChild>
    </w:div>
    <w:div w:id="779227329">
      <w:bodyDiv w:val="1"/>
      <w:marLeft w:val="0"/>
      <w:marRight w:val="0"/>
      <w:marTop w:val="0"/>
      <w:marBottom w:val="0"/>
      <w:divBdr>
        <w:top w:val="none" w:sz="0" w:space="0" w:color="auto"/>
        <w:left w:val="none" w:sz="0" w:space="0" w:color="auto"/>
        <w:bottom w:val="none" w:sz="0" w:space="0" w:color="auto"/>
        <w:right w:val="none" w:sz="0" w:space="0" w:color="auto"/>
      </w:divBdr>
    </w:div>
    <w:div w:id="804541779">
      <w:bodyDiv w:val="1"/>
      <w:marLeft w:val="0"/>
      <w:marRight w:val="0"/>
      <w:marTop w:val="0"/>
      <w:marBottom w:val="0"/>
      <w:divBdr>
        <w:top w:val="none" w:sz="0" w:space="0" w:color="auto"/>
        <w:left w:val="none" w:sz="0" w:space="0" w:color="auto"/>
        <w:bottom w:val="none" w:sz="0" w:space="0" w:color="auto"/>
        <w:right w:val="none" w:sz="0" w:space="0" w:color="auto"/>
      </w:divBdr>
    </w:div>
    <w:div w:id="830877031">
      <w:bodyDiv w:val="1"/>
      <w:marLeft w:val="0"/>
      <w:marRight w:val="0"/>
      <w:marTop w:val="0"/>
      <w:marBottom w:val="0"/>
      <w:divBdr>
        <w:top w:val="none" w:sz="0" w:space="0" w:color="auto"/>
        <w:left w:val="none" w:sz="0" w:space="0" w:color="auto"/>
        <w:bottom w:val="none" w:sz="0" w:space="0" w:color="auto"/>
        <w:right w:val="none" w:sz="0" w:space="0" w:color="auto"/>
      </w:divBdr>
      <w:divsChild>
        <w:div w:id="373777096">
          <w:marLeft w:val="0"/>
          <w:marRight w:val="0"/>
          <w:marTop w:val="0"/>
          <w:marBottom w:val="240"/>
          <w:divBdr>
            <w:top w:val="none" w:sz="0" w:space="0" w:color="auto"/>
            <w:left w:val="none" w:sz="0" w:space="0" w:color="auto"/>
            <w:bottom w:val="none" w:sz="0" w:space="0" w:color="auto"/>
            <w:right w:val="none" w:sz="0" w:space="0" w:color="auto"/>
          </w:divBdr>
        </w:div>
        <w:div w:id="949968071">
          <w:marLeft w:val="0"/>
          <w:marRight w:val="0"/>
          <w:marTop w:val="0"/>
          <w:marBottom w:val="240"/>
          <w:divBdr>
            <w:top w:val="none" w:sz="0" w:space="0" w:color="auto"/>
            <w:left w:val="none" w:sz="0" w:space="0" w:color="auto"/>
            <w:bottom w:val="none" w:sz="0" w:space="0" w:color="auto"/>
            <w:right w:val="none" w:sz="0" w:space="0" w:color="auto"/>
          </w:divBdr>
        </w:div>
      </w:divsChild>
    </w:div>
    <w:div w:id="839539413">
      <w:bodyDiv w:val="1"/>
      <w:marLeft w:val="0"/>
      <w:marRight w:val="0"/>
      <w:marTop w:val="0"/>
      <w:marBottom w:val="0"/>
      <w:divBdr>
        <w:top w:val="none" w:sz="0" w:space="0" w:color="auto"/>
        <w:left w:val="none" w:sz="0" w:space="0" w:color="auto"/>
        <w:bottom w:val="none" w:sz="0" w:space="0" w:color="auto"/>
        <w:right w:val="none" w:sz="0" w:space="0" w:color="auto"/>
      </w:divBdr>
    </w:div>
    <w:div w:id="841697950">
      <w:bodyDiv w:val="1"/>
      <w:marLeft w:val="0"/>
      <w:marRight w:val="0"/>
      <w:marTop w:val="0"/>
      <w:marBottom w:val="0"/>
      <w:divBdr>
        <w:top w:val="none" w:sz="0" w:space="0" w:color="auto"/>
        <w:left w:val="none" w:sz="0" w:space="0" w:color="auto"/>
        <w:bottom w:val="none" w:sz="0" w:space="0" w:color="auto"/>
        <w:right w:val="none" w:sz="0" w:space="0" w:color="auto"/>
      </w:divBdr>
    </w:div>
    <w:div w:id="848258772">
      <w:bodyDiv w:val="1"/>
      <w:marLeft w:val="0"/>
      <w:marRight w:val="0"/>
      <w:marTop w:val="0"/>
      <w:marBottom w:val="0"/>
      <w:divBdr>
        <w:top w:val="none" w:sz="0" w:space="0" w:color="auto"/>
        <w:left w:val="none" w:sz="0" w:space="0" w:color="auto"/>
        <w:bottom w:val="none" w:sz="0" w:space="0" w:color="auto"/>
        <w:right w:val="none" w:sz="0" w:space="0" w:color="auto"/>
      </w:divBdr>
    </w:div>
    <w:div w:id="853226003">
      <w:bodyDiv w:val="1"/>
      <w:marLeft w:val="0"/>
      <w:marRight w:val="0"/>
      <w:marTop w:val="0"/>
      <w:marBottom w:val="0"/>
      <w:divBdr>
        <w:top w:val="none" w:sz="0" w:space="0" w:color="auto"/>
        <w:left w:val="none" w:sz="0" w:space="0" w:color="auto"/>
        <w:bottom w:val="none" w:sz="0" w:space="0" w:color="auto"/>
        <w:right w:val="none" w:sz="0" w:space="0" w:color="auto"/>
      </w:divBdr>
    </w:div>
    <w:div w:id="859198194">
      <w:bodyDiv w:val="1"/>
      <w:marLeft w:val="0"/>
      <w:marRight w:val="0"/>
      <w:marTop w:val="0"/>
      <w:marBottom w:val="0"/>
      <w:divBdr>
        <w:top w:val="none" w:sz="0" w:space="0" w:color="auto"/>
        <w:left w:val="none" w:sz="0" w:space="0" w:color="auto"/>
        <w:bottom w:val="none" w:sz="0" w:space="0" w:color="auto"/>
        <w:right w:val="none" w:sz="0" w:space="0" w:color="auto"/>
      </w:divBdr>
    </w:div>
    <w:div w:id="901671206">
      <w:bodyDiv w:val="1"/>
      <w:marLeft w:val="0"/>
      <w:marRight w:val="0"/>
      <w:marTop w:val="0"/>
      <w:marBottom w:val="0"/>
      <w:divBdr>
        <w:top w:val="none" w:sz="0" w:space="0" w:color="auto"/>
        <w:left w:val="none" w:sz="0" w:space="0" w:color="auto"/>
        <w:bottom w:val="none" w:sz="0" w:space="0" w:color="auto"/>
        <w:right w:val="none" w:sz="0" w:space="0" w:color="auto"/>
      </w:divBdr>
    </w:div>
    <w:div w:id="916086897">
      <w:bodyDiv w:val="1"/>
      <w:marLeft w:val="0"/>
      <w:marRight w:val="0"/>
      <w:marTop w:val="0"/>
      <w:marBottom w:val="0"/>
      <w:divBdr>
        <w:top w:val="none" w:sz="0" w:space="0" w:color="auto"/>
        <w:left w:val="none" w:sz="0" w:space="0" w:color="auto"/>
        <w:bottom w:val="none" w:sz="0" w:space="0" w:color="auto"/>
        <w:right w:val="none" w:sz="0" w:space="0" w:color="auto"/>
      </w:divBdr>
    </w:div>
    <w:div w:id="916132235">
      <w:bodyDiv w:val="1"/>
      <w:marLeft w:val="0"/>
      <w:marRight w:val="0"/>
      <w:marTop w:val="0"/>
      <w:marBottom w:val="0"/>
      <w:divBdr>
        <w:top w:val="none" w:sz="0" w:space="0" w:color="auto"/>
        <w:left w:val="none" w:sz="0" w:space="0" w:color="auto"/>
        <w:bottom w:val="none" w:sz="0" w:space="0" w:color="auto"/>
        <w:right w:val="none" w:sz="0" w:space="0" w:color="auto"/>
      </w:divBdr>
    </w:div>
    <w:div w:id="923345156">
      <w:bodyDiv w:val="1"/>
      <w:marLeft w:val="0"/>
      <w:marRight w:val="0"/>
      <w:marTop w:val="0"/>
      <w:marBottom w:val="0"/>
      <w:divBdr>
        <w:top w:val="none" w:sz="0" w:space="0" w:color="auto"/>
        <w:left w:val="none" w:sz="0" w:space="0" w:color="auto"/>
        <w:bottom w:val="none" w:sz="0" w:space="0" w:color="auto"/>
        <w:right w:val="none" w:sz="0" w:space="0" w:color="auto"/>
      </w:divBdr>
    </w:div>
    <w:div w:id="927693504">
      <w:bodyDiv w:val="1"/>
      <w:marLeft w:val="0"/>
      <w:marRight w:val="0"/>
      <w:marTop w:val="0"/>
      <w:marBottom w:val="0"/>
      <w:divBdr>
        <w:top w:val="none" w:sz="0" w:space="0" w:color="auto"/>
        <w:left w:val="none" w:sz="0" w:space="0" w:color="auto"/>
        <w:bottom w:val="none" w:sz="0" w:space="0" w:color="auto"/>
        <w:right w:val="none" w:sz="0" w:space="0" w:color="auto"/>
      </w:divBdr>
    </w:div>
    <w:div w:id="935403006">
      <w:bodyDiv w:val="1"/>
      <w:marLeft w:val="0"/>
      <w:marRight w:val="0"/>
      <w:marTop w:val="0"/>
      <w:marBottom w:val="0"/>
      <w:divBdr>
        <w:top w:val="none" w:sz="0" w:space="0" w:color="auto"/>
        <w:left w:val="none" w:sz="0" w:space="0" w:color="auto"/>
        <w:bottom w:val="none" w:sz="0" w:space="0" w:color="auto"/>
        <w:right w:val="none" w:sz="0" w:space="0" w:color="auto"/>
      </w:divBdr>
    </w:div>
    <w:div w:id="935478176">
      <w:bodyDiv w:val="1"/>
      <w:marLeft w:val="0"/>
      <w:marRight w:val="0"/>
      <w:marTop w:val="0"/>
      <w:marBottom w:val="0"/>
      <w:divBdr>
        <w:top w:val="none" w:sz="0" w:space="0" w:color="auto"/>
        <w:left w:val="none" w:sz="0" w:space="0" w:color="auto"/>
        <w:bottom w:val="none" w:sz="0" w:space="0" w:color="auto"/>
        <w:right w:val="none" w:sz="0" w:space="0" w:color="auto"/>
      </w:divBdr>
    </w:div>
    <w:div w:id="948049487">
      <w:bodyDiv w:val="1"/>
      <w:marLeft w:val="0"/>
      <w:marRight w:val="0"/>
      <w:marTop w:val="0"/>
      <w:marBottom w:val="0"/>
      <w:divBdr>
        <w:top w:val="none" w:sz="0" w:space="0" w:color="auto"/>
        <w:left w:val="none" w:sz="0" w:space="0" w:color="auto"/>
        <w:bottom w:val="none" w:sz="0" w:space="0" w:color="auto"/>
        <w:right w:val="none" w:sz="0" w:space="0" w:color="auto"/>
      </w:divBdr>
    </w:div>
    <w:div w:id="995958053">
      <w:bodyDiv w:val="1"/>
      <w:marLeft w:val="0"/>
      <w:marRight w:val="0"/>
      <w:marTop w:val="0"/>
      <w:marBottom w:val="0"/>
      <w:divBdr>
        <w:top w:val="none" w:sz="0" w:space="0" w:color="auto"/>
        <w:left w:val="none" w:sz="0" w:space="0" w:color="auto"/>
        <w:bottom w:val="none" w:sz="0" w:space="0" w:color="auto"/>
        <w:right w:val="none" w:sz="0" w:space="0" w:color="auto"/>
      </w:divBdr>
    </w:div>
    <w:div w:id="1001616891">
      <w:bodyDiv w:val="1"/>
      <w:marLeft w:val="0"/>
      <w:marRight w:val="0"/>
      <w:marTop w:val="0"/>
      <w:marBottom w:val="0"/>
      <w:divBdr>
        <w:top w:val="none" w:sz="0" w:space="0" w:color="auto"/>
        <w:left w:val="none" w:sz="0" w:space="0" w:color="auto"/>
        <w:bottom w:val="none" w:sz="0" w:space="0" w:color="auto"/>
        <w:right w:val="none" w:sz="0" w:space="0" w:color="auto"/>
      </w:divBdr>
    </w:div>
    <w:div w:id="1009867348">
      <w:bodyDiv w:val="1"/>
      <w:marLeft w:val="0"/>
      <w:marRight w:val="0"/>
      <w:marTop w:val="0"/>
      <w:marBottom w:val="0"/>
      <w:divBdr>
        <w:top w:val="none" w:sz="0" w:space="0" w:color="auto"/>
        <w:left w:val="none" w:sz="0" w:space="0" w:color="auto"/>
        <w:bottom w:val="none" w:sz="0" w:space="0" w:color="auto"/>
        <w:right w:val="none" w:sz="0" w:space="0" w:color="auto"/>
      </w:divBdr>
    </w:div>
    <w:div w:id="1011298599">
      <w:bodyDiv w:val="1"/>
      <w:marLeft w:val="0"/>
      <w:marRight w:val="0"/>
      <w:marTop w:val="0"/>
      <w:marBottom w:val="0"/>
      <w:divBdr>
        <w:top w:val="none" w:sz="0" w:space="0" w:color="auto"/>
        <w:left w:val="none" w:sz="0" w:space="0" w:color="auto"/>
        <w:bottom w:val="none" w:sz="0" w:space="0" w:color="auto"/>
        <w:right w:val="none" w:sz="0" w:space="0" w:color="auto"/>
      </w:divBdr>
    </w:div>
    <w:div w:id="1019743106">
      <w:bodyDiv w:val="1"/>
      <w:marLeft w:val="0"/>
      <w:marRight w:val="0"/>
      <w:marTop w:val="0"/>
      <w:marBottom w:val="0"/>
      <w:divBdr>
        <w:top w:val="none" w:sz="0" w:space="0" w:color="auto"/>
        <w:left w:val="none" w:sz="0" w:space="0" w:color="auto"/>
        <w:bottom w:val="none" w:sz="0" w:space="0" w:color="auto"/>
        <w:right w:val="none" w:sz="0" w:space="0" w:color="auto"/>
      </w:divBdr>
    </w:div>
    <w:div w:id="1022173003">
      <w:bodyDiv w:val="1"/>
      <w:marLeft w:val="0"/>
      <w:marRight w:val="0"/>
      <w:marTop w:val="0"/>
      <w:marBottom w:val="0"/>
      <w:divBdr>
        <w:top w:val="none" w:sz="0" w:space="0" w:color="auto"/>
        <w:left w:val="none" w:sz="0" w:space="0" w:color="auto"/>
        <w:bottom w:val="none" w:sz="0" w:space="0" w:color="auto"/>
        <w:right w:val="none" w:sz="0" w:space="0" w:color="auto"/>
      </w:divBdr>
    </w:div>
    <w:div w:id="1035354161">
      <w:bodyDiv w:val="1"/>
      <w:marLeft w:val="0"/>
      <w:marRight w:val="0"/>
      <w:marTop w:val="0"/>
      <w:marBottom w:val="0"/>
      <w:divBdr>
        <w:top w:val="none" w:sz="0" w:space="0" w:color="auto"/>
        <w:left w:val="none" w:sz="0" w:space="0" w:color="auto"/>
        <w:bottom w:val="none" w:sz="0" w:space="0" w:color="auto"/>
        <w:right w:val="none" w:sz="0" w:space="0" w:color="auto"/>
      </w:divBdr>
    </w:div>
    <w:div w:id="1043403799">
      <w:bodyDiv w:val="1"/>
      <w:marLeft w:val="0"/>
      <w:marRight w:val="0"/>
      <w:marTop w:val="0"/>
      <w:marBottom w:val="0"/>
      <w:divBdr>
        <w:top w:val="none" w:sz="0" w:space="0" w:color="auto"/>
        <w:left w:val="none" w:sz="0" w:space="0" w:color="auto"/>
        <w:bottom w:val="none" w:sz="0" w:space="0" w:color="auto"/>
        <w:right w:val="none" w:sz="0" w:space="0" w:color="auto"/>
      </w:divBdr>
    </w:div>
    <w:div w:id="1046955592">
      <w:bodyDiv w:val="1"/>
      <w:marLeft w:val="0"/>
      <w:marRight w:val="0"/>
      <w:marTop w:val="0"/>
      <w:marBottom w:val="0"/>
      <w:divBdr>
        <w:top w:val="none" w:sz="0" w:space="0" w:color="auto"/>
        <w:left w:val="none" w:sz="0" w:space="0" w:color="auto"/>
        <w:bottom w:val="none" w:sz="0" w:space="0" w:color="auto"/>
        <w:right w:val="none" w:sz="0" w:space="0" w:color="auto"/>
      </w:divBdr>
    </w:div>
    <w:div w:id="1060518296">
      <w:bodyDiv w:val="1"/>
      <w:marLeft w:val="0"/>
      <w:marRight w:val="0"/>
      <w:marTop w:val="0"/>
      <w:marBottom w:val="0"/>
      <w:divBdr>
        <w:top w:val="none" w:sz="0" w:space="0" w:color="auto"/>
        <w:left w:val="none" w:sz="0" w:space="0" w:color="auto"/>
        <w:bottom w:val="none" w:sz="0" w:space="0" w:color="auto"/>
        <w:right w:val="none" w:sz="0" w:space="0" w:color="auto"/>
      </w:divBdr>
    </w:div>
    <w:div w:id="1060902972">
      <w:bodyDiv w:val="1"/>
      <w:marLeft w:val="0"/>
      <w:marRight w:val="0"/>
      <w:marTop w:val="0"/>
      <w:marBottom w:val="0"/>
      <w:divBdr>
        <w:top w:val="none" w:sz="0" w:space="0" w:color="auto"/>
        <w:left w:val="none" w:sz="0" w:space="0" w:color="auto"/>
        <w:bottom w:val="none" w:sz="0" w:space="0" w:color="auto"/>
        <w:right w:val="none" w:sz="0" w:space="0" w:color="auto"/>
      </w:divBdr>
    </w:div>
    <w:div w:id="1066612248">
      <w:bodyDiv w:val="1"/>
      <w:marLeft w:val="0"/>
      <w:marRight w:val="0"/>
      <w:marTop w:val="0"/>
      <w:marBottom w:val="0"/>
      <w:divBdr>
        <w:top w:val="none" w:sz="0" w:space="0" w:color="auto"/>
        <w:left w:val="none" w:sz="0" w:space="0" w:color="auto"/>
        <w:bottom w:val="none" w:sz="0" w:space="0" w:color="auto"/>
        <w:right w:val="none" w:sz="0" w:space="0" w:color="auto"/>
      </w:divBdr>
    </w:div>
    <w:div w:id="1113210751">
      <w:bodyDiv w:val="1"/>
      <w:marLeft w:val="0"/>
      <w:marRight w:val="0"/>
      <w:marTop w:val="0"/>
      <w:marBottom w:val="0"/>
      <w:divBdr>
        <w:top w:val="none" w:sz="0" w:space="0" w:color="auto"/>
        <w:left w:val="none" w:sz="0" w:space="0" w:color="auto"/>
        <w:bottom w:val="none" w:sz="0" w:space="0" w:color="auto"/>
        <w:right w:val="none" w:sz="0" w:space="0" w:color="auto"/>
      </w:divBdr>
    </w:div>
    <w:div w:id="1127241574">
      <w:bodyDiv w:val="1"/>
      <w:marLeft w:val="0"/>
      <w:marRight w:val="0"/>
      <w:marTop w:val="0"/>
      <w:marBottom w:val="0"/>
      <w:divBdr>
        <w:top w:val="none" w:sz="0" w:space="0" w:color="auto"/>
        <w:left w:val="none" w:sz="0" w:space="0" w:color="auto"/>
        <w:bottom w:val="none" w:sz="0" w:space="0" w:color="auto"/>
        <w:right w:val="none" w:sz="0" w:space="0" w:color="auto"/>
      </w:divBdr>
    </w:div>
    <w:div w:id="1130441290">
      <w:bodyDiv w:val="1"/>
      <w:marLeft w:val="0"/>
      <w:marRight w:val="0"/>
      <w:marTop w:val="0"/>
      <w:marBottom w:val="0"/>
      <w:divBdr>
        <w:top w:val="none" w:sz="0" w:space="0" w:color="auto"/>
        <w:left w:val="none" w:sz="0" w:space="0" w:color="auto"/>
        <w:bottom w:val="none" w:sz="0" w:space="0" w:color="auto"/>
        <w:right w:val="none" w:sz="0" w:space="0" w:color="auto"/>
      </w:divBdr>
    </w:div>
    <w:div w:id="1134057126">
      <w:bodyDiv w:val="1"/>
      <w:marLeft w:val="0"/>
      <w:marRight w:val="0"/>
      <w:marTop w:val="0"/>
      <w:marBottom w:val="0"/>
      <w:divBdr>
        <w:top w:val="none" w:sz="0" w:space="0" w:color="auto"/>
        <w:left w:val="none" w:sz="0" w:space="0" w:color="auto"/>
        <w:bottom w:val="none" w:sz="0" w:space="0" w:color="auto"/>
        <w:right w:val="none" w:sz="0" w:space="0" w:color="auto"/>
      </w:divBdr>
    </w:div>
    <w:div w:id="1136030125">
      <w:bodyDiv w:val="1"/>
      <w:marLeft w:val="0"/>
      <w:marRight w:val="0"/>
      <w:marTop w:val="0"/>
      <w:marBottom w:val="0"/>
      <w:divBdr>
        <w:top w:val="none" w:sz="0" w:space="0" w:color="auto"/>
        <w:left w:val="none" w:sz="0" w:space="0" w:color="auto"/>
        <w:bottom w:val="none" w:sz="0" w:space="0" w:color="auto"/>
        <w:right w:val="none" w:sz="0" w:space="0" w:color="auto"/>
      </w:divBdr>
    </w:div>
    <w:div w:id="1139497526">
      <w:bodyDiv w:val="1"/>
      <w:marLeft w:val="0"/>
      <w:marRight w:val="0"/>
      <w:marTop w:val="0"/>
      <w:marBottom w:val="0"/>
      <w:divBdr>
        <w:top w:val="none" w:sz="0" w:space="0" w:color="auto"/>
        <w:left w:val="none" w:sz="0" w:space="0" w:color="auto"/>
        <w:bottom w:val="none" w:sz="0" w:space="0" w:color="auto"/>
        <w:right w:val="none" w:sz="0" w:space="0" w:color="auto"/>
      </w:divBdr>
    </w:div>
    <w:div w:id="1163549038">
      <w:bodyDiv w:val="1"/>
      <w:marLeft w:val="0"/>
      <w:marRight w:val="0"/>
      <w:marTop w:val="0"/>
      <w:marBottom w:val="0"/>
      <w:divBdr>
        <w:top w:val="none" w:sz="0" w:space="0" w:color="auto"/>
        <w:left w:val="none" w:sz="0" w:space="0" w:color="auto"/>
        <w:bottom w:val="none" w:sz="0" w:space="0" w:color="auto"/>
        <w:right w:val="none" w:sz="0" w:space="0" w:color="auto"/>
      </w:divBdr>
    </w:div>
    <w:div w:id="1181168269">
      <w:bodyDiv w:val="1"/>
      <w:marLeft w:val="0"/>
      <w:marRight w:val="0"/>
      <w:marTop w:val="0"/>
      <w:marBottom w:val="0"/>
      <w:divBdr>
        <w:top w:val="none" w:sz="0" w:space="0" w:color="auto"/>
        <w:left w:val="none" w:sz="0" w:space="0" w:color="auto"/>
        <w:bottom w:val="none" w:sz="0" w:space="0" w:color="auto"/>
        <w:right w:val="none" w:sz="0" w:space="0" w:color="auto"/>
      </w:divBdr>
    </w:div>
    <w:div w:id="1190069261">
      <w:bodyDiv w:val="1"/>
      <w:marLeft w:val="0"/>
      <w:marRight w:val="0"/>
      <w:marTop w:val="0"/>
      <w:marBottom w:val="0"/>
      <w:divBdr>
        <w:top w:val="none" w:sz="0" w:space="0" w:color="auto"/>
        <w:left w:val="none" w:sz="0" w:space="0" w:color="auto"/>
        <w:bottom w:val="none" w:sz="0" w:space="0" w:color="auto"/>
        <w:right w:val="none" w:sz="0" w:space="0" w:color="auto"/>
      </w:divBdr>
    </w:div>
    <w:div w:id="1197623449">
      <w:bodyDiv w:val="1"/>
      <w:marLeft w:val="0"/>
      <w:marRight w:val="0"/>
      <w:marTop w:val="0"/>
      <w:marBottom w:val="0"/>
      <w:divBdr>
        <w:top w:val="none" w:sz="0" w:space="0" w:color="auto"/>
        <w:left w:val="none" w:sz="0" w:space="0" w:color="auto"/>
        <w:bottom w:val="none" w:sz="0" w:space="0" w:color="auto"/>
        <w:right w:val="none" w:sz="0" w:space="0" w:color="auto"/>
      </w:divBdr>
    </w:div>
    <w:div w:id="1209731787">
      <w:bodyDiv w:val="1"/>
      <w:marLeft w:val="0"/>
      <w:marRight w:val="0"/>
      <w:marTop w:val="0"/>
      <w:marBottom w:val="0"/>
      <w:divBdr>
        <w:top w:val="none" w:sz="0" w:space="0" w:color="auto"/>
        <w:left w:val="none" w:sz="0" w:space="0" w:color="auto"/>
        <w:bottom w:val="none" w:sz="0" w:space="0" w:color="auto"/>
        <w:right w:val="none" w:sz="0" w:space="0" w:color="auto"/>
      </w:divBdr>
    </w:div>
    <w:div w:id="1212814789">
      <w:bodyDiv w:val="1"/>
      <w:marLeft w:val="0"/>
      <w:marRight w:val="0"/>
      <w:marTop w:val="0"/>
      <w:marBottom w:val="0"/>
      <w:divBdr>
        <w:top w:val="none" w:sz="0" w:space="0" w:color="auto"/>
        <w:left w:val="none" w:sz="0" w:space="0" w:color="auto"/>
        <w:bottom w:val="none" w:sz="0" w:space="0" w:color="auto"/>
        <w:right w:val="none" w:sz="0" w:space="0" w:color="auto"/>
      </w:divBdr>
    </w:div>
    <w:div w:id="1213425945">
      <w:bodyDiv w:val="1"/>
      <w:marLeft w:val="0"/>
      <w:marRight w:val="0"/>
      <w:marTop w:val="0"/>
      <w:marBottom w:val="0"/>
      <w:divBdr>
        <w:top w:val="none" w:sz="0" w:space="0" w:color="auto"/>
        <w:left w:val="none" w:sz="0" w:space="0" w:color="auto"/>
        <w:bottom w:val="none" w:sz="0" w:space="0" w:color="auto"/>
        <w:right w:val="none" w:sz="0" w:space="0" w:color="auto"/>
      </w:divBdr>
    </w:div>
    <w:div w:id="1253200534">
      <w:bodyDiv w:val="1"/>
      <w:marLeft w:val="0"/>
      <w:marRight w:val="0"/>
      <w:marTop w:val="0"/>
      <w:marBottom w:val="0"/>
      <w:divBdr>
        <w:top w:val="none" w:sz="0" w:space="0" w:color="auto"/>
        <w:left w:val="none" w:sz="0" w:space="0" w:color="auto"/>
        <w:bottom w:val="none" w:sz="0" w:space="0" w:color="auto"/>
        <w:right w:val="none" w:sz="0" w:space="0" w:color="auto"/>
      </w:divBdr>
    </w:div>
    <w:div w:id="1253586341">
      <w:bodyDiv w:val="1"/>
      <w:marLeft w:val="0"/>
      <w:marRight w:val="0"/>
      <w:marTop w:val="0"/>
      <w:marBottom w:val="0"/>
      <w:divBdr>
        <w:top w:val="none" w:sz="0" w:space="0" w:color="auto"/>
        <w:left w:val="none" w:sz="0" w:space="0" w:color="auto"/>
        <w:bottom w:val="none" w:sz="0" w:space="0" w:color="auto"/>
        <w:right w:val="none" w:sz="0" w:space="0" w:color="auto"/>
      </w:divBdr>
    </w:div>
    <w:div w:id="1264649154">
      <w:bodyDiv w:val="1"/>
      <w:marLeft w:val="0"/>
      <w:marRight w:val="0"/>
      <w:marTop w:val="0"/>
      <w:marBottom w:val="0"/>
      <w:divBdr>
        <w:top w:val="none" w:sz="0" w:space="0" w:color="auto"/>
        <w:left w:val="none" w:sz="0" w:space="0" w:color="auto"/>
        <w:bottom w:val="none" w:sz="0" w:space="0" w:color="auto"/>
        <w:right w:val="none" w:sz="0" w:space="0" w:color="auto"/>
      </w:divBdr>
    </w:div>
    <w:div w:id="1266881420">
      <w:bodyDiv w:val="1"/>
      <w:marLeft w:val="0"/>
      <w:marRight w:val="0"/>
      <w:marTop w:val="0"/>
      <w:marBottom w:val="0"/>
      <w:divBdr>
        <w:top w:val="none" w:sz="0" w:space="0" w:color="auto"/>
        <w:left w:val="none" w:sz="0" w:space="0" w:color="auto"/>
        <w:bottom w:val="none" w:sz="0" w:space="0" w:color="auto"/>
        <w:right w:val="none" w:sz="0" w:space="0" w:color="auto"/>
      </w:divBdr>
    </w:div>
    <w:div w:id="1270042496">
      <w:bodyDiv w:val="1"/>
      <w:marLeft w:val="0"/>
      <w:marRight w:val="0"/>
      <w:marTop w:val="0"/>
      <w:marBottom w:val="0"/>
      <w:divBdr>
        <w:top w:val="none" w:sz="0" w:space="0" w:color="auto"/>
        <w:left w:val="none" w:sz="0" w:space="0" w:color="auto"/>
        <w:bottom w:val="none" w:sz="0" w:space="0" w:color="auto"/>
        <w:right w:val="none" w:sz="0" w:space="0" w:color="auto"/>
      </w:divBdr>
    </w:div>
    <w:div w:id="1275402220">
      <w:bodyDiv w:val="1"/>
      <w:marLeft w:val="0"/>
      <w:marRight w:val="0"/>
      <w:marTop w:val="0"/>
      <w:marBottom w:val="0"/>
      <w:divBdr>
        <w:top w:val="none" w:sz="0" w:space="0" w:color="auto"/>
        <w:left w:val="none" w:sz="0" w:space="0" w:color="auto"/>
        <w:bottom w:val="none" w:sz="0" w:space="0" w:color="auto"/>
        <w:right w:val="none" w:sz="0" w:space="0" w:color="auto"/>
      </w:divBdr>
    </w:div>
    <w:div w:id="1287542297">
      <w:bodyDiv w:val="1"/>
      <w:marLeft w:val="0"/>
      <w:marRight w:val="0"/>
      <w:marTop w:val="0"/>
      <w:marBottom w:val="0"/>
      <w:divBdr>
        <w:top w:val="none" w:sz="0" w:space="0" w:color="auto"/>
        <w:left w:val="none" w:sz="0" w:space="0" w:color="auto"/>
        <w:bottom w:val="none" w:sz="0" w:space="0" w:color="auto"/>
        <w:right w:val="none" w:sz="0" w:space="0" w:color="auto"/>
      </w:divBdr>
      <w:divsChild>
        <w:div w:id="1492717671">
          <w:marLeft w:val="0"/>
          <w:marRight w:val="0"/>
          <w:marTop w:val="0"/>
          <w:marBottom w:val="0"/>
          <w:divBdr>
            <w:top w:val="none" w:sz="0" w:space="0" w:color="auto"/>
            <w:left w:val="none" w:sz="0" w:space="0" w:color="auto"/>
            <w:bottom w:val="none" w:sz="0" w:space="0" w:color="auto"/>
            <w:right w:val="none" w:sz="0" w:space="0" w:color="auto"/>
          </w:divBdr>
        </w:div>
      </w:divsChild>
    </w:div>
    <w:div w:id="1291088341">
      <w:bodyDiv w:val="1"/>
      <w:marLeft w:val="0"/>
      <w:marRight w:val="0"/>
      <w:marTop w:val="0"/>
      <w:marBottom w:val="0"/>
      <w:divBdr>
        <w:top w:val="none" w:sz="0" w:space="0" w:color="auto"/>
        <w:left w:val="none" w:sz="0" w:space="0" w:color="auto"/>
        <w:bottom w:val="none" w:sz="0" w:space="0" w:color="auto"/>
        <w:right w:val="none" w:sz="0" w:space="0" w:color="auto"/>
      </w:divBdr>
    </w:div>
    <w:div w:id="1296716519">
      <w:bodyDiv w:val="1"/>
      <w:marLeft w:val="0"/>
      <w:marRight w:val="0"/>
      <w:marTop w:val="0"/>
      <w:marBottom w:val="0"/>
      <w:divBdr>
        <w:top w:val="none" w:sz="0" w:space="0" w:color="auto"/>
        <w:left w:val="none" w:sz="0" w:space="0" w:color="auto"/>
        <w:bottom w:val="none" w:sz="0" w:space="0" w:color="auto"/>
        <w:right w:val="none" w:sz="0" w:space="0" w:color="auto"/>
      </w:divBdr>
    </w:div>
    <w:div w:id="1324701574">
      <w:bodyDiv w:val="1"/>
      <w:marLeft w:val="0"/>
      <w:marRight w:val="0"/>
      <w:marTop w:val="0"/>
      <w:marBottom w:val="0"/>
      <w:divBdr>
        <w:top w:val="none" w:sz="0" w:space="0" w:color="auto"/>
        <w:left w:val="none" w:sz="0" w:space="0" w:color="auto"/>
        <w:bottom w:val="none" w:sz="0" w:space="0" w:color="auto"/>
        <w:right w:val="none" w:sz="0" w:space="0" w:color="auto"/>
      </w:divBdr>
      <w:divsChild>
        <w:div w:id="293409408">
          <w:marLeft w:val="0"/>
          <w:marRight w:val="0"/>
          <w:marTop w:val="0"/>
          <w:marBottom w:val="0"/>
          <w:divBdr>
            <w:top w:val="none" w:sz="0" w:space="0" w:color="auto"/>
            <w:left w:val="none" w:sz="0" w:space="0" w:color="auto"/>
            <w:bottom w:val="none" w:sz="0" w:space="0" w:color="auto"/>
            <w:right w:val="none" w:sz="0" w:space="0" w:color="auto"/>
          </w:divBdr>
        </w:div>
      </w:divsChild>
    </w:div>
    <w:div w:id="1363477298">
      <w:bodyDiv w:val="1"/>
      <w:marLeft w:val="0"/>
      <w:marRight w:val="0"/>
      <w:marTop w:val="0"/>
      <w:marBottom w:val="0"/>
      <w:divBdr>
        <w:top w:val="none" w:sz="0" w:space="0" w:color="auto"/>
        <w:left w:val="none" w:sz="0" w:space="0" w:color="auto"/>
        <w:bottom w:val="none" w:sz="0" w:space="0" w:color="auto"/>
        <w:right w:val="none" w:sz="0" w:space="0" w:color="auto"/>
      </w:divBdr>
    </w:div>
    <w:div w:id="1363752591">
      <w:bodyDiv w:val="1"/>
      <w:marLeft w:val="0"/>
      <w:marRight w:val="0"/>
      <w:marTop w:val="0"/>
      <w:marBottom w:val="0"/>
      <w:divBdr>
        <w:top w:val="none" w:sz="0" w:space="0" w:color="auto"/>
        <w:left w:val="none" w:sz="0" w:space="0" w:color="auto"/>
        <w:bottom w:val="none" w:sz="0" w:space="0" w:color="auto"/>
        <w:right w:val="none" w:sz="0" w:space="0" w:color="auto"/>
      </w:divBdr>
    </w:div>
    <w:div w:id="1365053865">
      <w:bodyDiv w:val="1"/>
      <w:marLeft w:val="0"/>
      <w:marRight w:val="0"/>
      <w:marTop w:val="0"/>
      <w:marBottom w:val="0"/>
      <w:divBdr>
        <w:top w:val="none" w:sz="0" w:space="0" w:color="auto"/>
        <w:left w:val="none" w:sz="0" w:space="0" w:color="auto"/>
        <w:bottom w:val="none" w:sz="0" w:space="0" w:color="auto"/>
        <w:right w:val="none" w:sz="0" w:space="0" w:color="auto"/>
      </w:divBdr>
    </w:div>
    <w:div w:id="1366642349">
      <w:bodyDiv w:val="1"/>
      <w:marLeft w:val="0"/>
      <w:marRight w:val="0"/>
      <w:marTop w:val="0"/>
      <w:marBottom w:val="0"/>
      <w:divBdr>
        <w:top w:val="none" w:sz="0" w:space="0" w:color="auto"/>
        <w:left w:val="none" w:sz="0" w:space="0" w:color="auto"/>
        <w:bottom w:val="none" w:sz="0" w:space="0" w:color="auto"/>
        <w:right w:val="none" w:sz="0" w:space="0" w:color="auto"/>
      </w:divBdr>
    </w:div>
    <w:div w:id="1368800820">
      <w:bodyDiv w:val="1"/>
      <w:marLeft w:val="0"/>
      <w:marRight w:val="0"/>
      <w:marTop w:val="0"/>
      <w:marBottom w:val="0"/>
      <w:divBdr>
        <w:top w:val="none" w:sz="0" w:space="0" w:color="auto"/>
        <w:left w:val="none" w:sz="0" w:space="0" w:color="auto"/>
        <w:bottom w:val="none" w:sz="0" w:space="0" w:color="auto"/>
        <w:right w:val="none" w:sz="0" w:space="0" w:color="auto"/>
      </w:divBdr>
    </w:div>
    <w:div w:id="1369524680">
      <w:bodyDiv w:val="1"/>
      <w:marLeft w:val="0"/>
      <w:marRight w:val="0"/>
      <w:marTop w:val="0"/>
      <w:marBottom w:val="0"/>
      <w:divBdr>
        <w:top w:val="none" w:sz="0" w:space="0" w:color="auto"/>
        <w:left w:val="none" w:sz="0" w:space="0" w:color="auto"/>
        <w:bottom w:val="none" w:sz="0" w:space="0" w:color="auto"/>
        <w:right w:val="none" w:sz="0" w:space="0" w:color="auto"/>
      </w:divBdr>
    </w:div>
    <w:div w:id="1374429304">
      <w:bodyDiv w:val="1"/>
      <w:marLeft w:val="0"/>
      <w:marRight w:val="0"/>
      <w:marTop w:val="0"/>
      <w:marBottom w:val="0"/>
      <w:divBdr>
        <w:top w:val="none" w:sz="0" w:space="0" w:color="auto"/>
        <w:left w:val="none" w:sz="0" w:space="0" w:color="auto"/>
        <w:bottom w:val="none" w:sz="0" w:space="0" w:color="auto"/>
        <w:right w:val="none" w:sz="0" w:space="0" w:color="auto"/>
      </w:divBdr>
    </w:div>
    <w:div w:id="1374499606">
      <w:bodyDiv w:val="1"/>
      <w:marLeft w:val="0"/>
      <w:marRight w:val="0"/>
      <w:marTop w:val="0"/>
      <w:marBottom w:val="0"/>
      <w:divBdr>
        <w:top w:val="none" w:sz="0" w:space="0" w:color="auto"/>
        <w:left w:val="none" w:sz="0" w:space="0" w:color="auto"/>
        <w:bottom w:val="none" w:sz="0" w:space="0" w:color="auto"/>
        <w:right w:val="none" w:sz="0" w:space="0" w:color="auto"/>
      </w:divBdr>
      <w:divsChild>
        <w:div w:id="402946135">
          <w:marLeft w:val="0"/>
          <w:marRight w:val="0"/>
          <w:marTop w:val="0"/>
          <w:marBottom w:val="0"/>
          <w:divBdr>
            <w:top w:val="none" w:sz="0" w:space="0" w:color="auto"/>
            <w:left w:val="none" w:sz="0" w:space="0" w:color="auto"/>
            <w:bottom w:val="none" w:sz="0" w:space="0" w:color="auto"/>
            <w:right w:val="none" w:sz="0" w:space="0" w:color="auto"/>
          </w:divBdr>
        </w:div>
      </w:divsChild>
    </w:div>
    <w:div w:id="1388725544">
      <w:bodyDiv w:val="1"/>
      <w:marLeft w:val="0"/>
      <w:marRight w:val="0"/>
      <w:marTop w:val="0"/>
      <w:marBottom w:val="0"/>
      <w:divBdr>
        <w:top w:val="none" w:sz="0" w:space="0" w:color="auto"/>
        <w:left w:val="none" w:sz="0" w:space="0" w:color="auto"/>
        <w:bottom w:val="none" w:sz="0" w:space="0" w:color="auto"/>
        <w:right w:val="none" w:sz="0" w:space="0" w:color="auto"/>
      </w:divBdr>
    </w:div>
    <w:div w:id="1435058548">
      <w:bodyDiv w:val="1"/>
      <w:marLeft w:val="0"/>
      <w:marRight w:val="0"/>
      <w:marTop w:val="0"/>
      <w:marBottom w:val="0"/>
      <w:divBdr>
        <w:top w:val="none" w:sz="0" w:space="0" w:color="auto"/>
        <w:left w:val="none" w:sz="0" w:space="0" w:color="auto"/>
        <w:bottom w:val="none" w:sz="0" w:space="0" w:color="auto"/>
        <w:right w:val="none" w:sz="0" w:space="0" w:color="auto"/>
      </w:divBdr>
    </w:div>
    <w:div w:id="1456756607">
      <w:bodyDiv w:val="1"/>
      <w:marLeft w:val="0"/>
      <w:marRight w:val="0"/>
      <w:marTop w:val="0"/>
      <w:marBottom w:val="0"/>
      <w:divBdr>
        <w:top w:val="none" w:sz="0" w:space="0" w:color="auto"/>
        <w:left w:val="none" w:sz="0" w:space="0" w:color="auto"/>
        <w:bottom w:val="none" w:sz="0" w:space="0" w:color="auto"/>
        <w:right w:val="none" w:sz="0" w:space="0" w:color="auto"/>
      </w:divBdr>
    </w:div>
    <w:div w:id="1483277905">
      <w:bodyDiv w:val="1"/>
      <w:marLeft w:val="0"/>
      <w:marRight w:val="0"/>
      <w:marTop w:val="0"/>
      <w:marBottom w:val="0"/>
      <w:divBdr>
        <w:top w:val="none" w:sz="0" w:space="0" w:color="auto"/>
        <w:left w:val="none" w:sz="0" w:space="0" w:color="auto"/>
        <w:bottom w:val="none" w:sz="0" w:space="0" w:color="auto"/>
        <w:right w:val="none" w:sz="0" w:space="0" w:color="auto"/>
      </w:divBdr>
    </w:div>
    <w:div w:id="1488015922">
      <w:bodyDiv w:val="1"/>
      <w:marLeft w:val="0"/>
      <w:marRight w:val="0"/>
      <w:marTop w:val="0"/>
      <w:marBottom w:val="0"/>
      <w:divBdr>
        <w:top w:val="none" w:sz="0" w:space="0" w:color="auto"/>
        <w:left w:val="none" w:sz="0" w:space="0" w:color="auto"/>
        <w:bottom w:val="none" w:sz="0" w:space="0" w:color="auto"/>
        <w:right w:val="none" w:sz="0" w:space="0" w:color="auto"/>
      </w:divBdr>
      <w:divsChild>
        <w:div w:id="1151337164">
          <w:marLeft w:val="0"/>
          <w:marRight w:val="0"/>
          <w:marTop w:val="0"/>
          <w:marBottom w:val="0"/>
          <w:divBdr>
            <w:top w:val="none" w:sz="0" w:space="0" w:color="auto"/>
            <w:left w:val="none" w:sz="0" w:space="0" w:color="auto"/>
            <w:bottom w:val="none" w:sz="0" w:space="0" w:color="auto"/>
            <w:right w:val="none" w:sz="0" w:space="0" w:color="auto"/>
          </w:divBdr>
        </w:div>
      </w:divsChild>
    </w:div>
    <w:div w:id="1489858831">
      <w:bodyDiv w:val="1"/>
      <w:marLeft w:val="0"/>
      <w:marRight w:val="0"/>
      <w:marTop w:val="0"/>
      <w:marBottom w:val="0"/>
      <w:divBdr>
        <w:top w:val="none" w:sz="0" w:space="0" w:color="auto"/>
        <w:left w:val="none" w:sz="0" w:space="0" w:color="auto"/>
        <w:bottom w:val="none" w:sz="0" w:space="0" w:color="auto"/>
        <w:right w:val="none" w:sz="0" w:space="0" w:color="auto"/>
      </w:divBdr>
    </w:div>
    <w:div w:id="1493838946">
      <w:bodyDiv w:val="1"/>
      <w:marLeft w:val="0"/>
      <w:marRight w:val="0"/>
      <w:marTop w:val="0"/>
      <w:marBottom w:val="0"/>
      <w:divBdr>
        <w:top w:val="none" w:sz="0" w:space="0" w:color="auto"/>
        <w:left w:val="none" w:sz="0" w:space="0" w:color="auto"/>
        <w:bottom w:val="none" w:sz="0" w:space="0" w:color="auto"/>
        <w:right w:val="none" w:sz="0" w:space="0" w:color="auto"/>
      </w:divBdr>
    </w:div>
    <w:div w:id="1493988866">
      <w:bodyDiv w:val="1"/>
      <w:marLeft w:val="0"/>
      <w:marRight w:val="0"/>
      <w:marTop w:val="0"/>
      <w:marBottom w:val="0"/>
      <w:divBdr>
        <w:top w:val="none" w:sz="0" w:space="0" w:color="auto"/>
        <w:left w:val="none" w:sz="0" w:space="0" w:color="auto"/>
        <w:bottom w:val="none" w:sz="0" w:space="0" w:color="auto"/>
        <w:right w:val="none" w:sz="0" w:space="0" w:color="auto"/>
      </w:divBdr>
    </w:div>
    <w:div w:id="1494567648">
      <w:bodyDiv w:val="1"/>
      <w:marLeft w:val="0"/>
      <w:marRight w:val="0"/>
      <w:marTop w:val="0"/>
      <w:marBottom w:val="0"/>
      <w:divBdr>
        <w:top w:val="none" w:sz="0" w:space="0" w:color="auto"/>
        <w:left w:val="none" w:sz="0" w:space="0" w:color="auto"/>
        <w:bottom w:val="none" w:sz="0" w:space="0" w:color="auto"/>
        <w:right w:val="none" w:sz="0" w:space="0" w:color="auto"/>
      </w:divBdr>
    </w:div>
    <w:div w:id="1496192171">
      <w:bodyDiv w:val="1"/>
      <w:marLeft w:val="0"/>
      <w:marRight w:val="0"/>
      <w:marTop w:val="0"/>
      <w:marBottom w:val="0"/>
      <w:divBdr>
        <w:top w:val="none" w:sz="0" w:space="0" w:color="auto"/>
        <w:left w:val="none" w:sz="0" w:space="0" w:color="auto"/>
        <w:bottom w:val="none" w:sz="0" w:space="0" w:color="auto"/>
        <w:right w:val="none" w:sz="0" w:space="0" w:color="auto"/>
      </w:divBdr>
    </w:div>
    <w:div w:id="1500458605">
      <w:bodyDiv w:val="1"/>
      <w:marLeft w:val="0"/>
      <w:marRight w:val="0"/>
      <w:marTop w:val="0"/>
      <w:marBottom w:val="0"/>
      <w:divBdr>
        <w:top w:val="none" w:sz="0" w:space="0" w:color="auto"/>
        <w:left w:val="none" w:sz="0" w:space="0" w:color="auto"/>
        <w:bottom w:val="none" w:sz="0" w:space="0" w:color="auto"/>
        <w:right w:val="none" w:sz="0" w:space="0" w:color="auto"/>
      </w:divBdr>
    </w:div>
    <w:div w:id="1502894401">
      <w:bodyDiv w:val="1"/>
      <w:marLeft w:val="0"/>
      <w:marRight w:val="0"/>
      <w:marTop w:val="0"/>
      <w:marBottom w:val="0"/>
      <w:divBdr>
        <w:top w:val="none" w:sz="0" w:space="0" w:color="auto"/>
        <w:left w:val="none" w:sz="0" w:space="0" w:color="auto"/>
        <w:bottom w:val="none" w:sz="0" w:space="0" w:color="auto"/>
        <w:right w:val="none" w:sz="0" w:space="0" w:color="auto"/>
      </w:divBdr>
      <w:divsChild>
        <w:div w:id="387849530">
          <w:marLeft w:val="0"/>
          <w:marRight w:val="0"/>
          <w:marTop w:val="0"/>
          <w:marBottom w:val="0"/>
          <w:divBdr>
            <w:top w:val="none" w:sz="0" w:space="0" w:color="auto"/>
            <w:left w:val="none" w:sz="0" w:space="0" w:color="auto"/>
            <w:bottom w:val="none" w:sz="0" w:space="0" w:color="auto"/>
            <w:right w:val="none" w:sz="0" w:space="0" w:color="auto"/>
          </w:divBdr>
        </w:div>
      </w:divsChild>
    </w:div>
    <w:div w:id="1519346189">
      <w:bodyDiv w:val="1"/>
      <w:marLeft w:val="0"/>
      <w:marRight w:val="0"/>
      <w:marTop w:val="0"/>
      <w:marBottom w:val="0"/>
      <w:divBdr>
        <w:top w:val="none" w:sz="0" w:space="0" w:color="auto"/>
        <w:left w:val="none" w:sz="0" w:space="0" w:color="auto"/>
        <w:bottom w:val="none" w:sz="0" w:space="0" w:color="auto"/>
        <w:right w:val="none" w:sz="0" w:space="0" w:color="auto"/>
      </w:divBdr>
    </w:div>
    <w:div w:id="1553538658">
      <w:bodyDiv w:val="1"/>
      <w:marLeft w:val="0"/>
      <w:marRight w:val="0"/>
      <w:marTop w:val="0"/>
      <w:marBottom w:val="0"/>
      <w:divBdr>
        <w:top w:val="none" w:sz="0" w:space="0" w:color="auto"/>
        <w:left w:val="none" w:sz="0" w:space="0" w:color="auto"/>
        <w:bottom w:val="none" w:sz="0" w:space="0" w:color="auto"/>
        <w:right w:val="none" w:sz="0" w:space="0" w:color="auto"/>
      </w:divBdr>
    </w:div>
    <w:div w:id="1556963330">
      <w:bodyDiv w:val="1"/>
      <w:marLeft w:val="0"/>
      <w:marRight w:val="0"/>
      <w:marTop w:val="0"/>
      <w:marBottom w:val="0"/>
      <w:divBdr>
        <w:top w:val="none" w:sz="0" w:space="0" w:color="auto"/>
        <w:left w:val="none" w:sz="0" w:space="0" w:color="auto"/>
        <w:bottom w:val="none" w:sz="0" w:space="0" w:color="auto"/>
        <w:right w:val="none" w:sz="0" w:space="0" w:color="auto"/>
      </w:divBdr>
    </w:div>
    <w:div w:id="1586956682">
      <w:bodyDiv w:val="1"/>
      <w:marLeft w:val="0"/>
      <w:marRight w:val="0"/>
      <w:marTop w:val="0"/>
      <w:marBottom w:val="0"/>
      <w:divBdr>
        <w:top w:val="none" w:sz="0" w:space="0" w:color="auto"/>
        <w:left w:val="none" w:sz="0" w:space="0" w:color="auto"/>
        <w:bottom w:val="none" w:sz="0" w:space="0" w:color="auto"/>
        <w:right w:val="none" w:sz="0" w:space="0" w:color="auto"/>
      </w:divBdr>
    </w:div>
    <w:div w:id="1590578949">
      <w:bodyDiv w:val="1"/>
      <w:marLeft w:val="0"/>
      <w:marRight w:val="0"/>
      <w:marTop w:val="0"/>
      <w:marBottom w:val="0"/>
      <w:divBdr>
        <w:top w:val="none" w:sz="0" w:space="0" w:color="auto"/>
        <w:left w:val="none" w:sz="0" w:space="0" w:color="auto"/>
        <w:bottom w:val="none" w:sz="0" w:space="0" w:color="auto"/>
        <w:right w:val="none" w:sz="0" w:space="0" w:color="auto"/>
      </w:divBdr>
    </w:div>
    <w:div w:id="1602951804">
      <w:bodyDiv w:val="1"/>
      <w:marLeft w:val="0"/>
      <w:marRight w:val="0"/>
      <w:marTop w:val="0"/>
      <w:marBottom w:val="0"/>
      <w:divBdr>
        <w:top w:val="none" w:sz="0" w:space="0" w:color="auto"/>
        <w:left w:val="none" w:sz="0" w:space="0" w:color="auto"/>
        <w:bottom w:val="none" w:sz="0" w:space="0" w:color="auto"/>
        <w:right w:val="none" w:sz="0" w:space="0" w:color="auto"/>
      </w:divBdr>
    </w:div>
    <w:div w:id="1623996445">
      <w:bodyDiv w:val="1"/>
      <w:marLeft w:val="0"/>
      <w:marRight w:val="0"/>
      <w:marTop w:val="0"/>
      <w:marBottom w:val="0"/>
      <w:divBdr>
        <w:top w:val="none" w:sz="0" w:space="0" w:color="auto"/>
        <w:left w:val="none" w:sz="0" w:space="0" w:color="auto"/>
        <w:bottom w:val="none" w:sz="0" w:space="0" w:color="auto"/>
        <w:right w:val="none" w:sz="0" w:space="0" w:color="auto"/>
      </w:divBdr>
    </w:div>
    <w:div w:id="1632662837">
      <w:bodyDiv w:val="1"/>
      <w:marLeft w:val="0"/>
      <w:marRight w:val="0"/>
      <w:marTop w:val="0"/>
      <w:marBottom w:val="0"/>
      <w:divBdr>
        <w:top w:val="none" w:sz="0" w:space="0" w:color="auto"/>
        <w:left w:val="none" w:sz="0" w:space="0" w:color="auto"/>
        <w:bottom w:val="none" w:sz="0" w:space="0" w:color="auto"/>
        <w:right w:val="none" w:sz="0" w:space="0" w:color="auto"/>
      </w:divBdr>
    </w:div>
    <w:div w:id="1635677098">
      <w:bodyDiv w:val="1"/>
      <w:marLeft w:val="0"/>
      <w:marRight w:val="0"/>
      <w:marTop w:val="0"/>
      <w:marBottom w:val="0"/>
      <w:divBdr>
        <w:top w:val="none" w:sz="0" w:space="0" w:color="auto"/>
        <w:left w:val="none" w:sz="0" w:space="0" w:color="auto"/>
        <w:bottom w:val="none" w:sz="0" w:space="0" w:color="auto"/>
        <w:right w:val="none" w:sz="0" w:space="0" w:color="auto"/>
      </w:divBdr>
    </w:div>
    <w:div w:id="1646739165">
      <w:bodyDiv w:val="1"/>
      <w:marLeft w:val="0"/>
      <w:marRight w:val="0"/>
      <w:marTop w:val="0"/>
      <w:marBottom w:val="0"/>
      <w:divBdr>
        <w:top w:val="none" w:sz="0" w:space="0" w:color="auto"/>
        <w:left w:val="none" w:sz="0" w:space="0" w:color="auto"/>
        <w:bottom w:val="none" w:sz="0" w:space="0" w:color="auto"/>
        <w:right w:val="none" w:sz="0" w:space="0" w:color="auto"/>
      </w:divBdr>
    </w:div>
    <w:div w:id="1707296387">
      <w:bodyDiv w:val="1"/>
      <w:marLeft w:val="0"/>
      <w:marRight w:val="0"/>
      <w:marTop w:val="0"/>
      <w:marBottom w:val="0"/>
      <w:divBdr>
        <w:top w:val="none" w:sz="0" w:space="0" w:color="auto"/>
        <w:left w:val="none" w:sz="0" w:space="0" w:color="auto"/>
        <w:bottom w:val="none" w:sz="0" w:space="0" w:color="auto"/>
        <w:right w:val="none" w:sz="0" w:space="0" w:color="auto"/>
      </w:divBdr>
    </w:div>
    <w:div w:id="1710766429">
      <w:bodyDiv w:val="1"/>
      <w:marLeft w:val="0"/>
      <w:marRight w:val="0"/>
      <w:marTop w:val="0"/>
      <w:marBottom w:val="0"/>
      <w:divBdr>
        <w:top w:val="none" w:sz="0" w:space="0" w:color="auto"/>
        <w:left w:val="none" w:sz="0" w:space="0" w:color="auto"/>
        <w:bottom w:val="none" w:sz="0" w:space="0" w:color="auto"/>
        <w:right w:val="none" w:sz="0" w:space="0" w:color="auto"/>
      </w:divBdr>
    </w:div>
    <w:div w:id="1711033701">
      <w:bodyDiv w:val="1"/>
      <w:marLeft w:val="0"/>
      <w:marRight w:val="0"/>
      <w:marTop w:val="0"/>
      <w:marBottom w:val="0"/>
      <w:divBdr>
        <w:top w:val="none" w:sz="0" w:space="0" w:color="auto"/>
        <w:left w:val="none" w:sz="0" w:space="0" w:color="auto"/>
        <w:bottom w:val="none" w:sz="0" w:space="0" w:color="auto"/>
        <w:right w:val="none" w:sz="0" w:space="0" w:color="auto"/>
      </w:divBdr>
    </w:div>
    <w:div w:id="1716615100">
      <w:bodyDiv w:val="1"/>
      <w:marLeft w:val="0"/>
      <w:marRight w:val="0"/>
      <w:marTop w:val="0"/>
      <w:marBottom w:val="0"/>
      <w:divBdr>
        <w:top w:val="none" w:sz="0" w:space="0" w:color="auto"/>
        <w:left w:val="none" w:sz="0" w:space="0" w:color="auto"/>
        <w:bottom w:val="none" w:sz="0" w:space="0" w:color="auto"/>
        <w:right w:val="none" w:sz="0" w:space="0" w:color="auto"/>
      </w:divBdr>
    </w:div>
    <w:div w:id="1757750550">
      <w:bodyDiv w:val="1"/>
      <w:marLeft w:val="0"/>
      <w:marRight w:val="0"/>
      <w:marTop w:val="0"/>
      <w:marBottom w:val="0"/>
      <w:divBdr>
        <w:top w:val="none" w:sz="0" w:space="0" w:color="auto"/>
        <w:left w:val="none" w:sz="0" w:space="0" w:color="auto"/>
        <w:bottom w:val="none" w:sz="0" w:space="0" w:color="auto"/>
        <w:right w:val="none" w:sz="0" w:space="0" w:color="auto"/>
      </w:divBdr>
    </w:div>
    <w:div w:id="1790857470">
      <w:bodyDiv w:val="1"/>
      <w:marLeft w:val="0"/>
      <w:marRight w:val="0"/>
      <w:marTop w:val="0"/>
      <w:marBottom w:val="0"/>
      <w:divBdr>
        <w:top w:val="none" w:sz="0" w:space="0" w:color="auto"/>
        <w:left w:val="none" w:sz="0" w:space="0" w:color="auto"/>
        <w:bottom w:val="none" w:sz="0" w:space="0" w:color="auto"/>
        <w:right w:val="none" w:sz="0" w:space="0" w:color="auto"/>
      </w:divBdr>
    </w:div>
    <w:div w:id="1795515792">
      <w:bodyDiv w:val="1"/>
      <w:marLeft w:val="0"/>
      <w:marRight w:val="0"/>
      <w:marTop w:val="0"/>
      <w:marBottom w:val="0"/>
      <w:divBdr>
        <w:top w:val="none" w:sz="0" w:space="0" w:color="auto"/>
        <w:left w:val="none" w:sz="0" w:space="0" w:color="auto"/>
        <w:bottom w:val="none" w:sz="0" w:space="0" w:color="auto"/>
        <w:right w:val="none" w:sz="0" w:space="0" w:color="auto"/>
      </w:divBdr>
    </w:div>
    <w:div w:id="1796219249">
      <w:bodyDiv w:val="1"/>
      <w:marLeft w:val="0"/>
      <w:marRight w:val="0"/>
      <w:marTop w:val="0"/>
      <w:marBottom w:val="0"/>
      <w:divBdr>
        <w:top w:val="none" w:sz="0" w:space="0" w:color="auto"/>
        <w:left w:val="none" w:sz="0" w:space="0" w:color="auto"/>
        <w:bottom w:val="none" w:sz="0" w:space="0" w:color="auto"/>
        <w:right w:val="none" w:sz="0" w:space="0" w:color="auto"/>
      </w:divBdr>
    </w:div>
    <w:div w:id="1816752158">
      <w:bodyDiv w:val="1"/>
      <w:marLeft w:val="0"/>
      <w:marRight w:val="0"/>
      <w:marTop w:val="0"/>
      <w:marBottom w:val="0"/>
      <w:divBdr>
        <w:top w:val="none" w:sz="0" w:space="0" w:color="auto"/>
        <w:left w:val="none" w:sz="0" w:space="0" w:color="auto"/>
        <w:bottom w:val="none" w:sz="0" w:space="0" w:color="auto"/>
        <w:right w:val="none" w:sz="0" w:space="0" w:color="auto"/>
      </w:divBdr>
    </w:div>
    <w:div w:id="1837501954">
      <w:bodyDiv w:val="1"/>
      <w:marLeft w:val="0"/>
      <w:marRight w:val="0"/>
      <w:marTop w:val="0"/>
      <w:marBottom w:val="0"/>
      <w:divBdr>
        <w:top w:val="none" w:sz="0" w:space="0" w:color="auto"/>
        <w:left w:val="none" w:sz="0" w:space="0" w:color="auto"/>
        <w:bottom w:val="none" w:sz="0" w:space="0" w:color="auto"/>
        <w:right w:val="none" w:sz="0" w:space="0" w:color="auto"/>
      </w:divBdr>
    </w:div>
    <w:div w:id="1838493906">
      <w:bodyDiv w:val="1"/>
      <w:marLeft w:val="0"/>
      <w:marRight w:val="0"/>
      <w:marTop w:val="0"/>
      <w:marBottom w:val="0"/>
      <w:divBdr>
        <w:top w:val="none" w:sz="0" w:space="0" w:color="auto"/>
        <w:left w:val="none" w:sz="0" w:space="0" w:color="auto"/>
        <w:bottom w:val="none" w:sz="0" w:space="0" w:color="auto"/>
        <w:right w:val="none" w:sz="0" w:space="0" w:color="auto"/>
      </w:divBdr>
      <w:divsChild>
        <w:div w:id="1428578750">
          <w:marLeft w:val="0"/>
          <w:marRight w:val="0"/>
          <w:marTop w:val="0"/>
          <w:marBottom w:val="0"/>
          <w:divBdr>
            <w:top w:val="none" w:sz="0" w:space="0" w:color="auto"/>
            <w:left w:val="none" w:sz="0" w:space="0" w:color="auto"/>
            <w:bottom w:val="none" w:sz="0" w:space="0" w:color="auto"/>
            <w:right w:val="none" w:sz="0" w:space="0" w:color="auto"/>
          </w:divBdr>
        </w:div>
      </w:divsChild>
    </w:div>
    <w:div w:id="1861163693">
      <w:bodyDiv w:val="1"/>
      <w:marLeft w:val="0"/>
      <w:marRight w:val="0"/>
      <w:marTop w:val="0"/>
      <w:marBottom w:val="0"/>
      <w:divBdr>
        <w:top w:val="none" w:sz="0" w:space="0" w:color="auto"/>
        <w:left w:val="none" w:sz="0" w:space="0" w:color="auto"/>
        <w:bottom w:val="none" w:sz="0" w:space="0" w:color="auto"/>
        <w:right w:val="none" w:sz="0" w:space="0" w:color="auto"/>
      </w:divBdr>
    </w:div>
    <w:div w:id="1866940215">
      <w:bodyDiv w:val="1"/>
      <w:marLeft w:val="0"/>
      <w:marRight w:val="0"/>
      <w:marTop w:val="0"/>
      <w:marBottom w:val="0"/>
      <w:divBdr>
        <w:top w:val="none" w:sz="0" w:space="0" w:color="auto"/>
        <w:left w:val="none" w:sz="0" w:space="0" w:color="auto"/>
        <w:bottom w:val="none" w:sz="0" w:space="0" w:color="auto"/>
        <w:right w:val="none" w:sz="0" w:space="0" w:color="auto"/>
      </w:divBdr>
    </w:div>
    <w:div w:id="1897010743">
      <w:bodyDiv w:val="1"/>
      <w:marLeft w:val="0"/>
      <w:marRight w:val="0"/>
      <w:marTop w:val="0"/>
      <w:marBottom w:val="0"/>
      <w:divBdr>
        <w:top w:val="none" w:sz="0" w:space="0" w:color="auto"/>
        <w:left w:val="none" w:sz="0" w:space="0" w:color="auto"/>
        <w:bottom w:val="none" w:sz="0" w:space="0" w:color="auto"/>
        <w:right w:val="none" w:sz="0" w:space="0" w:color="auto"/>
      </w:divBdr>
    </w:div>
    <w:div w:id="1915239654">
      <w:bodyDiv w:val="1"/>
      <w:marLeft w:val="0"/>
      <w:marRight w:val="0"/>
      <w:marTop w:val="0"/>
      <w:marBottom w:val="0"/>
      <w:divBdr>
        <w:top w:val="none" w:sz="0" w:space="0" w:color="auto"/>
        <w:left w:val="none" w:sz="0" w:space="0" w:color="auto"/>
        <w:bottom w:val="none" w:sz="0" w:space="0" w:color="auto"/>
        <w:right w:val="none" w:sz="0" w:space="0" w:color="auto"/>
      </w:divBdr>
    </w:div>
    <w:div w:id="1923445580">
      <w:bodyDiv w:val="1"/>
      <w:marLeft w:val="0"/>
      <w:marRight w:val="0"/>
      <w:marTop w:val="0"/>
      <w:marBottom w:val="0"/>
      <w:divBdr>
        <w:top w:val="none" w:sz="0" w:space="0" w:color="auto"/>
        <w:left w:val="none" w:sz="0" w:space="0" w:color="auto"/>
        <w:bottom w:val="none" w:sz="0" w:space="0" w:color="auto"/>
        <w:right w:val="none" w:sz="0" w:space="0" w:color="auto"/>
      </w:divBdr>
    </w:div>
    <w:div w:id="1925602523">
      <w:bodyDiv w:val="1"/>
      <w:marLeft w:val="0"/>
      <w:marRight w:val="0"/>
      <w:marTop w:val="0"/>
      <w:marBottom w:val="0"/>
      <w:divBdr>
        <w:top w:val="none" w:sz="0" w:space="0" w:color="auto"/>
        <w:left w:val="none" w:sz="0" w:space="0" w:color="auto"/>
        <w:bottom w:val="none" w:sz="0" w:space="0" w:color="auto"/>
        <w:right w:val="none" w:sz="0" w:space="0" w:color="auto"/>
      </w:divBdr>
    </w:div>
    <w:div w:id="1930237347">
      <w:bodyDiv w:val="1"/>
      <w:marLeft w:val="0"/>
      <w:marRight w:val="0"/>
      <w:marTop w:val="0"/>
      <w:marBottom w:val="0"/>
      <w:divBdr>
        <w:top w:val="none" w:sz="0" w:space="0" w:color="auto"/>
        <w:left w:val="none" w:sz="0" w:space="0" w:color="auto"/>
        <w:bottom w:val="none" w:sz="0" w:space="0" w:color="auto"/>
        <w:right w:val="none" w:sz="0" w:space="0" w:color="auto"/>
      </w:divBdr>
    </w:div>
    <w:div w:id="1946960120">
      <w:bodyDiv w:val="1"/>
      <w:marLeft w:val="0"/>
      <w:marRight w:val="0"/>
      <w:marTop w:val="0"/>
      <w:marBottom w:val="0"/>
      <w:divBdr>
        <w:top w:val="none" w:sz="0" w:space="0" w:color="auto"/>
        <w:left w:val="none" w:sz="0" w:space="0" w:color="auto"/>
        <w:bottom w:val="none" w:sz="0" w:space="0" w:color="auto"/>
        <w:right w:val="none" w:sz="0" w:space="0" w:color="auto"/>
      </w:divBdr>
    </w:div>
    <w:div w:id="1951082273">
      <w:bodyDiv w:val="1"/>
      <w:marLeft w:val="0"/>
      <w:marRight w:val="0"/>
      <w:marTop w:val="0"/>
      <w:marBottom w:val="0"/>
      <w:divBdr>
        <w:top w:val="none" w:sz="0" w:space="0" w:color="auto"/>
        <w:left w:val="none" w:sz="0" w:space="0" w:color="auto"/>
        <w:bottom w:val="none" w:sz="0" w:space="0" w:color="auto"/>
        <w:right w:val="none" w:sz="0" w:space="0" w:color="auto"/>
      </w:divBdr>
    </w:div>
    <w:div w:id="1953053060">
      <w:bodyDiv w:val="1"/>
      <w:marLeft w:val="0"/>
      <w:marRight w:val="0"/>
      <w:marTop w:val="0"/>
      <w:marBottom w:val="0"/>
      <w:divBdr>
        <w:top w:val="none" w:sz="0" w:space="0" w:color="auto"/>
        <w:left w:val="none" w:sz="0" w:space="0" w:color="auto"/>
        <w:bottom w:val="none" w:sz="0" w:space="0" w:color="auto"/>
        <w:right w:val="none" w:sz="0" w:space="0" w:color="auto"/>
      </w:divBdr>
    </w:div>
    <w:div w:id="1967541748">
      <w:bodyDiv w:val="1"/>
      <w:marLeft w:val="0"/>
      <w:marRight w:val="0"/>
      <w:marTop w:val="0"/>
      <w:marBottom w:val="0"/>
      <w:divBdr>
        <w:top w:val="none" w:sz="0" w:space="0" w:color="auto"/>
        <w:left w:val="none" w:sz="0" w:space="0" w:color="auto"/>
        <w:bottom w:val="none" w:sz="0" w:space="0" w:color="auto"/>
        <w:right w:val="none" w:sz="0" w:space="0" w:color="auto"/>
      </w:divBdr>
    </w:div>
    <w:div w:id="1967999770">
      <w:bodyDiv w:val="1"/>
      <w:marLeft w:val="0"/>
      <w:marRight w:val="0"/>
      <w:marTop w:val="0"/>
      <w:marBottom w:val="0"/>
      <w:divBdr>
        <w:top w:val="none" w:sz="0" w:space="0" w:color="auto"/>
        <w:left w:val="none" w:sz="0" w:space="0" w:color="auto"/>
        <w:bottom w:val="none" w:sz="0" w:space="0" w:color="auto"/>
        <w:right w:val="none" w:sz="0" w:space="0" w:color="auto"/>
      </w:divBdr>
    </w:div>
    <w:div w:id="1971007444">
      <w:bodyDiv w:val="1"/>
      <w:marLeft w:val="0"/>
      <w:marRight w:val="0"/>
      <w:marTop w:val="0"/>
      <w:marBottom w:val="0"/>
      <w:divBdr>
        <w:top w:val="none" w:sz="0" w:space="0" w:color="auto"/>
        <w:left w:val="none" w:sz="0" w:space="0" w:color="auto"/>
        <w:bottom w:val="none" w:sz="0" w:space="0" w:color="auto"/>
        <w:right w:val="none" w:sz="0" w:space="0" w:color="auto"/>
      </w:divBdr>
    </w:div>
    <w:div w:id="1984120853">
      <w:bodyDiv w:val="1"/>
      <w:marLeft w:val="0"/>
      <w:marRight w:val="0"/>
      <w:marTop w:val="0"/>
      <w:marBottom w:val="0"/>
      <w:divBdr>
        <w:top w:val="none" w:sz="0" w:space="0" w:color="auto"/>
        <w:left w:val="none" w:sz="0" w:space="0" w:color="auto"/>
        <w:bottom w:val="none" w:sz="0" w:space="0" w:color="auto"/>
        <w:right w:val="none" w:sz="0" w:space="0" w:color="auto"/>
      </w:divBdr>
    </w:div>
    <w:div w:id="1985616573">
      <w:bodyDiv w:val="1"/>
      <w:marLeft w:val="0"/>
      <w:marRight w:val="0"/>
      <w:marTop w:val="0"/>
      <w:marBottom w:val="0"/>
      <w:divBdr>
        <w:top w:val="none" w:sz="0" w:space="0" w:color="auto"/>
        <w:left w:val="none" w:sz="0" w:space="0" w:color="auto"/>
        <w:bottom w:val="none" w:sz="0" w:space="0" w:color="auto"/>
        <w:right w:val="none" w:sz="0" w:space="0" w:color="auto"/>
      </w:divBdr>
    </w:div>
    <w:div w:id="1993680334">
      <w:bodyDiv w:val="1"/>
      <w:marLeft w:val="0"/>
      <w:marRight w:val="0"/>
      <w:marTop w:val="0"/>
      <w:marBottom w:val="0"/>
      <w:divBdr>
        <w:top w:val="none" w:sz="0" w:space="0" w:color="auto"/>
        <w:left w:val="none" w:sz="0" w:space="0" w:color="auto"/>
        <w:bottom w:val="none" w:sz="0" w:space="0" w:color="auto"/>
        <w:right w:val="none" w:sz="0" w:space="0" w:color="auto"/>
      </w:divBdr>
    </w:div>
    <w:div w:id="1997415564">
      <w:bodyDiv w:val="1"/>
      <w:marLeft w:val="0"/>
      <w:marRight w:val="0"/>
      <w:marTop w:val="0"/>
      <w:marBottom w:val="0"/>
      <w:divBdr>
        <w:top w:val="none" w:sz="0" w:space="0" w:color="auto"/>
        <w:left w:val="none" w:sz="0" w:space="0" w:color="auto"/>
        <w:bottom w:val="none" w:sz="0" w:space="0" w:color="auto"/>
        <w:right w:val="none" w:sz="0" w:space="0" w:color="auto"/>
      </w:divBdr>
    </w:div>
    <w:div w:id="2002152950">
      <w:bodyDiv w:val="1"/>
      <w:marLeft w:val="0"/>
      <w:marRight w:val="0"/>
      <w:marTop w:val="0"/>
      <w:marBottom w:val="0"/>
      <w:divBdr>
        <w:top w:val="none" w:sz="0" w:space="0" w:color="auto"/>
        <w:left w:val="none" w:sz="0" w:space="0" w:color="auto"/>
        <w:bottom w:val="none" w:sz="0" w:space="0" w:color="auto"/>
        <w:right w:val="none" w:sz="0" w:space="0" w:color="auto"/>
      </w:divBdr>
    </w:div>
    <w:div w:id="2002267879">
      <w:bodyDiv w:val="1"/>
      <w:marLeft w:val="0"/>
      <w:marRight w:val="0"/>
      <w:marTop w:val="0"/>
      <w:marBottom w:val="0"/>
      <w:divBdr>
        <w:top w:val="none" w:sz="0" w:space="0" w:color="auto"/>
        <w:left w:val="none" w:sz="0" w:space="0" w:color="auto"/>
        <w:bottom w:val="none" w:sz="0" w:space="0" w:color="auto"/>
        <w:right w:val="none" w:sz="0" w:space="0" w:color="auto"/>
      </w:divBdr>
    </w:div>
    <w:div w:id="2039769212">
      <w:bodyDiv w:val="1"/>
      <w:marLeft w:val="0"/>
      <w:marRight w:val="0"/>
      <w:marTop w:val="0"/>
      <w:marBottom w:val="0"/>
      <w:divBdr>
        <w:top w:val="none" w:sz="0" w:space="0" w:color="auto"/>
        <w:left w:val="none" w:sz="0" w:space="0" w:color="auto"/>
        <w:bottom w:val="none" w:sz="0" w:space="0" w:color="auto"/>
        <w:right w:val="none" w:sz="0" w:space="0" w:color="auto"/>
      </w:divBdr>
    </w:div>
    <w:div w:id="2049333872">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7047696">
      <w:bodyDiv w:val="1"/>
      <w:marLeft w:val="0"/>
      <w:marRight w:val="0"/>
      <w:marTop w:val="0"/>
      <w:marBottom w:val="0"/>
      <w:divBdr>
        <w:top w:val="none" w:sz="0" w:space="0" w:color="auto"/>
        <w:left w:val="none" w:sz="0" w:space="0" w:color="auto"/>
        <w:bottom w:val="none" w:sz="0" w:space="0" w:color="auto"/>
        <w:right w:val="none" w:sz="0" w:space="0" w:color="auto"/>
      </w:divBdr>
    </w:div>
    <w:div w:id="2070419615">
      <w:bodyDiv w:val="1"/>
      <w:marLeft w:val="0"/>
      <w:marRight w:val="0"/>
      <w:marTop w:val="0"/>
      <w:marBottom w:val="0"/>
      <w:divBdr>
        <w:top w:val="none" w:sz="0" w:space="0" w:color="auto"/>
        <w:left w:val="none" w:sz="0" w:space="0" w:color="auto"/>
        <w:bottom w:val="none" w:sz="0" w:space="0" w:color="auto"/>
        <w:right w:val="none" w:sz="0" w:space="0" w:color="auto"/>
      </w:divBdr>
    </w:div>
    <w:div w:id="2082485071">
      <w:bodyDiv w:val="1"/>
      <w:marLeft w:val="0"/>
      <w:marRight w:val="0"/>
      <w:marTop w:val="0"/>
      <w:marBottom w:val="0"/>
      <w:divBdr>
        <w:top w:val="none" w:sz="0" w:space="0" w:color="auto"/>
        <w:left w:val="none" w:sz="0" w:space="0" w:color="auto"/>
        <w:bottom w:val="none" w:sz="0" w:space="0" w:color="auto"/>
        <w:right w:val="none" w:sz="0" w:space="0" w:color="auto"/>
      </w:divBdr>
    </w:div>
    <w:div w:id="2085567929">
      <w:bodyDiv w:val="1"/>
      <w:marLeft w:val="0"/>
      <w:marRight w:val="0"/>
      <w:marTop w:val="0"/>
      <w:marBottom w:val="0"/>
      <w:divBdr>
        <w:top w:val="none" w:sz="0" w:space="0" w:color="auto"/>
        <w:left w:val="none" w:sz="0" w:space="0" w:color="auto"/>
        <w:bottom w:val="none" w:sz="0" w:space="0" w:color="auto"/>
        <w:right w:val="none" w:sz="0" w:space="0" w:color="auto"/>
      </w:divBdr>
    </w:div>
    <w:div w:id="2095080396">
      <w:bodyDiv w:val="1"/>
      <w:marLeft w:val="0"/>
      <w:marRight w:val="0"/>
      <w:marTop w:val="0"/>
      <w:marBottom w:val="0"/>
      <w:divBdr>
        <w:top w:val="none" w:sz="0" w:space="0" w:color="auto"/>
        <w:left w:val="none" w:sz="0" w:space="0" w:color="auto"/>
        <w:bottom w:val="none" w:sz="0" w:space="0" w:color="auto"/>
        <w:right w:val="none" w:sz="0" w:space="0" w:color="auto"/>
      </w:divBdr>
    </w:div>
    <w:div w:id="2097087308">
      <w:bodyDiv w:val="1"/>
      <w:marLeft w:val="0"/>
      <w:marRight w:val="0"/>
      <w:marTop w:val="0"/>
      <w:marBottom w:val="0"/>
      <w:divBdr>
        <w:top w:val="none" w:sz="0" w:space="0" w:color="auto"/>
        <w:left w:val="none" w:sz="0" w:space="0" w:color="auto"/>
        <w:bottom w:val="none" w:sz="0" w:space="0" w:color="auto"/>
        <w:right w:val="none" w:sz="0" w:space="0" w:color="auto"/>
      </w:divBdr>
    </w:div>
    <w:div w:id="2099281771">
      <w:bodyDiv w:val="1"/>
      <w:marLeft w:val="0"/>
      <w:marRight w:val="0"/>
      <w:marTop w:val="0"/>
      <w:marBottom w:val="0"/>
      <w:divBdr>
        <w:top w:val="none" w:sz="0" w:space="0" w:color="auto"/>
        <w:left w:val="none" w:sz="0" w:space="0" w:color="auto"/>
        <w:bottom w:val="none" w:sz="0" w:space="0" w:color="auto"/>
        <w:right w:val="none" w:sz="0" w:space="0" w:color="auto"/>
      </w:divBdr>
    </w:div>
    <w:div w:id="2141069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download.visualstudio.microsoft.com/download/pr/03a5170a-a4cd-458c-b5d0-e5149ee4fdcf/e9026f6fe3c3fec4a774e034d4f98ead/dotnet-sdk-7.0.404-win-x64.exe" TargetMode="External"/><Relationship Id="rId17" Type="http://schemas.openxmlformats.org/officeDocument/2006/relationships/hyperlink" Target="https://code.visualstudio.com/download"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dotnet.microsoft.com/en-us/download/dotnet/7.0"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ode.visualstudio.com/sha/download?build=stable&amp;os=win32-x64-user" TargetMode="External"/><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D59FA-56F5-41B3-93E2-4CC73A893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21</Pages>
  <Words>1281</Words>
  <Characters>7302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Bipeen Sinha</cp:lastModifiedBy>
  <cp:revision>15</cp:revision>
  <cp:lastPrinted>2022-05-13T06:01:00Z</cp:lastPrinted>
  <dcterms:created xsi:type="dcterms:W3CDTF">2024-01-05T13:03:00Z</dcterms:created>
  <dcterms:modified xsi:type="dcterms:W3CDTF">2024-01-06T04:36:00Z</dcterms:modified>
</cp:coreProperties>
</file>