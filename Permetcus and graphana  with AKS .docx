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3CB14" w14:textId="61E12DB4" w:rsidR="00451277" w:rsidRPr="0097347D" w:rsidRDefault="00B6396B">
      <w:pPr>
        <w:spacing w:line="140" w:lineRule="exact"/>
        <w:rPr>
          <w:rFonts w:asciiTheme="minorHAnsi" w:hAnsiTheme="minorHAnsi" w:cstheme="minorHAnsi"/>
          <w:color w:val="0D0D0D" w:themeColor="text1" w:themeTint="F2"/>
          <w:sz w:val="24"/>
          <w:szCs w:val="24"/>
        </w:rPr>
      </w:pPr>
      <w:r>
        <w:rPr>
          <w:rFonts w:asciiTheme="minorHAnsi" w:hAnsiTheme="minorHAnsi" w:cstheme="minorHAnsi"/>
          <w:noProof/>
          <w:color w:val="0D0D0D" w:themeColor="text1" w:themeTint="F2"/>
          <w:sz w:val="24"/>
          <w:szCs w:val="24"/>
        </w:rPr>
        <mc:AlternateContent>
          <mc:Choice Requires="wpg">
            <w:drawing>
              <wp:anchor distT="0" distB="0" distL="114300" distR="114300" simplePos="0" relativeHeight="251658240" behindDoc="1" locked="0" layoutInCell="1" allowOverlap="1" wp14:anchorId="1C188838" wp14:editId="50EE5289">
                <wp:simplePos x="0" y="0"/>
                <wp:positionH relativeFrom="page">
                  <wp:posOffset>19050</wp:posOffset>
                </wp:positionH>
                <wp:positionV relativeFrom="page">
                  <wp:posOffset>1038860</wp:posOffset>
                </wp:positionV>
                <wp:extent cx="7541260" cy="5587365"/>
                <wp:effectExtent l="0" t="635" r="2540" b="0"/>
                <wp:wrapNone/>
                <wp:docPr id="598076617"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1260" cy="5587365"/>
                          <a:chOff x="30" y="1636"/>
                          <a:chExt cx="11876" cy="8799"/>
                        </a:xfrm>
                      </wpg:grpSpPr>
                      <pic:pic xmlns:pic="http://schemas.openxmlformats.org/drawingml/2006/picture">
                        <pic:nvPicPr>
                          <pic:cNvPr id="1355642501"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0" y="1636"/>
                            <a:ext cx="11876" cy="4467"/>
                          </a:xfrm>
                          <a:prstGeom prst="rect">
                            <a:avLst/>
                          </a:prstGeom>
                          <a:noFill/>
                          <a:extLst>
                            <a:ext uri="{909E8E84-426E-40DD-AFC4-6F175D3DCCD1}">
                              <a14:hiddenFill xmlns:a14="http://schemas.microsoft.com/office/drawing/2010/main">
                                <a:solidFill>
                                  <a:srgbClr val="FFFFFF"/>
                                </a:solidFill>
                              </a14:hiddenFill>
                            </a:ext>
                          </a:extLst>
                        </pic:spPr>
                      </pic:pic>
                      <wps:wsp>
                        <wps:cNvPr id="181428973" name="Freeform 18"/>
                        <wps:cNvSpPr>
                          <a:spLocks/>
                        </wps:cNvSpPr>
                        <wps:spPr bwMode="auto">
                          <a:xfrm>
                            <a:off x="7441" y="5469"/>
                            <a:ext cx="4185" cy="101"/>
                          </a:xfrm>
                          <a:custGeom>
                            <a:avLst/>
                            <a:gdLst>
                              <a:gd name="T0" fmla="+- 0 7441 7441"/>
                              <a:gd name="T1" fmla="*/ T0 w 4185"/>
                              <a:gd name="T2" fmla="+- 0 5570 5469"/>
                              <a:gd name="T3" fmla="*/ 5570 h 101"/>
                              <a:gd name="T4" fmla="+- 0 11626 7441"/>
                              <a:gd name="T5" fmla="*/ T4 w 4185"/>
                              <a:gd name="T6" fmla="+- 0 5570 5469"/>
                              <a:gd name="T7" fmla="*/ 5570 h 101"/>
                              <a:gd name="T8" fmla="+- 0 11626 7441"/>
                              <a:gd name="T9" fmla="*/ T8 w 4185"/>
                              <a:gd name="T10" fmla="+- 0 5469 5469"/>
                              <a:gd name="T11" fmla="*/ 5469 h 101"/>
                              <a:gd name="T12" fmla="+- 0 7441 7441"/>
                              <a:gd name="T13" fmla="*/ T12 w 4185"/>
                              <a:gd name="T14" fmla="+- 0 5469 5469"/>
                              <a:gd name="T15" fmla="*/ 5469 h 101"/>
                              <a:gd name="T16" fmla="+- 0 7441 7441"/>
                              <a:gd name="T17" fmla="*/ T16 w 4185"/>
                              <a:gd name="T18" fmla="+- 0 5570 5469"/>
                              <a:gd name="T19" fmla="*/ 5570 h 101"/>
                            </a:gdLst>
                            <a:ahLst/>
                            <a:cxnLst>
                              <a:cxn ang="0">
                                <a:pos x="T1" y="T3"/>
                              </a:cxn>
                              <a:cxn ang="0">
                                <a:pos x="T5" y="T7"/>
                              </a:cxn>
                              <a:cxn ang="0">
                                <a:pos x="T9" y="T11"/>
                              </a:cxn>
                              <a:cxn ang="0">
                                <a:pos x="T13" y="T15"/>
                              </a:cxn>
                              <a:cxn ang="0">
                                <a:pos x="T17" y="T19"/>
                              </a:cxn>
                            </a:cxnLst>
                            <a:rect l="0" t="0" r="r" b="b"/>
                            <a:pathLst>
                              <a:path w="4185" h="101">
                                <a:moveTo>
                                  <a:pt x="0" y="101"/>
                                </a:moveTo>
                                <a:lnTo>
                                  <a:pt x="4185" y="101"/>
                                </a:lnTo>
                                <a:lnTo>
                                  <a:pt x="4185" y="0"/>
                                </a:lnTo>
                                <a:lnTo>
                                  <a:pt x="0" y="0"/>
                                </a:lnTo>
                                <a:lnTo>
                                  <a:pt x="0" y="101"/>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6798781" name="Freeform 17"/>
                        <wps:cNvSpPr>
                          <a:spLocks/>
                        </wps:cNvSpPr>
                        <wps:spPr bwMode="auto">
                          <a:xfrm>
                            <a:off x="7366" y="5917"/>
                            <a:ext cx="4151" cy="4508"/>
                          </a:xfrm>
                          <a:custGeom>
                            <a:avLst/>
                            <a:gdLst>
                              <a:gd name="T0" fmla="+- 0 7366 7366"/>
                              <a:gd name="T1" fmla="*/ T0 w 4151"/>
                              <a:gd name="T2" fmla="+- 0 10425 5917"/>
                              <a:gd name="T3" fmla="*/ 10425 h 4508"/>
                              <a:gd name="T4" fmla="+- 0 11517 7366"/>
                              <a:gd name="T5" fmla="*/ T4 w 4151"/>
                              <a:gd name="T6" fmla="+- 0 10425 5917"/>
                              <a:gd name="T7" fmla="*/ 10425 h 4508"/>
                              <a:gd name="T8" fmla="+- 0 11517 7366"/>
                              <a:gd name="T9" fmla="*/ T8 w 4151"/>
                              <a:gd name="T10" fmla="+- 0 5917 5917"/>
                              <a:gd name="T11" fmla="*/ 5917 h 4508"/>
                              <a:gd name="T12" fmla="+- 0 7366 7366"/>
                              <a:gd name="T13" fmla="*/ T12 w 4151"/>
                              <a:gd name="T14" fmla="+- 0 5917 5917"/>
                              <a:gd name="T15" fmla="*/ 5917 h 4508"/>
                              <a:gd name="T16" fmla="+- 0 7366 7366"/>
                              <a:gd name="T17" fmla="*/ T16 w 4151"/>
                              <a:gd name="T18" fmla="+- 0 10425 5917"/>
                              <a:gd name="T19" fmla="*/ 10425 h 4508"/>
                            </a:gdLst>
                            <a:ahLst/>
                            <a:cxnLst>
                              <a:cxn ang="0">
                                <a:pos x="T1" y="T3"/>
                              </a:cxn>
                              <a:cxn ang="0">
                                <a:pos x="T5" y="T7"/>
                              </a:cxn>
                              <a:cxn ang="0">
                                <a:pos x="T9" y="T11"/>
                              </a:cxn>
                              <a:cxn ang="0">
                                <a:pos x="T13" y="T15"/>
                              </a:cxn>
                              <a:cxn ang="0">
                                <a:pos x="T17" y="T19"/>
                              </a:cxn>
                            </a:cxnLst>
                            <a:rect l="0" t="0" r="r" b="b"/>
                            <a:pathLst>
                              <a:path w="4151" h="4508">
                                <a:moveTo>
                                  <a:pt x="0" y="4508"/>
                                </a:moveTo>
                                <a:lnTo>
                                  <a:pt x="4151" y="4508"/>
                                </a:lnTo>
                                <a:lnTo>
                                  <a:pt x="4151" y="0"/>
                                </a:lnTo>
                                <a:lnTo>
                                  <a:pt x="0" y="0"/>
                                </a:lnTo>
                                <a:lnTo>
                                  <a:pt x="0" y="4508"/>
                                </a:lnTo>
                                <a:close/>
                              </a:path>
                            </a:pathLst>
                          </a:custGeom>
                          <a:solidFill>
                            <a:srgbClr val="096C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5357889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380" y="6221"/>
                            <a:ext cx="4121" cy="38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2D4C9B3" id="Group 15" o:spid="_x0000_s1026" style="position:absolute;margin-left:1.5pt;margin-top:81.8pt;width:593.8pt;height:439.95pt;z-index:-251658240;mso-position-horizontal-relative:page;mso-position-vertical-relative:page" coordorigin="30,1636" coordsize="11876,87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0;top:1636;width:11876;height: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">
                  <v:imagedata r:id="rId10" o:title=""/>
                </v:shape>
                <v:shape id="Freeform 18" o:spid="_x0000_s1028" style="position:absolute;left:7441;top:5469;width:4185;height:101;visibility:visible;mso-wrap-style:square;v-text-anchor:top" coordsize="4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" path="m,101r4185,l4185,,,,,101xe" fillcolor="#006fc0" stroked="f">
                  <v:path arrowok="t" o:connecttype="custom" o:connectlocs="0,5570;4185,5570;4185,5469;0,5469;0,5570" o:connectangles="0,0,0,0,0"/>
                </v:shape>
                <v:shape id="Freeform 17" o:spid="_x0000_s1029" style="position:absolute;left:7366;top:5917;width:4151;height:4508;visibility:visible;mso-wrap-style:square;v-text-anchor:top" coordsize="4151,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" path="m,4508r4151,l4151,,,,,4508xe" fillcolor="#096cbc" stroked="f">
                  <v:path arrowok="t" o:connecttype="custom" o:connectlocs="0,10425;4151,10425;4151,5917;0,5917;0,10425" o:connectangles="0,0,0,0,0"/>
                </v:shape>
                <v:shape id="Picture 16" o:spid="_x0000_s1030" type="#_x0000_t75" style="position:absolute;left:7380;top:6221;width:4121;height: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">
                  <v:imagedata r:id="rId11" o:title=""/>
                </v:shape>
                <w10:wrap anchorx="page" anchory="page"/>
              </v:group>
            </w:pict>
          </mc:Fallback>
        </mc:AlternateConten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04396044" w:rsidR="00451277" w:rsidRPr="0097347D" w:rsidRDefault="006E795F" w:rsidP="00743177">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743177" w:rsidRPr="00743177">
        <w:rPr>
          <w:rFonts w:asciiTheme="minorHAnsi" w:eastAsia="Arial" w:hAnsiTheme="minorHAnsi" w:cstheme="minorHAnsi"/>
          <w:b/>
          <w:color w:val="0D0D0D" w:themeColor="text1" w:themeTint="F2"/>
          <w:position w:val="-1"/>
          <w:sz w:val="56"/>
          <w:szCs w:val="24"/>
        </w:rPr>
        <w:t>Use Azure Monitor managed service for Prometheus as data source for Grafana using managed system identity</w:t>
      </w: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789BFDDE" w14:textId="060D95F7"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18</w:t>
      </w:r>
      <w:proofErr w:type="spellStart"/>
      <w:proofErr w:type="gramStart"/>
      <w:r w:rsidRPr="007215CD">
        <w:rPr>
          <w:rFonts w:asciiTheme="minorHAnsi" w:eastAsia="Arial" w:hAnsiTheme="minorHAnsi" w:cstheme="minorHAnsi"/>
          <w:color w:val="FFFFFF" w:themeColor="background1"/>
          <w:w w:val="99"/>
          <w:position w:val="6"/>
          <w:sz w:val="24"/>
          <w:szCs w:val="24"/>
        </w:rPr>
        <w:t>th</w:t>
      </w:r>
      <w:proofErr w:type="spellEnd"/>
      <w:r w:rsidRPr="007215CD">
        <w:rPr>
          <w:rFonts w:asciiTheme="minorHAnsi" w:eastAsia="Arial" w:hAnsiTheme="minorHAnsi" w:cstheme="minorHAnsi"/>
          <w:color w:val="FFFFFF" w:themeColor="background1"/>
          <w:position w:val="6"/>
          <w:sz w:val="24"/>
          <w:szCs w:val="24"/>
        </w:rPr>
        <w:t xml:space="preserve">  </w:t>
      </w:r>
      <w:r w:rsidR="00A6333D">
        <w:rPr>
          <w:rFonts w:asciiTheme="minorHAnsi" w:eastAsia="Arial" w:hAnsiTheme="minorHAnsi" w:cstheme="minorHAnsi"/>
          <w:color w:val="FFFFFF" w:themeColor="background1"/>
          <w:w w:val="99"/>
          <w:sz w:val="24"/>
          <w:szCs w:val="24"/>
        </w:rPr>
        <w:t>Dec</w:t>
      </w:r>
      <w:proofErr w:type="gramEnd"/>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A6333D">
        <w:rPr>
          <w:rFonts w:asciiTheme="minorHAnsi" w:eastAsia="Arial" w:hAnsiTheme="minorHAnsi" w:cstheme="minorHAnsi"/>
          <w:color w:val="FFFFFF" w:themeColor="background1"/>
          <w:w w:val="99"/>
          <w:sz w:val="24"/>
          <w:szCs w:val="24"/>
        </w:rPr>
        <w:t>3</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5E68AEB5"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36B94" w:rsidRPr="007215CD">
        <w:rPr>
          <w:rFonts w:asciiTheme="minorHAnsi" w:eastAsia="Arial" w:hAnsiTheme="minorHAnsi" w:cstheme="minorHAnsi"/>
          <w:color w:val="FFFFFF" w:themeColor="background1"/>
          <w:w w:val="99"/>
          <w:sz w:val="24"/>
          <w:szCs w:val="24"/>
        </w:rPr>
        <w:t>Labn9</w:t>
      </w:r>
      <w:r w:rsidR="00C80A61">
        <w:rPr>
          <w:rFonts w:asciiTheme="minorHAnsi" w:eastAsia="Arial" w:hAnsiTheme="minorHAnsi" w:cstheme="minorHAnsi"/>
          <w:color w:val="FFFFFF" w:themeColor="background1"/>
          <w:w w:val="99"/>
          <w:sz w:val="24"/>
          <w:szCs w:val="24"/>
        </w:rPr>
        <w:t>1</w:t>
      </w:r>
      <w:r w:rsidR="005A6B11">
        <w:rPr>
          <w:rFonts w:asciiTheme="minorHAnsi" w:eastAsia="Arial" w:hAnsiTheme="minorHAnsi" w:cstheme="minorHAnsi"/>
          <w:color w:val="FFFFFF" w:themeColor="background1"/>
          <w:w w:val="99"/>
          <w:sz w:val="24"/>
          <w:szCs w:val="24"/>
        </w:rPr>
        <w:t>6</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01DB45CB" w14:textId="64BC7E93" w:rsidR="00584C9B" w:rsidRDefault="00F7024F">
          <w:pPr>
            <w:pStyle w:val="TOC1"/>
            <w:tabs>
              <w:tab w:val="left" w:pos="440"/>
              <w:tab w:val="right" w:leader="dot" w:pos="9750"/>
            </w:tabs>
            <w:rPr>
              <w:rFonts w:cstheme="minorBidi"/>
              <w:noProof/>
              <w:kern w:val="2"/>
              <w14:ligatures w14:val="standardContextual"/>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57340001" w:history="1">
            <w:r w:rsidR="00584C9B" w:rsidRPr="00B1434C">
              <w:rPr>
                <w:rStyle w:val="Hyperlink"/>
                <w:rFonts w:eastAsia="Arial"/>
                <w:noProof/>
              </w:rPr>
              <w:t>1.</w:t>
            </w:r>
            <w:r w:rsidR="00584C9B">
              <w:rPr>
                <w:rFonts w:cstheme="minorBidi"/>
                <w:noProof/>
                <w:kern w:val="2"/>
                <w14:ligatures w14:val="standardContextual"/>
              </w:rPr>
              <w:tab/>
            </w:r>
            <w:r w:rsidR="00584C9B" w:rsidRPr="00B1434C">
              <w:rPr>
                <w:rStyle w:val="Hyperlink"/>
                <w:rFonts w:eastAsia="Arial" w:cstheme="minorHAnsi"/>
                <w:noProof/>
              </w:rPr>
              <w:t>Objective</w:t>
            </w:r>
            <w:r w:rsidR="00584C9B">
              <w:rPr>
                <w:noProof/>
                <w:webHidden/>
              </w:rPr>
              <w:tab/>
            </w:r>
            <w:r w:rsidR="00584C9B">
              <w:rPr>
                <w:noProof/>
                <w:webHidden/>
              </w:rPr>
              <w:fldChar w:fldCharType="begin"/>
            </w:r>
            <w:r w:rsidR="00584C9B">
              <w:rPr>
                <w:noProof/>
                <w:webHidden/>
              </w:rPr>
              <w:instrText xml:space="preserve"> PAGEREF _Toc157340001 \h </w:instrText>
            </w:r>
            <w:r w:rsidR="00584C9B">
              <w:rPr>
                <w:noProof/>
                <w:webHidden/>
              </w:rPr>
            </w:r>
            <w:r w:rsidR="00584C9B">
              <w:rPr>
                <w:noProof/>
                <w:webHidden/>
              </w:rPr>
              <w:fldChar w:fldCharType="separate"/>
            </w:r>
            <w:r w:rsidR="00584C9B">
              <w:rPr>
                <w:noProof/>
                <w:webHidden/>
              </w:rPr>
              <w:t>3</w:t>
            </w:r>
            <w:r w:rsidR="00584C9B">
              <w:rPr>
                <w:noProof/>
                <w:webHidden/>
              </w:rPr>
              <w:fldChar w:fldCharType="end"/>
            </w:r>
          </w:hyperlink>
        </w:p>
        <w:p w14:paraId="541129A1" w14:textId="78E92F59" w:rsidR="00584C9B" w:rsidRDefault="00000000">
          <w:pPr>
            <w:pStyle w:val="TOC2"/>
            <w:tabs>
              <w:tab w:val="left" w:pos="660"/>
              <w:tab w:val="right" w:leader="dot" w:pos="9750"/>
            </w:tabs>
            <w:rPr>
              <w:rFonts w:cstheme="minorBidi"/>
              <w:noProof/>
              <w:kern w:val="2"/>
              <w14:ligatures w14:val="standardContextual"/>
            </w:rPr>
          </w:pPr>
          <w:hyperlink w:anchor="_Toc157340002" w:history="1">
            <w:r w:rsidR="00584C9B" w:rsidRPr="00B1434C">
              <w:rPr>
                <w:rStyle w:val="Hyperlink"/>
                <w:rFonts w:cstheme="minorHAnsi"/>
                <w:noProof/>
              </w:rPr>
              <w:t>1.</w:t>
            </w:r>
            <w:r w:rsidR="00584C9B">
              <w:rPr>
                <w:rFonts w:cstheme="minorBidi"/>
                <w:noProof/>
                <w:kern w:val="2"/>
                <w14:ligatures w14:val="standardContextual"/>
              </w:rPr>
              <w:tab/>
            </w:r>
            <w:r w:rsidR="00584C9B" w:rsidRPr="00B1434C">
              <w:rPr>
                <w:rStyle w:val="Hyperlink"/>
                <w:rFonts w:cstheme="minorHAnsi"/>
                <w:noProof/>
              </w:rPr>
              <w:t>Azure Monitor managed service for Prometheus?</w:t>
            </w:r>
            <w:r w:rsidR="00584C9B">
              <w:rPr>
                <w:noProof/>
                <w:webHidden/>
              </w:rPr>
              <w:tab/>
            </w:r>
            <w:r w:rsidR="00584C9B">
              <w:rPr>
                <w:noProof/>
                <w:webHidden/>
              </w:rPr>
              <w:fldChar w:fldCharType="begin"/>
            </w:r>
            <w:r w:rsidR="00584C9B">
              <w:rPr>
                <w:noProof/>
                <w:webHidden/>
              </w:rPr>
              <w:instrText xml:space="preserve"> PAGEREF _Toc157340002 \h </w:instrText>
            </w:r>
            <w:r w:rsidR="00584C9B">
              <w:rPr>
                <w:noProof/>
                <w:webHidden/>
              </w:rPr>
            </w:r>
            <w:r w:rsidR="00584C9B">
              <w:rPr>
                <w:noProof/>
                <w:webHidden/>
              </w:rPr>
              <w:fldChar w:fldCharType="separate"/>
            </w:r>
            <w:r w:rsidR="00584C9B">
              <w:rPr>
                <w:noProof/>
                <w:webHidden/>
              </w:rPr>
              <w:t>3</w:t>
            </w:r>
            <w:r w:rsidR="00584C9B">
              <w:rPr>
                <w:noProof/>
                <w:webHidden/>
              </w:rPr>
              <w:fldChar w:fldCharType="end"/>
            </w:r>
          </w:hyperlink>
        </w:p>
        <w:p w14:paraId="3176D7C3" w14:textId="7F64113E" w:rsidR="00584C9B" w:rsidRDefault="00000000">
          <w:pPr>
            <w:pStyle w:val="TOC2"/>
            <w:tabs>
              <w:tab w:val="left" w:pos="660"/>
              <w:tab w:val="right" w:leader="dot" w:pos="9750"/>
            </w:tabs>
            <w:rPr>
              <w:rFonts w:cstheme="minorBidi"/>
              <w:noProof/>
              <w:kern w:val="2"/>
              <w14:ligatures w14:val="standardContextual"/>
            </w:rPr>
          </w:pPr>
          <w:hyperlink w:anchor="_Toc157340003" w:history="1">
            <w:r w:rsidR="00584C9B" w:rsidRPr="00B1434C">
              <w:rPr>
                <w:rStyle w:val="Hyperlink"/>
                <w:rFonts w:cstheme="minorHAnsi"/>
                <w:noProof/>
              </w:rPr>
              <w:t>2.</w:t>
            </w:r>
            <w:r w:rsidR="00584C9B">
              <w:rPr>
                <w:rFonts w:cstheme="minorBidi"/>
                <w:noProof/>
                <w:kern w:val="2"/>
                <w14:ligatures w14:val="standardContextual"/>
              </w:rPr>
              <w:tab/>
            </w:r>
            <w:r w:rsidR="00584C9B" w:rsidRPr="00B1434C">
              <w:rPr>
                <w:rStyle w:val="Hyperlink"/>
                <w:rFonts w:cstheme="minorHAnsi"/>
                <w:noProof/>
              </w:rPr>
              <w:t>Azure Managed Grafana</w:t>
            </w:r>
            <w:r w:rsidR="00584C9B">
              <w:rPr>
                <w:noProof/>
                <w:webHidden/>
              </w:rPr>
              <w:tab/>
            </w:r>
            <w:r w:rsidR="00584C9B">
              <w:rPr>
                <w:noProof/>
                <w:webHidden/>
              </w:rPr>
              <w:fldChar w:fldCharType="begin"/>
            </w:r>
            <w:r w:rsidR="00584C9B">
              <w:rPr>
                <w:noProof/>
                <w:webHidden/>
              </w:rPr>
              <w:instrText xml:space="preserve"> PAGEREF _Toc157340003 \h </w:instrText>
            </w:r>
            <w:r w:rsidR="00584C9B">
              <w:rPr>
                <w:noProof/>
                <w:webHidden/>
              </w:rPr>
            </w:r>
            <w:r w:rsidR="00584C9B">
              <w:rPr>
                <w:noProof/>
                <w:webHidden/>
              </w:rPr>
              <w:fldChar w:fldCharType="separate"/>
            </w:r>
            <w:r w:rsidR="00584C9B">
              <w:rPr>
                <w:noProof/>
                <w:webHidden/>
              </w:rPr>
              <w:t>3</w:t>
            </w:r>
            <w:r w:rsidR="00584C9B">
              <w:rPr>
                <w:noProof/>
                <w:webHidden/>
              </w:rPr>
              <w:fldChar w:fldCharType="end"/>
            </w:r>
          </w:hyperlink>
        </w:p>
        <w:p w14:paraId="37402F41" w14:textId="587F71DB" w:rsidR="00584C9B" w:rsidRDefault="00000000">
          <w:pPr>
            <w:pStyle w:val="TOC1"/>
            <w:tabs>
              <w:tab w:val="left" w:pos="440"/>
              <w:tab w:val="right" w:leader="dot" w:pos="9750"/>
            </w:tabs>
            <w:rPr>
              <w:rFonts w:cstheme="minorBidi"/>
              <w:noProof/>
              <w:kern w:val="2"/>
              <w14:ligatures w14:val="standardContextual"/>
            </w:rPr>
          </w:pPr>
          <w:hyperlink w:anchor="_Toc157340004" w:history="1">
            <w:r w:rsidR="00584C9B" w:rsidRPr="00B1434C">
              <w:rPr>
                <w:rStyle w:val="Hyperlink"/>
                <w:rFonts w:eastAsia="Arial" w:cstheme="minorHAnsi"/>
                <w:noProof/>
              </w:rPr>
              <w:t>2.</w:t>
            </w:r>
            <w:r w:rsidR="00584C9B">
              <w:rPr>
                <w:rFonts w:cstheme="minorBidi"/>
                <w:noProof/>
                <w:kern w:val="2"/>
                <w14:ligatures w14:val="standardContextual"/>
              </w:rPr>
              <w:tab/>
            </w:r>
            <w:r w:rsidR="00584C9B" w:rsidRPr="00B1434C">
              <w:rPr>
                <w:rStyle w:val="Hyperlink"/>
                <w:rFonts w:eastAsia="Arial" w:cstheme="minorHAnsi"/>
                <w:noProof/>
              </w:rPr>
              <w:t>Create 1 Node Azure Kubernetes Cluster</w:t>
            </w:r>
            <w:r w:rsidR="00584C9B">
              <w:rPr>
                <w:noProof/>
                <w:webHidden/>
              </w:rPr>
              <w:tab/>
            </w:r>
            <w:r w:rsidR="00584C9B">
              <w:rPr>
                <w:noProof/>
                <w:webHidden/>
              </w:rPr>
              <w:fldChar w:fldCharType="begin"/>
            </w:r>
            <w:r w:rsidR="00584C9B">
              <w:rPr>
                <w:noProof/>
                <w:webHidden/>
              </w:rPr>
              <w:instrText xml:space="preserve"> PAGEREF _Toc157340004 \h </w:instrText>
            </w:r>
            <w:r w:rsidR="00584C9B">
              <w:rPr>
                <w:noProof/>
                <w:webHidden/>
              </w:rPr>
            </w:r>
            <w:r w:rsidR="00584C9B">
              <w:rPr>
                <w:noProof/>
                <w:webHidden/>
              </w:rPr>
              <w:fldChar w:fldCharType="separate"/>
            </w:r>
            <w:r w:rsidR="00584C9B">
              <w:rPr>
                <w:noProof/>
                <w:webHidden/>
              </w:rPr>
              <w:t>4</w:t>
            </w:r>
            <w:r w:rsidR="00584C9B">
              <w:rPr>
                <w:noProof/>
                <w:webHidden/>
              </w:rPr>
              <w:fldChar w:fldCharType="end"/>
            </w:r>
          </w:hyperlink>
        </w:p>
        <w:p w14:paraId="34619B2B" w14:textId="5BABEB01" w:rsidR="00584C9B" w:rsidRDefault="00000000">
          <w:pPr>
            <w:pStyle w:val="TOC1"/>
            <w:tabs>
              <w:tab w:val="left" w:pos="440"/>
              <w:tab w:val="right" w:leader="dot" w:pos="9750"/>
            </w:tabs>
            <w:rPr>
              <w:rFonts w:cstheme="minorBidi"/>
              <w:noProof/>
              <w:kern w:val="2"/>
              <w14:ligatures w14:val="standardContextual"/>
            </w:rPr>
          </w:pPr>
          <w:hyperlink w:anchor="_Toc157340005" w:history="1">
            <w:r w:rsidR="00584C9B" w:rsidRPr="00B1434C">
              <w:rPr>
                <w:rStyle w:val="Hyperlink"/>
                <w:rFonts w:eastAsia="Arial" w:cstheme="minorHAnsi"/>
                <w:noProof/>
              </w:rPr>
              <w:t>3.</w:t>
            </w:r>
            <w:r w:rsidR="00584C9B">
              <w:rPr>
                <w:rFonts w:cstheme="minorBidi"/>
                <w:noProof/>
                <w:kern w:val="2"/>
                <w14:ligatures w14:val="standardContextual"/>
              </w:rPr>
              <w:tab/>
            </w:r>
            <w:r w:rsidR="00584C9B" w:rsidRPr="00B1434C">
              <w:rPr>
                <w:rStyle w:val="Hyperlink"/>
                <w:rFonts w:eastAsia="Arial" w:cstheme="minorHAnsi"/>
                <w:noProof/>
              </w:rPr>
              <w:t>Create a Custom Storage Class</w:t>
            </w:r>
            <w:r w:rsidR="00584C9B">
              <w:rPr>
                <w:noProof/>
                <w:webHidden/>
              </w:rPr>
              <w:tab/>
            </w:r>
            <w:r w:rsidR="00584C9B">
              <w:rPr>
                <w:noProof/>
                <w:webHidden/>
              </w:rPr>
              <w:fldChar w:fldCharType="begin"/>
            </w:r>
            <w:r w:rsidR="00584C9B">
              <w:rPr>
                <w:noProof/>
                <w:webHidden/>
              </w:rPr>
              <w:instrText xml:space="preserve"> PAGEREF _Toc157340005 \h </w:instrText>
            </w:r>
            <w:r w:rsidR="00584C9B">
              <w:rPr>
                <w:noProof/>
                <w:webHidden/>
              </w:rPr>
            </w:r>
            <w:r w:rsidR="00584C9B">
              <w:rPr>
                <w:noProof/>
                <w:webHidden/>
              </w:rPr>
              <w:fldChar w:fldCharType="separate"/>
            </w:r>
            <w:r w:rsidR="00584C9B">
              <w:rPr>
                <w:noProof/>
                <w:webHidden/>
              </w:rPr>
              <w:t>6</w:t>
            </w:r>
            <w:r w:rsidR="00584C9B">
              <w:rPr>
                <w:noProof/>
                <w:webHidden/>
              </w:rPr>
              <w:fldChar w:fldCharType="end"/>
            </w:r>
          </w:hyperlink>
        </w:p>
        <w:p w14:paraId="1F8A9032" w14:textId="0BADA3E7" w:rsidR="00584C9B" w:rsidRDefault="00000000">
          <w:pPr>
            <w:pStyle w:val="TOC1"/>
            <w:tabs>
              <w:tab w:val="left" w:pos="440"/>
              <w:tab w:val="right" w:leader="dot" w:pos="9750"/>
            </w:tabs>
            <w:rPr>
              <w:rFonts w:cstheme="minorBidi"/>
              <w:noProof/>
              <w:kern w:val="2"/>
              <w14:ligatures w14:val="standardContextual"/>
            </w:rPr>
          </w:pPr>
          <w:hyperlink w:anchor="_Toc157340006" w:history="1">
            <w:r w:rsidR="00584C9B" w:rsidRPr="00B1434C">
              <w:rPr>
                <w:rStyle w:val="Hyperlink"/>
                <w:rFonts w:ascii="Segoe UI" w:hAnsi="Segoe UI" w:cs="Segoe UI"/>
                <w:noProof/>
              </w:rPr>
              <w:t>4.</w:t>
            </w:r>
            <w:r w:rsidR="00584C9B">
              <w:rPr>
                <w:rFonts w:cstheme="minorBidi"/>
                <w:noProof/>
                <w:kern w:val="2"/>
                <w14:ligatures w14:val="standardContextual"/>
              </w:rPr>
              <w:tab/>
            </w:r>
            <w:r w:rsidR="00584C9B" w:rsidRPr="00B1434C">
              <w:rPr>
                <w:rStyle w:val="Hyperlink"/>
                <w:rFonts w:eastAsia="Arial" w:cstheme="minorHAnsi"/>
                <w:noProof/>
              </w:rPr>
              <w:t>Configure system identity in graphana</w:t>
            </w:r>
            <w:r w:rsidR="00584C9B">
              <w:rPr>
                <w:noProof/>
                <w:webHidden/>
              </w:rPr>
              <w:tab/>
            </w:r>
            <w:r w:rsidR="00584C9B">
              <w:rPr>
                <w:noProof/>
                <w:webHidden/>
              </w:rPr>
              <w:fldChar w:fldCharType="begin"/>
            </w:r>
            <w:r w:rsidR="00584C9B">
              <w:rPr>
                <w:noProof/>
                <w:webHidden/>
              </w:rPr>
              <w:instrText xml:space="preserve"> PAGEREF _Toc157340006 \h </w:instrText>
            </w:r>
            <w:r w:rsidR="00584C9B">
              <w:rPr>
                <w:noProof/>
                <w:webHidden/>
              </w:rPr>
            </w:r>
            <w:r w:rsidR="00584C9B">
              <w:rPr>
                <w:noProof/>
                <w:webHidden/>
              </w:rPr>
              <w:fldChar w:fldCharType="separate"/>
            </w:r>
            <w:r w:rsidR="00584C9B">
              <w:rPr>
                <w:noProof/>
                <w:webHidden/>
              </w:rPr>
              <w:t>11</w:t>
            </w:r>
            <w:r w:rsidR="00584C9B">
              <w:rPr>
                <w:noProof/>
                <w:webHidden/>
              </w:rPr>
              <w:fldChar w:fldCharType="end"/>
            </w:r>
          </w:hyperlink>
        </w:p>
        <w:p w14:paraId="21CAA442" w14:textId="4056F781" w:rsidR="00584C9B" w:rsidRDefault="00000000">
          <w:pPr>
            <w:pStyle w:val="TOC1"/>
            <w:tabs>
              <w:tab w:val="left" w:pos="440"/>
              <w:tab w:val="right" w:leader="dot" w:pos="9750"/>
            </w:tabs>
            <w:rPr>
              <w:rFonts w:cstheme="minorBidi"/>
              <w:noProof/>
              <w:kern w:val="2"/>
              <w14:ligatures w14:val="standardContextual"/>
            </w:rPr>
          </w:pPr>
          <w:hyperlink w:anchor="_Toc157340007" w:history="1">
            <w:r w:rsidR="00584C9B" w:rsidRPr="00B1434C">
              <w:rPr>
                <w:rStyle w:val="Hyperlink"/>
                <w:noProof/>
              </w:rPr>
              <w:t>5.</w:t>
            </w:r>
            <w:r w:rsidR="00584C9B">
              <w:rPr>
                <w:rFonts w:cstheme="minorBidi"/>
                <w:noProof/>
                <w:kern w:val="2"/>
                <w14:ligatures w14:val="standardContextual"/>
              </w:rPr>
              <w:tab/>
            </w:r>
            <w:r w:rsidR="00584C9B" w:rsidRPr="00B1434C">
              <w:rPr>
                <w:rStyle w:val="Hyperlink"/>
                <w:rFonts w:eastAsia="Arial" w:cstheme="minorHAnsi"/>
                <w:noProof/>
              </w:rPr>
              <w:t>Configure from Azure Monitor workspace</w:t>
            </w:r>
            <w:r w:rsidR="00584C9B">
              <w:rPr>
                <w:noProof/>
                <w:webHidden/>
              </w:rPr>
              <w:tab/>
            </w:r>
            <w:r w:rsidR="00584C9B">
              <w:rPr>
                <w:noProof/>
                <w:webHidden/>
              </w:rPr>
              <w:fldChar w:fldCharType="begin"/>
            </w:r>
            <w:r w:rsidR="00584C9B">
              <w:rPr>
                <w:noProof/>
                <w:webHidden/>
              </w:rPr>
              <w:instrText xml:space="preserve"> PAGEREF _Toc157340007 \h </w:instrText>
            </w:r>
            <w:r w:rsidR="00584C9B">
              <w:rPr>
                <w:noProof/>
                <w:webHidden/>
              </w:rPr>
            </w:r>
            <w:r w:rsidR="00584C9B">
              <w:rPr>
                <w:noProof/>
                <w:webHidden/>
              </w:rPr>
              <w:fldChar w:fldCharType="separate"/>
            </w:r>
            <w:r w:rsidR="00584C9B">
              <w:rPr>
                <w:noProof/>
                <w:webHidden/>
              </w:rPr>
              <w:t>12</w:t>
            </w:r>
            <w:r w:rsidR="00584C9B">
              <w:rPr>
                <w:noProof/>
                <w:webHidden/>
              </w:rPr>
              <w:fldChar w:fldCharType="end"/>
            </w:r>
          </w:hyperlink>
        </w:p>
        <w:p w14:paraId="760C4680" w14:textId="2A557192" w:rsidR="00584C9B" w:rsidRDefault="00000000">
          <w:pPr>
            <w:pStyle w:val="TOC1"/>
            <w:tabs>
              <w:tab w:val="left" w:pos="440"/>
              <w:tab w:val="right" w:leader="dot" w:pos="9750"/>
            </w:tabs>
            <w:rPr>
              <w:rFonts w:cstheme="minorBidi"/>
              <w:noProof/>
              <w:kern w:val="2"/>
              <w14:ligatures w14:val="standardContextual"/>
            </w:rPr>
          </w:pPr>
          <w:hyperlink w:anchor="_Toc157340008" w:history="1">
            <w:r w:rsidR="00584C9B" w:rsidRPr="00B1434C">
              <w:rPr>
                <w:rStyle w:val="Hyperlink"/>
                <w:rFonts w:eastAsia="Arial" w:cstheme="minorHAnsi"/>
                <w:noProof/>
              </w:rPr>
              <w:t>6.</w:t>
            </w:r>
            <w:r w:rsidR="00584C9B">
              <w:rPr>
                <w:rFonts w:cstheme="minorBidi"/>
                <w:noProof/>
                <w:kern w:val="2"/>
                <w14:ligatures w14:val="standardContextual"/>
              </w:rPr>
              <w:tab/>
            </w:r>
            <w:r w:rsidR="00584C9B" w:rsidRPr="00B1434C">
              <w:rPr>
                <w:rStyle w:val="Hyperlink"/>
                <w:rFonts w:eastAsia="Arial" w:cstheme="minorHAnsi"/>
                <w:noProof/>
              </w:rPr>
              <w:t>Create Prometheus data source</w:t>
            </w:r>
            <w:r w:rsidR="00584C9B">
              <w:rPr>
                <w:noProof/>
                <w:webHidden/>
              </w:rPr>
              <w:tab/>
            </w:r>
            <w:r w:rsidR="00584C9B">
              <w:rPr>
                <w:noProof/>
                <w:webHidden/>
              </w:rPr>
              <w:fldChar w:fldCharType="begin"/>
            </w:r>
            <w:r w:rsidR="00584C9B">
              <w:rPr>
                <w:noProof/>
                <w:webHidden/>
              </w:rPr>
              <w:instrText xml:space="preserve"> PAGEREF _Toc157340008 \h </w:instrText>
            </w:r>
            <w:r w:rsidR="00584C9B">
              <w:rPr>
                <w:noProof/>
                <w:webHidden/>
              </w:rPr>
            </w:r>
            <w:r w:rsidR="00584C9B">
              <w:rPr>
                <w:noProof/>
                <w:webHidden/>
              </w:rPr>
              <w:fldChar w:fldCharType="separate"/>
            </w:r>
            <w:r w:rsidR="00584C9B">
              <w:rPr>
                <w:noProof/>
                <w:webHidden/>
              </w:rPr>
              <w:t>16</w:t>
            </w:r>
            <w:r w:rsidR="00584C9B">
              <w:rPr>
                <w:noProof/>
                <w:webHidden/>
              </w:rPr>
              <w:fldChar w:fldCharType="end"/>
            </w:r>
          </w:hyperlink>
        </w:p>
        <w:p w14:paraId="4FF98420" w14:textId="4FDD985D" w:rsidR="00584C9B" w:rsidRDefault="00000000">
          <w:pPr>
            <w:pStyle w:val="TOC1"/>
            <w:tabs>
              <w:tab w:val="left" w:pos="440"/>
              <w:tab w:val="right" w:leader="dot" w:pos="9750"/>
            </w:tabs>
            <w:rPr>
              <w:rFonts w:cstheme="minorBidi"/>
              <w:noProof/>
              <w:kern w:val="2"/>
              <w14:ligatures w14:val="standardContextual"/>
            </w:rPr>
          </w:pPr>
          <w:hyperlink w:anchor="_Toc157340009" w:history="1">
            <w:r w:rsidR="00584C9B" w:rsidRPr="00B1434C">
              <w:rPr>
                <w:rStyle w:val="Hyperlink"/>
                <w:rFonts w:eastAsia="Arial" w:cstheme="minorHAnsi"/>
                <w:noProof/>
              </w:rPr>
              <w:t>7.</w:t>
            </w:r>
            <w:r w:rsidR="00584C9B">
              <w:rPr>
                <w:rFonts w:cstheme="minorBidi"/>
                <w:noProof/>
                <w:kern w:val="2"/>
                <w14:ligatures w14:val="standardContextual"/>
              </w:rPr>
              <w:tab/>
            </w:r>
            <w:r w:rsidR="00584C9B" w:rsidRPr="00B1434C">
              <w:rPr>
                <w:rStyle w:val="Hyperlink"/>
                <w:rFonts w:eastAsia="Arial" w:cstheme="minorHAnsi"/>
                <w:noProof/>
              </w:rPr>
              <w:t>Use Graphana</w:t>
            </w:r>
            <w:r w:rsidR="00584C9B">
              <w:rPr>
                <w:noProof/>
                <w:webHidden/>
              </w:rPr>
              <w:tab/>
            </w:r>
            <w:r w:rsidR="00584C9B">
              <w:rPr>
                <w:noProof/>
                <w:webHidden/>
              </w:rPr>
              <w:fldChar w:fldCharType="begin"/>
            </w:r>
            <w:r w:rsidR="00584C9B">
              <w:rPr>
                <w:noProof/>
                <w:webHidden/>
              </w:rPr>
              <w:instrText xml:space="preserve"> PAGEREF _Toc157340009 \h </w:instrText>
            </w:r>
            <w:r w:rsidR="00584C9B">
              <w:rPr>
                <w:noProof/>
                <w:webHidden/>
              </w:rPr>
            </w:r>
            <w:r w:rsidR="00584C9B">
              <w:rPr>
                <w:noProof/>
                <w:webHidden/>
              </w:rPr>
              <w:fldChar w:fldCharType="separate"/>
            </w:r>
            <w:r w:rsidR="00584C9B">
              <w:rPr>
                <w:noProof/>
                <w:webHidden/>
              </w:rPr>
              <w:t>20</w:t>
            </w:r>
            <w:r w:rsidR="00584C9B">
              <w:rPr>
                <w:noProof/>
                <w:webHidden/>
              </w:rPr>
              <w:fldChar w:fldCharType="end"/>
            </w:r>
          </w:hyperlink>
        </w:p>
        <w:p w14:paraId="324EA18F" w14:textId="1A6BD099" w:rsidR="00584C9B" w:rsidRDefault="00000000">
          <w:pPr>
            <w:pStyle w:val="TOC1"/>
            <w:tabs>
              <w:tab w:val="left" w:pos="440"/>
              <w:tab w:val="right" w:leader="dot" w:pos="9750"/>
            </w:tabs>
            <w:rPr>
              <w:rFonts w:cstheme="minorBidi"/>
              <w:noProof/>
              <w:kern w:val="2"/>
              <w14:ligatures w14:val="standardContextual"/>
            </w:rPr>
          </w:pPr>
          <w:hyperlink w:anchor="_Toc157340010" w:history="1">
            <w:r w:rsidR="00584C9B" w:rsidRPr="00B1434C">
              <w:rPr>
                <w:rStyle w:val="Hyperlink"/>
                <w:rFonts w:eastAsia="Arial" w:cstheme="minorHAnsi"/>
                <w:noProof/>
              </w:rPr>
              <w:t>8.</w:t>
            </w:r>
            <w:r w:rsidR="00584C9B">
              <w:rPr>
                <w:rFonts w:cstheme="minorBidi"/>
                <w:noProof/>
                <w:kern w:val="2"/>
                <w14:ligatures w14:val="standardContextual"/>
              </w:rPr>
              <w:tab/>
            </w:r>
            <w:r w:rsidR="00584C9B" w:rsidRPr="00B1434C">
              <w:rPr>
                <w:rStyle w:val="Hyperlink"/>
                <w:rFonts w:eastAsia="Arial" w:cstheme="minorHAnsi"/>
                <w:noProof/>
              </w:rPr>
              <w:t>Prometheus Explorer workbook</w:t>
            </w:r>
            <w:r w:rsidR="00584C9B">
              <w:rPr>
                <w:noProof/>
                <w:webHidden/>
              </w:rPr>
              <w:tab/>
            </w:r>
            <w:r w:rsidR="00584C9B">
              <w:rPr>
                <w:noProof/>
                <w:webHidden/>
              </w:rPr>
              <w:fldChar w:fldCharType="begin"/>
            </w:r>
            <w:r w:rsidR="00584C9B">
              <w:rPr>
                <w:noProof/>
                <w:webHidden/>
              </w:rPr>
              <w:instrText xml:space="preserve"> PAGEREF _Toc157340010 \h </w:instrText>
            </w:r>
            <w:r w:rsidR="00584C9B">
              <w:rPr>
                <w:noProof/>
                <w:webHidden/>
              </w:rPr>
            </w:r>
            <w:r w:rsidR="00584C9B">
              <w:rPr>
                <w:noProof/>
                <w:webHidden/>
              </w:rPr>
              <w:fldChar w:fldCharType="separate"/>
            </w:r>
            <w:r w:rsidR="00584C9B">
              <w:rPr>
                <w:noProof/>
                <w:webHidden/>
              </w:rPr>
              <w:t>22</w:t>
            </w:r>
            <w:r w:rsidR="00584C9B">
              <w:rPr>
                <w:noProof/>
                <w:webHidden/>
              </w:rPr>
              <w:fldChar w:fldCharType="end"/>
            </w:r>
          </w:hyperlink>
        </w:p>
        <w:p w14:paraId="0D98ADF0" w14:textId="06905581" w:rsidR="00584C9B" w:rsidRDefault="00000000">
          <w:pPr>
            <w:pStyle w:val="TOC1"/>
            <w:tabs>
              <w:tab w:val="left" w:pos="440"/>
              <w:tab w:val="right" w:leader="dot" w:pos="9750"/>
            </w:tabs>
            <w:rPr>
              <w:rFonts w:cstheme="minorBidi"/>
              <w:noProof/>
              <w:kern w:val="2"/>
              <w14:ligatures w14:val="standardContextual"/>
            </w:rPr>
          </w:pPr>
          <w:hyperlink w:anchor="_Toc157340011" w:history="1">
            <w:r w:rsidR="00584C9B" w:rsidRPr="00B1434C">
              <w:rPr>
                <w:rStyle w:val="Hyperlink"/>
                <w:rFonts w:ascii="Segoe UI" w:hAnsi="Segoe UI" w:cs="Segoe UI"/>
                <w:noProof/>
                <w:lang w:val="en-IN" w:eastAsia="en-IN"/>
              </w:rPr>
              <w:t>9.</w:t>
            </w:r>
            <w:r w:rsidR="00584C9B">
              <w:rPr>
                <w:rFonts w:cstheme="minorBidi"/>
                <w:noProof/>
                <w:kern w:val="2"/>
                <w14:ligatures w14:val="standardContextual"/>
              </w:rPr>
              <w:tab/>
            </w:r>
            <w:r w:rsidR="00584C9B" w:rsidRPr="00B1434C">
              <w:rPr>
                <w:rStyle w:val="Hyperlink"/>
                <w:rFonts w:eastAsia="Arial" w:cstheme="minorHAnsi"/>
                <w:noProof/>
              </w:rPr>
              <w:t>PromQL</w:t>
            </w:r>
            <w:r w:rsidR="00584C9B">
              <w:rPr>
                <w:noProof/>
                <w:webHidden/>
              </w:rPr>
              <w:tab/>
            </w:r>
            <w:r w:rsidR="00584C9B">
              <w:rPr>
                <w:noProof/>
                <w:webHidden/>
              </w:rPr>
              <w:fldChar w:fldCharType="begin"/>
            </w:r>
            <w:r w:rsidR="00584C9B">
              <w:rPr>
                <w:noProof/>
                <w:webHidden/>
              </w:rPr>
              <w:instrText xml:space="preserve"> PAGEREF _Toc157340011 \h </w:instrText>
            </w:r>
            <w:r w:rsidR="00584C9B">
              <w:rPr>
                <w:noProof/>
                <w:webHidden/>
              </w:rPr>
            </w:r>
            <w:r w:rsidR="00584C9B">
              <w:rPr>
                <w:noProof/>
                <w:webHidden/>
              </w:rPr>
              <w:fldChar w:fldCharType="separate"/>
            </w:r>
            <w:r w:rsidR="00584C9B">
              <w:rPr>
                <w:noProof/>
                <w:webHidden/>
              </w:rPr>
              <w:t>25</w:t>
            </w:r>
            <w:r w:rsidR="00584C9B">
              <w:rPr>
                <w:noProof/>
                <w:webHidden/>
              </w:rPr>
              <w:fldChar w:fldCharType="end"/>
            </w:r>
          </w:hyperlink>
        </w:p>
        <w:p w14:paraId="35559280" w14:textId="05170C5A" w:rsidR="00584C9B" w:rsidRDefault="00000000">
          <w:pPr>
            <w:pStyle w:val="TOC2"/>
            <w:tabs>
              <w:tab w:val="left" w:pos="660"/>
              <w:tab w:val="right" w:leader="dot" w:pos="9750"/>
            </w:tabs>
            <w:rPr>
              <w:rFonts w:cstheme="minorBidi"/>
              <w:noProof/>
              <w:kern w:val="2"/>
              <w14:ligatures w14:val="standardContextual"/>
            </w:rPr>
          </w:pPr>
          <w:hyperlink w:anchor="_Toc157340012" w:history="1">
            <w:r w:rsidR="00584C9B" w:rsidRPr="00B1434C">
              <w:rPr>
                <w:rStyle w:val="Hyperlink"/>
                <w:noProof/>
              </w:rPr>
              <w:t>1.</w:t>
            </w:r>
            <w:r w:rsidR="00584C9B">
              <w:rPr>
                <w:rFonts w:cstheme="minorBidi"/>
                <w:noProof/>
                <w:kern w:val="2"/>
                <w14:ligatures w14:val="standardContextual"/>
              </w:rPr>
              <w:tab/>
            </w:r>
            <w:r w:rsidR="00584C9B" w:rsidRPr="00B1434C">
              <w:rPr>
                <w:rStyle w:val="Hyperlink"/>
                <w:noProof/>
              </w:rPr>
              <w:t>Selecting a time series with PromQL</w:t>
            </w:r>
            <w:r w:rsidR="00584C9B">
              <w:rPr>
                <w:noProof/>
                <w:webHidden/>
              </w:rPr>
              <w:tab/>
            </w:r>
            <w:r w:rsidR="00584C9B">
              <w:rPr>
                <w:noProof/>
                <w:webHidden/>
              </w:rPr>
              <w:fldChar w:fldCharType="begin"/>
            </w:r>
            <w:r w:rsidR="00584C9B">
              <w:rPr>
                <w:noProof/>
                <w:webHidden/>
              </w:rPr>
              <w:instrText xml:space="preserve"> PAGEREF _Toc157340012 \h </w:instrText>
            </w:r>
            <w:r w:rsidR="00584C9B">
              <w:rPr>
                <w:noProof/>
                <w:webHidden/>
              </w:rPr>
            </w:r>
            <w:r w:rsidR="00584C9B">
              <w:rPr>
                <w:noProof/>
                <w:webHidden/>
              </w:rPr>
              <w:fldChar w:fldCharType="separate"/>
            </w:r>
            <w:r w:rsidR="00584C9B">
              <w:rPr>
                <w:noProof/>
                <w:webHidden/>
              </w:rPr>
              <w:t>25</w:t>
            </w:r>
            <w:r w:rsidR="00584C9B">
              <w:rPr>
                <w:noProof/>
                <w:webHidden/>
              </w:rPr>
              <w:fldChar w:fldCharType="end"/>
            </w:r>
          </w:hyperlink>
        </w:p>
        <w:p w14:paraId="2EE208D3" w14:textId="6DB6D63C" w:rsidR="00584C9B" w:rsidRDefault="00000000">
          <w:pPr>
            <w:pStyle w:val="TOC2"/>
            <w:tabs>
              <w:tab w:val="left" w:pos="660"/>
              <w:tab w:val="right" w:leader="dot" w:pos="9750"/>
            </w:tabs>
            <w:rPr>
              <w:rFonts w:cstheme="minorBidi"/>
              <w:noProof/>
              <w:kern w:val="2"/>
              <w14:ligatures w14:val="standardContextual"/>
            </w:rPr>
          </w:pPr>
          <w:hyperlink w:anchor="_Toc157340013" w:history="1">
            <w:r w:rsidR="00584C9B" w:rsidRPr="00B1434C">
              <w:rPr>
                <w:rStyle w:val="Hyperlink"/>
                <w:noProof/>
              </w:rPr>
              <w:t>2.</w:t>
            </w:r>
            <w:r w:rsidR="00584C9B">
              <w:rPr>
                <w:rFonts w:cstheme="minorBidi"/>
                <w:noProof/>
                <w:kern w:val="2"/>
                <w14:ligatures w14:val="standardContextual"/>
              </w:rPr>
              <w:tab/>
            </w:r>
            <w:r w:rsidR="00584C9B" w:rsidRPr="00B1434C">
              <w:rPr>
                <w:rStyle w:val="Hyperlink"/>
                <w:noProof/>
              </w:rPr>
              <w:t>Filtering by label</w:t>
            </w:r>
            <w:r w:rsidR="00584C9B">
              <w:rPr>
                <w:noProof/>
                <w:webHidden/>
              </w:rPr>
              <w:tab/>
            </w:r>
            <w:r w:rsidR="00584C9B">
              <w:rPr>
                <w:noProof/>
                <w:webHidden/>
              </w:rPr>
              <w:fldChar w:fldCharType="begin"/>
            </w:r>
            <w:r w:rsidR="00584C9B">
              <w:rPr>
                <w:noProof/>
                <w:webHidden/>
              </w:rPr>
              <w:instrText xml:space="preserve"> PAGEREF _Toc157340013 \h </w:instrText>
            </w:r>
            <w:r w:rsidR="00584C9B">
              <w:rPr>
                <w:noProof/>
                <w:webHidden/>
              </w:rPr>
            </w:r>
            <w:r w:rsidR="00584C9B">
              <w:rPr>
                <w:noProof/>
                <w:webHidden/>
              </w:rPr>
              <w:fldChar w:fldCharType="separate"/>
            </w:r>
            <w:r w:rsidR="00584C9B">
              <w:rPr>
                <w:noProof/>
                <w:webHidden/>
              </w:rPr>
              <w:t>26</w:t>
            </w:r>
            <w:r w:rsidR="00584C9B">
              <w:rPr>
                <w:noProof/>
                <w:webHidden/>
              </w:rPr>
              <w:fldChar w:fldCharType="end"/>
            </w:r>
          </w:hyperlink>
        </w:p>
        <w:p w14:paraId="307955B4" w14:textId="5070FDE1" w:rsidR="00584C9B" w:rsidRDefault="00000000">
          <w:pPr>
            <w:pStyle w:val="TOC2"/>
            <w:tabs>
              <w:tab w:val="left" w:pos="660"/>
              <w:tab w:val="right" w:leader="dot" w:pos="9750"/>
            </w:tabs>
            <w:rPr>
              <w:rFonts w:cstheme="minorBidi"/>
              <w:noProof/>
              <w:kern w:val="2"/>
              <w14:ligatures w14:val="standardContextual"/>
            </w:rPr>
          </w:pPr>
          <w:hyperlink w:anchor="_Toc157340014" w:history="1">
            <w:r w:rsidR="00584C9B" w:rsidRPr="00B1434C">
              <w:rPr>
                <w:rStyle w:val="Hyperlink"/>
                <w:noProof/>
              </w:rPr>
              <w:t>3.</w:t>
            </w:r>
            <w:r w:rsidR="00584C9B">
              <w:rPr>
                <w:rFonts w:cstheme="minorBidi"/>
                <w:noProof/>
                <w:kern w:val="2"/>
                <w14:ligatures w14:val="standardContextual"/>
              </w:rPr>
              <w:tab/>
            </w:r>
            <w:r w:rsidR="00584C9B" w:rsidRPr="00B1434C">
              <w:rPr>
                <w:rStyle w:val="Hyperlink"/>
                <w:noProof/>
              </w:rPr>
              <w:t>Comparing current data with historical data</w:t>
            </w:r>
            <w:r w:rsidR="00584C9B">
              <w:rPr>
                <w:noProof/>
                <w:webHidden/>
              </w:rPr>
              <w:tab/>
            </w:r>
            <w:r w:rsidR="00584C9B">
              <w:rPr>
                <w:noProof/>
                <w:webHidden/>
              </w:rPr>
              <w:fldChar w:fldCharType="begin"/>
            </w:r>
            <w:r w:rsidR="00584C9B">
              <w:rPr>
                <w:noProof/>
                <w:webHidden/>
              </w:rPr>
              <w:instrText xml:space="preserve"> PAGEREF _Toc157340014 \h </w:instrText>
            </w:r>
            <w:r w:rsidR="00584C9B">
              <w:rPr>
                <w:noProof/>
                <w:webHidden/>
              </w:rPr>
            </w:r>
            <w:r w:rsidR="00584C9B">
              <w:rPr>
                <w:noProof/>
                <w:webHidden/>
              </w:rPr>
              <w:fldChar w:fldCharType="separate"/>
            </w:r>
            <w:r w:rsidR="00584C9B">
              <w:rPr>
                <w:noProof/>
                <w:webHidden/>
              </w:rPr>
              <w:t>27</w:t>
            </w:r>
            <w:r w:rsidR="00584C9B">
              <w:rPr>
                <w:noProof/>
                <w:webHidden/>
              </w:rPr>
              <w:fldChar w:fldCharType="end"/>
            </w:r>
          </w:hyperlink>
        </w:p>
        <w:p w14:paraId="51CFEF10" w14:textId="39D9A612"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6BC4A45E" w14:textId="77777777" w:rsidR="00DA3A6A" w:rsidRDefault="00DA3A6A">
      <w:pPr>
        <w:spacing w:before="5" w:line="180" w:lineRule="exact"/>
        <w:rPr>
          <w:rFonts w:asciiTheme="minorHAnsi" w:hAnsiTheme="minorHAnsi" w:cstheme="minorHAnsi"/>
          <w:color w:val="0D0D0D" w:themeColor="text1" w:themeTint="F2"/>
          <w:sz w:val="24"/>
          <w:szCs w:val="24"/>
        </w:rPr>
      </w:pPr>
    </w:p>
    <w:p w14:paraId="1FC50F69" w14:textId="77777777" w:rsidR="00DA3A6A" w:rsidRDefault="00DA3A6A">
      <w:pPr>
        <w:spacing w:before="5" w:line="180" w:lineRule="exact"/>
        <w:rPr>
          <w:rFonts w:asciiTheme="minorHAnsi" w:hAnsiTheme="minorHAnsi" w:cstheme="minorHAnsi"/>
          <w:color w:val="0D0D0D" w:themeColor="text1" w:themeTint="F2"/>
          <w:sz w:val="24"/>
          <w:szCs w:val="24"/>
        </w:rPr>
      </w:pPr>
    </w:p>
    <w:p w14:paraId="4D8AAABE" w14:textId="77777777" w:rsidR="00DA3A6A" w:rsidRDefault="00DA3A6A">
      <w:pPr>
        <w:spacing w:before="5" w:line="180" w:lineRule="exact"/>
        <w:rPr>
          <w:rFonts w:asciiTheme="minorHAnsi" w:hAnsiTheme="minorHAnsi" w:cstheme="minorHAnsi"/>
          <w:color w:val="0D0D0D" w:themeColor="text1" w:themeTint="F2"/>
          <w:sz w:val="24"/>
          <w:szCs w:val="24"/>
        </w:rPr>
      </w:pPr>
    </w:p>
    <w:p w14:paraId="31990126" w14:textId="77777777" w:rsidR="00DA3A6A" w:rsidRDefault="00DA3A6A">
      <w:pPr>
        <w:spacing w:before="5" w:line="180" w:lineRule="exact"/>
        <w:rPr>
          <w:rFonts w:asciiTheme="minorHAnsi" w:hAnsiTheme="minorHAnsi" w:cstheme="minorHAnsi"/>
          <w:color w:val="0D0D0D" w:themeColor="text1" w:themeTint="F2"/>
          <w:sz w:val="24"/>
          <w:szCs w:val="24"/>
        </w:rPr>
      </w:pPr>
    </w:p>
    <w:p w14:paraId="5712573C" w14:textId="77777777" w:rsidR="00DA3A6A" w:rsidRDefault="00DA3A6A">
      <w:pPr>
        <w:spacing w:before="5" w:line="180" w:lineRule="exact"/>
        <w:rPr>
          <w:rFonts w:asciiTheme="minorHAnsi" w:hAnsiTheme="minorHAnsi" w:cstheme="minorHAnsi"/>
          <w:color w:val="0D0D0D" w:themeColor="text1" w:themeTint="F2"/>
          <w:sz w:val="24"/>
          <w:szCs w:val="24"/>
        </w:rPr>
      </w:pPr>
    </w:p>
    <w:p w14:paraId="0099E926" w14:textId="77777777" w:rsidR="00DA3A6A" w:rsidRDefault="00DA3A6A">
      <w:pPr>
        <w:spacing w:before="5" w:line="180" w:lineRule="exact"/>
        <w:rPr>
          <w:rFonts w:asciiTheme="minorHAnsi" w:hAnsiTheme="minorHAnsi" w:cstheme="minorHAnsi"/>
          <w:color w:val="0D0D0D" w:themeColor="text1" w:themeTint="F2"/>
          <w:sz w:val="24"/>
          <w:szCs w:val="24"/>
        </w:rPr>
      </w:pPr>
    </w:p>
    <w:p w14:paraId="1DCC3062" w14:textId="77777777" w:rsidR="00DA3A6A" w:rsidRDefault="00DA3A6A">
      <w:pPr>
        <w:spacing w:before="5" w:line="180" w:lineRule="exact"/>
        <w:rPr>
          <w:rFonts w:asciiTheme="minorHAnsi" w:hAnsiTheme="minorHAnsi" w:cstheme="minorHAnsi"/>
          <w:color w:val="0D0D0D" w:themeColor="text1" w:themeTint="F2"/>
          <w:sz w:val="24"/>
          <w:szCs w:val="24"/>
        </w:rPr>
      </w:pPr>
    </w:p>
    <w:p w14:paraId="7A21803D" w14:textId="77777777" w:rsidR="00DA3A6A" w:rsidRDefault="00DA3A6A">
      <w:pPr>
        <w:spacing w:before="5" w:line="180" w:lineRule="exact"/>
        <w:rPr>
          <w:rFonts w:asciiTheme="minorHAnsi" w:hAnsiTheme="minorHAnsi" w:cstheme="minorHAnsi"/>
          <w:color w:val="0D0D0D" w:themeColor="text1" w:themeTint="F2"/>
          <w:sz w:val="24"/>
          <w:szCs w:val="24"/>
        </w:rPr>
      </w:pPr>
    </w:p>
    <w:p w14:paraId="08D348D1" w14:textId="77777777" w:rsidR="00DA3A6A" w:rsidRDefault="00DA3A6A">
      <w:pPr>
        <w:spacing w:before="5" w:line="180" w:lineRule="exact"/>
        <w:rPr>
          <w:rFonts w:asciiTheme="minorHAnsi" w:hAnsiTheme="minorHAnsi" w:cstheme="minorHAnsi"/>
          <w:color w:val="0D0D0D" w:themeColor="text1" w:themeTint="F2"/>
          <w:sz w:val="24"/>
          <w:szCs w:val="24"/>
        </w:rPr>
      </w:pPr>
    </w:p>
    <w:p w14:paraId="74A1D459" w14:textId="77777777" w:rsidR="009539C0" w:rsidRDefault="009539C0">
      <w:pPr>
        <w:spacing w:before="5" w:line="180" w:lineRule="exact"/>
        <w:rPr>
          <w:rFonts w:asciiTheme="minorHAnsi" w:hAnsiTheme="minorHAnsi" w:cstheme="minorHAnsi"/>
          <w:color w:val="0D0D0D" w:themeColor="text1" w:themeTint="F2"/>
          <w:sz w:val="24"/>
          <w:szCs w:val="24"/>
        </w:rPr>
      </w:pPr>
    </w:p>
    <w:p w14:paraId="120A8DF9" w14:textId="77777777" w:rsidR="009539C0" w:rsidRDefault="009539C0">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708179A3" w14:textId="77777777" w:rsidR="00293B27" w:rsidRDefault="00293B27">
      <w:pPr>
        <w:spacing w:before="5" w:line="180" w:lineRule="exact"/>
        <w:rPr>
          <w:rFonts w:asciiTheme="minorHAnsi" w:hAnsiTheme="minorHAnsi" w:cstheme="minorHAnsi"/>
          <w:color w:val="0D0D0D" w:themeColor="text1" w:themeTint="F2"/>
          <w:sz w:val="24"/>
          <w:szCs w:val="24"/>
        </w:rPr>
      </w:pPr>
    </w:p>
    <w:p w14:paraId="391CD1D4" w14:textId="77777777" w:rsidR="00293B27" w:rsidRDefault="00293B27">
      <w:pPr>
        <w:spacing w:before="5" w:line="180" w:lineRule="exact"/>
        <w:rPr>
          <w:rFonts w:asciiTheme="minorHAnsi" w:hAnsiTheme="minorHAnsi" w:cstheme="minorHAnsi"/>
          <w:color w:val="0D0D0D" w:themeColor="text1" w:themeTint="F2"/>
          <w:sz w:val="24"/>
          <w:szCs w:val="24"/>
        </w:rPr>
      </w:pPr>
    </w:p>
    <w:p w14:paraId="253A53F3" w14:textId="77777777" w:rsidR="00293B27" w:rsidRDefault="00293B27">
      <w:pPr>
        <w:spacing w:before="5" w:line="180" w:lineRule="exact"/>
        <w:rPr>
          <w:rFonts w:asciiTheme="minorHAnsi" w:hAnsiTheme="minorHAnsi" w:cstheme="minorHAnsi"/>
          <w:color w:val="0D0D0D" w:themeColor="text1" w:themeTint="F2"/>
          <w:sz w:val="24"/>
          <w:szCs w:val="24"/>
        </w:rPr>
      </w:pPr>
    </w:p>
    <w:p w14:paraId="016F231A" w14:textId="77777777" w:rsidR="00293B27" w:rsidRDefault="00293B27">
      <w:pPr>
        <w:spacing w:before="5" w:line="180" w:lineRule="exact"/>
        <w:rPr>
          <w:rFonts w:asciiTheme="minorHAnsi" w:hAnsiTheme="minorHAnsi" w:cstheme="minorHAnsi"/>
          <w:color w:val="0D0D0D" w:themeColor="text1" w:themeTint="F2"/>
          <w:sz w:val="24"/>
          <w:szCs w:val="24"/>
        </w:rPr>
      </w:pPr>
    </w:p>
    <w:p w14:paraId="32147492" w14:textId="77777777" w:rsidR="00293B27" w:rsidRDefault="00293B2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489CFE24" w14:textId="158B5D7E" w:rsidR="00F65AFB" w:rsidRPr="00915A67" w:rsidRDefault="00F65AFB" w:rsidP="00F65AFB">
      <w:pPr>
        <w:pStyle w:val="Heading1"/>
        <w:rPr>
          <w:rFonts w:eastAsia="Arial"/>
        </w:rPr>
      </w:pPr>
      <w:bookmarkStart w:id="0" w:name="_Toc157340001"/>
      <w:r>
        <w:rPr>
          <w:rFonts w:asciiTheme="minorHAnsi" w:eastAsia="Arial" w:hAnsiTheme="minorHAnsi" w:cstheme="minorHAnsi"/>
          <w:color w:val="E36C0A" w:themeColor="accent6" w:themeShade="BF"/>
        </w:rPr>
        <w:t>Objective</w:t>
      </w:r>
      <w:bookmarkEnd w:id="0"/>
      <w:r>
        <w:rPr>
          <w:rFonts w:asciiTheme="minorHAnsi" w:eastAsia="Arial" w:hAnsiTheme="minorHAnsi" w:cstheme="minorHAnsi"/>
          <w:color w:val="E36C0A" w:themeColor="accent6" w:themeShade="BF"/>
        </w:rPr>
        <w:t xml:space="preserve"> </w:t>
      </w:r>
    </w:p>
    <w:p w14:paraId="677C5D05" w14:textId="77777777" w:rsidR="00915A67" w:rsidRDefault="00915A67">
      <w:pPr>
        <w:spacing w:before="5" w:line="180" w:lineRule="exact"/>
        <w:rPr>
          <w:rFonts w:asciiTheme="minorHAnsi" w:hAnsiTheme="minorHAnsi" w:cstheme="minorHAnsi"/>
          <w:color w:val="0D0D0D" w:themeColor="text1" w:themeTint="F2"/>
          <w:sz w:val="24"/>
          <w:szCs w:val="24"/>
        </w:rPr>
      </w:pPr>
    </w:p>
    <w:p w14:paraId="1A106370" w14:textId="77777777" w:rsidR="00743177" w:rsidRDefault="00743177" w:rsidP="00743177">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w:t>
      </w:r>
    </w:p>
    <w:p w14:paraId="01C37F4E" w14:textId="77777777" w:rsidR="00743177" w:rsidRPr="00CA4B05" w:rsidRDefault="00743177" w:rsidP="00743177">
      <w:pPr>
        <w:pStyle w:val="Heading2"/>
        <w:shd w:val="clear" w:color="auto" w:fill="FFFFFF"/>
        <w:spacing w:before="0" w:after="0"/>
        <w:rPr>
          <w:rFonts w:asciiTheme="minorHAnsi" w:hAnsiTheme="minorHAnsi" w:cstheme="minorHAnsi"/>
          <w:b w:val="0"/>
          <w:bCs w:val="0"/>
          <w:color w:val="333333"/>
          <w:sz w:val="24"/>
          <w:szCs w:val="24"/>
        </w:rPr>
      </w:pPr>
      <w:bookmarkStart w:id="1" w:name="_Toc157340002"/>
      <w:r w:rsidRPr="00CA4B05">
        <w:rPr>
          <w:rFonts w:asciiTheme="minorHAnsi" w:hAnsiTheme="minorHAnsi" w:cstheme="minorHAnsi"/>
          <w:b w:val="0"/>
          <w:bCs w:val="0"/>
          <w:color w:val="333333"/>
          <w:sz w:val="24"/>
          <w:szCs w:val="24"/>
        </w:rPr>
        <w:t>Azure Monitor managed service for Prometheus?</w:t>
      </w:r>
      <w:bookmarkEnd w:id="1"/>
    </w:p>
    <w:p w14:paraId="43F78EFB" w14:textId="77777777" w:rsidR="00743177" w:rsidRPr="00CA4B05" w:rsidRDefault="00000000" w:rsidP="00743177">
      <w:pPr>
        <w:pStyle w:val="NormalWeb"/>
        <w:shd w:val="clear" w:color="auto" w:fill="FFFFFF"/>
        <w:spacing w:before="0" w:beforeAutospacing="0" w:after="0" w:afterAutospacing="0"/>
        <w:rPr>
          <w:rFonts w:asciiTheme="minorHAnsi" w:hAnsiTheme="minorHAnsi" w:cstheme="minorHAnsi"/>
          <w:color w:val="333333"/>
        </w:rPr>
      </w:pPr>
      <w:hyperlink r:id="rId12" w:tgtFrame="_blank" w:history="1">
        <w:r w:rsidR="00743177" w:rsidRPr="00CA4B05">
          <w:rPr>
            <w:rStyle w:val="Hyperlink"/>
            <w:rFonts w:asciiTheme="minorHAnsi" w:eastAsiaTheme="minorEastAsia" w:hAnsiTheme="minorHAnsi" w:cstheme="minorHAnsi"/>
            <w:color w:val="146CAC"/>
          </w:rPr>
          <w:t>Azure Monitor managed service for Prometheus</w:t>
        </w:r>
      </w:hyperlink>
      <w:r w:rsidR="00743177" w:rsidRPr="00CA4B05">
        <w:rPr>
          <w:rFonts w:asciiTheme="minorHAnsi" w:hAnsiTheme="minorHAnsi" w:cstheme="minorHAnsi"/>
          <w:color w:val="333333"/>
        </w:rPr>
        <w:t xml:space="preserve"> is a fully managed, highly scalable, and reliable monitoring service available in Azure. It offers a turnkey solution for collecting, querying, and alerting on metrics from AKS clusters. With Azure Managed Prometheus, you no longer need to deploy and manage Prometheus and Grafana within your clusters using a Helm chart. Instead, you can focus on extracting meaningful insights from the collected metrics. You can use a single Azure Monitor workspace to collect Prometheus metrics from a group of AKS clusters and use a single Azure Managed Grafana as a single </w:t>
      </w:r>
      <w:proofErr w:type="spellStart"/>
      <w:r w:rsidR="00743177" w:rsidRPr="00CA4B05">
        <w:rPr>
          <w:rFonts w:asciiTheme="minorHAnsi" w:hAnsiTheme="minorHAnsi" w:cstheme="minorHAnsi"/>
          <w:color w:val="333333"/>
        </w:rPr>
        <w:t>pan</w:t>
      </w:r>
      <w:proofErr w:type="spellEnd"/>
      <w:r w:rsidR="00743177" w:rsidRPr="00CA4B05">
        <w:rPr>
          <w:rFonts w:asciiTheme="minorHAnsi" w:hAnsiTheme="minorHAnsi" w:cstheme="minorHAnsi"/>
          <w:color w:val="333333"/>
        </w:rPr>
        <w:t xml:space="preserve"> of glass to visualize and aggregate Prometheus metrics collected in the Azure Monitor workspace from one or multiple AKS clusters.</w:t>
      </w:r>
    </w:p>
    <w:p w14:paraId="0B34FD25" w14:textId="77777777" w:rsidR="00743177" w:rsidRPr="00CA4B05" w:rsidRDefault="00743177" w:rsidP="00743177">
      <w:pPr>
        <w:pStyle w:val="NormalWeb"/>
        <w:shd w:val="clear" w:color="auto" w:fill="FFFFFF"/>
        <w:spacing w:before="0" w:beforeAutospacing="0" w:after="0" w:afterAutospacing="0"/>
        <w:rPr>
          <w:rFonts w:asciiTheme="minorHAnsi" w:hAnsiTheme="minorHAnsi" w:cstheme="minorHAnsi"/>
          <w:color w:val="333333"/>
        </w:rPr>
      </w:pPr>
      <w:r w:rsidRPr="00CA4B05">
        <w:rPr>
          <w:rFonts w:asciiTheme="minorHAnsi" w:hAnsiTheme="minorHAnsi" w:cstheme="minorHAnsi"/>
          <w:color w:val="333333"/>
        </w:rPr>
        <w:t>The following figure shows the Azure Monitor managed service for Prometheus overview diagram:</w:t>
      </w:r>
    </w:p>
    <w:p w14:paraId="0AE02346" w14:textId="77777777" w:rsidR="00743177" w:rsidRDefault="00743177" w:rsidP="00743177">
      <w:pPr>
        <w:shd w:val="clear" w:color="auto" w:fill="FFFFFF"/>
        <w:rPr>
          <w:rFonts w:ascii="Lato" w:hAnsi="Lato"/>
          <w:color w:val="333333"/>
          <w:sz w:val="24"/>
          <w:szCs w:val="24"/>
        </w:rPr>
      </w:pPr>
      <w:r>
        <w:rPr>
          <w:rFonts w:ascii="Lato" w:hAnsi="Lato"/>
          <w:color w:val="333333"/>
        </w:rPr>
        <w:t> </w:t>
      </w:r>
    </w:p>
    <w:p w14:paraId="53B5FC0F" w14:textId="7F3785BD" w:rsidR="00743177" w:rsidRDefault="00743177" w:rsidP="00743177">
      <w:pPr>
        <w:pStyle w:val="NormalWeb"/>
        <w:shd w:val="clear" w:color="auto" w:fill="FFFFFF"/>
        <w:spacing w:before="0" w:beforeAutospacing="0" w:after="0" w:afterAutospacing="0"/>
        <w:rPr>
          <w:rFonts w:ascii="Lato" w:hAnsi="Lato"/>
          <w:color w:val="333333"/>
          <w:sz w:val="21"/>
          <w:szCs w:val="21"/>
        </w:rPr>
      </w:pPr>
      <w:r>
        <w:rPr>
          <w:rFonts w:ascii="Lato" w:hAnsi="Lato"/>
          <w:noProof/>
          <w:color w:val="333333"/>
          <w:sz w:val="21"/>
          <w:szCs w:val="21"/>
        </w:rPr>
        <w:drawing>
          <wp:inline distT="0" distB="0" distL="0" distR="0" wp14:anchorId="0C28F374" wp14:editId="3AD457C2">
            <wp:extent cx="6197600" cy="3639820"/>
            <wp:effectExtent l="0" t="0" r="0" b="0"/>
            <wp:docPr id="714052973" name="Picture 2" descr="thumbnail image 2 of blog post titled &#10; &#10; &#10;  &#10; &#10; &#10; &#10;    &#10;  &#10;   &#10;    &#10;      &#10;       How to create an AKS cluster with Azure Managed Prometheus and Azure Managed Grafana via Bicep&#10;       &#10;      &#10;     &#10;   &#10;  &#10; &#10;   &#10; &#10; &#10; &#10; &#1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umbnail image 2 of blog post titled &#10; &#10; &#10;  &#10; &#10; &#10; &#10;    &#10;  &#10;   &#10;    &#10;      &#10;       How to create an AKS cluster with Azure Managed Prometheus and Azure Managed Grafana via Bicep&#10;       &#10;      &#10;     &#10;   &#10;  &#10; &#10;   &#10; &#10; &#10; &#10; &#10;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7600" cy="3639820"/>
                    </a:xfrm>
                    <a:prstGeom prst="rect">
                      <a:avLst/>
                    </a:prstGeom>
                    <a:noFill/>
                    <a:ln>
                      <a:noFill/>
                    </a:ln>
                  </pic:spPr>
                </pic:pic>
              </a:graphicData>
            </a:graphic>
          </wp:inline>
        </w:drawing>
      </w:r>
    </w:p>
    <w:p w14:paraId="534ECD7B" w14:textId="77777777" w:rsidR="00743177" w:rsidRDefault="00743177" w:rsidP="00743177">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w:t>
      </w:r>
    </w:p>
    <w:p w14:paraId="112DCB1E" w14:textId="77777777" w:rsidR="00743177" w:rsidRPr="00CA4B05" w:rsidRDefault="00743177" w:rsidP="00743177">
      <w:pPr>
        <w:pStyle w:val="Heading2"/>
        <w:shd w:val="clear" w:color="auto" w:fill="FFFFFF"/>
        <w:spacing w:before="0" w:after="0"/>
        <w:rPr>
          <w:rFonts w:asciiTheme="minorHAnsi" w:hAnsiTheme="minorHAnsi" w:cstheme="minorHAnsi"/>
          <w:b w:val="0"/>
          <w:bCs w:val="0"/>
          <w:color w:val="333333"/>
          <w:sz w:val="24"/>
          <w:szCs w:val="24"/>
        </w:rPr>
      </w:pPr>
      <w:bookmarkStart w:id="2" w:name="_Toc157340003"/>
      <w:r w:rsidRPr="00CA4B05">
        <w:rPr>
          <w:rFonts w:asciiTheme="minorHAnsi" w:hAnsiTheme="minorHAnsi" w:cstheme="minorHAnsi"/>
          <w:b w:val="0"/>
          <w:bCs w:val="0"/>
          <w:color w:val="333333"/>
          <w:sz w:val="24"/>
          <w:szCs w:val="24"/>
        </w:rPr>
        <w:t>Azure Managed Grafana</w:t>
      </w:r>
      <w:bookmarkEnd w:id="2"/>
    </w:p>
    <w:p w14:paraId="24D5F2CD" w14:textId="77777777" w:rsidR="00743177" w:rsidRPr="00CA4B05" w:rsidRDefault="00000000" w:rsidP="00743177">
      <w:pPr>
        <w:pStyle w:val="NormalWeb"/>
        <w:shd w:val="clear" w:color="auto" w:fill="FFFFFF"/>
        <w:spacing w:before="0" w:beforeAutospacing="0" w:after="0" w:afterAutospacing="0"/>
        <w:rPr>
          <w:rFonts w:asciiTheme="minorHAnsi" w:hAnsiTheme="minorHAnsi" w:cstheme="minorHAnsi"/>
          <w:color w:val="333333"/>
        </w:rPr>
      </w:pPr>
      <w:hyperlink r:id="rId14" w:tgtFrame="_blank" w:history="1">
        <w:r w:rsidR="00743177" w:rsidRPr="00CA4B05">
          <w:rPr>
            <w:rStyle w:val="Hyperlink"/>
            <w:rFonts w:asciiTheme="minorHAnsi" w:eastAsiaTheme="minorEastAsia" w:hAnsiTheme="minorHAnsi" w:cstheme="minorHAnsi"/>
            <w:color w:val="146CAC"/>
          </w:rPr>
          <w:t>Azure Managed Grafana</w:t>
        </w:r>
      </w:hyperlink>
      <w:r w:rsidR="00743177" w:rsidRPr="00CA4B05">
        <w:rPr>
          <w:rFonts w:asciiTheme="minorHAnsi" w:hAnsiTheme="minorHAnsi" w:cstheme="minorHAnsi"/>
          <w:color w:val="333333"/>
        </w:rPr>
        <w:t xml:space="preserve"> is a managed service that provides a comprehensive data visualization platform built on top of the Grafana software by Grafana Labs. It's made as a fully managed Azure service operated and supported by Microsoft. Grafana helps you combine metrics, logs and traces into a single user interface. With its extensive support for data sources and graphing capabilities, you can view and </w:t>
      </w:r>
      <w:proofErr w:type="spellStart"/>
      <w:r w:rsidR="00743177" w:rsidRPr="00CA4B05">
        <w:rPr>
          <w:rFonts w:asciiTheme="minorHAnsi" w:hAnsiTheme="minorHAnsi" w:cstheme="minorHAnsi"/>
          <w:color w:val="333333"/>
        </w:rPr>
        <w:t>analyze</w:t>
      </w:r>
      <w:proofErr w:type="spellEnd"/>
      <w:r w:rsidR="00743177" w:rsidRPr="00CA4B05">
        <w:rPr>
          <w:rFonts w:asciiTheme="minorHAnsi" w:hAnsiTheme="minorHAnsi" w:cstheme="minorHAnsi"/>
          <w:color w:val="333333"/>
        </w:rPr>
        <w:t xml:space="preserve"> your application and infrastructure telemetry data in real time.</w:t>
      </w:r>
    </w:p>
    <w:p w14:paraId="3ED05F17" w14:textId="77777777" w:rsidR="00743177" w:rsidRPr="00CA4B05" w:rsidRDefault="00743177" w:rsidP="00743177">
      <w:pPr>
        <w:pStyle w:val="NormalWeb"/>
        <w:shd w:val="clear" w:color="auto" w:fill="FFFFFF"/>
        <w:spacing w:before="0" w:beforeAutospacing="0" w:after="0" w:afterAutospacing="0"/>
        <w:rPr>
          <w:rFonts w:asciiTheme="minorHAnsi" w:hAnsiTheme="minorHAnsi" w:cstheme="minorHAnsi"/>
          <w:color w:val="333333"/>
        </w:rPr>
      </w:pPr>
      <w:r w:rsidRPr="00CA4B05">
        <w:rPr>
          <w:rFonts w:asciiTheme="minorHAnsi" w:hAnsiTheme="minorHAnsi" w:cstheme="minorHAnsi"/>
          <w:color w:val="333333"/>
        </w:rPr>
        <w:t>Azure Managed Grafana is optimized for the Azure environment. It works seamlessly with many Azure services and provides the following integration features:</w:t>
      </w:r>
    </w:p>
    <w:p w14:paraId="5ADCCD2C" w14:textId="77777777" w:rsidR="00743177" w:rsidRPr="00CA4B05" w:rsidRDefault="00743177" w:rsidP="00743177">
      <w:pPr>
        <w:pStyle w:val="NormalWeb"/>
        <w:shd w:val="clear" w:color="auto" w:fill="FFFFFF"/>
        <w:spacing w:before="0" w:beforeAutospacing="0" w:after="0" w:afterAutospacing="0"/>
        <w:rPr>
          <w:rFonts w:asciiTheme="minorHAnsi" w:hAnsiTheme="minorHAnsi" w:cstheme="minorHAnsi"/>
          <w:color w:val="333333"/>
        </w:rPr>
      </w:pPr>
      <w:r w:rsidRPr="00CA4B05">
        <w:rPr>
          <w:rFonts w:asciiTheme="minorHAnsi" w:hAnsiTheme="minorHAnsi" w:cstheme="minorHAnsi"/>
          <w:color w:val="333333"/>
        </w:rPr>
        <w:t> </w:t>
      </w:r>
    </w:p>
    <w:p w14:paraId="63B7E653" w14:textId="77777777" w:rsidR="00743177" w:rsidRPr="00CA4B05" w:rsidRDefault="00743177" w:rsidP="00B3107E">
      <w:pPr>
        <w:numPr>
          <w:ilvl w:val="0"/>
          <w:numId w:val="12"/>
        </w:numPr>
        <w:shd w:val="clear" w:color="auto" w:fill="FFFFFF"/>
        <w:spacing w:before="100" w:beforeAutospacing="1" w:after="100" w:afterAutospacing="1"/>
        <w:rPr>
          <w:rFonts w:asciiTheme="minorHAnsi" w:hAnsiTheme="minorHAnsi" w:cstheme="minorHAnsi"/>
          <w:color w:val="333333"/>
          <w:sz w:val="24"/>
          <w:szCs w:val="24"/>
        </w:rPr>
      </w:pPr>
      <w:r w:rsidRPr="00CA4B05">
        <w:rPr>
          <w:rFonts w:asciiTheme="minorHAnsi" w:hAnsiTheme="minorHAnsi" w:cstheme="minorHAnsi"/>
          <w:color w:val="333333"/>
          <w:sz w:val="24"/>
          <w:szCs w:val="24"/>
        </w:rPr>
        <w:t>Built-in support for </w:t>
      </w:r>
      <w:hyperlink r:id="rId15" w:tgtFrame="_blank" w:history="1">
        <w:r w:rsidRPr="00CA4B05">
          <w:rPr>
            <w:rStyle w:val="Hyperlink"/>
            <w:rFonts w:asciiTheme="minorHAnsi" w:eastAsiaTheme="minorEastAsia" w:hAnsiTheme="minorHAnsi" w:cstheme="minorHAnsi"/>
            <w:color w:val="146CAC"/>
            <w:sz w:val="24"/>
            <w:szCs w:val="24"/>
          </w:rPr>
          <w:t>Azure Managed Prometheus</w:t>
        </w:r>
      </w:hyperlink>
      <w:r w:rsidRPr="00CA4B05">
        <w:rPr>
          <w:rFonts w:asciiTheme="minorHAnsi" w:hAnsiTheme="minorHAnsi" w:cstheme="minorHAnsi"/>
          <w:color w:val="333333"/>
          <w:sz w:val="24"/>
          <w:szCs w:val="24"/>
        </w:rPr>
        <w:t> and </w:t>
      </w:r>
      <w:hyperlink r:id="rId16" w:tgtFrame="_blank" w:history="1">
        <w:r w:rsidRPr="00CA4B05">
          <w:rPr>
            <w:rStyle w:val="Hyperlink"/>
            <w:rFonts w:asciiTheme="minorHAnsi" w:eastAsiaTheme="minorEastAsia" w:hAnsiTheme="minorHAnsi" w:cstheme="minorHAnsi"/>
            <w:color w:val="146CAC"/>
            <w:sz w:val="24"/>
            <w:szCs w:val="24"/>
          </w:rPr>
          <w:t>Azure Data Explorer</w:t>
        </w:r>
      </w:hyperlink>
      <w:r w:rsidRPr="00CA4B05">
        <w:rPr>
          <w:rFonts w:asciiTheme="minorHAnsi" w:hAnsiTheme="minorHAnsi" w:cstheme="minorHAnsi"/>
          <w:color w:val="333333"/>
          <w:sz w:val="24"/>
          <w:szCs w:val="24"/>
        </w:rPr>
        <w:t>.</w:t>
      </w:r>
    </w:p>
    <w:p w14:paraId="210BFA16" w14:textId="77777777" w:rsidR="00743177" w:rsidRPr="00CA4B05" w:rsidRDefault="00743177" w:rsidP="00B3107E">
      <w:pPr>
        <w:numPr>
          <w:ilvl w:val="0"/>
          <w:numId w:val="12"/>
        </w:numPr>
        <w:shd w:val="clear" w:color="auto" w:fill="FFFFFF"/>
        <w:spacing w:before="100" w:beforeAutospacing="1" w:after="100" w:afterAutospacing="1"/>
        <w:rPr>
          <w:rFonts w:asciiTheme="minorHAnsi" w:hAnsiTheme="minorHAnsi" w:cstheme="minorHAnsi"/>
          <w:color w:val="333333"/>
          <w:sz w:val="24"/>
          <w:szCs w:val="24"/>
        </w:rPr>
      </w:pPr>
      <w:r w:rsidRPr="00CA4B05">
        <w:rPr>
          <w:rFonts w:asciiTheme="minorHAnsi" w:hAnsiTheme="minorHAnsi" w:cstheme="minorHAnsi"/>
          <w:color w:val="333333"/>
          <w:sz w:val="24"/>
          <w:szCs w:val="24"/>
        </w:rPr>
        <w:lastRenderedPageBreak/>
        <w:t>User authentication and access control using Azure Active Directory identities.</w:t>
      </w:r>
    </w:p>
    <w:p w14:paraId="6385E21A" w14:textId="77777777" w:rsidR="00743177" w:rsidRPr="00CA4B05" w:rsidRDefault="00743177" w:rsidP="00B3107E">
      <w:pPr>
        <w:numPr>
          <w:ilvl w:val="0"/>
          <w:numId w:val="12"/>
        </w:numPr>
        <w:shd w:val="clear" w:color="auto" w:fill="FFFFFF"/>
        <w:spacing w:before="100" w:beforeAutospacing="1" w:after="100" w:afterAutospacing="1"/>
        <w:rPr>
          <w:rFonts w:asciiTheme="minorHAnsi" w:hAnsiTheme="minorHAnsi" w:cstheme="minorHAnsi"/>
          <w:color w:val="333333"/>
          <w:sz w:val="24"/>
          <w:szCs w:val="24"/>
        </w:rPr>
      </w:pPr>
      <w:r w:rsidRPr="00CA4B05">
        <w:rPr>
          <w:rFonts w:asciiTheme="minorHAnsi" w:hAnsiTheme="minorHAnsi" w:cstheme="minorHAnsi"/>
          <w:color w:val="333333"/>
          <w:sz w:val="24"/>
          <w:szCs w:val="24"/>
        </w:rPr>
        <w:t>Direct import of existing charts from the Azure portal.</w:t>
      </w:r>
    </w:p>
    <w:p w14:paraId="223FDD8F" w14:textId="77777777" w:rsidR="00743177" w:rsidRPr="00CA4B05" w:rsidRDefault="00743177" w:rsidP="00743177">
      <w:pPr>
        <w:pStyle w:val="NormalWeb"/>
        <w:shd w:val="clear" w:color="auto" w:fill="FFFFFF"/>
        <w:spacing w:before="0" w:beforeAutospacing="0" w:after="0" w:afterAutospacing="0"/>
        <w:rPr>
          <w:rFonts w:asciiTheme="minorHAnsi" w:hAnsiTheme="minorHAnsi" w:cstheme="minorHAnsi"/>
          <w:color w:val="333333"/>
        </w:rPr>
      </w:pPr>
      <w:r w:rsidRPr="00CA4B05">
        <w:rPr>
          <w:rFonts w:asciiTheme="minorHAnsi" w:hAnsiTheme="minorHAnsi" w:cstheme="minorHAnsi"/>
          <w:color w:val="333333"/>
        </w:rPr>
        <w:t> </w:t>
      </w:r>
    </w:p>
    <w:p w14:paraId="07236FD3" w14:textId="77777777" w:rsidR="00743177" w:rsidRDefault="00743177" w:rsidP="00743177">
      <w:pPr>
        <w:pStyle w:val="NormalWeb"/>
        <w:shd w:val="clear" w:color="auto" w:fill="FFFFFF"/>
        <w:spacing w:before="0" w:beforeAutospacing="0" w:after="0" w:afterAutospacing="0"/>
        <w:rPr>
          <w:rFonts w:ascii="Lato" w:hAnsi="Lato"/>
          <w:color w:val="333333"/>
          <w:sz w:val="21"/>
          <w:szCs w:val="21"/>
        </w:rPr>
      </w:pPr>
      <w:r w:rsidRPr="00CA4B05">
        <w:rPr>
          <w:rFonts w:asciiTheme="minorHAnsi" w:hAnsiTheme="minorHAnsi" w:cstheme="minorHAnsi"/>
          <w:color w:val="333333"/>
        </w:rPr>
        <w:t>In particular, by integrating with </w:t>
      </w:r>
      <w:hyperlink r:id="rId17" w:tgtFrame="_blank" w:history="1">
        <w:r w:rsidRPr="00CA4B05">
          <w:rPr>
            <w:rStyle w:val="Hyperlink"/>
            <w:rFonts w:asciiTheme="minorHAnsi" w:eastAsiaTheme="minorEastAsia" w:hAnsiTheme="minorHAnsi" w:cstheme="minorHAnsi"/>
            <w:color w:val="146CAC"/>
          </w:rPr>
          <w:t>Azure Monitor managed service for Prometheus</w:t>
        </w:r>
      </w:hyperlink>
      <w:r w:rsidRPr="00CA4B05">
        <w:rPr>
          <w:rFonts w:asciiTheme="minorHAnsi" w:hAnsiTheme="minorHAnsi" w:cstheme="minorHAnsi"/>
          <w:color w:val="333333"/>
        </w:rPr>
        <w:t>, </w:t>
      </w:r>
      <w:hyperlink r:id="rId18" w:tgtFrame="_blank" w:history="1">
        <w:r w:rsidRPr="00CA4B05">
          <w:rPr>
            <w:rStyle w:val="Hyperlink"/>
            <w:rFonts w:asciiTheme="minorHAnsi" w:eastAsiaTheme="minorEastAsia" w:hAnsiTheme="minorHAnsi" w:cstheme="minorHAnsi"/>
            <w:color w:val="146CAC"/>
          </w:rPr>
          <w:t>Azure Managed Grafana</w:t>
        </w:r>
      </w:hyperlink>
      <w:r w:rsidRPr="00CA4B05">
        <w:rPr>
          <w:rFonts w:asciiTheme="minorHAnsi" w:hAnsiTheme="minorHAnsi" w:cstheme="minorHAnsi"/>
          <w:color w:val="333333"/>
        </w:rPr>
        <w:t> allows you to create rich and customizable dashboards to visualize the Prometheus metrics collected in an Azure Monitor workspace from one or more AKS clusters. Azure Managed Grafana enables you to gain deep visibility into your AKS clusters, troubleshoot issues, and make informed</w:t>
      </w:r>
      <w:r>
        <w:rPr>
          <w:rFonts w:ascii="Lato" w:hAnsi="Lato"/>
          <w:color w:val="333333"/>
          <w:sz w:val="21"/>
          <w:szCs w:val="21"/>
        </w:rPr>
        <w:t xml:space="preserve"> decisions based on real-time data. You can also set up </w:t>
      </w:r>
      <w:hyperlink r:id="rId19" w:tgtFrame="_blank" w:history="1">
        <w:r>
          <w:rPr>
            <w:rStyle w:val="Hyperlink"/>
            <w:rFonts w:ascii="Lato" w:eastAsiaTheme="minorEastAsia" w:hAnsi="Lato"/>
            <w:color w:val="146CAC"/>
            <w:sz w:val="21"/>
            <w:szCs w:val="21"/>
          </w:rPr>
          <w:t>Azure Monitor alerts</w:t>
        </w:r>
      </w:hyperlink>
      <w:r>
        <w:rPr>
          <w:rFonts w:ascii="Lato" w:hAnsi="Lato"/>
          <w:color w:val="333333"/>
          <w:sz w:val="21"/>
          <w:szCs w:val="21"/>
        </w:rPr>
        <w:t> and use them with </w:t>
      </w:r>
      <w:hyperlink r:id="rId20" w:tgtFrame="_blank" w:history="1">
        <w:r>
          <w:rPr>
            <w:rStyle w:val="Hyperlink"/>
            <w:rFonts w:ascii="Lato" w:eastAsiaTheme="minorEastAsia" w:hAnsi="Lato"/>
            <w:color w:val="146CAC"/>
            <w:sz w:val="21"/>
            <w:szCs w:val="21"/>
          </w:rPr>
          <w:t>Azure Managed Grafana</w:t>
        </w:r>
      </w:hyperlink>
      <w:r>
        <w:rPr>
          <w:rFonts w:ascii="Lato" w:hAnsi="Lato"/>
          <w:color w:val="333333"/>
          <w:sz w:val="21"/>
          <w:szCs w:val="21"/>
        </w:rPr>
        <w:t>.</w:t>
      </w:r>
    </w:p>
    <w:p w14:paraId="75859FF5" w14:textId="4EB3A046" w:rsidR="00743177" w:rsidRDefault="00743177" w:rsidP="00743177">
      <w:pPr>
        <w:pStyle w:val="NormalWeb"/>
        <w:shd w:val="clear" w:color="auto" w:fill="FFFFFF"/>
        <w:spacing w:before="0" w:beforeAutospacing="0" w:after="0" w:afterAutospacing="0"/>
        <w:rPr>
          <w:rFonts w:ascii="Lato" w:hAnsi="Lato"/>
          <w:color w:val="333333"/>
          <w:sz w:val="21"/>
          <w:szCs w:val="21"/>
        </w:rPr>
      </w:pPr>
    </w:p>
    <w:p w14:paraId="09B5D7BC" w14:textId="1D783D25" w:rsidR="00A93D24" w:rsidRDefault="00A93D24" w:rsidP="00794F67">
      <w:pPr>
        <w:pStyle w:val="NormalWeb"/>
        <w:shd w:val="clear" w:color="auto" w:fill="FFFFFF"/>
        <w:ind w:left="720"/>
        <w:rPr>
          <w:rFonts w:ascii="Segoe UI" w:hAnsi="Segoe UI" w:cs="Segoe UI"/>
          <w:color w:val="161616"/>
        </w:rPr>
      </w:pPr>
    </w:p>
    <w:p w14:paraId="1D88B00F" w14:textId="6CA0B41F" w:rsidR="00053551" w:rsidRDefault="0002278C" w:rsidP="00053551">
      <w:pPr>
        <w:pStyle w:val="Heading1"/>
        <w:rPr>
          <w:rFonts w:asciiTheme="minorHAnsi" w:eastAsia="Arial" w:hAnsiTheme="minorHAnsi" w:cstheme="minorHAnsi"/>
          <w:color w:val="E36C0A" w:themeColor="accent6" w:themeShade="BF"/>
        </w:rPr>
      </w:pPr>
      <w:bookmarkStart w:id="3" w:name="_Toc157340004"/>
      <w:r>
        <w:rPr>
          <w:rFonts w:asciiTheme="minorHAnsi" w:eastAsia="Arial" w:hAnsiTheme="minorHAnsi" w:cstheme="minorHAnsi"/>
          <w:color w:val="E36C0A" w:themeColor="accent6" w:themeShade="BF"/>
        </w:rPr>
        <w:t xml:space="preserve">Create </w:t>
      </w:r>
      <w:r w:rsidR="001612F3">
        <w:rPr>
          <w:rFonts w:asciiTheme="minorHAnsi" w:eastAsia="Arial" w:hAnsiTheme="minorHAnsi" w:cstheme="minorHAnsi"/>
          <w:color w:val="E36C0A" w:themeColor="accent6" w:themeShade="BF"/>
        </w:rPr>
        <w:t>1</w:t>
      </w:r>
      <w:r>
        <w:rPr>
          <w:rFonts w:asciiTheme="minorHAnsi" w:eastAsia="Arial" w:hAnsiTheme="minorHAnsi" w:cstheme="minorHAnsi"/>
          <w:color w:val="E36C0A" w:themeColor="accent6" w:themeShade="BF"/>
        </w:rPr>
        <w:t xml:space="preserve"> Node</w:t>
      </w:r>
      <w:r w:rsidR="00053551" w:rsidRPr="00053551">
        <w:rPr>
          <w:rFonts w:asciiTheme="minorHAnsi" w:eastAsia="Arial" w:hAnsiTheme="minorHAnsi" w:cstheme="minorHAnsi"/>
          <w:color w:val="E36C0A" w:themeColor="accent6" w:themeShade="BF"/>
        </w:rPr>
        <w:t xml:space="preserve"> Azure Kubernetes </w:t>
      </w:r>
      <w:r>
        <w:rPr>
          <w:rFonts w:asciiTheme="minorHAnsi" w:eastAsia="Arial" w:hAnsiTheme="minorHAnsi" w:cstheme="minorHAnsi"/>
          <w:color w:val="E36C0A" w:themeColor="accent6" w:themeShade="BF"/>
        </w:rPr>
        <w:t>Cluster</w:t>
      </w:r>
      <w:bookmarkEnd w:id="3"/>
    </w:p>
    <w:p w14:paraId="0DD07EE7" w14:textId="77777777" w:rsidR="006362C2" w:rsidRDefault="006362C2" w:rsidP="006362C2"/>
    <w:p w14:paraId="218EC57F" w14:textId="77777777" w:rsidR="001612F3" w:rsidRDefault="001612F3" w:rsidP="001612F3">
      <w:pPr>
        <w:shd w:val="clear" w:color="auto" w:fill="FFFFFF"/>
        <w:autoSpaceDE w:val="0"/>
        <w:autoSpaceDN w:val="0"/>
        <w:adjustRightInd w:val="0"/>
        <w:rPr>
          <w:rFonts w:ascii="Lucida Console" w:hAnsi="Lucida Console" w:cs="Lucida Console"/>
          <w:sz w:val="18"/>
          <w:szCs w:val="18"/>
        </w:rPr>
      </w:pPr>
    </w:p>
    <w:p w14:paraId="7D3B64F6" w14:textId="77777777" w:rsidR="001612F3" w:rsidRDefault="001612F3" w:rsidP="001612F3">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group</w:t>
      </w:r>
      <w:r>
        <w:rPr>
          <w:rFonts w:ascii="Lucida Console" w:hAnsi="Lucida Console" w:cs="Lucida Console"/>
          <w:sz w:val="18"/>
          <w:szCs w:val="18"/>
        </w:rPr>
        <w:t xml:space="preserve"> </w:t>
      </w:r>
      <w:r>
        <w:rPr>
          <w:rFonts w:ascii="Lucida Console" w:hAnsi="Lucida Console" w:cs="Lucida Console"/>
          <w:color w:val="8A2BE2"/>
          <w:sz w:val="18"/>
          <w:szCs w:val="18"/>
        </w:rPr>
        <w:t>create</w:t>
      </w:r>
      <w:r>
        <w:rPr>
          <w:rFonts w:ascii="Lucida Console" w:hAnsi="Lucida Console" w:cs="Lucida Console"/>
          <w:sz w:val="18"/>
          <w:szCs w:val="18"/>
        </w:rPr>
        <w:t xml:space="preserve"> </w:t>
      </w:r>
      <w:r>
        <w:rPr>
          <w:rFonts w:ascii="Lucida Console" w:hAnsi="Lucida Console" w:cs="Lucida Console"/>
          <w:color w:val="000080"/>
          <w:sz w:val="18"/>
          <w:szCs w:val="18"/>
        </w:rPr>
        <w:t>-l</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eastus</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-n</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AKSDemo</w:t>
      </w:r>
      <w:proofErr w:type="spellEnd"/>
      <w:r>
        <w:rPr>
          <w:rFonts w:ascii="Lucida Console" w:hAnsi="Lucida Console" w:cs="Lucida Console"/>
          <w:color w:val="8A2BE2"/>
          <w:sz w:val="18"/>
          <w:szCs w:val="18"/>
        </w:rPr>
        <w:t xml:space="preserve"> </w:t>
      </w:r>
    </w:p>
    <w:p w14:paraId="64F96B31" w14:textId="77777777" w:rsidR="008D4460" w:rsidRDefault="008D4460" w:rsidP="006362C2">
      <w:pPr>
        <w:rPr>
          <w:sz w:val="28"/>
          <w:szCs w:val="28"/>
        </w:rPr>
      </w:pPr>
    </w:p>
    <w:p w14:paraId="3632A019" w14:textId="0A3F1C27" w:rsidR="008D4460" w:rsidRDefault="008D4460" w:rsidP="006362C2">
      <w:pPr>
        <w:rPr>
          <w:sz w:val="28"/>
          <w:szCs w:val="28"/>
        </w:rPr>
      </w:pPr>
      <w:r w:rsidRPr="008D4460">
        <w:rPr>
          <w:noProof/>
          <w:sz w:val="28"/>
          <w:szCs w:val="28"/>
        </w:rPr>
        <w:drawing>
          <wp:inline distT="0" distB="0" distL="0" distR="0" wp14:anchorId="3227AFB4" wp14:editId="378C5453">
            <wp:extent cx="5578323" cy="1798476"/>
            <wp:effectExtent l="0" t="0" r="3810" b="0"/>
            <wp:docPr id="207922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29382" name=""/>
                    <pic:cNvPicPr/>
                  </pic:nvPicPr>
                  <pic:blipFill>
                    <a:blip r:embed="rId21"/>
                    <a:stretch>
                      <a:fillRect/>
                    </a:stretch>
                  </pic:blipFill>
                  <pic:spPr>
                    <a:xfrm>
                      <a:off x="0" y="0"/>
                      <a:ext cx="5578323" cy="1798476"/>
                    </a:xfrm>
                    <a:prstGeom prst="rect">
                      <a:avLst/>
                    </a:prstGeom>
                  </pic:spPr>
                </pic:pic>
              </a:graphicData>
            </a:graphic>
          </wp:inline>
        </w:drawing>
      </w:r>
    </w:p>
    <w:p w14:paraId="4A4D2A66" w14:textId="77777777" w:rsidR="00062857" w:rsidRDefault="00062857" w:rsidP="006362C2">
      <w:pPr>
        <w:rPr>
          <w:sz w:val="28"/>
          <w:szCs w:val="28"/>
        </w:rPr>
      </w:pPr>
    </w:p>
    <w:p w14:paraId="4A92BBE9" w14:textId="19D26B64" w:rsidR="00062857" w:rsidRDefault="00062857" w:rsidP="006362C2">
      <w:pPr>
        <w:rPr>
          <w:sz w:val="28"/>
          <w:szCs w:val="28"/>
        </w:rPr>
      </w:pPr>
    </w:p>
    <w:p w14:paraId="5E9E08E9" w14:textId="77777777" w:rsidR="00062857" w:rsidRPr="00062857" w:rsidRDefault="00062857" w:rsidP="006362C2">
      <w:pPr>
        <w:rPr>
          <w:sz w:val="22"/>
          <w:szCs w:val="22"/>
        </w:rPr>
      </w:pPr>
    </w:p>
    <w:p w14:paraId="33CC70AD" w14:textId="20664E45" w:rsidR="008D4460" w:rsidRDefault="008D4460" w:rsidP="006362C2">
      <w:pPr>
        <w:rPr>
          <w:rFonts w:ascii="Segoe UI" w:hAnsi="Segoe UI" w:cs="Segoe UI"/>
          <w:color w:val="161616"/>
          <w:shd w:val="clear" w:color="auto" w:fill="FFFFFF"/>
        </w:rPr>
      </w:pPr>
      <w:r>
        <w:rPr>
          <w:rFonts w:ascii="Segoe UI" w:hAnsi="Segoe UI" w:cs="Segoe UI"/>
          <w:color w:val="161616"/>
          <w:shd w:val="clear" w:color="auto" w:fill="FFFFFF"/>
        </w:rPr>
        <w:t>To create an AKS cluster, use the </w:t>
      </w:r>
      <w:proofErr w:type="spellStart"/>
      <w:r>
        <w:fldChar w:fldCharType="begin"/>
      </w:r>
      <w:r>
        <w:instrText>HYPERLINK "https://learn.microsoft.com/en-us/cli/azure/aks" \l "az-aks-create"</w:instrText>
      </w:r>
      <w:r>
        <w:fldChar w:fldCharType="separate"/>
      </w:r>
      <w:r>
        <w:rPr>
          <w:rStyle w:val="Hyperlink"/>
          <w:rFonts w:ascii="Segoe UI" w:eastAsiaTheme="majorEastAsia" w:hAnsi="Segoe UI" w:cs="Segoe UI"/>
          <w:shd w:val="clear" w:color="auto" w:fill="FFFFFF"/>
        </w:rPr>
        <w:t>az</w:t>
      </w:r>
      <w:proofErr w:type="spellEnd"/>
      <w:r>
        <w:rPr>
          <w:rStyle w:val="Hyperlink"/>
          <w:rFonts w:ascii="Segoe UI" w:eastAsiaTheme="majorEastAsia" w:hAnsi="Segoe UI" w:cs="Segoe UI"/>
          <w:shd w:val="clear" w:color="auto" w:fill="FFFFFF"/>
        </w:rPr>
        <w:t xml:space="preserve"> </w:t>
      </w:r>
      <w:proofErr w:type="spellStart"/>
      <w:r>
        <w:rPr>
          <w:rStyle w:val="Hyperlink"/>
          <w:rFonts w:ascii="Segoe UI" w:eastAsiaTheme="majorEastAsia" w:hAnsi="Segoe UI" w:cs="Segoe UI"/>
          <w:shd w:val="clear" w:color="auto" w:fill="FFFFFF"/>
        </w:rPr>
        <w:t>aks</w:t>
      </w:r>
      <w:proofErr w:type="spellEnd"/>
      <w:r>
        <w:rPr>
          <w:rStyle w:val="Hyperlink"/>
          <w:rFonts w:ascii="Segoe UI" w:eastAsiaTheme="majorEastAsia" w:hAnsi="Segoe UI" w:cs="Segoe UI"/>
          <w:shd w:val="clear" w:color="auto" w:fill="FFFFFF"/>
        </w:rPr>
        <w:t xml:space="preserve"> create</w:t>
      </w:r>
      <w:r>
        <w:rPr>
          <w:rStyle w:val="Hyperlink"/>
          <w:rFonts w:ascii="Segoe UI" w:eastAsiaTheme="majorEastAsia" w:hAnsi="Segoe UI" w:cs="Segoe UI"/>
          <w:shd w:val="clear" w:color="auto" w:fill="FFFFFF"/>
        </w:rPr>
        <w:fldChar w:fldCharType="end"/>
      </w:r>
      <w:r>
        <w:rPr>
          <w:rFonts w:ascii="Segoe UI" w:hAnsi="Segoe UI" w:cs="Segoe UI"/>
          <w:color w:val="161616"/>
          <w:shd w:val="clear" w:color="auto" w:fill="FFFFFF"/>
        </w:rPr>
        <w:t> command. The following example creates a cluster named </w:t>
      </w:r>
      <w:r>
        <w:rPr>
          <w:rStyle w:val="Emphasis"/>
          <w:rFonts w:ascii="Segoe UI" w:eastAsiaTheme="minorEastAsia" w:hAnsi="Segoe UI" w:cs="Segoe UI"/>
          <w:color w:val="161616"/>
          <w:shd w:val="clear" w:color="auto" w:fill="FFFFFF"/>
        </w:rPr>
        <w:t>BipeenClus01</w:t>
      </w:r>
      <w:r>
        <w:rPr>
          <w:rFonts w:ascii="Segoe UI" w:hAnsi="Segoe UI" w:cs="Segoe UI"/>
          <w:color w:val="161616"/>
          <w:shd w:val="clear" w:color="auto" w:fill="FFFFFF"/>
        </w:rPr>
        <w:t> with one node and generate SSH-key</w:t>
      </w:r>
      <w:r w:rsidR="009E038D">
        <w:rPr>
          <w:rFonts w:ascii="Segoe UI" w:hAnsi="Segoe UI" w:cs="Segoe UI"/>
          <w:color w:val="161616"/>
          <w:shd w:val="clear" w:color="auto" w:fill="FFFFFF"/>
        </w:rPr>
        <w:t>. It will automatically use 3 Nodes when you don’t specify node count</w:t>
      </w:r>
    </w:p>
    <w:p w14:paraId="1AE9374F" w14:textId="77777777" w:rsidR="008D4460" w:rsidRDefault="008D4460" w:rsidP="006362C2">
      <w:pPr>
        <w:rPr>
          <w:rFonts w:ascii="Segoe UI" w:hAnsi="Segoe UI" w:cs="Segoe UI"/>
          <w:color w:val="161616"/>
          <w:shd w:val="clear" w:color="auto" w:fill="FFFFFF"/>
        </w:rPr>
      </w:pPr>
    </w:p>
    <w:p w14:paraId="5BF15AE2" w14:textId="77777777" w:rsidR="001612F3" w:rsidRDefault="001612F3" w:rsidP="001612F3">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create</w:t>
      </w:r>
      <w:r>
        <w:rPr>
          <w:rFonts w:ascii="Lucida Console" w:hAnsi="Lucida Console" w:cs="Lucida Console"/>
          <w:sz w:val="18"/>
          <w:szCs w:val="18"/>
        </w:rPr>
        <w:t xml:space="preserve"> </w:t>
      </w:r>
      <w:r>
        <w:rPr>
          <w:rFonts w:ascii="Lucida Console" w:hAnsi="Lucida Console" w:cs="Lucida Console"/>
          <w:color w:val="8A2BE2"/>
          <w:sz w:val="18"/>
          <w:szCs w:val="18"/>
        </w:rPr>
        <w:t>--resource-group</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AKSDemo</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BipeenClus01</w:t>
      </w:r>
      <w:r>
        <w:rPr>
          <w:rFonts w:ascii="Lucida Console" w:hAnsi="Lucida Console" w:cs="Lucida Console"/>
          <w:sz w:val="18"/>
          <w:szCs w:val="18"/>
        </w:rPr>
        <w:t xml:space="preserve"> </w:t>
      </w:r>
      <w:r>
        <w:rPr>
          <w:rFonts w:ascii="Lucida Console" w:hAnsi="Lucida Console" w:cs="Lucida Console"/>
          <w:color w:val="8A2BE2"/>
          <w:sz w:val="18"/>
          <w:szCs w:val="18"/>
        </w:rPr>
        <w:t>--node-count</w:t>
      </w:r>
      <w:r>
        <w:rPr>
          <w:rFonts w:ascii="Lucida Console" w:hAnsi="Lucida Console" w:cs="Lucida Console"/>
          <w:sz w:val="18"/>
          <w:szCs w:val="18"/>
        </w:rPr>
        <w:t xml:space="preserve"> </w:t>
      </w:r>
      <w:r>
        <w:rPr>
          <w:rFonts w:ascii="Lucida Console" w:hAnsi="Lucida Console" w:cs="Lucida Console"/>
          <w:color w:val="800080"/>
          <w:sz w:val="18"/>
          <w:szCs w:val="18"/>
        </w:rPr>
        <w:t>1</w:t>
      </w:r>
      <w:r>
        <w:rPr>
          <w:rFonts w:ascii="Lucida Console" w:hAnsi="Lucida Console" w:cs="Lucida Console"/>
          <w:sz w:val="18"/>
          <w:szCs w:val="18"/>
        </w:rPr>
        <w:t xml:space="preserve"> </w:t>
      </w:r>
      <w:r>
        <w:rPr>
          <w:rFonts w:ascii="Lucida Console" w:hAnsi="Lucida Console" w:cs="Lucida Console"/>
          <w:color w:val="8A2BE2"/>
          <w:sz w:val="18"/>
          <w:szCs w:val="18"/>
        </w:rPr>
        <w:t xml:space="preserve">--generate-ssh-keys </w:t>
      </w:r>
    </w:p>
    <w:p w14:paraId="79581F05" w14:textId="77777777" w:rsidR="009E038D" w:rsidRDefault="009E038D" w:rsidP="006362C2">
      <w:pPr>
        <w:rPr>
          <w:sz w:val="28"/>
          <w:szCs w:val="28"/>
        </w:rPr>
      </w:pPr>
    </w:p>
    <w:p w14:paraId="7023E29D" w14:textId="437CC021" w:rsidR="009E038D" w:rsidRDefault="00882B4D" w:rsidP="006362C2">
      <w:pPr>
        <w:rPr>
          <w:sz w:val="28"/>
          <w:szCs w:val="28"/>
        </w:rPr>
      </w:pPr>
      <w:r w:rsidRPr="00882B4D">
        <w:rPr>
          <w:noProof/>
          <w:sz w:val="28"/>
          <w:szCs w:val="28"/>
        </w:rPr>
        <w:lastRenderedPageBreak/>
        <w:drawing>
          <wp:inline distT="0" distB="0" distL="0" distR="0" wp14:anchorId="23E38D2E" wp14:editId="362DC74A">
            <wp:extent cx="6197600" cy="3352800"/>
            <wp:effectExtent l="0" t="0" r="0" b="0"/>
            <wp:docPr id="193236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62691" name=""/>
                    <pic:cNvPicPr/>
                  </pic:nvPicPr>
                  <pic:blipFill>
                    <a:blip r:embed="rId22"/>
                    <a:stretch>
                      <a:fillRect/>
                    </a:stretch>
                  </pic:blipFill>
                  <pic:spPr>
                    <a:xfrm>
                      <a:off x="0" y="0"/>
                      <a:ext cx="6197600" cy="3352800"/>
                    </a:xfrm>
                    <a:prstGeom prst="rect">
                      <a:avLst/>
                    </a:prstGeom>
                  </pic:spPr>
                </pic:pic>
              </a:graphicData>
            </a:graphic>
          </wp:inline>
        </w:drawing>
      </w:r>
    </w:p>
    <w:p w14:paraId="1EBD9FD9" w14:textId="77777777" w:rsidR="009E038D" w:rsidRDefault="009E038D" w:rsidP="006362C2">
      <w:pPr>
        <w:rPr>
          <w:sz w:val="28"/>
          <w:szCs w:val="28"/>
        </w:rPr>
      </w:pPr>
    </w:p>
    <w:p w14:paraId="6799FCC7" w14:textId="77777777" w:rsidR="001612F3" w:rsidRDefault="001612F3" w:rsidP="001612F3">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get-credentials</w:t>
      </w:r>
      <w:r>
        <w:rPr>
          <w:rFonts w:ascii="Lucida Console" w:hAnsi="Lucida Console" w:cs="Lucida Console"/>
          <w:sz w:val="18"/>
          <w:szCs w:val="18"/>
        </w:rPr>
        <w:t xml:space="preserve"> </w:t>
      </w:r>
      <w:r>
        <w:rPr>
          <w:rFonts w:ascii="Lucida Console" w:hAnsi="Lucida Console" w:cs="Lucida Console"/>
          <w:color w:val="8A2BE2"/>
          <w:sz w:val="18"/>
          <w:szCs w:val="18"/>
        </w:rPr>
        <w:t>--resource-group</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AKSDemo</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BipeenClus01</w:t>
      </w:r>
      <w:r>
        <w:rPr>
          <w:rFonts w:ascii="Lucida Console" w:hAnsi="Lucida Console" w:cs="Lucida Console"/>
          <w:sz w:val="18"/>
          <w:szCs w:val="18"/>
        </w:rPr>
        <w:t xml:space="preserve"> </w:t>
      </w:r>
      <w:r>
        <w:rPr>
          <w:rFonts w:ascii="Lucida Console" w:hAnsi="Lucida Console" w:cs="Lucida Console"/>
          <w:color w:val="8A2BE2"/>
          <w:sz w:val="18"/>
          <w:szCs w:val="18"/>
        </w:rPr>
        <w:t xml:space="preserve">--overwrite-existing </w:t>
      </w:r>
    </w:p>
    <w:p w14:paraId="3271DFEC" w14:textId="77777777" w:rsidR="00F41843" w:rsidRDefault="00F41843" w:rsidP="006362C2">
      <w:pPr>
        <w:rPr>
          <w:sz w:val="28"/>
          <w:szCs w:val="28"/>
        </w:rPr>
      </w:pPr>
    </w:p>
    <w:p w14:paraId="3726249B" w14:textId="3B20A597" w:rsidR="00F41843" w:rsidRDefault="00F41843" w:rsidP="006362C2">
      <w:pPr>
        <w:rPr>
          <w:sz w:val="28"/>
          <w:szCs w:val="28"/>
        </w:rPr>
      </w:pPr>
      <w:r w:rsidRPr="00F41843">
        <w:rPr>
          <w:noProof/>
          <w:sz w:val="28"/>
          <w:szCs w:val="28"/>
        </w:rPr>
        <w:drawing>
          <wp:inline distT="0" distB="0" distL="0" distR="0" wp14:anchorId="6E7D701D" wp14:editId="5D42F5B4">
            <wp:extent cx="5532599" cy="243861"/>
            <wp:effectExtent l="0" t="0" r="0" b="3810"/>
            <wp:docPr id="211540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02887" name=""/>
                    <pic:cNvPicPr/>
                  </pic:nvPicPr>
                  <pic:blipFill>
                    <a:blip r:embed="rId23"/>
                    <a:stretch>
                      <a:fillRect/>
                    </a:stretch>
                  </pic:blipFill>
                  <pic:spPr>
                    <a:xfrm>
                      <a:off x="0" y="0"/>
                      <a:ext cx="5532599" cy="243861"/>
                    </a:xfrm>
                    <a:prstGeom prst="rect">
                      <a:avLst/>
                    </a:prstGeom>
                  </pic:spPr>
                </pic:pic>
              </a:graphicData>
            </a:graphic>
          </wp:inline>
        </w:drawing>
      </w:r>
    </w:p>
    <w:p w14:paraId="5912C1E9" w14:textId="77777777" w:rsidR="00F41843" w:rsidRDefault="00F41843" w:rsidP="006362C2">
      <w:pPr>
        <w:rPr>
          <w:sz w:val="28"/>
          <w:szCs w:val="28"/>
        </w:rPr>
      </w:pPr>
    </w:p>
    <w:p w14:paraId="5A691C7A" w14:textId="77777777" w:rsidR="00F41843" w:rsidRDefault="00F41843" w:rsidP="006362C2">
      <w:pPr>
        <w:rPr>
          <w:sz w:val="28"/>
          <w:szCs w:val="28"/>
        </w:rPr>
      </w:pPr>
    </w:p>
    <w:p w14:paraId="2E413497" w14:textId="77777777" w:rsidR="00F41843" w:rsidRDefault="00F41843" w:rsidP="006362C2">
      <w:pPr>
        <w:rPr>
          <w:sz w:val="28"/>
          <w:szCs w:val="28"/>
        </w:rPr>
      </w:pPr>
    </w:p>
    <w:p w14:paraId="78B1A761" w14:textId="77777777" w:rsidR="00F41843" w:rsidRDefault="00F41843" w:rsidP="006362C2">
      <w:pPr>
        <w:rPr>
          <w:sz w:val="28"/>
          <w:szCs w:val="28"/>
        </w:rPr>
      </w:pPr>
    </w:p>
    <w:p w14:paraId="38DDE1B3" w14:textId="77777777" w:rsidR="001612F3" w:rsidRDefault="001612F3" w:rsidP="001612F3">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w:t>
      </w:r>
      <w:r>
        <w:rPr>
          <w:rFonts w:ascii="Lucida Console" w:hAnsi="Lucida Console" w:cs="Lucida Console"/>
          <w:sz w:val="18"/>
          <w:szCs w:val="18"/>
        </w:rPr>
        <w:t xml:space="preserve"> </w:t>
      </w:r>
      <w:r>
        <w:rPr>
          <w:rFonts w:ascii="Lucida Console" w:hAnsi="Lucida Console" w:cs="Lucida Console"/>
          <w:color w:val="8A2BE2"/>
          <w:sz w:val="18"/>
          <w:szCs w:val="18"/>
        </w:rPr>
        <w:t xml:space="preserve">nodes </w:t>
      </w:r>
    </w:p>
    <w:p w14:paraId="62352EDC" w14:textId="77777777" w:rsidR="00F41843" w:rsidRDefault="00F41843" w:rsidP="006362C2">
      <w:pPr>
        <w:rPr>
          <w:sz w:val="28"/>
          <w:szCs w:val="28"/>
        </w:rPr>
      </w:pPr>
    </w:p>
    <w:p w14:paraId="0E790E61" w14:textId="24C8A80B" w:rsidR="00F41843" w:rsidRDefault="00F41843" w:rsidP="006362C2">
      <w:pPr>
        <w:rPr>
          <w:sz w:val="28"/>
          <w:szCs w:val="28"/>
        </w:rPr>
      </w:pPr>
      <w:r w:rsidRPr="00F41843">
        <w:rPr>
          <w:noProof/>
          <w:sz w:val="28"/>
          <w:szCs w:val="28"/>
        </w:rPr>
        <w:drawing>
          <wp:inline distT="0" distB="0" distL="0" distR="0" wp14:anchorId="40E37210" wp14:editId="709BB5F9">
            <wp:extent cx="3779848" cy="510584"/>
            <wp:effectExtent l="0" t="0" r="0" b="3810"/>
            <wp:docPr id="142785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55055" name=""/>
                    <pic:cNvPicPr/>
                  </pic:nvPicPr>
                  <pic:blipFill>
                    <a:blip r:embed="rId24"/>
                    <a:stretch>
                      <a:fillRect/>
                    </a:stretch>
                  </pic:blipFill>
                  <pic:spPr>
                    <a:xfrm>
                      <a:off x="0" y="0"/>
                      <a:ext cx="3779848" cy="510584"/>
                    </a:xfrm>
                    <a:prstGeom prst="rect">
                      <a:avLst/>
                    </a:prstGeom>
                  </pic:spPr>
                </pic:pic>
              </a:graphicData>
            </a:graphic>
          </wp:inline>
        </w:drawing>
      </w:r>
    </w:p>
    <w:p w14:paraId="69EB1CFE" w14:textId="77777777" w:rsidR="00244FB9" w:rsidRDefault="00244FB9" w:rsidP="00244FB9">
      <w:pPr>
        <w:rPr>
          <w:rFonts w:eastAsia="Arial"/>
        </w:rPr>
      </w:pPr>
    </w:p>
    <w:p w14:paraId="36F24FE9" w14:textId="695392D0" w:rsidR="00DA4AAE" w:rsidRPr="00DA4AAE" w:rsidRDefault="00DA4AAE" w:rsidP="00244FB9">
      <w:pPr>
        <w:rPr>
          <w:rFonts w:ascii="Segoe UI" w:hAnsi="Segoe UI" w:cs="Segoe UI"/>
          <w:color w:val="161616"/>
          <w:shd w:val="clear" w:color="auto" w:fill="FFFFFF"/>
        </w:rPr>
      </w:pPr>
      <w:r w:rsidRPr="00DA4AAE">
        <w:rPr>
          <w:rFonts w:ascii="Segoe UI" w:hAnsi="Segoe UI" w:cs="Segoe UI"/>
          <w:color w:val="161616"/>
          <w:shd w:val="clear" w:color="auto" w:fill="FFFFFF"/>
        </w:rPr>
        <w:t>We will first create the deployment using the following command.</w:t>
      </w:r>
    </w:p>
    <w:p w14:paraId="0C893D32" w14:textId="77777777" w:rsidR="00DA4AAE" w:rsidRDefault="00DA4AAE" w:rsidP="00244FB9">
      <w:pPr>
        <w:rPr>
          <w:rFonts w:eastAsia="Arial"/>
        </w:rPr>
      </w:pPr>
    </w:p>
    <w:p w14:paraId="08FD459C" w14:textId="77777777" w:rsidR="00DA4AAE" w:rsidRDefault="00DA4AAE" w:rsidP="00DA4AAE">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create</w:t>
      </w:r>
      <w:r>
        <w:rPr>
          <w:rFonts w:ascii="Lucida Console" w:hAnsi="Lucida Console" w:cs="Lucida Console"/>
          <w:sz w:val="18"/>
          <w:szCs w:val="18"/>
        </w:rPr>
        <w:t xml:space="preserve"> </w:t>
      </w:r>
      <w:r>
        <w:rPr>
          <w:rFonts w:ascii="Lucida Console" w:hAnsi="Lucida Console" w:cs="Lucida Console"/>
          <w:color w:val="8A2BE2"/>
          <w:sz w:val="18"/>
          <w:szCs w:val="18"/>
        </w:rPr>
        <w:t>deployment</w:t>
      </w:r>
      <w:r>
        <w:rPr>
          <w:rFonts w:ascii="Lucida Console" w:hAnsi="Lucida Console" w:cs="Lucida Console"/>
          <w:sz w:val="18"/>
          <w:szCs w:val="18"/>
        </w:rPr>
        <w:t xml:space="preserve"> </w:t>
      </w:r>
      <w:r>
        <w:rPr>
          <w:rFonts w:ascii="Lucida Console" w:hAnsi="Lucida Console" w:cs="Lucida Console"/>
          <w:color w:val="8A2BE2"/>
          <w:sz w:val="18"/>
          <w:szCs w:val="18"/>
        </w:rPr>
        <w:t>nginx-project</w:t>
      </w:r>
      <w:r>
        <w:rPr>
          <w:rFonts w:ascii="Lucida Console" w:hAnsi="Lucida Console" w:cs="Lucida Console"/>
          <w:sz w:val="18"/>
          <w:szCs w:val="18"/>
        </w:rPr>
        <w:t xml:space="preserve"> </w:t>
      </w:r>
      <w:r>
        <w:rPr>
          <w:rFonts w:ascii="Lucida Console" w:hAnsi="Lucida Console" w:cs="Lucida Console"/>
          <w:color w:val="8A2BE2"/>
          <w:sz w:val="18"/>
          <w:szCs w:val="18"/>
        </w:rPr>
        <w:t>--image=nginx</w:t>
      </w:r>
    </w:p>
    <w:p w14:paraId="267BD85B" w14:textId="77777777" w:rsidR="00DA4AAE" w:rsidRDefault="00DA4AAE" w:rsidP="00DA4AAE">
      <w:pPr>
        <w:shd w:val="clear" w:color="auto" w:fill="FFFFFF"/>
        <w:autoSpaceDE w:val="0"/>
        <w:autoSpaceDN w:val="0"/>
        <w:adjustRightInd w:val="0"/>
        <w:rPr>
          <w:rFonts w:ascii="Lucida Console" w:hAnsi="Lucida Console" w:cs="Lucida Console"/>
          <w:color w:val="8A2BE2"/>
          <w:sz w:val="18"/>
          <w:szCs w:val="18"/>
        </w:rPr>
      </w:pPr>
    </w:p>
    <w:p w14:paraId="2DF3E3DC" w14:textId="08367248" w:rsidR="00DA4AAE" w:rsidRDefault="00DA4AAE" w:rsidP="00DA4AAE">
      <w:pPr>
        <w:shd w:val="clear" w:color="auto" w:fill="FFFFFF"/>
        <w:autoSpaceDE w:val="0"/>
        <w:autoSpaceDN w:val="0"/>
        <w:adjustRightInd w:val="0"/>
        <w:rPr>
          <w:rFonts w:ascii="Lucida Console" w:hAnsi="Lucida Console" w:cs="Lucida Console"/>
          <w:sz w:val="18"/>
          <w:szCs w:val="18"/>
        </w:rPr>
      </w:pPr>
      <w:r w:rsidRPr="00DA4AAE">
        <w:rPr>
          <w:rFonts w:ascii="Lucida Console" w:hAnsi="Lucida Console" w:cs="Lucida Console"/>
          <w:noProof/>
          <w:sz w:val="18"/>
          <w:szCs w:val="18"/>
        </w:rPr>
        <w:drawing>
          <wp:inline distT="0" distB="0" distL="0" distR="0" wp14:anchorId="2BCAF99E" wp14:editId="24D6E47D">
            <wp:extent cx="3749365" cy="266723"/>
            <wp:effectExtent l="0" t="0" r="3810" b="0"/>
            <wp:docPr id="20632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0087" name=""/>
                    <pic:cNvPicPr/>
                  </pic:nvPicPr>
                  <pic:blipFill>
                    <a:blip r:embed="rId25"/>
                    <a:stretch>
                      <a:fillRect/>
                    </a:stretch>
                  </pic:blipFill>
                  <pic:spPr>
                    <a:xfrm>
                      <a:off x="0" y="0"/>
                      <a:ext cx="3749365" cy="266723"/>
                    </a:xfrm>
                    <a:prstGeom prst="rect">
                      <a:avLst/>
                    </a:prstGeom>
                  </pic:spPr>
                </pic:pic>
              </a:graphicData>
            </a:graphic>
          </wp:inline>
        </w:drawing>
      </w:r>
    </w:p>
    <w:p w14:paraId="776423CC" w14:textId="77777777" w:rsidR="00DA4AAE" w:rsidRDefault="00DA4AAE" w:rsidP="00DA4AAE">
      <w:pPr>
        <w:shd w:val="clear" w:color="auto" w:fill="FFFFFF"/>
        <w:autoSpaceDE w:val="0"/>
        <w:autoSpaceDN w:val="0"/>
        <w:adjustRightInd w:val="0"/>
        <w:rPr>
          <w:rFonts w:ascii="Lucida Console" w:hAnsi="Lucida Console" w:cs="Lucida Console"/>
          <w:sz w:val="18"/>
          <w:szCs w:val="18"/>
        </w:rPr>
      </w:pPr>
    </w:p>
    <w:p w14:paraId="57BE36CE" w14:textId="77777777" w:rsidR="00DA4AAE" w:rsidRDefault="00DA4AAE" w:rsidP="00DA4AAE">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get</w:t>
      </w:r>
      <w:r>
        <w:rPr>
          <w:rFonts w:ascii="Lucida Console" w:hAnsi="Lucida Console" w:cs="Lucida Console"/>
          <w:sz w:val="18"/>
          <w:szCs w:val="18"/>
        </w:rPr>
        <w:t xml:space="preserve"> </w:t>
      </w:r>
      <w:r>
        <w:rPr>
          <w:rFonts w:ascii="Lucida Console" w:hAnsi="Lucida Console" w:cs="Lucida Console"/>
          <w:color w:val="8A2BE2"/>
          <w:sz w:val="18"/>
          <w:szCs w:val="18"/>
        </w:rPr>
        <w:t>po</w:t>
      </w:r>
    </w:p>
    <w:p w14:paraId="46B2C07B" w14:textId="77777777" w:rsidR="00DA4AAE" w:rsidRDefault="00DA4AAE" w:rsidP="00DA4AAE">
      <w:pPr>
        <w:shd w:val="clear" w:color="auto" w:fill="FFFFFF"/>
        <w:autoSpaceDE w:val="0"/>
        <w:autoSpaceDN w:val="0"/>
        <w:adjustRightInd w:val="0"/>
        <w:rPr>
          <w:rFonts w:ascii="Lucida Console" w:hAnsi="Lucida Console" w:cs="Lucida Console"/>
          <w:color w:val="8A2BE2"/>
          <w:sz w:val="18"/>
          <w:szCs w:val="18"/>
        </w:rPr>
      </w:pPr>
    </w:p>
    <w:p w14:paraId="51EB34F9" w14:textId="673F50E0" w:rsidR="00DA4AAE" w:rsidRDefault="00DA4AAE" w:rsidP="00DA4AAE">
      <w:pPr>
        <w:shd w:val="clear" w:color="auto" w:fill="FFFFFF"/>
        <w:autoSpaceDE w:val="0"/>
        <w:autoSpaceDN w:val="0"/>
        <w:adjustRightInd w:val="0"/>
        <w:rPr>
          <w:rFonts w:ascii="Lucida Console" w:hAnsi="Lucida Console" w:cs="Lucida Console"/>
          <w:sz w:val="18"/>
          <w:szCs w:val="18"/>
        </w:rPr>
      </w:pPr>
      <w:r w:rsidRPr="00DA4AAE">
        <w:rPr>
          <w:rFonts w:ascii="Lucida Console" w:hAnsi="Lucida Console" w:cs="Lucida Console"/>
          <w:noProof/>
          <w:sz w:val="18"/>
          <w:szCs w:val="18"/>
        </w:rPr>
        <w:drawing>
          <wp:inline distT="0" distB="0" distL="0" distR="0" wp14:anchorId="030E83C3" wp14:editId="5EE16FE8">
            <wp:extent cx="3787468" cy="358171"/>
            <wp:effectExtent l="0" t="0" r="3810" b="3810"/>
            <wp:docPr id="170767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71677" name=""/>
                    <pic:cNvPicPr/>
                  </pic:nvPicPr>
                  <pic:blipFill>
                    <a:blip r:embed="rId26"/>
                    <a:stretch>
                      <a:fillRect/>
                    </a:stretch>
                  </pic:blipFill>
                  <pic:spPr>
                    <a:xfrm>
                      <a:off x="0" y="0"/>
                      <a:ext cx="3787468" cy="358171"/>
                    </a:xfrm>
                    <a:prstGeom prst="rect">
                      <a:avLst/>
                    </a:prstGeom>
                  </pic:spPr>
                </pic:pic>
              </a:graphicData>
            </a:graphic>
          </wp:inline>
        </w:drawing>
      </w:r>
    </w:p>
    <w:p w14:paraId="66390C12" w14:textId="77777777" w:rsidR="00DA4AAE" w:rsidRDefault="00DA4AAE" w:rsidP="00DA4AAE">
      <w:pPr>
        <w:shd w:val="clear" w:color="auto" w:fill="FFFFFF"/>
        <w:autoSpaceDE w:val="0"/>
        <w:autoSpaceDN w:val="0"/>
        <w:adjustRightInd w:val="0"/>
        <w:rPr>
          <w:rFonts w:ascii="Lucida Console" w:hAnsi="Lucida Console" w:cs="Lucida Console"/>
          <w:sz w:val="18"/>
          <w:szCs w:val="18"/>
        </w:rPr>
      </w:pPr>
    </w:p>
    <w:p w14:paraId="14D07029" w14:textId="379BA9DB" w:rsidR="00DA4AAE" w:rsidRPr="00DA4AAE" w:rsidRDefault="00DA4AAE" w:rsidP="00DA4AAE">
      <w:pPr>
        <w:rPr>
          <w:rFonts w:ascii="Segoe UI" w:hAnsi="Segoe UI" w:cs="Segoe UI"/>
          <w:color w:val="161616"/>
          <w:shd w:val="clear" w:color="auto" w:fill="FFFFFF"/>
        </w:rPr>
      </w:pPr>
      <w:r w:rsidRPr="00DA4AAE">
        <w:rPr>
          <w:rFonts w:ascii="Segoe UI" w:hAnsi="Segoe UI" w:cs="Segoe UI"/>
          <w:color w:val="161616"/>
          <w:shd w:val="clear" w:color="auto" w:fill="FFFFFF"/>
        </w:rPr>
        <w:t>Use the following command to get the details of the deployment.</w:t>
      </w:r>
    </w:p>
    <w:p w14:paraId="374953AE" w14:textId="77777777" w:rsidR="00DA4AAE" w:rsidRDefault="00DA4AAE" w:rsidP="00DA4AAE">
      <w:pPr>
        <w:shd w:val="clear" w:color="auto" w:fill="FFFFFF"/>
        <w:autoSpaceDE w:val="0"/>
        <w:autoSpaceDN w:val="0"/>
        <w:adjustRightInd w:val="0"/>
        <w:rPr>
          <w:rFonts w:ascii="Lucida Console" w:hAnsi="Lucida Console" w:cs="Lucida Console"/>
          <w:sz w:val="18"/>
          <w:szCs w:val="18"/>
        </w:rPr>
      </w:pPr>
    </w:p>
    <w:p w14:paraId="131C01B2" w14:textId="77777777" w:rsidR="00DA4AAE" w:rsidRDefault="00DA4AAE" w:rsidP="00DA4AAE">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describe</w:t>
      </w:r>
      <w:r>
        <w:rPr>
          <w:rFonts w:ascii="Lucida Console" w:hAnsi="Lucida Console" w:cs="Lucida Console"/>
          <w:sz w:val="18"/>
          <w:szCs w:val="18"/>
        </w:rPr>
        <w:t xml:space="preserve"> </w:t>
      </w:r>
      <w:r>
        <w:rPr>
          <w:rFonts w:ascii="Lucida Console" w:hAnsi="Lucida Console" w:cs="Lucida Console"/>
          <w:color w:val="8A2BE2"/>
          <w:sz w:val="18"/>
          <w:szCs w:val="18"/>
        </w:rPr>
        <w:t>deployment</w:t>
      </w:r>
      <w:r>
        <w:rPr>
          <w:rFonts w:ascii="Lucida Console" w:hAnsi="Lucida Console" w:cs="Lucida Console"/>
          <w:sz w:val="18"/>
          <w:szCs w:val="18"/>
        </w:rPr>
        <w:t xml:space="preserve"> </w:t>
      </w:r>
      <w:r>
        <w:rPr>
          <w:rFonts w:ascii="Lucida Console" w:hAnsi="Lucida Console" w:cs="Lucida Console"/>
          <w:color w:val="8A2BE2"/>
          <w:sz w:val="18"/>
          <w:szCs w:val="18"/>
        </w:rPr>
        <w:t xml:space="preserve">nginx-project </w:t>
      </w:r>
    </w:p>
    <w:p w14:paraId="500969CB" w14:textId="77777777" w:rsidR="00DA4AAE" w:rsidRDefault="00DA4AAE" w:rsidP="00DA4AAE">
      <w:pPr>
        <w:shd w:val="clear" w:color="auto" w:fill="FFFFFF"/>
        <w:autoSpaceDE w:val="0"/>
        <w:autoSpaceDN w:val="0"/>
        <w:adjustRightInd w:val="0"/>
        <w:rPr>
          <w:rFonts w:ascii="Lucida Console" w:hAnsi="Lucida Console" w:cs="Lucida Console"/>
          <w:color w:val="8A2BE2"/>
          <w:sz w:val="18"/>
          <w:szCs w:val="18"/>
        </w:rPr>
      </w:pPr>
    </w:p>
    <w:p w14:paraId="069D32B2" w14:textId="7B5AF1D5" w:rsidR="00DA4AAE" w:rsidRDefault="00DA4AAE" w:rsidP="00DA4AAE">
      <w:pPr>
        <w:shd w:val="clear" w:color="auto" w:fill="FFFFFF"/>
        <w:autoSpaceDE w:val="0"/>
        <w:autoSpaceDN w:val="0"/>
        <w:adjustRightInd w:val="0"/>
        <w:rPr>
          <w:rFonts w:ascii="Lucida Console" w:hAnsi="Lucida Console" w:cs="Lucida Console"/>
          <w:color w:val="8A2BE2"/>
          <w:sz w:val="18"/>
          <w:szCs w:val="18"/>
        </w:rPr>
      </w:pPr>
      <w:r w:rsidRPr="00DA4AAE">
        <w:rPr>
          <w:rFonts w:ascii="Lucida Console" w:hAnsi="Lucida Console" w:cs="Lucida Console"/>
          <w:noProof/>
          <w:color w:val="8A2BE2"/>
          <w:sz w:val="18"/>
          <w:szCs w:val="18"/>
        </w:rPr>
        <w:lastRenderedPageBreak/>
        <w:drawing>
          <wp:inline distT="0" distB="0" distL="0" distR="0" wp14:anchorId="6AFC7B47" wp14:editId="73123938">
            <wp:extent cx="5989839" cy="3985605"/>
            <wp:effectExtent l="0" t="0" r="0" b="0"/>
            <wp:docPr id="190244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47960" name=""/>
                    <pic:cNvPicPr/>
                  </pic:nvPicPr>
                  <pic:blipFill>
                    <a:blip r:embed="rId27"/>
                    <a:stretch>
                      <a:fillRect/>
                    </a:stretch>
                  </pic:blipFill>
                  <pic:spPr>
                    <a:xfrm>
                      <a:off x="0" y="0"/>
                      <a:ext cx="5989839" cy="3985605"/>
                    </a:xfrm>
                    <a:prstGeom prst="rect">
                      <a:avLst/>
                    </a:prstGeom>
                  </pic:spPr>
                </pic:pic>
              </a:graphicData>
            </a:graphic>
          </wp:inline>
        </w:drawing>
      </w:r>
    </w:p>
    <w:p w14:paraId="6F238FA5" w14:textId="77777777" w:rsidR="00DA4AAE" w:rsidRDefault="00DA4AAE" w:rsidP="00DA4AAE">
      <w:pPr>
        <w:shd w:val="clear" w:color="auto" w:fill="FFFFFF"/>
        <w:autoSpaceDE w:val="0"/>
        <w:autoSpaceDN w:val="0"/>
        <w:adjustRightInd w:val="0"/>
        <w:rPr>
          <w:rFonts w:ascii="Lucida Console" w:hAnsi="Lucida Console" w:cs="Lucida Console"/>
          <w:color w:val="8A2BE2"/>
          <w:sz w:val="18"/>
          <w:szCs w:val="18"/>
        </w:rPr>
      </w:pPr>
    </w:p>
    <w:p w14:paraId="17BC83ED" w14:textId="77777777" w:rsidR="00DA4AAE" w:rsidRDefault="00DA4AAE" w:rsidP="00DA4AAE">
      <w:pPr>
        <w:shd w:val="clear" w:color="auto" w:fill="FFFFFF"/>
        <w:autoSpaceDE w:val="0"/>
        <w:autoSpaceDN w:val="0"/>
        <w:adjustRightInd w:val="0"/>
        <w:rPr>
          <w:rFonts w:ascii="Lucida Console" w:hAnsi="Lucida Console" w:cs="Lucida Console"/>
          <w:color w:val="8A2BE2"/>
          <w:sz w:val="18"/>
          <w:szCs w:val="18"/>
        </w:rPr>
      </w:pPr>
    </w:p>
    <w:p w14:paraId="330BB23C" w14:textId="62634DAE" w:rsidR="00DA4AAE" w:rsidRDefault="00DA4AAE" w:rsidP="00DA4AAE">
      <w:pPr>
        <w:shd w:val="clear" w:color="auto" w:fill="FFFFFF"/>
        <w:autoSpaceDE w:val="0"/>
        <w:autoSpaceDN w:val="0"/>
        <w:adjustRightInd w:val="0"/>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To get the logs, we can run the following command.</w:t>
      </w:r>
    </w:p>
    <w:p w14:paraId="71319560" w14:textId="77777777" w:rsidR="00DA4AAE" w:rsidRDefault="00DA4AAE" w:rsidP="00DA4AAE">
      <w:pPr>
        <w:shd w:val="clear" w:color="auto" w:fill="FFFFFF"/>
        <w:autoSpaceDE w:val="0"/>
        <w:autoSpaceDN w:val="0"/>
        <w:adjustRightInd w:val="0"/>
        <w:rPr>
          <w:rFonts w:ascii="Georgia" w:hAnsi="Georgia"/>
          <w:color w:val="242424"/>
          <w:spacing w:val="-1"/>
          <w:sz w:val="30"/>
          <w:szCs w:val="30"/>
          <w:shd w:val="clear" w:color="auto" w:fill="FFFFFF"/>
        </w:rPr>
      </w:pPr>
    </w:p>
    <w:p w14:paraId="51FD3C33" w14:textId="77777777" w:rsidR="00DA4AAE" w:rsidRDefault="00DA4AAE" w:rsidP="00DA4AAE">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kubectl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logs</w:t>
      </w:r>
      <w:r>
        <w:rPr>
          <w:rFonts w:ascii="Lucida Console" w:hAnsi="Lucida Console" w:cs="Lucida Console"/>
          <w:sz w:val="18"/>
          <w:szCs w:val="18"/>
        </w:rPr>
        <w:t xml:space="preserve"> </w:t>
      </w:r>
      <w:r>
        <w:rPr>
          <w:rFonts w:ascii="Lucida Console" w:hAnsi="Lucida Console" w:cs="Lucida Console"/>
          <w:color w:val="8A2BE2"/>
          <w:sz w:val="18"/>
          <w:szCs w:val="18"/>
        </w:rPr>
        <w:t xml:space="preserve">deployment/nginx-project </w:t>
      </w:r>
    </w:p>
    <w:p w14:paraId="27B586D8" w14:textId="77777777" w:rsidR="00DA4AAE" w:rsidRDefault="00DA4AAE" w:rsidP="00DA4AAE">
      <w:pPr>
        <w:shd w:val="clear" w:color="auto" w:fill="FFFFFF"/>
        <w:autoSpaceDE w:val="0"/>
        <w:autoSpaceDN w:val="0"/>
        <w:adjustRightInd w:val="0"/>
        <w:rPr>
          <w:rFonts w:ascii="Lucida Console" w:hAnsi="Lucida Console" w:cs="Lucida Console"/>
          <w:color w:val="8A2BE2"/>
          <w:sz w:val="18"/>
          <w:szCs w:val="18"/>
        </w:rPr>
      </w:pPr>
    </w:p>
    <w:p w14:paraId="10929763" w14:textId="77777777" w:rsidR="00DA4AAE" w:rsidRDefault="00DA4AAE" w:rsidP="00DA4AAE">
      <w:pPr>
        <w:shd w:val="clear" w:color="auto" w:fill="FFFFFF"/>
        <w:autoSpaceDE w:val="0"/>
        <w:autoSpaceDN w:val="0"/>
        <w:adjustRightInd w:val="0"/>
        <w:rPr>
          <w:rFonts w:ascii="Lucida Console" w:hAnsi="Lucida Console" w:cs="Lucida Console"/>
          <w:color w:val="8A2BE2"/>
          <w:sz w:val="18"/>
          <w:szCs w:val="18"/>
        </w:rPr>
      </w:pPr>
    </w:p>
    <w:p w14:paraId="72A8B675" w14:textId="21AA310D" w:rsidR="00DA4AAE" w:rsidRDefault="00DA4AAE" w:rsidP="00DA4AAE">
      <w:pPr>
        <w:shd w:val="clear" w:color="auto" w:fill="FFFFFF"/>
        <w:autoSpaceDE w:val="0"/>
        <w:autoSpaceDN w:val="0"/>
        <w:adjustRightInd w:val="0"/>
        <w:rPr>
          <w:rFonts w:ascii="Lucida Console" w:hAnsi="Lucida Console" w:cs="Lucida Console"/>
          <w:color w:val="8A2BE2"/>
          <w:sz w:val="18"/>
          <w:szCs w:val="18"/>
        </w:rPr>
      </w:pPr>
      <w:r w:rsidRPr="00DA4AAE">
        <w:rPr>
          <w:rFonts w:ascii="Lucida Console" w:hAnsi="Lucida Console" w:cs="Lucida Console"/>
          <w:noProof/>
          <w:color w:val="8A2BE2"/>
          <w:sz w:val="18"/>
          <w:szCs w:val="18"/>
        </w:rPr>
        <w:drawing>
          <wp:inline distT="0" distB="0" distL="0" distR="0" wp14:anchorId="19289717" wp14:editId="45391F41">
            <wp:extent cx="5418290" cy="2095682"/>
            <wp:effectExtent l="0" t="0" r="0" b="0"/>
            <wp:docPr id="114903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39863" name=""/>
                    <pic:cNvPicPr/>
                  </pic:nvPicPr>
                  <pic:blipFill>
                    <a:blip r:embed="rId28"/>
                    <a:stretch>
                      <a:fillRect/>
                    </a:stretch>
                  </pic:blipFill>
                  <pic:spPr>
                    <a:xfrm>
                      <a:off x="0" y="0"/>
                      <a:ext cx="5418290" cy="2095682"/>
                    </a:xfrm>
                    <a:prstGeom prst="rect">
                      <a:avLst/>
                    </a:prstGeom>
                  </pic:spPr>
                </pic:pic>
              </a:graphicData>
            </a:graphic>
          </wp:inline>
        </w:drawing>
      </w:r>
    </w:p>
    <w:p w14:paraId="427FFD31" w14:textId="77777777" w:rsidR="00DA4AAE" w:rsidRDefault="00DA4AAE" w:rsidP="00DA4AAE">
      <w:pPr>
        <w:shd w:val="clear" w:color="auto" w:fill="FFFFFF"/>
        <w:autoSpaceDE w:val="0"/>
        <w:autoSpaceDN w:val="0"/>
        <w:adjustRightInd w:val="0"/>
        <w:rPr>
          <w:rFonts w:ascii="Lucida Console" w:hAnsi="Lucida Console" w:cs="Lucida Console"/>
          <w:color w:val="8A2BE2"/>
          <w:sz w:val="18"/>
          <w:szCs w:val="18"/>
        </w:rPr>
      </w:pPr>
    </w:p>
    <w:p w14:paraId="4DFADC1C" w14:textId="3561D494" w:rsidR="00244FB9" w:rsidRPr="00244FB9" w:rsidRDefault="00244FB9" w:rsidP="00244FB9">
      <w:pPr>
        <w:pStyle w:val="Heading1"/>
        <w:rPr>
          <w:rFonts w:asciiTheme="minorHAnsi" w:eastAsia="Arial" w:hAnsiTheme="minorHAnsi" w:cstheme="minorHAnsi"/>
          <w:color w:val="E36C0A" w:themeColor="accent6" w:themeShade="BF"/>
        </w:rPr>
      </w:pPr>
      <w:bookmarkStart w:id="4" w:name="_Toc157340005"/>
      <w:r w:rsidRPr="00244FB9">
        <w:rPr>
          <w:rFonts w:asciiTheme="minorHAnsi" w:eastAsia="Arial" w:hAnsiTheme="minorHAnsi" w:cstheme="minorHAnsi"/>
          <w:color w:val="E36C0A" w:themeColor="accent6" w:themeShade="BF"/>
        </w:rPr>
        <w:t xml:space="preserve">Create a </w:t>
      </w:r>
      <w:r w:rsidR="00755B69">
        <w:rPr>
          <w:rFonts w:asciiTheme="minorHAnsi" w:eastAsia="Arial" w:hAnsiTheme="minorHAnsi" w:cstheme="minorHAnsi"/>
          <w:color w:val="E36C0A" w:themeColor="accent6" w:themeShade="BF"/>
        </w:rPr>
        <w:t>Custom Storage Class</w:t>
      </w:r>
      <w:bookmarkEnd w:id="4"/>
      <w:r w:rsidR="00755B69">
        <w:rPr>
          <w:rFonts w:asciiTheme="minorHAnsi" w:eastAsia="Arial" w:hAnsiTheme="minorHAnsi" w:cstheme="minorHAnsi"/>
          <w:color w:val="E36C0A" w:themeColor="accent6" w:themeShade="BF"/>
        </w:rPr>
        <w:t xml:space="preserve"> </w:t>
      </w:r>
      <w:r w:rsidRPr="00244FB9">
        <w:rPr>
          <w:rFonts w:asciiTheme="minorHAnsi" w:eastAsia="Arial" w:hAnsiTheme="minorHAnsi" w:cstheme="minorHAnsi"/>
          <w:color w:val="E36C0A" w:themeColor="accent6" w:themeShade="BF"/>
        </w:rPr>
        <w:t xml:space="preserve"> </w:t>
      </w:r>
    </w:p>
    <w:p w14:paraId="328D4347" w14:textId="77777777" w:rsidR="00244FB9" w:rsidRPr="00244FB9" w:rsidRDefault="00244FB9" w:rsidP="00244FB9">
      <w:pPr>
        <w:rPr>
          <w:rFonts w:eastAsia="Arial"/>
        </w:rPr>
      </w:pPr>
    </w:p>
    <w:p w14:paraId="3A143F21" w14:textId="37F113AA" w:rsidR="001612F3" w:rsidRDefault="00D650FE" w:rsidP="001612F3">
      <w:pPr>
        <w:rPr>
          <w:rFonts w:eastAsia="Arial"/>
        </w:rPr>
      </w:pPr>
      <w:r w:rsidRPr="00D650FE">
        <w:rPr>
          <w:rFonts w:eastAsia="Arial"/>
          <w:noProof/>
        </w:rPr>
        <w:drawing>
          <wp:inline distT="0" distB="0" distL="0" distR="0" wp14:anchorId="368C3ECB" wp14:editId="3D51CA03">
            <wp:extent cx="6142252" cy="1531753"/>
            <wp:effectExtent l="0" t="0" r="0" b="0"/>
            <wp:docPr id="91913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31403" name=""/>
                    <pic:cNvPicPr/>
                  </pic:nvPicPr>
                  <pic:blipFill>
                    <a:blip r:embed="rId29"/>
                    <a:stretch>
                      <a:fillRect/>
                    </a:stretch>
                  </pic:blipFill>
                  <pic:spPr>
                    <a:xfrm>
                      <a:off x="0" y="0"/>
                      <a:ext cx="6142252" cy="1531753"/>
                    </a:xfrm>
                    <a:prstGeom prst="rect">
                      <a:avLst/>
                    </a:prstGeom>
                  </pic:spPr>
                </pic:pic>
              </a:graphicData>
            </a:graphic>
          </wp:inline>
        </w:drawing>
      </w:r>
    </w:p>
    <w:p w14:paraId="257E73F2" w14:textId="77777777" w:rsidR="00D650FE" w:rsidRDefault="00D650FE" w:rsidP="001612F3">
      <w:pPr>
        <w:rPr>
          <w:rFonts w:eastAsia="Arial"/>
        </w:rPr>
      </w:pPr>
    </w:p>
    <w:p w14:paraId="5B933369" w14:textId="392819FD" w:rsidR="00D650FE" w:rsidRDefault="00D650FE">
      <w:pPr>
        <w:rPr>
          <w:rFonts w:eastAsia="Arial"/>
        </w:rPr>
      </w:pPr>
      <w:r>
        <w:rPr>
          <w:rFonts w:eastAsia="Arial"/>
        </w:rPr>
        <w:br w:type="page"/>
      </w:r>
    </w:p>
    <w:p w14:paraId="5279C664" w14:textId="3A16B9CF" w:rsidR="00D650FE" w:rsidRDefault="00D650FE" w:rsidP="001612F3">
      <w:pPr>
        <w:rPr>
          <w:rFonts w:eastAsia="Arial"/>
        </w:rPr>
      </w:pPr>
      <w:r w:rsidRPr="00D650FE">
        <w:rPr>
          <w:rFonts w:eastAsia="Arial"/>
          <w:noProof/>
        </w:rPr>
        <w:lastRenderedPageBreak/>
        <w:drawing>
          <wp:inline distT="0" distB="0" distL="0" distR="0" wp14:anchorId="14E3147E" wp14:editId="28CCBD14">
            <wp:extent cx="6197600" cy="2702560"/>
            <wp:effectExtent l="0" t="0" r="0" b="2540"/>
            <wp:docPr id="11028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0870" name=""/>
                    <pic:cNvPicPr/>
                  </pic:nvPicPr>
                  <pic:blipFill>
                    <a:blip r:embed="rId30"/>
                    <a:stretch>
                      <a:fillRect/>
                    </a:stretch>
                  </pic:blipFill>
                  <pic:spPr>
                    <a:xfrm>
                      <a:off x="0" y="0"/>
                      <a:ext cx="6197600" cy="2702560"/>
                    </a:xfrm>
                    <a:prstGeom prst="rect">
                      <a:avLst/>
                    </a:prstGeom>
                  </pic:spPr>
                </pic:pic>
              </a:graphicData>
            </a:graphic>
          </wp:inline>
        </w:drawing>
      </w:r>
    </w:p>
    <w:p w14:paraId="79F69E25" w14:textId="77777777" w:rsidR="00D650FE" w:rsidRDefault="00D650FE" w:rsidP="001612F3">
      <w:pPr>
        <w:rPr>
          <w:rFonts w:eastAsia="Arial"/>
        </w:rPr>
      </w:pPr>
    </w:p>
    <w:p w14:paraId="696A31A6" w14:textId="77777777" w:rsidR="00D650FE" w:rsidRDefault="00D650FE" w:rsidP="001612F3">
      <w:pPr>
        <w:rPr>
          <w:rFonts w:eastAsia="Arial"/>
        </w:rPr>
      </w:pPr>
    </w:p>
    <w:p w14:paraId="4D7CEAC1" w14:textId="77777777" w:rsidR="00D650FE" w:rsidRDefault="00D650FE" w:rsidP="001612F3">
      <w:pPr>
        <w:rPr>
          <w:rFonts w:eastAsia="Arial"/>
        </w:rPr>
      </w:pPr>
    </w:p>
    <w:p w14:paraId="55E9E55A" w14:textId="1E30BCB9" w:rsidR="00D650FE" w:rsidRDefault="00D650FE" w:rsidP="001612F3">
      <w:pPr>
        <w:rPr>
          <w:rFonts w:eastAsia="Arial"/>
        </w:rPr>
      </w:pPr>
      <w:r w:rsidRPr="00D650FE">
        <w:rPr>
          <w:rFonts w:eastAsia="Arial"/>
          <w:noProof/>
        </w:rPr>
        <w:drawing>
          <wp:inline distT="0" distB="0" distL="0" distR="0" wp14:anchorId="4EC4D11C" wp14:editId="6F96F915">
            <wp:extent cx="5768840" cy="4168501"/>
            <wp:effectExtent l="0" t="0" r="3810" b="3810"/>
            <wp:docPr id="195186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60033" name=""/>
                    <pic:cNvPicPr/>
                  </pic:nvPicPr>
                  <pic:blipFill>
                    <a:blip r:embed="rId31"/>
                    <a:stretch>
                      <a:fillRect/>
                    </a:stretch>
                  </pic:blipFill>
                  <pic:spPr>
                    <a:xfrm>
                      <a:off x="0" y="0"/>
                      <a:ext cx="5768840" cy="4168501"/>
                    </a:xfrm>
                    <a:prstGeom prst="rect">
                      <a:avLst/>
                    </a:prstGeom>
                  </pic:spPr>
                </pic:pic>
              </a:graphicData>
            </a:graphic>
          </wp:inline>
        </w:drawing>
      </w:r>
    </w:p>
    <w:p w14:paraId="2FB8B132" w14:textId="77777777" w:rsidR="00D650FE" w:rsidRDefault="00D650FE" w:rsidP="001612F3">
      <w:pPr>
        <w:rPr>
          <w:rFonts w:eastAsia="Arial"/>
        </w:rPr>
      </w:pPr>
    </w:p>
    <w:p w14:paraId="578D1068" w14:textId="525787A7" w:rsidR="00D650FE" w:rsidRDefault="00D650FE" w:rsidP="001612F3">
      <w:pPr>
        <w:rPr>
          <w:rFonts w:eastAsia="Arial"/>
        </w:rPr>
      </w:pPr>
      <w:r>
        <w:rPr>
          <w:rFonts w:eastAsia="Arial"/>
        </w:rPr>
        <w:t xml:space="preserve">Review and Create </w:t>
      </w:r>
    </w:p>
    <w:p w14:paraId="147B57EE" w14:textId="77777777" w:rsidR="00D650FE" w:rsidRDefault="00D650FE" w:rsidP="001612F3">
      <w:pPr>
        <w:rPr>
          <w:rFonts w:eastAsia="Arial"/>
        </w:rPr>
      </w:pPr>
    </w:p>
    <w:p w14:paraId="36835949" w14:textId="3FD852FB" w:rsidR="00D650FE" w:rsidRDefault="00D650FE" w:rsidP="001612F3">
      <w:pPr>
        <w:rPr>
          <w:rFonts w:eastAsia="Arial"/>
        </w:rPr>
      </w:pPr>
      <w:r w:rsidRPr="00D650FE">
        <w:rPr>
          <w:rFonts w:eastAsia="Arial"/>
          <w:noProof/>
        </w:rPr>
        <w:lastRenderedPageBreak/>
        <w:drawing>
          <wp:inline distT="0" distB="0" distL="0" distR="0" wp14:anchorId="68F42CA4" wp14:editId="7A617806">
            <wp:extent cx="4099915" cy="6942422"/>
            <wp:effectExtent l="0" t="0" r="0" b="0"/>
            <wp:docPr id="141127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74742" name=""/>
                    <pic:cNvPicPr/>
                  </pic:nvPicPr>
                  <pic:blipFill>
                    <a:blip r:embed="rId32"/>
                    <a:stretch>
                      <a:fillRect/>
                    </a:stretch>
                  </pic:blipFill>
                  <pic:spPr>
                    <a:xfrm>
                      <a:off x="0" y="0"/>
                      <a:ext cx="4099915" cy="6942422"/>
                    </a:xfrm>
                    <a:prstGeom prst="rect">
                      <a:avLst/>
                    </a:prstGeom>
                  </pic:spPr>
                </pic:pic>
              </a:graphicData>
            </a:graphic>
          </wp:inline>
        </w:drawing>
      </w:r>
    </w:p>
    <w:p w14:paraId="149BF9A5" w14:textId="77777777" w:rsidR="00D650FE" w:rsidRDefault="00D650FE" w:rsidP="001612F3">
      <w:pPr>
        <w:rPr>
          <w:rFonts w:eastAsia="Arial"/>
        </w:rPr>
      </w:pPr>
    </w:p>
    <w:p w14:paraId="20EFE2E6" w14:textId="2B15B000" w:rsidR="00D650FE" w:rsidRDefault="00D650FE" w:rsidP="001612F3">
      <w:pPr>
        <w:rPr>
          <w:rFonts w:eastAsia="Arial"/>
        </w:rPr>
      </w:pPr>
      <w:r>
        <w:rPr>
          <w:rFonts w:eastAsia="Arial"/>
        </w:rPr>
        <w:t>Once Created go inside and click managed clusters</w:t>
      </w:r>
    </w:p>
    <w:p w14:paraId="67E6F306" w14:textId="5D514648" w:rsidR="00D650FE" w:rsidRDefault="00D650FE" w:rsidP="001612F3">
      <w:pPr>
        <w:rPr>
          <w:rFonts w:eastAsia="Arial"/>
          <w:b/>
          <w:bCs/>
        </w:rPr>
      </w:pPr>
      <w:r w:rsidRPr="00D650FE">
        <w:rPr>
          <w:rFonts w:eastAsia="Arial"/>
          <w:b/>
          <w:bCs/>
          <w:noProof/>
        </w:rPr>
        <w:lastRenderedPageBreak/>
        <w:drawing>
          <wp:inline distT="0" distB="0" distL="0" distR="0" wp14:anchorId="1202301F" wp14:editId="3937AB17">
            <wp:extent cx="6197600" cy="4811395"/>
            <wp:effectExtent l="0" t="0" r="0" b="8255"/>
            <wp:docPr id="63421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13260" name=""/>
                    <pic:cNvPicPr/>
                  </pic:nvPicPr>
                  <pic:blipFill>
                    <a:blip r:embed="rId33"/>
                    <a:stretch>
                      <a:fillRect/>
                    </a:stretch>
                  </pic:blipFill>
                  <pic:spPr>
                    <a:xfrm>
                      <a:off x="0" y="0"/>
                      <a:ext cx="6197600" cy="4811395"/>
                    </a:xfrm>
                    <a:prstGeom prst="rect">
                      <a:avLst/>
                    </a:prstGeom>
                  </pic:spPr>
                </pic:pic>
              </a:graphicData>
            </a:graphic>
          </wp:inline>
        </w:drawing>
      </w:r>
    </w:p>
    <w:p w14:paraId="7BFFA60D" w14:textId="77777777" w:rsidR="00D650FE" w:rsidRDefault="00D650FE" w:rsidP="001612F3">
      <w:pPr>
        <w:rPr>
          <w:rFonts w:eastAsia="Arial"/>
          <w:b/>
          <w:bCs/>
        </w:rPr>
      </w:pPr>
    </w:p>
    <w:p w14:paraId="1CB4801F" w14:textId="77777777" w:rsidR="00D650FE" w:rsidRDefault="00D650FE" w:rsidP="001612F3">
      <w:pPr>
        <w:rPr>
          <w:rFonts w:eastAsia="Arial"/>
          <w:b/>
          <w:bCs/>
        </w:rPr>
      </w:pPr>
    </w:p>
    <w:p w14:paraId="5073B42F" w14:textId="77777777" w:rsidR="00D650FE" w:rsidRDefault="00D650FE" w:rsidP="001612F3">
      <w:pPr>
        <w:rPr>
          <w:rFonts w:eastAsia="Arial"/>
          <w:b/>
          <w:bCs/>
        </w:rPr>
      </w:pPr>
    </w:p>
    <w:p w14:paraId="4942DC11" w14:textId="7E24F037" w:rsidR="00D650FE" w:rsidRDefault="00D650FE" w:rsidP="001612F3">
      <w:pPr>
        <w:rPr>
          <w:rFonts w:eastAsia="Arial"/>
          <w:b/>
          <w:bCs/>
        </w:rPr>
      </w:pPr>
      <w:r w:rsidRPr="00D650FE">
        <w:rPr>
          <w:rFonts w:eastAsia="Arial"/>
          <w:b/>
          <w:bCs/>
          <w:noProof/>
        </w:rPr>
        <w:drawing>
          <wp:inline distT="0" distB="0" distL="0" distR="0" wp14:anchorId="6A207C6B" wp14:editId="052F5463">
            <wp:extent cx="6197600" cy="2442210"/>
            <wp:effectExtent l="0" t="0" r="0" b="0"/>
            <wp:docPr id="181531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18396" name=""/>
                    <pic:cNvPicPr/>
                  </pic:nvPicPr>
                  <pic:blipFill>
                    <a:blip r:embed="rId34"/>
                    <a:stretch>
                      <a:fillRect/>
                    </a:stretch>
                  </pic:blipFill>
                  <pic:spPr>
                    <a:xfrm>
                      <a:off x="0" y="0"/>
                      <a:ext cx="6197600" cy="2442210"/>
                    </a:xfrm>
                    <a:prstGeom prst="rect">
                      <a:avLst/>
                    </a:prstGeom>
                  </pic:spPr>
                </pic:pic>
              </a:graphicData>
            </a:graphic>
          </wp:inline>
        </w:drawing>
      </w:r>
    </w:p>
    <w:p w14:paraId="36BBDB17" w14:textId="77777777" w:rsidR="00D650FE" w:rsidRDefault="00D650FE" w:rsidP="001612F3">
      <w:pPr>
        <w:rPr>
          <w:rFonts w:eastAsia="Arial"/>
          <w:b/>
          <w:bCs/>
        </w:rPr>
      </w:pPr>
    </w:p>
    <w:p w14:paraId="68C0F27E" w14:textId="4C4C2F47" w:rsidR="00D650FE" w:rsidRDefault="00D650FE" w:rsidP="001612F3">
      <w:pPr>
        <w:rPr>
          <w:rFonts w:eastAsia="Arial"/>
          <w:b/>
          <w:bCs/>
        </w:rPr>
      </w:pPr>
      <w:r>
        <w:rPr>
          <w:rFonts w:eastAsia="Arial"/>
          <w:b/>
          <w:bCs/>
        </w:rPr>
        <w:t xml:space="preserve">Clicl configure and enable </w:t>
      </w:r>
      <w:proofErr w:type="spellStart"/>
      <w:r>
        <w:rPr>
          <w:rFonts w:eastAsia="Arial"/>
          <w:b/>
          <w:bCs/>
        </w:rPr>
        <w:t>graphana</w:t>
      </w:r>
      <w:proofErr w:type="spellEnd"/>
    </w:p>
    <w:p w14:paraId="65FCD2E9" w14:textId="7CA21F6E" w:rsidR="00D650FE" w:rsidRDefault="00D650FE" w:rsidP="001612F3">
      <w:pPr>
        <w:rPr>
          <w:rFonts w:eastAsia="Arial"/>
          <w:b/>
          <w:bCs/>
        </w:rPr>
      </w:pPr>
      <w:r w:rsidRPr="00D650FE">
        <w:rPr>
          <w:rFonts w:eastAsia="Arial"/>
          <w:b/>
          <w:bCs/>
          <w:noProof/>
        </w:rPr>
        <w:lastRenderedPageBreak/>
        <w:drawing>
          <wp:inline distT="0" distB="0" distL="0" distR="0" wp14:anchorId="729CC754" wp14:editId="0397D1D6">
            <wp:extent cx="6157494" cy="6782388"/>
            <wp:effectExtent l="0" t="0" r="0" b="0"/>
            <wp:docPr id="196547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79859" name=""/>
                    <pic:cNvPicPr/>
                  </pic:nvPicPr>
                  <pic:blipFill>
                    <a:blip r:embed="rId35"/>
                    <a:stretch>
                      <a:fillRect/>
                    </a:stretch>
                  </pic:blipFill>
                  <pic:spPr>
                    <a:xfrm>
                      <a:off x="0" y="0"/>
                      <a:ext cx="6157494" cy="6782388"/>
                    </a:xfrm>
                    <a:prstGeom prst="rect">
                      <a:avLst/>
                    </a:prstGeom>
                  </pic:spPr>
                </pic:pic>
              </a:graphicData>
            </a:graphic>
          </wp:inline>
        </w:drawing>
      </w:r>
    </w:p>
    <w:p w14:paraId="28FB6ECA" w14:textId="77777777" w:rsidR="00D650FE" w:rsidRDefault="00D650FE" w:rsidP="001612F3">
      <w:pPr>
        <w:rPr>
          <w:rFonts w:eastAsia="Arial"/>
          <w:b/>
          <w:bCs/>
        </w:rPr>
      </w:pPr>
    </w:p>
    <w:p w14:paraId="3DBCF71D" w14:textId="77777777" w:rsidR="00D650FE" w:rsidRDefault="00D650FE" w:rsidP="001612F3">
      <w:pPr>
        <w:rPr>
          <w:rFonts w:eastAsia="Arial"/>
          <w:b/>
          <w:bCs/>
        </w:rPr>
      </w:pPr>
    </w:p>
    <w:p w14:paraId="0D656E19" w14:textId="3E6F684A" w:rsidR="004B5A10" w:rsidRDefault="004B5A10" w:rsidP="001612F3">
      <w:pPr>
        <w:rPr>
          <w:rFonts w:eastAsia="Arial"/>
          <w:b/>
          <w:bCs/>
        </w:rPr>
      </w:pPr>
      <w:r w:rsidRPr="004B5A10">
        <w:rPr>
          <w:rFonts w:eastAsia="Arial"/>
          <w:b/>
          <w:bCs/>
          <w:noProof/>
        </w:rPr>
        <w:drawing>
          <wp:inline distT="0" distB="0" distL="0" distR="0" wp14:anchorId="5300B546" wp14:editId="5D3728D4">
            <wp:extent cx="3513124" cy="929721"/>
            <wp:effectExtent l="0" t="0" r="0" b="3810"/>
            <wp:docPr id="128019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93961" name=""/>
                    <pic:cNvPicPr/>
                  </pic:nvPicPr>
                  <pic:blipFill>
                    <a:blip r:embed="rId36"/>
                    <a:stretch>
                      <a:fillRect/>
                    </a:stretch>
                  </pic:blipFill>
                  <pic:spPr>
                    <a:xfrm>
                      <a:off x="0" y="0"/>
                      <a:ext cx="3513124" cy="929721"/>
                    </a:xfrm>
                    <a:prstGeom prst="rect">
                      <a:avLst/>
                    </a:prstGeom>
                  </pic:spPr>
                </pic:pic>
              </a:graphicData>
            </a:graphic>
          </wp:inline>
        </w:drawing>
      </w:r>
    </w:p>
    <w:p w14:paraId="5A45F5E3" w14:textId="77777777" w:rsidR="004B5A10" w:rsidRDefault="004B5A10" w:rsidP="001612F3">
      <w:pPr>
        <w:rPr>
          <w:rFonts w:eastAsia="Arial"/>
          <w:b/>
          <w:bCs/>
        </w:rPr>
      </w:pPr>
    </w:p>
    <w:p w14:paraId="3EF048D0" w14:textId="2326393E" w:rsidR="00036107" w:rsidRDefault="00036107" w:rsidP="001612F3">
      <w:pPr>
        <w:rPr>
          <w:rFonts w:eastAsia="Arial"/>
          <w:b/>
          <w:bCs/>
        </w:rPr>
      </w:pPr>
      <w:r>
        <w:rPr>
          <w:rFonts w:eastAsia="Arial"/>
          <w:b/>
          <w:bCs/>
        </w:rPr>
        <w:t xml:space="preserve">It </w:t>
      </w:r>
      <w:proofErr w:type="gramStart"/>
      <w:r>
        <w:rPr>
          <w:rFonts w:eastAsia="Arial"/>
          <w:b/>
          <w:bCs/>
        </w:rPr>
        <w:t>take</w:t>
      </w:r>
      <w:proofErr w:type="gramEnd"/>
      <w:r>
        <w:rPr>
          <w:rFonts w:eastAsia="Arial"/>
          <w:b/>
          <w:bCs/>
        </w:rPr>
        <w:t xml:space="preserve"> 10-15 min</w:t>
      </w:r>
    </w:p>
    <w:p w14:paraId="410CCE94" w14:textId="76965265" w:rsidR="004B5A10" w:rsidRDefault="004B5A10" w:rsidP="001612F3">
      <w:pPr>
        <w:rPr>
          <w:rFonts w:eastAsia="Arial"/>
          <w:b/>
          <w:bCs/>
        </w:rPr>
      </w:pPr>
      <w:r w:rsidRPr="004B5A10">
        <w:rPr>
          <w:rFonts w:eastAsia="Arial"/>
          <w:b/>
          <w:bCs/>
          <w:noProof/>
        </w:rPr>
        <w:drawing>
          <wp:inline distT="0" distB="0" distL="0" distR="0" wp14:anchorId="7FE3E506" wp14:editId="64D60C97">
            <wp:extent cx="5159187" cy="1066892"/>
            <wp:effectExtent l="0" t="0" r="3810" b="0"/>
            <wp:docPr id="22990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09898" name=""/>
                    <pic:cNvPicPr/>
                  </pic:nvPicPr>
                  <pic:blipFill>
                    <a:blip r:embed="rId37"/>
                    <a:stretch>
                      <a:fillRect/>
                    </a:stretch>
                  </pic:blipFill>
                  <pic:spPr>
                    <a:xfrm>
                      <a:off x="0" y="0"/>
                      <a:ext cx="5159187" cy="1066892"/>
                    </a:xfrm>
                    <a:prstGeom prst="rect">
                      <a:avLst/>
                    </a:prstGeom>
                  </pic:spPr>
                </pic:pic>
              </a:graphicData>
            </a:graphic>
          </wp:inline>
        </w:drawing>
      </w:r>
    </w:p>
    <w:p w14:paraId="7FA86900" w14:textId="77777777" w:rsidR="00036107" w:rsidRDefault="00036107" w:rsidP="001612F3">
      <w:pPr>
        <w:rPr>
          <w:rFonts w:eastAsia="Arial"/>
          <w:b/>
          <w:bCs/>
        </w:rPr>
      </w:pPr>
    </w:p>
    <w:p w14:paraId="43C0F6BF" w14:textId="77777777" w:rsidR="00036107" w:rsidRDefault="00036107" w:rsidP="001612F3">
      <w:pPr>
        <w:rPr>
          <w:rFonts w:eastAsia="Arial"/>
          <w:b/>
          <w:bCs/>
        </w:rPr>
      </w:pPr>
    </w:p>
    <w:p w14:paraId="51083717" w14:textId="77777777" w:rsidR="00036107" w:rsidRDefault="00036107" w:rsidP="001612F3">
      <w:pPr>
        <w:rPr>
          <w:rFonts w:eastAsia="Arial"/>
          <w:b/>
          <w:bCs/>
        </w:rPr>
      </w:pPr>
    </w:p>
    <w:p w14:paraId="35AAB612" w14:textId="350243C9" w:rsidR="00036107" w:rsidRDefault="00036107" w:rsidP="00036107">
      <w:pPr>
        <w:pStyle w:val="Heading1"/>
        <w:rPr>
          <w:rFonts w:ascii="Segoe UI" w:hAnsi="Segoe UI" w:cs="Segoe UI"/>
          <w:color w:val="161616"/>
        </w:rPr>
      </w:pPr>
      <w:bookmarkStart w:id="5" w:name="_Toc157340006"/>
      <w:r w:rsidRPr="00036107">
        <w:rPr>
          <w:rFonts w:asciiTheme="minorHAnsi" w:eastAsia="Arial" w:hAnsiTheme="minorHAnsi" w:cstheme="minorHAnsi"/>
          <w:color w:val="E36C0A" w:themeColor="accent6" w:themeShade="BF"/>
        </w:rPr>
        <w:t>Configure system identity</w:t>
      </w:r>
      <w:r>
        <w:rPr>
          <w:rFonts w:asciiTheme="minorHAnsi" w:eastAsia="Arial" w:hAnsiTheme="minorHAnsi" w:cstheme="minorHAnsi"/>
          <w:color w:val="E36C0A" w:themeColor="accent6" w:themeShade="BF"/>
        </w:rPr>
        <w:t xml:space="preserve"> in </w:t>
      </w:r>
      <w:proofErr w:type="spellStart"/>
      <w:r>
        <w:rPr>
          <w:rFonts w:asciiTheme="minorHAnsi" w:eastAsia="Arial" w:hAnsiTheme="minorHAnsi" w:cstheme="minorHAnsi"/>
          <w:color w:val="E36C0A" w:themeColor="accent6" w:themeShade="BF"/>
        </w:rPr>
        <w:t>graphana</w:t>
      </w:r>
      <w:bookmarkEnd w:id="5"/>
      <w:proofErr w:type="spellEnd"/>
    </w:p>
    <w:p w14:paraId="7117AC19" w14:textId="77777777" w:rsidR="00036107" w:rsidRDefault="00036107" w:rsidP="00036107">
      <w:pPr>
        <w:pStyle w:val="NormalWeb"/>
        <w:shd w:val="clear" w:color="auto" w:fill="FFFFFF"/>
        <w:rPr>
          <w:rFonts w:ascii="Segoe UI" w:hAnsi="Segoe UI" w:cs="Segoe UI"/>
          <w:color w:val="161616"/>
        </w:rPr>
      </w:pPr>
      <w:r>
        <w:rPr>
          <w:rFonts w:ascii="Segoe UI" w:hAnsi="Segoe UI" w:cs="Segoe UI"/>
          <w:color w:val="161616"/>
        </w:rPr>
        <w:t>Your Grafana workspace requires the following settings:</w:t>
      </w:r>
    </w:p>
    <w:p w14:paraId="343239F0" w14:textId="77777777" w:rsidR="00036107" w:rsidRDefault="00036107" w:rsidP="00B3107E">
      <w:pPr>
        <w:numPr>
          <w:ilvl w:val="0"/>
          <w:numId w:val="2"/>
        </w:numPr>
        <w:shd w:val="clear" w:color="auto" w:fill="FFFFFF"/>
        <w:ind w:left="1290"/>
        <w:rPr>
          <w:rFonts w:ascii="Segoe UI" w:hAnsi="Segoe UI" w:cs="Segoe UI"/>
          <w:color w:val="161616"/>
        </w:rPr>
      </w:pPr>
      <w:r>
        <w:rPr>
          <w:rFonts w:ascii="Segoe UI" w:hAnsi="Segoe UI" w:cs="Segoe UI"/>
          <w:color w:val="161616"/>
        </w:rPr>
        <w:t>System managed identity enabled</w:t>
      </w:r>
    </w:p>
    <w:p w14:paraId="05E57399" w14:textId="77777777" w:rsidR="00036107" w:rsidRDefault="00036107" w:rsidP="00B3107E">
      <w:pPr>
        <w:numPr>
          <w:ilvl w:val="0"/>
          <w:numId w:val="2"/>
        </w:numPr>
        <w:shd w:val="clear" w:color="auto" w:fill="FFFFFF"/>
        <w:ind w:left="1290"/>
        <w:rPr>
          <w:rFonts w:ascii="Segoe UI" w:hAnsi="Segoe UI" w:cs="Segoe UI"/>
          <w:color w:val="161616"/>
        </w:rPr>
      </w:pPr>
      <w:r>
        <w:rPr>
          <w:rStyle w:val="Strong"/>
          <w:rFonts w:ascii="Segoe UI" w:eastAsiaTheme="minorEastAsia" w:hAnsi="Segoe UI" w:cs="Segoe UI"/>
          <w:color w:val="161616"/>
        </w:rPr>
        <w:t>Monitoring Data Reader</w:t>
      </w:r>
      <w:r>
        <w:rPr>
          <w:rFonts w:ascii="Segoe UI" w:hAnsi="Segoe UI" w:cs="Segoe UI"/>
          <w:color w:val="161616"/>
        </w:rPr>
        <w:t> role for the Azure Monitor workspace</w:t>
      </w:r>
    </w:p>
    <w:p w14:paraId="4E906C07" w14:textId="77777777" w:rsidR="00036107" w:rsidRDefault="00036107" w:rsidP="00036107">
      <w:pPr>
        <w:pStyle w:val="NormalWeb"/>
        <w:shd w:val="clear" w:color="auto" w:fill="FFFFFF"/>
        <w:rPr>
          <w:rFonts w:ascii="Segoe UI" w:hAnsi="Segoe UI" w:cs="Segoe UI"/>
          <w:color w:val="161616"/>
        </w:rPr>
      </w:pPr>
      <w:r>
        <w:rPr>
          <w:rFonts w:ascii="Segoe UI" w:hAnsi="Segoe UI" w:cs="Segoe UI"/>
          <w:color w:val="161616"/>
        </w:rPr>
        <w:t>Both of these settings are configured by default when you created your Grafana workspace and linked it to an Azure Monitor workspace. Verify these settings on the </w:t>
      </w:r>
      <w:r>
        <w:rPr>
          <w:rStyle w:val="Strong"/>
          <w:rFonts w:ascii="Segoe UI" w:eastAsiaTheme="minorEastAsia" w:hAnsi="Segoe UI" w:cs="Segoe UI"/>
          <w:color w:val="161616"/>
        </w:rPr>
        <w:t>Identity</w:t>
      </w:r>
      <w:r>
        <w:rPr>
          <w:rFonts w:ascii="Segoe UI" w:hAnsi="Segoe UI" w:cs="Segoe UI"/>
          <w:color w:val="161616"/>
        </w:rPr>
        <w:t> page for your Grafana workspace.</w:t>
      </w:r>
    </w:p>
    <w:p w14:paraId="149557FE" w14:textId="77777777" w:rsidR="00036107" w:rsidRDefault="00036107" w:rsidP="001612F3">
      <w:pPr>
        <w:rPr>
          <w:rFonts w:eastAsia="Arial"/>
          <w:b/>
          <w:bCs/>
        </w:rPr>
      </w:pPr>
    </w:p>
    <w:p w14:paraId="43B0BC06" w14:textId="0C6EC5A9" w:rsidR="00036107" w:rsidRDefault="00036107" w:rsidP="001612F3">
      <w:pPr>
        <w:rPr>
          <w:rFonts w:eastAsia="Arial"/>
          <w:b/>
          <w:bCs/>
        </w:rPr>
      </w:pPr>
      <w:r>
        <w:rPr>
          <w:rFonts w:eastAsia="Arial"/>
          <w:b/>
          <w:bCs/>
        </w:rPr>
        <w:t xml:space="preserve">once created search and open Managed </w:t>
      </w:r>
      <w:proofErr w:type="spellStart"/>
      <w:r>
        <w:rPr>
          <w:rFonts w:eastAsia="Arial"/>
          <w:b/>
          <w:bCs/>
        </w:rPr>
        <w:t>Graphana</w:t>
      </w:r>
      <w:proofErr w:type="spellEnd"/>
    </w:p>
    <w:p w14:paraId="46A20998" w14:textId="77777777" w:rsidR="00036107" w:rsidRDefault="00036107" w:rsidP="001612F3">
      <w:pPr>
        <w:rPr>
          <w:rFonts w:eastAsia="Arial"/>
          <w:b/>
          <w:bCs/>
        </w:rPr>
      </w:pPr>
    </w:p>
    <w:p w14:paraId="0D1B06C1" w14:textId="5BEF45E1" w:rsidR="00036107" w:rsidRDefault="00036107" w:rsidP="001612F3">
      <w:pPr>
        <w:rPr>
          <w:rFonts w:eastAsia="Arial"/>
          <w:b/>
          <w:bCs/>
        </w:rPr>
      </w:pPr>
      <w:r w:rsidRPr="00036107">
        <w:rPr>
          <w:rFonts w:eastAsia="Arial"/>
          <w:b/>
          <w:bCs/>
          <w:noProof/>
        </w:rPr>
        <w:drawing>
          <wp:inline distT="0" distB="0" distL="0" distR="0" wp14:anchorId="0558C0C7" wp14:editId="12CD9F3C">
            <wp:extent cx="6197600" cy="1604645"/>
            <wp:effectExtent l="0" t="0" r="0" b="0"/>
            <wp:docPr id="137546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63041" name=""/>
                    <pic:cNvPicPr/>
                  </pic:nvPicPr>
                  <pic:blipFill>
                    <a:blip r:embed="rId38"/>
                    <a:stretch>
                      <a:fillRect/>
                    </a:stretch>
                  </pic:blipFill>
                  <pic:spPr>
                    <a:xfrm>
                      <a:off x="0" y="0"/>
                      <a:ext cx="6197600" cy="1604645"/>
                    </a:xfrm>
                    <a:prstGeom prst="rect">
                      <a:avLst/>
                    </a:prstGeom>
                  </pic:spPr>
                </pic:pic>
              </a:graphicData>
            </a:graphic>
          </wp:inline>
        </w:drawing>
      </w:r>
    </w:p>
    <w:p w14:paraId="65B5926F" w14:textId="77777777" w:rsidR="004B5A10" w:rsidRDefault="004B5A10" w:rsidP="001612F3">
      <w:pPr>
        <w:rPr>
          <w:rFonts w:eastAsia="Arial"/>
          <w:b/>
          <w:bCs/>
        </w:rPr>
      </w:pPr>
    </w:p>
    <w:p w14:paraId="5FA7A407" w14:textId="77777777" w:rsidR="00036107" w:rsidRDefault="00036107" w:rsidP="001612F3">
      <w:pPr>
        <w:rPr>
          <w:rFonts w:eastAsia="Arial"/>
          <w:b/>
          <w:bCs/>
        </w:rPr>
      </w:pPr>
    </w:p>
    <w:p w14:paraId="3A059304" w14:textId="60ABDB36" w:rsidR="00036107" w:rsidRDefault="00036107" w:rsidP="001612F3">
      <w:pPr>
        <w:rPr>
          <w:rFonts w:eastAsia="Arial"/>
          <w:b/>
          <w:bCs/>
        </w:rPr>
      </w:pPr>
      <w:r w:rsidRPr="00036107">
        <w:rPr>
          <w:rFonts w:eastAsia="Arial"/>
          <w:b/>
          <w:bCs/>
          <w:noProof/>
        </w:rPr>
        <w:drawing>
          <wp:inline distT="0" distB="0" distL="0" distR="0" wp14:anchorId="3C058BC5" wp14:editId="018049F1">
            <wp:extent cx="6197600" cy="2676525"/>
            <wp:effectExtent l="0" t="0" r="0" b="9525"/>
            <wp:docPr id="34285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52811" name=""/>
                    <pic:cNvPicPr/>
                  </pic:nvPicPr>
                  <pic:blipFill>
                    <a:blip r:embed="rId39"/>
                    <a:stretch>
                      <a:fillRect/>
                    </a:stretch>
                  </pic:blipFill>
                  <pic:spPr>
                    <a:xfrm>
                      <a:off x="0" y="0"/>
                      <a:ext cx="6197600" cy="2676525"/>
                    </a:xfrm>
                    <a:prstGeom prst="rect">
                      <a:avLst/>
                    </a:prstGeom>
                  </pic:spPr>
                </pic:pic>
              </a:graphicData>
            </a:graphic>
          </wp:inline>
        </w:drawing>
      </w:r>
    </w:p>
    <w:p w14:paraId="12C1FB00" w14:textId="77777777" w:rsidR="00036107" w:rsidRDefault="00036107" w:rsidP="001612F3">
      <w:pPr>
        <w:rPr>
          <w:rFonts w:eastAsia="Arial"/>
          <w:b/>
          <w:bCs/>
        </w:rPr>
      </w:pPr>
    </w:p>
    <w:p w14:paraId="06150DA1" w14:textId="77777777" w:rsidR="00036107" w:rsidRDefault="00036107" w:rsidP="001612F3">
      <w:pPr>
        <w:rPr>
          <w:rFonts w:eastAsia="Arial"/>
          <w:b/>
          <w:bCs/>
        </w:rPr>
      </w:pPr>
    </w:p>
    <w:p w14:paraId="75D630F0" w14:textId="0170B9B1" w:rsidR="00036107" w:rsidRDefault="00036107" w:rsidP="001612F3">
      <w:pPr>
        <w:rPr>
          <w:rFonts w:eastAsia="Arial"/>
          <w:b/>
          <w:bCs/>
        </w:rPr>
      </w:pPr>
      <w:r w:rsidRPr="00036107">
        <w:rPr>
          <w:rFonts w:eastAsia="Arial"/>
          <w:b/>
          <w:bCs/>
          <w:noProof/>
        </w:rPr>
        <w:lastRenderedPageBreak/>
        <w:drawing>
          <wp:inline distT="0" distB="0" distL="0" distR="0" wp14:anchorId="5C906868" wp14:editId="67DE9711">
            <wp:extent cx="6197600" cy="3474085"/>
            <wp:effectExtent l="0" t="0" r="0" b="0"/>
            <wp:docPr id="15971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12335" name=""/>
                    <pic:cNvPicPr/>
                  </pic:nvPicPr>
                  <pic:blipFill>
                    <a:blip r:embed="rId40"/>
                    <a:stretch>
                      <a:fillRect/>
                    </a:stretch>
                  </pic:blipFill>
                  <pic:spPr>
                    <a:xfrm>
                      <a:off x="0" y="0"/>
                      <a:ext cx="6197600" cy="3474085"/>
                    </a:xfrm>
                    <a:prstGeom prst="rect">
                      <a:avLst/>
                    </a:prstGeom>
                  </pic:spPr>
                </pic:pic>
              </a:graphicData>
            </a:graphic>
          </wp:inline>
        </w:drawing>
      </w:r>
    </w:p>
    <w:p w14:paraId="498F7402" w14:textId="77777777" w:rsidR="00036107" w:rsidRDefault="00036107" w:rsidP="001612F3">
      <w:pPr>
        <w:rPr>
          <w:rFonts w:eastAsia="Arial"/>
          <w:b/>
          <w:bCs/>
        </w:rPr>
      </w:pPr>
    </w:p>
    <w:p w14:paraId="1715E265" w14:textId="77777777" w:rsidR="00036107" w:rsidRDefault="00036107" w:rsidP="001612F3">
      <w:pPr>
        <w:rPr>
          <w:rFonts w:eastAsia="Arial"/>
          <w:b/>
          <w:bCs/>
        </w:rPr>
      </w:pPr>
    </w:p>
    <w:p w14:paraId="2C9915C7" w14:textId="0A810E43" w:rsidR="004B5A10" w:rsidRDefault="00036107" w:rsidP="001612F3">
      <w:pPr>
        <w:rPr>
          <w:rFonts w:ascii="Segoe UI" w:hAnsi="Segoe UI" w:cs="Segoe UI"/>
          <w:color w:val="161616"/>
          <w:shd w:val="clear" w:color="auto" w:fill="FFFFFF"/>
        </w:rPr>
      </w:pPr>
      <w:r>
        <w:rPr>
          <w:rStyle w:val="Strong"/>
          <w:rFonts w:ascii="Segoe UI" w:eastAsiaTheme="majorEastAsia" w:hAnsi="Segoe UI" w:cs="Segoe UI"/>
          <w:color w:val="161616"/>
          <w:shd w:val="clear" w:color="auto" w:fill="FFFFFF"/>
        </w:rPr>
        <w:t>Azure role assignments</w:t>
      </w:r>
      <w:r>
        <w:rPr>
          <w:rFonts w:ascii="Segoe UI" w:hAnsi="Segoe UI" w:cs="Segoe UI"/>
          <w:color w:val="161616"/>
          <w:shd w:val="clear" w:color="auto" w:fill="FFFFFF"/>
        </w:rPr>
        <w:t> to review the existing access in your subscription.</w:t>
      </w:r>
    </w:p>
    <w:p w14:paraId="6800C4AE" w14:textId="77777777" w:rsidR="00036107" w:rsidRDefault="00036107" w:rsidP="001612F3">
      <w:pPr>
        <w:rPr>
          <w:rFonts w:ascii="Segoe UI" w:hAnsi="Segoe UI" w:cs="Segoe UI"/>
          <w:color w:val="161616"/>
          <w:shd w:val="clear" w:color="auto" w:fill="FFFFFF"/>
        </w:rPr>
      </w:pPr>
    </w:p>
    <w:p w14:paraId="3A6E7F2E" w14:textId="12CE8CA0" w:rsidR="00036107" w:rsidRDefault="00036107" w:rsidP="001612F3">
      <w:pPr>
        <w:rPr>
          <w:rFonts w:eastAsia="Arial"/>
          <w:b/>
          <w:bCs/>
        </w:rPr>
      </w:pPr>
      <w:r w:rsidRPr="00036107">
        <w:rPr>
          <w:rFonts w:eastAsia="Arial"/>
          <w:b/>
          <w:bCs/>
          <w:noProof/>
        </w:rPr>
        <w:drawing>
          <wp:inline distT="0" distB="0" distL="0" distR="0" wp14:anchorId="18F59AB0" wp14:editId="22A66B8F">
            <wp:extent cx="6197600" cy="2467610"/>
            <wp:effectExtent l="0" t="0" r="0" b="8890"/>
            <wp:docPr id="151340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05580" name=""/>
                    <pic:cNvPicPr/>
                  </pic:nvPicPr>
                  <pic:blipFill>
                    <a:blip r:embed="rId41"/>
                    <a:stretch>
                      <a:fillRect/>
                    </a:stretch>
                  </pic:blipFill>
                  <pic:spPr>
                    <a:xfrm>
                      <a:off x="0" y="0"/>
                      <a:ext cx="6197600" cy="2467610"/>
                    </a:xfrm>
                    <a:prstGeom prst="rect">
                      <a:avLst/>
                    </a:prstGeom>
                  </pic:spPr>
                </pic:pic>
              </a:graphicData>
            </a:graphic>
          </wp:inline>
        </w:drawing>
      </w:r>
    </w:p>
    <w:p w14:paraId="6F17BB80" w14:textId="7C80FF81" w:rsidR="00036107" w:rsidRDefault="00036107" w:rsidP="001612F3">
      <w:pPr>
        <w:rPr>
          <w:rFonts w:eastAsia="Arial"/>
          <w:b/>
          <w:bCs/>
        </w:rPr>
      </w:pPr>
      <w:r>
        <w:rPr>
          <w:rFonts w:eastAsia="Arial"/>
          <w:b/>
          <w:bCs/>
        </w:rPr>
        <w:br/>
      </w:r>
    </w:p>
    <w:p w14:paraId="6ECE4822" w14:textId="77777777" w:rsidR="00036107" w:rsidRDefault="00036107" w:rsidP="001612F3">
      <w:pPr>
        <w:rPr>
          <w:rFonts w:eastAsia="Arial"/>
          <w:b/>
          <w:bCs/>
        </w:rPr>
      </w:pPr>
    </w:p>
    <w:p w14:paraId="2CF742E5" w14:textId="1A031C25" w:rsidR="00036107" w:rsidRPr="00036107" w:rsidRDefault="00036107" w:rsidP="00036107">
      <w:pPr>
        <w:pStyle w:val="Heading1"/>
      </w:pPr>
      <w:bookmarkStart w:id="6" w:name="_Toc157340007"/>
      <w:r w:rsidRPr="00036107">
        <w:rPr>
          <w:rFonts w:asciiTheme="minorHAnsi" w:eastAsia="Arial" w:hAnsiTheme="minorHAnsi" w:cstheme="minorHAnsi"/>
          <w:color w:val="E36C0A" w:themeColor="accent6" w:themeShade="BF"/>
        </w:rPr>
        <w:t>Configure from Azure Monitor workspace</w:t>
      </w:r>
      <w:bookmarkEnd w:id="6"/>
    </w:p>
    <w:p w14:paraId="29C95346" w14:textId="77777777" w:rsidR="00036107" w:rsidRDefault="00036107" w:rsidP="001612F3">
      <w:pPr>
        <w:rPr>
          <w:rStyle w:val="Strong"/>
          <w:rFonts w:ascii="Segoe UI" w:eastAsiaTheme="majorEastAsia" w:hAnsi="Segoe UI" w:cs="Segoe UI"/>
          <w:color w:val="161616"/>
          <w:shd w:val="clear" w:color="auto" w:fill="FFFFFF"/>
        </w:rPr>
      </w:pPr>
    </w:p>
    <w:p w14:paraId="67B982A2" w14:textId="77777777" w:rsidR="004C6414" w:rsidRDefault="004C6414" w:rsidP="004C6414">
      <w:pPr>
        <w:pStyle w:val="NormalWeb"/>
        <w:shd w:val="clear" w:color="auto" w:fill="FFFFFF"/>
        <w:rPr>
          <w:rFonts w:ascii="Segoe UI" w:hAnsi="Segoe UI" w:cs="Segoe UI"/>
          <w:color w:val="161616"/>
        </w:rPr>
      </w:pPr>
      <w:r>
        <w:rPr>
          <w:rFonts w:ascii="Segoe UI" w:hAnsi="Segoe UI" w:cs="Segoe UI"/>
          <w:color w:val="161616"/>
        </w:rPr>
        <w:t>Use the following steps to allow access to only a specific Azure Monitor workspace:</w:t>
      </w:r>
    </w:p>
    <w:p w14:paraId="52D57CEF" w14:textId="77777777" w:rsidR="004C6414" w:rsidRDefault="004C6414" w:rsidP="00B3107E">
      <w:pPr>
        <w:pStyle w:val="NormalWeb"/>
        <w:numPr>
          <w:ilvl w:val="0"/>
          <w:numId w:val="3"/>
        </w:numPr>
        <w:shd w:val="clear" w:color="auto" w:fill="FFFFFF"/>
        <w:ind w:left="1290"/>
        <w:rPr>
          <w:rFonts w:ascii="Segoe UI" w:hAnsi="Segoe UI" w:cs="Segoe UI"/>
          <w:color w:val="161616"/>
        </w:rPr>
      </w:pPr>
      <w:r>
        <w:rPr>
          <w:rFonts w:ascii="Segoe UI" w:hAnsi="Segoe UI" w:cs="Segoe UI"/>
          <w:color w:val="161616"/>
        </w:rPr>
        <w:t>Open the </w:t>
      </w:r>
      <w:r>
        <w:rPr>
          <w:rStyle w:val="Strong"/>
          <w:rFonts w:ascii="Segoe UI" w:eastAsiaTheme="majorEastAsia" w:hAnsi="Segoe UI" w:cs="Segoe UI"/>
          <w:color w:val="161616"/>
        </w:rPr>
        <w:t>Access Control (IAM)</w:t>
      </w:r>
      <w:r>
        <w:rPr>
          <w:rFonts w:ascii="Segoe UI" w:hAnsi="Segoe UI" w:cs="Segoe UI"/>
          <w:color w:val="161616"/>
        </w:rPr>
        <w:t> page for your Azure Monitor workspace in the Azure portal.</w:t>
      </w:r>
    </w:p>
    <w:p w14:paraId="6326AEDE" w14:textId="77777777" w:rsidR="004C6414" w:rsidRDefault="004C6414" w:rsidP="00B3107E">
      <w:pPr>
        <w:pStyle w:val="NormalWeb"/>
        <w:numPr>
          <w:ilvl w:val="0"/>
          <w:numId w:val="3"/>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eastAsiaTheme="majorEastAsia" w:hAnsi="Segoe UI" w:cs="Segoe UI"/>
          <w:color w:val="161616"/>
        </w:rPr>
        <w:t>Add role assignment</w:t>
      </w:r>
      <w:r>
        <w:rPr>
          <w:rFonts w:ascii="Segoe UI" w:hAnsi="Segoe UI" w:cs="Segoe UI"/>
          <w:color w:val="161616"/>
        </w:rPr>
        <w:t>.</w:t>
      </w:r>
    </w:p>
    <w:p w14:paraId="5E0F76E1" w14:textId="60709986" w:rsidR="004C6414" w:rsidRDefault="004C6414" w:rsidP="004C6414">
      <w:pPr>
        <w:pStyle w:val="NormalWeb"/>
        <w:shd w:val="clear" w:color="auto" w:fill="FFFFFF"/>
        <w:ind w:left="1290"/>
        <w:rPr>
          <w:rFonts w:ascii="Segoe UI" w:hAnsi="Segoe UI" w:cs="Segoe UI"/>
          <w:color w:val="161616"/>
        </w:rPr>
      </w:pPr>
    </w:p>
    <w:p w14:paraId="46E65979" w14:textId="77777777" w:rsidR="00036107" w:rsidRDefault="00036107" w:rsidP="001612F3">
      <w:pPr>
        <w:rPr>
          <w:rFonts w:eastAsia="Arial"/>
          <w:b/>
          <w:bCs/>
        </w:rPr>
      </w:pPr>
    </w:p>
    <w:p w14:paraId="7E961156" w14:textId="74568B10" w:rsidR="00036107" w:rsidRDefault="00036107" w:rsidP="001612F3">
      <w:pPr>
        <w:rPr>
          <w:rFonts w:eastAsia="Arial"/>
          <w:b/>
          <w:bCs/>
        </w:rPr>
      </w:pPr>
      <w:r w:rsidRPr="00036107">
        <w:rPr>
          <w:rFonts w:eastAsia="Arial"/>
          <w:b/>
          <w:bCs/>
          <w:noProof/>
        </w:rPr>
        <w:lastRenderedPageBreak/>
        <w:drawing>
          <wp:inline distT="0" distB="0" distL="0" distR="0" wp14:anchorId="3721D6B4" wp14:editId="56A4337C">
            <wp:extent cx="6197600" cy="3399790"/>
            <wp:effectExtent l="0" t="0" r="0" b="0"/>
            <wp:docPr id="79644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43403" name=""/>
                    <pic:cNvPicPr/>
                  </pic:nvPicPr>
                  <pic:blipFill>
                    <a:blip r:embed="rId42"/>
                    <a:stretch>
                      <a:fillRect/>
                    </a:stretch>
                  </pic:blipFill>
                  <pic:spPr>
                    <a:xfrm>
                      <a:off x="0" y="0"/>
                      <a:ext cx="6197600" cy="3399790"/>
                    </a:xfrm>
                    <a:prstGeom prst="rect">
                      <a:avLst/>
                    </a:prstGeom>
                  </pic:spPr>
                </pic:pic>
              </a:graphicData>
            </a:graphic>
          </wp:inline>
        </w:drawing>
      </w:r>
    </w:p>
    <w:p w14:paraId="67ADBF22" w14:textId="77777777" w:rsidR="00036107" w:rsidRDefault="00036107" w:rsidP="001612F3">
      <w:pPr>
        <w:rPr>
          <w:rFonts w:eastAsia="Arial"/>
          <w:b/>
          <w:bCs/>
        </w:rPr>
      </w:pPr>
    </w:p>
    <w:p w14:paraId="5C4C3A05" w14:textId="77777777" w:rsidR="004C6414" w:rsidRDefault="004C6414" w:rsidP="001612F3">
      <w:pPr>
        <w:rPr>
          <w:rFonts w:eastAsia="Arial"/>
          <w:b/>
          <w:bCs/>
        </w:rPr>
      </w:pPr>
    </w:p>
    <w:p w14:paraId="780AE29D" w14:textId="77777777" w:rsidR="004C6414" w:rsidRDefault="004C6414" w:rsidP="001612F3">
      <w:pPr>
        <w:rPr>
          <w:rFonts w:eastAsia="Arial"/>
          <w:b/>
          <w:bCs/>
        </w:rPr>
      </w:pPr>
    </w:p>
    <w:p w14:paraId="49B9618D" w14:textId="66460D6F" w:rsidR="00036107" w:rsidRDefault="00036107" w:rsidP="001612F3">
      <w:pPr>
        <w:rPr>
          <w:rFonts w:eastAsia="Arial"/>
          <w:b/>
          <w:bCs/>
        </w:rPr>
      </w:pPr>
      <w:r w:rsidRPr="00036107">
        <w:rPr>
          <w:rFonts w:eastAsia="Arial"/>
          <w:b/>
          <w:bCs/>
          <w:noProof/>
        </w:rPr>
        <w:drawing>
          <wp:inline distT="0" distB="0" distL="0" distR="0" wp14:anchorId="2742E153" wp14:editId="1D411EC4">
            <wp:extent cx="6197600" cy="3403600"/>
            <wp:effectExtent l="0" t="0" r="0" b="6350"/>
            <wp:docPr id="184179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94516" name=""/>
                    <pic:cNvPicPr/>
                  </pic:nvPicPr>
                  <pic:blipFill>
                    <a:blip r:embed="rId43"/>
                    <a:stretch>
                      <a:fillRect/>
                    </a:stretch>
                  </pic:blipFill>
                  <pic:spPr>
                    <a:xfrm>
                      <a:off x="0" y="0"/>
                      <a:ext cx="6197600" cy="3403600"/>
                    </a:xfrm>
                    <a:prstGeom prst="rect">
                      <a:avLst/>
                    </a:prstGeom>
                  </pic:spPr>
                </pic:pic>
              </a:graphicData>
            </a:graphic>
          </wp:inline>
        </w:drawing>
      </w:r>
      <w:r>
        <w:rPr>
          <w:rFonts w:eastAsia="Arial"/>
          <w:b/>
          <w:bCs/>
        </w:rPr>
        <w:br/>
      </w:r>
    </w:p>
    <w:p w14:paraId="0D5FD735" w14:textId="77777777" w:rsidR="00036107" w:rsidRDefault="00036107" w:rsidP="001612F3">
      <w:pPr>
        <w:rPr>
          <w:rFonts w:eastAsia="Arial"/>
          <w:b/>
          <w:bCs/>
        </w:rPr>
      </w:pPr>
    </w:p>
    <w:p w14:paraId="2AEA9FAC" w14:textId="05FC4BCD" w:rsidR="004C6414" w:rsidRDefault="004C6414" w:rsidP="001612F3">
      <w:pPr>
        <w:rPr>
          <w:rFonts w:eastAsia="Arial"/>
          <w:b/>
          <w:bCs/>
        </w:rPr>
      </w:pPr>
      <w:r>
        <w:rPr>
          <w:rFonts w:ascii="Segoe UI" w:hAnsi="Segoe UI" w:cs="Segoe UI"/>
          <w:color w:val="161616"/>
        </w:rPr>
        <w:t>Select </w:t>
      </w:r>
      <w:r>
        <w:rPr>
          <w:rStyle w:val="Strong"/>
          <w:rFonts w:ascii="Segoe UI" w:eastAsiaTheme="majorEastAsia" w:hAnsi="Segoe UI" w:cs="Segoe UI"/>
          <w:color w:val="161616"/>
        </w:rPr>
        <w:t>Monitoring Data Reader</w:t>
      </w:r>
      <w:r>
        <w:rPr>
          <w:rFonts w:ascii="Segoe UI" w:hAnsi="Segoe UI" w:cs="Segoe UI"/>
          <w:color w:val="161616"/>
        </w:rPr>
        <w:t> and select </w:t>
      </w:r>
      <w:r>
        <w:rPr>
          <w:rStyle w:val="Strong"/>
          <w:rFonts w:ascii="Segoe UI" w:eastAsiaTheme="majorEastAsia" w:hAnsi="Segoe UI" w:cs="Segoe UI"/>
          <w:color w:val="161616"/>
        </w:rPr>
        <w:t>Next</w:t>
      </w:r>
      <w:r>
        <w:rPr>
          <w:rFonts w:ascii="Segoe UI" w:hAnsi="Segoe UI" w:cs="Segoe UI"/>
          <w:color w:val="161616"/>
        </w:rPr>
        <w:t>.</w:t>
      </w:r>
    </w:p>
    <w:p w14:paraId="2F4B5FF7" w14:textId="1A5A8F1D" w:rsidR="00036107" w:rsidRDefault="00036107" w:rsidP="001612F3">
      <w:pPr>
        <w:rPr>
          <w:rFonts w:eastAsia="Arial"/>
          <w:b/>
          <w:bCs/>
        </w:rPr>
      </w:pPr>
      <w:r w:rsidRPr="00036107">
        <w:rPr>
          <w:rFonts w:eastAsia="Arial"/>
          <w:b/>
          <w:bCs/>
          <w:noProof/>
        </w:rPr>
        <w:lastRenderedPageBreak/>
        <w:drawing>
          <wp:inline distT="0" distB="0" distL="0" distR="0" wp14:anchorId="1F3103A9" wp14:editId="12C2DE07">
            <wp:extent cx="6197600" cy="4753610"/>
            <wp:effectExtent l="0" t="0" r="0" b="8890"/>
            <wp:docPr id="55627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70148" name=""/>
                    <pic:cNvPicPr/>
                  </pic:nvPicPr>
                  <pic:blipFill>
                    <a:blip r:embed="rId44"/>
                    <a:stretch>
                      <a:fillRect/>
                    </a:stretch>
                  </pic:blipFill>
                  <pic:spPr>
                    <a:xfrm>
                      <a:off x="0" y="0"/>
                      <a:ext cx="6197600" cy="4753610"/>
                    </a:xfrm>
                    <a:prstGeom prst="rect">
                      <a:avLst/>
                    </a:prstGeom>
                  </pic:spPr>
                </pic:pic>
              </a:graphicData>
            </a:graphic>
          </wp:inline>
        </w:drawing>
      </w:r>
    </w:p>
    <w:p w14:paraId="3663E91E" w14:textId="77777777" w:rsidR="00036107" w:rsidRDefault="00036107" w:rsidP="001612F3">
      <w:pPr>
        <w:rPr>
          <w:rFonts w:eastAsia="Arial"/>
          <w:b/>
          <w:bCs/>
        </w:rPr>
      </w:pPr>
    </w:p>
    <w:p w14:paraId="4E9054C7" w14:textId="77777777" w:rsidR="00036107" w:rsidRDefault="00036107" w:rsidP="001612F3">
      <w:pPr>
        <w:rPr>
          <w:rFonts w:eastAsia="Arial"/>
          <w:b/>
          <w:bCs/>
        </w:rPr>
      </w:pPr>
    </w:p>
    <w:p w14:paraId="5782A48D" w14:textId="77777777" w:rsidR="004C6414" w:rsidRDefault="004C6414" w:rsidP="00B3107E">
      <w:pPr>
        <w:pStyle w:val="NormalWeb"/>
        <w:numPr>
          <w:ilvl w:val="0"/>
          <w:numId w:val="4"/>
        </w:numPr>
        <w:shd w:val="clear" w:color="auto" w:fill="FFFFFF"/>
        <w:rPr>
          <w:rFonts w:ascii="Segoe UI" w:hAnsi="Segoe UI" w:cs="Segoe UI"/>
          <w:color w:val="161616"/>
        </w:rPr>
      </w:pPr>
      <w:r>
        <w:rPr>
          <w:rFonts w:ascii="Segoe UI" w:hAnsi="Segoe UI" w:cs="Segoe UI"/>
          <w:color w:val="161616"/>
        </w:rPr>
        <w:t>For </w:t>
      </w:r>
      <w:r>
        <w:rPr>
          <w:rStyle w:val="Strong"/>
          <w:rFonts w:ascii="Segoe UI" w:eastAsiaTheme="majorEastAsia" w:hAnsi="Segoe UI" w:cs="Segoe UI"/>
          <w:color w:val="161616"/>
        </w:rPr>
        <w:t>Assign access to</w:t>
      </w:r>
      <w:r>
        <w:rPr>
          <w:rFonts w:ascii="Segoe UI" w:hAnsi="Segoe UI" w:cs="Segoe UI"/>
          <w:color w:val="161616"/>
        </w:rPr>
        <w:t>, select </w:t>
      </w:r>
      <w:r>
        <w:rPr>
          <w:rStyle w:val="Strong"/>
          <w:rFonts w:ascii="Segoe UI" w:eastAsiaTheme="majorEastAsia" w:hAnsi="Segoe UI" w:cs="Segoe UI"/>
          <w:color w:val="161616"/>
        </w:rPr>
        <w:t>Managed identity</w:t>
      </w:r>
      <w:r>
        <w:rPr>
          <w:rFonts w:ascii="Segoe UI" w:hAnsi="Segoe UI" w:cs="Segoe UI"/>
          <w:color w:val="161616"/>
        </w:rPr>
        <w:t>.</w:t>
      </w:r>
    </w:p>
    <w:p w14:paraId="3CFB24D8" w14:textId="77777777" w:rsidR="004C6414" w:rsidRDefault="004C6414" w:rsidP="00B3107E">
      <w:pPr>
        <w:pStyle w:val="NormalWeb"/>
        <w:numPr>
          <w:ilvl w:val="0"/>
          <w:numId w:val="4"/>
        </w:numPr>
        <w:shd w:val="clear" w:color="auto" w:fill="FFFFFF"/>
        <w:rPr>
          <w:rFonts w:ascii="Segoe UI" w:hAnsi="Segoe UI" w:cs="Segoe UI"/>
          <w:color w:val="161616"/>
        </w:rPr>
      </w:pPr>
      <w:r>
        <w:rPr>
          <w:rFonts w:ascii="Segoe UI" w:hAnsi="Segoe UI" w:cs="Segoe UI"/>
          <w:color w:val="161616"/>
        </w:rPr>
        <w:t>Select </w:t>
      </w:r>
      <w:r>
        <w:rPr>
          <w:rStyle w:val="Strong"/>
          <w:rFonts w:ascii="Segoe UI" w:eastAsiaTheme="majorEastAsia" w:hAnsi="Segoe UI" w:cs="Segoe UI"/>
          <w:color w:val="161616"/>
        </w:rPr>
        <w:t>+ Select members</w:t>
      </w:r>
      <w:r>
        <w:rPr>
          <w:rFonts w:ascii="Segoe UI" w:hAnsi="Segoe UI" w:cs="Segoe UI"/>
          <w:color w:val="161616"/>
        </w:rPr>
        <w:t>.</w:t>
      </w:r>
    </w:p>
    <w:p w14:paraId="09C1541B" w14:textId="77777777" w:rsidR="004C6414" w:rsidRDefault="004C6414" w:rsidP="00B3107E">
      <w:pPr>
        <w:pStyle w:val="NormalWeb"/>
        <w:numPr>
          <w:ilvl w:val="0"/>
          <w:numId w:val="4"/>
        </w:numPr>
        <w:shd w:val="clear" w:color="auto" w:fill="FFFFFF"/>
        <w:rPr>
          <w:rFonts w:ascii="Segoe UI" w:hAnsi="Segoe UI" w:cs="Segoe UI"/>
          <w:color w:val="161616"/>
        </w:rPr>
      </w:pPr>
      <w:r>
        <w:rPr>
          <w:rFonts w:ascii="Segoe UI" w:hAnsi="Segoe UI" w:cs="Segoe UI"/>
          <w:color w:val="161616"/>
        </w:rPr>
        <w:t>For </w:t>
      </w:r>
      <w:r>
        <w:rPr>
          <w:rStyle w:val="Strong"/>
          <w:rFonts w:ascii="Segoe UI" w:eastAsiaTheme="majorEastAsia" w:hAnsi="Segoe UI" w:cs="Segoe UI"/>
          <w:color w:val="161616"/>
        </w:rPr>
        <w:t>Managed identity</w:t>
      </w:r>
      <w:r>
        <w:rPr>
          <w:rFonts w:ascii="Segoe UI" w:hAnsi="Segoe UI" w:cs="Segoe UI"/>
          <w:color w:val="161616"/>
        </w:rPr>
        <w:t>, select </w:t>
      </w:r>
      <w:r>
        <w:rPr>
          <w:rStyle w:val="Strong"/>
          <w:rFonts w:ascii="Segoe UI" w:eastAsiaTheme="majorEastAsia" w:hAnsi="Segoe UI" w:cs="Segoe UI"/>
          <w:color w:val="161616"/>
        </w:rPr>
        <w:t>Azure Managed Grafana</w:t>
      </w:r>
      <w:r>
        <w:rPr>
          <w:rFonts w:ascii="Segoe UI" w:hAnsi="Segoe UI" w:cs="Segoe UI"/>
          <w:color w:val="161616"/>
        </w:rPr>
        <w:t>.</w:t>
      </w:r>
    </w:p>
    <w:p w14:paraId="58C436EC" w14:textId="77777777" w:rsidR="004C6414" w:rsidRDefault="004C6414" w:rsidP="00B3107E">
      <w:pPr>
        <w:pStyle w:val="NormalWeb"/>
        <w:numPr>
          <w:ilvl w:val="0"/>
          <w:numId w:val="4"/>
        </w:numPr>
        <w:shd w:val="clear" w:color="auto" w:fill="FFFFFF"/>
        <w:rPr>
          <w:rFonts w:ascii="Segoe UI" w:hAnsi="Segoe UI" w:cs="Segoe UI"/>
          <w:color w:val="161616"/>
        </w:rPr>
      </w:pPr>
      <w:r>
        <w:rPr>
          <w:rFonts w:ascii="Segoe UI" w:hAnsi="Segoe UI" w:cs="Segoe UI"/>
          <w:color w:val="161616"/>
        </w:rPr>
        <w:t>Select your Grafana workspace and then select </w:t>
      </w:r>
      <w:proofErr w:type="spellStart"/>
      <w:r>
        <w:rPr>
          <w:rStyle w:val="Strong"/>
          <w:rFonts w:ascii="Segoe UI" w:eastAsiaTheme="majorEastAsia" w:hAnsi="Segoe UI" w:cs="Segoe UI"/>
          <w:color w:val="161616"/>
        </w:rPr>
        <w:t>Select</w:t>
      </w:r>
      <w:proofErr w:type="spellEnd"/>
      <w:r>
        <w:rPr>
          <w:rFonts w:ascii="Segoe UI" w:hAnsi="Segoe UI" w:cs="Segoe UI"/>
          <w:color w:val="161616"/>
        </w:rPr>
        <w:t>.</w:t>
      </w:r>
    </w:p>
    <w:p w14:paraId="0F11AC88" w14:textId="77777777" w:rsidR="004C6414" w:rsidRDefault="004C6414" w:rsidP="001612F3">
      <w:pPr>
        <w:rPr>
          <w:rFonts w:eastAsia="Arial"/>
          <w:b/>
          <w:bCs/>
        </w:rPr>
      </w:pPr>
    </w:p>
    <w:p w14:paraId="140CBF85" w14:textId="55BDB359" w:rsidR="004C6414" w:rsidRDefault="004C6414" w:rsidP="001612F3">
      <w:pPr>
        <w:rPr>
          <w:rFonts w:eastAsia="Arial"/>
          <w:b/>
          <w:bCs/>
        </w:rPr>
      </w:pPr>
      <w:r w:rsidRPr="004C6414">
        <w:rPr>
          <w:rFonts w:eastAsia="Arial"/>
          <w:b/>
          <w:bCs/>
          <w:noProof/>
        </w:rPr>
        <w:lastRenderedPageBreak/>
        <w:drawing>
          <wp:inline distT="0" distB="0" distL="0" distR="0" wp14:anchorId="69963286" wp14:editId="421D2CAD">
            <wp:extent cx="4549534" cy="6835732"/>
            <wp:effectExtent l="0" t="0" r="3810" b="3810"/>
            <wp:docPr id="54789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92155" name=""/>
                    <pic:cNvPicPr/>
                  </pic:nvPicPr>
                  <pic:blipFill>
                    <a:blip r:embed="rId45"/>
                    <a:stretch>
                      <a:fillRect/>
                    </a:stretch>
                  </pic:blipFill>
                  <pic:spPr>
                    <a:xfrm>
                      <a:off x="0" y="0"/>
                      <a:ext cx="4549534" cy="6835732"/>
                    </a:xfrm>
                    <a:prstGeom prst="rect">
                      <a:avLst/>
                    </a:prstGeom>
                  </pic:spPr>
                </pic:pic>
              </a:graphicData>
            </a:graphic>
          </wp:inline>
        </w:drawing>
      </w:r>
    </w:p>
    <w:p w14:paraId="7DFF42E2" w14:textId="77777777" w:rsidR="004C6414" w:rsidRDefault="004C6414" w:rsidP="001612F3">
      <w:pPr>
        <w:rPr>
          <w:rFonts w:eastAsia="Arial"/>
          <w:b/>
          <w:bCs/>
        </w:rPr>
      </w:pPr>
    </w:p>
    <w:p w14:paraId="111AE45C" w14:textId="77777777" w:rsidR="004C6414" w:rsidRDefault="004C6414" w:rsidP="001612F3">
      <w:pPr>
        <w:rPr>
          <w:rFonts w:eastAsia="Arial"/>
          <w:b/>
          <w:bCs/>
        </w:rPr>
      </w:pPr>
    </w:p>
    <w:p w14:paraId="7AAF063A" w14:textId="77777777" w:rsidR="004C6414" w:rsidRDefault="004C6414" w:rsidP="00B3107E">
      <w:pPr>
        <w:pStyle w:val="NormalWeb"/>
        <w:numPr>
          <w:ilvl w:val="0"/>
          <w:numId w:val="5"/>
        </w:numPr>
        <w:shd w:val="clear" w:color="auto" w:fill="FFFFFF"/>
        <w:rPr>
          <w:rFonts w:ascii="Segoe UI" w:hAnsi="Segoe UI" w:cs="Segoe UI"/>
          <w:color w:val="161616"/>
        </w:rPr>
      </w:pPr>
      <w:r>
        <w:rPr>
          <w:rFonts w:ascii="Segoe UI" w:hAnsi="Segoe UI" w:cs="Segoe UI"/>
          <w:color w:val="161616"/>
        </w:rPr>
        <w:t>Select </w:t>
      </w:r>
      <w:r>
        <w:rPr>
          <w:rStyle w:val="Strong"/>
          <w:rFonts w:ascii="Segoe UI" w:eastAsiaTheme="majorEastAsia" w:hAnsi="Segoe UI" w:cs="Segoe UI"/>
          <w:color w:val="161616"/>
        </w:rPr>
        <w:t>Review + assign</w:t>
      </w:r>
      <w:r>
        <w:rPr>
          <w:rFonts w:ascii="Segoe UI" w:hAnsi="Segoe UI" w:cs="Segoe UI"/>
          <w:color w:val="161616"/>
        </w:rPr>
        <w:t> to save the configuration.</w:t>
      </w:r>
    </w:p>
    <w:p w14:paraId="475C7114" w14:textId="77777777" w:rsidR="004C6414" w:rsidRDefault="004C6414" w:rsidP="001612F3">
      <w:pPr>
        <w:rPr>
          <w:rFonts w:eastAsia="Arial"/>
          <w:b/>
          <w:bCs/>
        </w:rPr>
      </w:pPr>
    </w:p>
    <w:p w14:paraId="614F3CDD" w14:textId="53DA9B82" w:rsidR="004C6414" w:rsidRDefault="004C6414" w:rsidP="001612F3">
      <w:pPr>
        <w:rPr>
          <w:rFonts w:eastAsia="Arial"/>
          <w:b/>
          <w:bCs/>
        </w:rPr>
      </w:pPr>
      <w:r w:rsidRPr="004C6414">
        <w:rPr>
          <w:rFonts w:eastAsia="Arial"/>
          <w:b/>
          <w:bCs/>
          <w:noProof/>
        </w:rPr>
        <w:lastRenderedPageBreak/>
        <w:drawing>
          <wp:inline distT="0" distB="0" distL="0" distR="0" wp14:anchorId="048CA844" wp14:editId="02F8343F">
            <wp:extent cx="6197600" cy="3171825"/>
            <wp:effectExtent l="0" t="0" r="0" b="9525"/>
            <wp:docPr id="1131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37" name=""/>
                    <pic:cNvPicPr/>
                  </pic:nvPicPr>
                  <pic:blipFill>
                    <a:blip r:embed="rId46"/>
                    <a:stretch>
                      <a:fillRect/>
                    </a:stretch>
                  </pic:blipFill>
                  <pic:spPr>
                    <a:xfrm>
                      <a:off x="0" y="0"/>
                      <a:ext cx="6197600" cy="3171825"/>
                    </a:xfrm>
                    <a:prstGeom prst="rect">
                      <a:avLst/>
                    </a:prstGeom>
                  </pic:spPr>
                </pic:pic>
              </a:graphicData>
            </a:graphic>
          </wp:inline>
        </w:drawing>
      </w:r>
    </w:p>
    <w:p w14:paraId="183BE68F" w14:textId="77777777" w:rsidR="004C6414" w:rsidRDefault="004C6414" w:rsidP="001612F3">
      <w:pPr>
        <w:rPr>
          <w:rFonts w:eastAsia="Arial"/>
          <w:b/>
          <w:bCs/>
        </w:rPr>
      </w:pPr>
    </w:p>
    <w:p w14:paraId="6599AC1D" w14:textId="77777777" w:rsidR="004C6414" w:rsidRDefault="004C6414" w:rsidP="001612F3">
      <w:pPr>
        <w:rPr>
          <w:rFonts w:eastAsia="Arial"/>
          <w:b/>
          <w:bCs/>
        </w:rPr>
      </w:pPr>
    </w:p>
    <w:p w14:paraId="1047128D" w14:textId="77777777" w:rsidR="004C6414" w:rsidRDefault="004C6414" w:rsidP="001612F3">
      <w:pPr>
        <w:rPr>
          <w:rFonts w:eastAsia="Arial"/>
          <w:b/>
          <w:bCs/>
        </w:rPr>
      </w:pPr>
    </w:p>
    <w:p w14:paraId="675935B6" w14:textId="77777777" w:rsidR="00036107" w:rsidRDefault="00036107" w:rsidP="001612F3">
      <w:pPr>
        <w:rPr>
          <w:rFonts w:eastAsia="Arial"/>
          <w:b/>
          <w:bCs/>
        </w:rPr>
      </w:pPr>
    </w:p>
    <w:p w14:paraId="7E3F18B0" w14:textId="77777777" w:rsidR="006A51D5" w:rsidRDefault="006A51D5" w:rsidP="006A51D5">
      <w:pPr>
        <w:pStyle w:val="Heading1"/>
        <w:rPr>
          <w:rFonts w:asciiTheme="minorHAnsi" w:eastAsia="Arial" w:hAnsiTheme="minorHAnsi" w:cstheme="minorHAnsi"/>
          <w:color w:val="E36C0A" w:themeColor="accent6" w:themeShade="BF"/>
        </w:rPr>
      </w:pPr>
      <w:bookmarkStart w:id="7" w:name="_Toc157340008"/>
      <w:r w:rsidRPr="006A51D5">
        <w:rPr>
          <w:rFonts w:asciiTheme="minorHAnsi" w:eastAsia="Arial" w:hAnsiTheme="minorHAnsi" w:cstheme="minorHAnsi"/>
          <w:color w:val="E36C0A" w:themeColor="accent6" w:themeShade="BF"/>
        </w:rPr>
        <w:t>Create Prometheus data source</w:t>
      </w:r>
      <w:bookmarkEnd w:id="7"/>
    </w:p>
    <w:p w14:paraId="34379DDE" w14:textId="77777777" w:rsidR="006A51D5" w:rsidRDefault="006A51D5" w:rsidP="006A51D5"/>
    <w:p w14:paraId="6FB91A0C" w14:textId="77777777" w:rsidR="006A51D5" w:rsidRDefault="006A51D5" w:rsidP="00B3107E">
      <w:pPr>
        <w:pStyle w:val="NormalWeb"/>
        <w:numPr>
          <w:ilvl w:val="0"/>
          <w:numId w:val="6"/>
        </w:numPr>
        <w:shd w:val="clear" w:color="auto" w:fill="FFFFFF"/>
        <w:ind w:left="1290"/>
        <w:rPr>
          <w:rFonts w:ascii="Segoe UI" w:hAnsi="Segoe UI" w:cs="Segoe UI"/>
          <w:color w:val="161616"/>
        </w:rPr>
      </w:pPr>
      <w:r>
        <w:rPr>
          <w:rFonts w:ascii="Segoe UI" w:hAnsi="Segoe UI" w:cs="Segoe UI"/>
          <w:color w:val="161616"/>
        </w:rPr>
        <w:t>Open the </w:t>
      </w:r>
      <w:r>
        <w:rPr>
          <w:rStyle w:val="Strong"/>
          <w:rFonts w:ascii="Segoe UI" w:eastAsiaTheme="majorEastAsia" w:hAnsi="Segoe UI" w:cs="Segoe UI"/>
          <w:color w:val="161616"/>
        </w:rPr>
        <w:t>Overview</w:t>
      </w:r>
      <w:r>
        <w:rPr>
          <w:rFonts w:ascii="Segoe UI" w:hAnsi="Segoe UI" w:cs="Segoe UI"/>
          <w:color w:val="161616"/>
        </w:rPr>
        <w:t> page for your Azure Monitor workspace in the Azure portal.</w:t>
      </w:r>
    </w:p>
    <w:p w14:paraId="2B29441C" w14:textId="77777777" w:rsidR="006A51D5" w:rsidRDefault="006A51D5" w:rsidP="00B3107E">
      <w:pPr>
        <w:pStyle w:val="NormalWeb"/>
        <w:numPr>
          <w:ilvl w:val="0"/>
          <w:numId w:val="6"/>
        </w:numPr>
        <w:shd w:val="clear" w:color="auto" w:fill="FFFFFF"/>
        <w:ind w:left="1290"/>
        <w:rPr>
          <w:rFonts w:ascii="Segoe UI" w:hAnsi="Segoe UI" w:cs="Segoe UI"/>
          <w:color w:val="161616"/>
        </w:rPr>
      </w:pPr>
      <w:r>
        <w:rPr>
          <w:rFonts w:ascii="Segoe UI" w:hAnsi="Segoe UI" w:cs="Segoe UI"/>
          <w:color w:val="161616"/>
        </w:rPr>
        <w:t>Copy the </w:t>
      </w:r>
      <w:r>
        <w:rPr>
          <w:rStyle w:val="Strong"/>
          <w:rFonts w:ascii="Segoe UI" w:eastAsiaTheme="majorEastAsia" w:hAnsi="Segoe UI" w:cs="Segoe UI"/>
          <w:color w:val="161616"/>
        </w:rPr>
        <w:t>Query endpoint</w:t>
      </w:r>
      <w:r>
        <w:rPr>
          <w:rFonts w:ascii="Segoe UI" w:hAnsi="Segoe UI" w:cs="Segoe UI"/>
          <w:color w:val="161616"/>
        </w:rPr>
        <w:t>, which you'll need in a step below.</w:t>
      </w:r>
    </w:p>
    <w:p w14:paraId="022D3783" w14:textId="400BDF59" w:rsidR="006A51D5" w:rsidRDefault="00000000" w:rsidP="006A51D5">
      <w:hyperlink r:id="rId47" w:history="1">
        <w:r w:rsidR="006A51D5" w:rsidRPr="00C060F6">
          <w:rPr>
            <w:rStyle w:val="Hyperlink"/>
          </w:rPr>
          <w:t>https://promtcusdemo-mcua.eastus.prometheus.monitor.azure.com</w:t>
        </w:r>
      </w:hyperlink>
    </w:p>
    <w:p w14:paraId="759A6926" w14:textId="77777777" w:rsidR="006A51D5" w:rsidRDefault="006A51D5" w:rsidP="006A51D5"/>
    <w:p w14:paraId="630E87C5" w14:textId="0308673E" w:rsidR="006A51D5" w:rsidRDefault="006A51D5" w:rsidP="006A51D5">
      <w:r w:rsidRPr="006A51D5">
        <w:rPr>
          <w:noProof/>
        </w:rPr>
        <w:drawing>
          <wp:inline distT="0" distB="0" distL="0" distR="0" wp14:anchorId="746D5D28" wp14:editId="685881B8">
            <wp:extent cx="6197600" cy="1226820"/>
            <wp:effectExtent l="0" t="0" r="0" b="0"/>
            <wp:docPr id="4031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4708" name=""/>
                    <pic:cNvPicPr/>
                  </pic:nvPicPr>
                  <pic:blipFill>
                    <a:blip r:embed="rId48"/>
                    <a:stretch>
                      <a:fillRect/>
                    </a:stretch>
                  </pic:blipFill>
                  <pic:spPr>
                    <a:xfrm>
                      <a:off x="0" y="0"/>
                      <a:ext cx="6197600" cy="1226820"/>
                    </a:xfrm>
                    <a:prstGeom prst="rect">
                      <a:avLst/>
                    </a:prstGeom>
                  </pic:spPr>
                </pic:pic>
              </a:graphicData>
            </a:graphic>
          </wp:inline>
        </w:drawing>
      </w:r>
    </w:p>
    <w:p w14:paraId="3C0F0B63" w14:textId="77777777" w:rsidR="006A51D5" w:rsidRDefault="006A51D5" w:rsidP="006A51D5"/>
    <w:p w14:paraId="06F7F3F6" w14:textId="77777777" w:rsidR="006A51D5" w:rsidRDefault="006A51D5" w:rsidP="006A51D5"/>
    <w:p w14:paraId="6BE447A5" w14:textId="77777777" w:rsidR="006A51D5" w:rsidRDefault="006A51D5" w:rsidP="00B3107E">
      <w:pPr>
        <w:pStyle w:val="NormalWeb"/>
        <w:numPr>
          <w:ilvl w:val="0"/>
          <w:numId w:val="7"/>
        </w:numPr>
        <w:shd w:val="clear" w:color="auto" w:fill="FFFFFF"/>
        <w:ind w:left="1290"/>
        <w:rPr>
          <w:rFonts w:ascii="Segoe UI" w:hAnsi="Segoe UI" w:cs="Segoe UI"/>
          <w:color w:val="161616"/>
        </w:rPr>
      </w:pPr>
      <w:r>
        <w:rPr>
          <w:rFonts w:ascii="Segoe UI" w:hAnsi="Segoe UI" w:cs="Segoe UI"/>
          <w:color w:val="161616"/>
        </w:rPr>
        <w:t>Open your Azure Managed Grafana workspace in the Azure portal.</w:t>
      </w:r>
    </w:p>
    <w:p w14:paraId="2F9D794E" w14:textId="101DE761" w:rsidR="006A51D5" w:rsidRDefault="006A51D5" w:rsidP="00B3107E">
      <w:pPr>
        <w:pStyle w:val="NormalWeb"/>
        <w:numPr>
          <w:ilvl w:val="0"/>
          <w:numId w:val="7"/>
        </w:numPr>
        <w:shd w:val="clear" w:color="auto" w:fill="FFFFFF"/>
        <w:ind w:left="1290"/>
        <w:rPr>
          <w:rFonts w:ascii="Segoe UI" w:hAnsi="Segoe UI" w:cs="Segoe UI"/>
          <w:color w:val="161616"/>
        </w:rPr>
      </w:pPr>
      <w:r>
        <w:rPr>
          <w:rFonts w:ascii="Segoe UI" w:hAnsi="Segoe UI" w:cs="Segoe UI"/>
          <w:color w:val="161616"/>
        </w:rPr>
        <w:t>Select on the </w:t>
      </w:r>
      <w:r>
        <w:rPr>
          <w:rStyle w:val="Strong"/>
          <w:rFonts w:ascii="Segoe UI" w:eastAsiaTheme="majorEastAsia" w:hAnsi="Segoe UI" w:cs="Segoe UI"/>
          <w:color w:val="161616"/>
        </w:rPr>
        <w:t>Endpoint</w:t>
      </w:r>
      <w:r>
        <w:rPr>
          <w:rFonts w:ascii="Segoe UI" w:hAnsi="Segoe UI" w:cs="Segoe UI"/>
          <w:color w:val="161616"/>
        </w:rPr>
        <w:t> to view the Grafana workspace</w:t>
      </w:r>
    </w:p>
    <w:p w14:paraId="15C628F4" w14:textId="6E1DD554" w:rsidR="00E53631" w:rsidRDefault="00E53631" w:rsidP="00E53631">
      <w:pPr>
        <w:pStyle w:val="NormalWeb"/>
        <w:shd w:val="clear" w:color="auto" w:fill="FFFFFF"/>
        <w:ind w:left="1290"/>
        <w:rPr>
          <w:rFonts w:ascii="Segoe UI" w:hAnsi="Segoe UI" w:cs="Segoe UI"/>
          <w:color w:val="161616"/>
        </w:rPr>
      </w:pPr>
      <w:r w:rsidRPr="006A51D5">
        <w:rPr>
          <w:noProof/>
        </w:rPr>
        <w:lastRenderedPageBreak/>
        <w:drawing>
          <wp:inline distT="0" distB="0" distL="0" distR="0" wp14:anchorId="098DFCAB" wp14:editId="0A328667">
            <wp:extent cx="5583633" cy="3045254"/>
            <wp:effectExtent l="0" t="0" r="0" b="3175"/>
            <wp:docPr id="187333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39350" name=""/>
                    <pic:cNvPicPr/>
                  </pic:nvPicPr>
                  <pic:blipFill>
                    <a:blip r:embed="rId49"/>
                    <a:stretch>
                      <a:fillRect/>
                    </a:stretch>
                  </pic:blipFill>
                  <pic:spPr>
                    <a:xfrm>
                      <a:off x="0" y="0"/>
                      <a:ext cx="5585520" cy="3046283"/>
                    </a:xfrm>
                    <a:prstGeom prst="rect">
                      <a:avLst/>
                    </a:prstGeom>
                  </pic:spPr>
                </pic:pic>
              </a:graphicData>
            </a:graphic>
          </wp:inline>
        </w:drawing>
      </w:r>
    </w:p>
    <w:p w14:paraId="4743829F" w14:textId="77777777" w:rsidR="006A51D5" w:rsidRDefault="006A51D5" w:rsidP="00B3107E">
      <w:pPr>
        <w:pStyle w:val="NormalWeb"/>
        <w:numPr>
          <w:ilvl w:val="0"/>
          <w:numId w:val="7"/>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eastAsiaTheme="majorEastAsia" w:hAnsi="Segoe UI" w:cs="Segoe UI"/>
          <w:color w:val="161616"/>
        </w:rPr>
        <w:t>Configuration</w:t>
      </w:r>
      <w:r>
        <w:rPr>
          <w:rFonts w:ascii="Segoe UI" w:hAnsi="Segoe UI" w:cs="Segoe UI"/>
          <w:color w:val="161616"/>
        </w:rPr>
        <w:t> and then </w:t>
      </w:r>
      <w:r>
        <w:rPr>
          <w:rStyle w:val="Strong"/>
          <w:rFonts w:ascii="Segoe UI" w:eastAsiaTheme="majorEastAsia" w:hAnsi="Segoe UI" w:cs="Segoe UI"/>
          <w:color w:val="161616"/>
        </w:rPr>
        <w:t>Data source</w:t>
      </w:r>
      <w:r>
        <w:rPr>
          <w:rFonts w:ascii="Segoe UI" w:hAnsi="Segoe UI" w:cs="Segoe UI"/>
          <w:color w:val="161616"/>
        </w:rPr>
        <w:t>.</w:t>
      </w:r>
    </w:p>
    <w:p w14:paraId="2C8F008A" w14:textId="146446F6" w:rsidR="006A51D5" w:rsidRDefault="00E53631" w:rsidP="006A51D5">
      <w:r>
        <w:rPr>
          <w:noProof/>
        </w:rPr>
        <w:drawing>
          <wp:inline distT="0" distB="0" distL="0" distR="0" wp14:anchorId="6A8FB680" wp14:editId="2E1FC8BA">
            <wp:extent cx="6194425" cy="2575560"/>
            <wp:effectExtent l="0" t="0" r="0" b="0"/>
            <wp:docPr id="181663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94425" cy="2575560"/>
                    </a:xfrm>
                    <a:prstGeom prst="rect">
                      <a:avLst/>
                    </a:prstGeom>
                    <a:noFill/>
                    <a:ln>
                      <a:noFill/>
                    </a:ln>
                  </pic:spPr>
                </pic:pic>
              </a:graphicData>
            </a:graphic>
          </wp:inline>
        </w:drawing>
      </w:r>
    </w:p>
    <w:p w14:paraId="1FCE89EA" w14:textId="77777777" w:rsidR="00E53631" w:rsidRDefault="00E53631" w:rsidP="006A51D5"/>
    <w:p w14:paraId="3F501B2A" w14:textId="77777777" w:rsidR="00E53631" w:rsidRDefault="00E53631" w:rsidP="006A51D5"/>
    <w:p w14:paraId="3327E270" w14:textId="77777777" w:rsidR="00E53631" w:rsidRDefault="00E53631" w:rsidP="00B3107E">
      <w:pPr>
        <w:pStyle w:val="NormalWeb"/>
        <w:numPr>
          <w:ilvl w:val="0"/>
          <w:numId w:val="8"/>
        </w:numPr>
        <w:shd w:val="clear" w:color="auto" w:fill="FFFFFF"/>
        <w:ind w:left="1290"/>
        <w:rPr>
          <w:rFonts w:ascii="Segoe UI" w:hAnsi="Segoe UI" w:cs="Segoe UI"/>
          <w:color w:val="161616"/>
        </w:rPr>
      </w:pPr>
      <w:r>
        <w:br w:type="page"/>
      </w:r>
      <w:r>
        <w:rPr>
          <w:rFonts w:ascii="Segoe UI" w:hAnsi="Segoe UI" w:cs="Segoe UI"/>
          <w:color w:val="161616"/>
        </w:rPr>
        <w:lastRenderedPageBreak/>
        <w:t>Select </w:t>
      </w:r>
      <w:r>
        <w:rPr>
          <w:rStyle w:val="Strong"/>
          <w:rFonts w:ascii="Segoe UI" w:eastAsiaTheme="majorEastAsia" w:hAnsi="Segoe UI" w:cs="Segoe UI"/>
          <w:color w:val="161616"/>
        </w:rPr>
        <w:t>Add data source</w:t>
      </w:r>
      <w:r>
        <w:rPr>
          <w:rFonts w:ascii="Segoe UI" w:hAnsi="Segoe UI" w:cs="Segoe UI"/>
          <w:color w:val="161616"/>
        </w:rPr>
        <w:t> and then </w:t>
      </w:r>
      <w:r>
        <w:rPr>
          <w:rStyle w:val="Strong"/>
          <w:rFonts w:ascii="Segoe UI" w:eastAsiaTheme="majorEastAsia" w:hAnsi="Segoe UI" w:cs="Segoe UI"/>
          <w:color w:val="161616"/>
        </w:rPr>
        <w:t>Prometheus</w:t>
      </w:r>
      <w:r>
        <w:rPr>
          <w:rFonts w:ascii="Segoe UI" w:hAnsi="Segoe UI" w:cs="Segoe UI"/>
          <w:color w:val="161616"/>
        </w:rPr>
        <w:t>.</w:t>
      </w:r>
    </w:p>
    <w:p w14:paraId="48B5E4FA" w14:textId="1C26B7A9" w:rsidR="00E53631" w:rsidRDefault="00E53631"/>
    <w:p w14:paraId="6FC4C0D3" w14:textId="5A2E66D3" w:rsidR="00E53631" w:rsidRDefault="00E53631" w:rsidP="006A51D5">
      <w:r w:rsidRPr="00E53631">
        <w:rPr>
          <w:noProof/>
        </w:rPr>
        <w:drawing>
          <wp:inline distT="0" distB="0" distL="0" distR="0" wp14:anchorId="412B8FB5" wp14:editId="3F34F18A">
            <wp:extent cx="5540220" cy="3680779"/>
            <wp:effectExtent l="0" t="0" r="3810" b="0"/>
            <wp:docPr id="172103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36181" name=""/>
                    <pic:cNvPicPr/>
                  </pic:nvPicPr>
                  <pic:blipFill>
                    <a:blip r:embed="rId51"/>
                    <a:stretch>
                      <a:fillRect/>
                    </a:stretch>
                  </pic:blipFill>
                  <pic:spPr>
                    <a:xfrm>
                      <a:off x="0" y="0"/>
                      <a:ext cx="5540220" cy="3680779"/>
                    </a:xfrm>
                    <a:prstGeom prst="rect">
                      <a:avLst/>
                    </a:prstGeom>
                  </pic:spPr>
                </pic:pic>
              </a:graphicData>
            </a:graphic>
          </wp:inline>
        </w:drawing>
      </w:r>
    </w:p>
    <w:p w14:paraId="4C4E4E2F" w14:textId="77777777" w:rsidR="00E53631" w:rsidRDefault="00E53631" w:rsidP="006A51D5"/>
    <w:p w14:paraId="5002784D" w14:textId="77777777" w:rsidR="00E53631" w:rsidRDefault="00E53631" w:rsidP="006A51D5"/>
    <w:p w14:paraId="0E4BB09D" w14:textId="77777777" w:rsidR="00E53631" w:rsidRDefault="00E53631" w:rsidP="00B3107E">
      <w:pPr>
        <w:pStyle w:val="NormalWeb"/>
        <w:numPr>
          <w:ilvl w:val="0"/>
          <w:numId w:val="9"/>
        </w:numPr>
        <w:shd w:val="clear" w:color="auto" w:fill="FFFFFF"/>
        <w:ind w:left="1290"/>
        <w:rPr>
          <w:rFonts w:ascii="Segoe UI" w:hAnsi="Segoe UI" w:cs="Segoe UI"/>
          <w:color w:val="161616"/>
        </w:rPr>
      </w:pPr>
      <w:r>
        <w:rPr>
          <w:rFonts w:ascii="Segoe UI" w:hAnsi="Segoe UI" w:cs="Segoe UI"/>
          <w:color w:val="161616"/>
        </w:rPr>
        <w:t>For </w:t>
      </w:r>
      <w:r>
        <w:rPr>
          <w:rStyle w:val="Strong"/>
          <w:rFonts w:ascii="Segoe UI" w:eastAsiaTheme="majorEastAsia" w:hAnsi="Segoe UI" w:cs="Segoe UI"/>
          <w:color w:val="161616"/>
        </w:rPr>
        <w:t>URL</w:t>
      </w:r>
      <w:r>
        <w:rPr>
          <w:rFonts w:ascii="Segoe UI" w:hAnsi="Segoe UI" w:cs="Segoe UI"/>
          <w:color w:val="161616"/>
        </w:rPr>
        <w:t>, paste in the query endpoint for your Azure Monitor workspace.</w:t>
      </w:r>
    </w:p>
    <w:p w14:paraId="08C342A4" w14:textId="77777777" w:rsidR="00E53631" w:rsidRDefault="00E53631" w:rsidP="00B3107E">
      <w:pPr>
        <w:pStyle w:val="NormalWeb"/>
        <w:numPr>
          <w:ilvl w:val="0"/>
          <w:numId w:val="9"/>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eastAsiaTheme="majorEastAsia" w:hAnsi="Segoe UI" w:cs="Segoe UI"/>
          <w:color w:val="161616"/>
        </w:rPr>
        <w:t>Azure Authentication</w:t>
      </w:r>
      <w:r>
        <w:rPr>
          <w:rFonts w:ascii="Segoe UI" w:hAnsi="Segoe UI" w:cs="Segoe UI"/>
          <w:color w:val="161616"/>
        </w:rPr>
        <w:t> to turn it on.</w:t>
      </w:r>
    </w:p>
    <w:p w14:paraId="45E04B9E" w14:textId="77777777" w:rsidR="00E53631" w:rsidRDefault="00E53631" w:rsidP="00B3107E">
      <w:pPr>
        <w:pStyle w:val="NormalWeb"/>
        <w:numPr>
          <w:ilvl w:val="0"/>
          <w:numId w:val="9"/>
        </w:numPr>
        <w:shd w:val="clear" w:color="auto" w:fill="FFFFFF"/>
        <w:ind w:left="1290"/>
        <w:rPr>
          <w:rFonts w:ascii="Segoe UI" w:hAnsi="Segoe UI" w:cs="Segoe UI"/>
          <w:color w:val="161616"/>
        </w:rPr>
      </w:pPr>
      <w:r>
        <w:rPr>
          <w:rFonts w:ascii="Segoe UI" w:hAnsi="Segoe UI" w:cs="Segoe UI"/>
          <w:color w:val="161616"/>
        </w:rPr>
        <w:t>For </w:t>
      </w:r>
      <w:r>
        <w:rPr>
          <w:rStyle w:val="Strong"/>
          <w:rFonts w:ascii="Segoe UI" w:eastAsiaTheme="majorEastAsia" w:hAnsi="Segoe UI" w:cs="Segoe UI"/>
          <w:color w:val="161616"/>
        </w:rPr>
        <w:t>Authentication</w:t>
      </w:r>
      <w:r>
        <w:rPr>
          <w:rFonts w:ascii="Segoe UI" w:hAnsi="Segoe UI" w:cs="Segoe UI"/>
          <w:color w:val="161616"/>
        </w:rPr>
        <w:t> under </w:t>
      </w:r>
      <w:r>
        <w:rPr>
          <w:rStyle w:val="Strong"/>
          <w:rFonts w:ascii="Segoe UI" w:eastAsiaTheme="majorEastAsia" w:hAnsi="Segoe UI" w:cs="Segoe UI"/>
          <w:color w:val="161616"/>
        </w:rPr>
        <w:t>Azure Authentication</w:t>
      </w:r>
      <w:r>
        <w:rPr>
          <w:rFonts w:ascii="Segoe UI" w:hAnsi="Segoe UI" w:cs="Segoe UI"/>
          <w:color w:val="161616"/>
        </w:rPr>
        <w:t>, select </w:t>
      </w:r>
      <w:r>
        <w:rPr>
          <w:rStyle w:val="Strong"/>
          <w:rFonts w:ascii="Segoe UI" w:eastAsiaTheme="majorEastAsia" w:hAnsi="Segoe UI" w:cs="Segoe UI"/>
          <w:color w:val="161616"/>
        </w:rPr>
        <w:t>Managed Identity</w:t>
      </w:r>
      <w:r>
        <w:rPr>
          <w:rFonts w:ascii="Segoe UI" w:hAnsi="Segoe UI" w:cs="Segoe UI"/>
          <w:color w:val="161616"/>
        </w:rPr>
        <w:t>.</w:t>
      </w:r>
    </w:p>
    <w:p w14:paraId="31D5C125" w14:textId="39C77DA0" w:rsidR="00E53631" w:rsidRDefault="00E53631" w:rsidP="00E53631">
      <w:pPr>
        <w:pStyle w:val="NormalWeb"/>
        <w:shd w:val="clear" w:color="auto" w:fill="FFFFFF"/>
        <w:ind w:left="1290"/>
        <w:rPr>
          <w:rFonts w:ascii="Segoe UI" w:hAnsi="Segoe UI" w:cs="Segoe UI"/>
          <w:color w:val="161616"/>
        </w:rPr>
      </w:pPr>
      <w:r w:rsidRPr="00E53631">
        <w:rPr>
          <w:rFonts w:ascii="Segoe UI" w:hAnsi="Segoe UI" w:cs="Segoe UI"/>
          <w:noProof/>
          <w:color w:val="161616"/>
        </w:rPr>
        <w:lastRenderedPageBreak/>
        <w:drawing>
          <wp:inline distT="0" distB="0" distL="0" distR="0" wp14:anchorId="352B22E4" wp14:editId="2DE3B0F1">
            <wp:extent cx="6197600" cy="5811520"/>
            <wp:effectExtent l="0" t="0" r="0" b="0"/>
            <wp:docPr id="16717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5862" name=""/>
                    <pic:cNvPicPr/>
                  </pic:nvPicPr>
                  <pic:blipFill>
                    <a:blip r:embed="rId52"/>
                    <a:stretch>
                      <a:fillRect/>
                    </a:stretch>
                  </pic:blipFill>
                  <pic:spPr>
                    <a:xfrm>
                      <a:off x="0" y="0"/>
                      <a:ext cx="6197600" cy="5811520"/>
                    </a:xfrm>
                    <a:prstGeom prst="rect">
                      <a:avLst/>
                    </a:prstGeom>
                  </pic:spPr>
                </pic:pic>
              </a:graphicData>
            </a:graphic>
          </wp:inline>
        </w:drawing>
      </w:r>
    </w:p>
    <w:p w14:paraId="48C1D586" w14:textId="77777777" w:rsidR="00E53631" w:rsidRDefault="00E53631" w:rsidP="00B3107E">
      <w:pPr>
        <w:pStyle w:val="NormalWeb"/>
        <w:numPr>
          <w:ilvl w:val="0"/>
          <w:numId w:val="9"/>
        </w:numPr>
        <w:shd w:val="clear" w:color="auto" w:fill="FFFFFF"/>
        <w:ind w:left="1290"/>
        <w:rPr>
          <w:rFonts w:ascii="Segoe UI" w:hAnsi="Segoe UI" w:cs="Segoe UI"/>
          <w:color w:val="161616"/>
        </w:rPr>
      </w:pPr>
      <w:r>
        <w:rPr>
          <w:rFonts w:ascii="Segoe UI" w:hAnsi="Segoe UI" w:cs="Segoe UI"/>
          <w:color w:val="161616"/>
        </w:rPr>
        <w:t>Scroll to the bottom of the page and select </w:t>
      </w:r>
      <w:r>
        <w:rPr>
          <w:rStyle w:val="Strong"/>
          <w:rFonts w:ascii="Segoe UI" w:eastAsiaTheme="majorEastAsia" w:hAnsi="Segoe UI" w:cs="Segoe UI"/>
          <w:color w:val="161616"/>
        </w:rPr>
        <w:t>Save &amp; test</w:t>
      </w:r>
      <w:r>
        <w:rPr>
          <w:rFonts w:ascii="Segoe UI" w:hAnsi="Segoe UI" w:cs="Segoe UI"/>
          <w:color w:val="161616"/>
        </w:rPr>
        <w:t>.</w:t>
      </w:r>
    </w:p>
    <w:p w14:paraId="2EB5567D" w14:textId="6FC69E67" w:rsidR="00E53631" w:rsidRDefault="00E53631" w:rsidP="00E53631">
      <w:pPr>
        <w:pStyle w:val="NormalWeb"/>
        <w:shd w:val="clear" w:color="auto" w:fill="FFFFFF"/>
        <w:rPr>
          <w:rFonts w:ascii="Segoe UI" w:hAnsi="Segoe UI" w:cs="Segoe UI"/>
          <w:color w:val="161616"/>
        </w:rPr>
      </w:pPr>
      <w:r w:rsidRPr="00E53631">
        <w:rPr>
          <w:rFonts w:ascii="Segoe UI" w:hAnsi="Segoe UI" w:cs="Segoe UI"/>
          <w:noProof/>
          <w:color w:val="161616"/>
        </w:rPr>
        <w:drawing>
          <wp:inline distT="0" distB="0" distL="0" distR="0" wp14:anchorId="31B7D865" wp14:editId="74F561A5">
            <wp:extent cx="3330229" cy="1181202"/>
            <wp:effectExtent l="0" t="0" r="3810" b="0"/>
            <wp:docPr id="60546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64499" name=""/>
                    <pic:cNvPicPr/>
                  </pic:nvPicPr>
                  <pic:blipFill>
                    <a:blip r:embed="rId53"/>
                    <a:stretch>
                      <a:fillRect/>
                    </a:stretch>
                  </pic:blipFill>
                  <pic:spPr>
                    <a:xfrm>
                      <a:off x="0" y="0"/>
                      <a:ext cx="3330229" cy="1181202"/>
                    </a:xfrm>
                    <a:prstGeom prst="rect">
                      <a:avLst/>
                    </a:prstGeom>
                  </pic:spPr>
                </pic:pic>
              </a:graphicData>
            </a:graphic>
          </wp:inline>
        </w:drawing>
      </w:r>
    </w:p>
    <w:p w14:paraId="6DBD375B" w14:textId="77777777" w:rsidR="00E53631" w:rsidRDefault="00E53631" w:rsidP="00E53631">
      <w:pPr>
        <w:pStyle w:val="NormalWeb"/>
        <w:shd w:val="clear" w:color="auto" w:fill="FFFFFF"/>
        <w:rPr>
          <w:rFonts w:ascii="Segoe UI" w:hAnsi="Segoe UI" w:cs="Segoe UI"/>
          <w:color w:val="161616"/>
        </w:rPr>
      </w:pPr>
    </w:p>
    <w:p w14:paraId="49D3FCAC" w14:textId="5F04C1BA" w:rsidR="00E53631" w:rsidRDefault="00E53631" w:rsidP="00E53631">
      <w:pPr>
        <w:pStyle w:val="NormalWeb"/>
        <w:shd w:val="clear" w:color="auto" w:fill="FFFFFF"/>
        <w:rPr>
          <w:rFonts w:ascii="Segoe UI" w:hAnsi="Segoe UI" w:cs="Segoe UI"/>
          <w:color w:val="161616"/>
        </w:rPr>
      </w:pPr>
      <w:r w:rsidRPr="00E53631">
        <w:rPr>
          <w:rFonts w:ascii="Segoe UI" w:hAnsi="Segoe UI" w:cs="Segoe UI"/>
          <w:noProof/>
          <w:color w:val="161616"/>
        </w:rPr>
        <w:drawing>
          <wp:inline distT="0" distB="0" distL="0" distR="0" wp14:anchorId="5488F760" wp14:editId="258712EA">
            <wp:extent cx="3901778" cy="1295512"/>
            <wp:effectExtent l="0" t="0" r="3810" b="0"/>
            <wp:docPr id="45456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69619" name=""/>
                    <pic:cNvPicPr/>
                  </pic:nvPicPr>
                  <pic:blipFill>
                    <a:blip r:embed="rId54"/>
                    <a:stretch>
                      <a:fillRect/>
                    </a:stretch>
                  </pic:blipFill>
                  <pic:spPr>
                    <a:xfrm>
                      <a:off x="0" y="0"/>
                      <a:ext cx="3901778" cy="1295512"/>
                    </a:xfrm>
                    <a:prstGeom prst="rect">
                      <a:avLst/>
                    </a:prstGeom>
                  </pic:spPr>
                </pic:pic>
              </a:graphicData>
            </a:graphic>
          </wp:inline>
        </w:drawing>
      </w:r>
    </w:p>
    <w:p w14:paraId="34104CDF" w14:textId="77777777" w:rsidR="00E53631" w:rsidRDefault="00E53631" w:rsidP="00E53631">
      <w:pPr>
        <w:pStyle w:val="NormalWeb"/>
        <w:shd w:val="clear" w:color="auto" w:fill="FFFFFF"/>
        <w:rPr>
          <w:rFonts w:ascii="Segoe UI" w:hAnsi="Segoe UI" w:cs="Segoe UI"/>
          <w:color w:val="161616"/>
        </w:rPr>
      </w:pPr>
    </w:p>
    <w:p w14:paraId="71A08F0B" w14:textId="77777777" w:rsidR="00E53631" w:rsidRDefault="00E53631" w:rsidP="00E53631">
      <w:pPr>
        <w:pStyle w:val="NormalWeb"/>
        <w:shd w:val="clear" w:color="auto" w:fill="FFFFFF"/>
        <w:rPr>
          <w:rFonts w:ascii="Segoe UI" w:hAnsi="Segoe UI" w:cs="Segoe UI"/>
          <w:color w:val="161616"/>
        </w:rPr>
      </w:pPr>
    </w:p>
    <w:p w14:paraId="0BCB2101" w14:textId="185CFC6C" w:rsidR="00E53631" w:rsidRDefault="00E53631" w:rsidP="00E53631">
      <w:pPr>
        <w:pStyle w:val="Heading1"/>
        <w:rPr>
          <w:rFonts w:asciiTheme="minorHAnsi" w:eastAsia="Arial" w:hAnsiTheme="minorHAnsi" w:cstheme="minorHAnsi"/>
          <w:color w:val="E36C0A" w:themeColor="accent6" w:themeShade="BF"/>
        </w:rPr>
      </w:pPr>
      <w:bookmarkStart w:id="8" w:name="_Toc157340009"/>
      <w:r w:rsidRPr="00E53631">
        <w:rPr>
          <w:rFonts w:asciiTheme="minorHAnsi" w:eastAsia="Arial" w:hAnsiTheme="minorHAnsi" w:cstheme="minorHAnsi"/>
          <w:color w:val="E36C0A" w:themeColor="accent6" w:themeShade="BF"/>
        </w:rPr>
        <w:t xml:space="preserve">Use </w:t>
      </w:r>
      <w:proofErr w:type="spellStart"/>
      <w:r w:rsidRPr="00E53631">
        <w:rPr>
          <w:rFonts w:asciiTheme="minorHAnsi" w:eastAsia="Arial" w:hAnsiTheme="minorHAnsi" w:cstheme="minorHAnsi"/>
          <w:color w:val="E36C0A" w:themeColor="accent6" w:themeShade="BF"/>
        </w:rPr>
        <w:t>Graphana</w:t>
      </w:r>
      <w:bookmarkEnd w:id="8"/>
      <w:proofErr w:type="spellEnd"/>
      <w:r w:rsidRPr="00E53631">
        <w:rPr>
          <w:rFonts w:asciiTheme="minorHAnsi" w:eastAsia="Arial" w:hAnsiTheme="minorHAnsi" w:cstheme="minorHAnsi"/>
          <w:color w:val="E36C0A" w:themeColor="accent6" w:themeShade="BF"/>
        </w:rPr>
        <w:t xml:space="preserve"> </w:t>
      </w:r>
    </w:p>
    <w:p w14:paraId="2F6B265F" w14:textId="77777777" w:rsidR="00E53631" w:rsidRDefault="00E53631" w:rsidP="00E53631"/>
    <w:p w14:paraId="2775B89D" w14:textId="7DD594B1" w:rsidR="00E53631" w:rsidRDefault="00E53631" w:rsidP="00E53631">
      <w:r w:rsidRPr="00E53631">
        <w:rPr>
          <w:noProof/>
        </w:rPr>
        <w:drawing>
          <wp:inline distT="0" distB="0" distL="0" distR="0" wp14:anchorId="05B63FCB" wp14:editId="16E8BB40">
            <wp:extent cx="6197600" cy="5333365"/>
            <wp:effectExtent l="0" t="0" r="0" b="635"/>
            <wp:docPr id="60119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97742" name=""/>
                    <pic:cNvPicPr/>
                  </pic:nvPicPr>
                  <pic:blipFill>
                    <a:blip r:embed="rId55"/>
                    <a:stretch>
                      <a:fillRect/>
                    </a:stretch>
                  </pic:blipFill>
                  <pic:spPr>
                    <a:xfrm>
                      <a:off x="0" y="0"/>
                      <a:ext cx="6197600" cy="5333365"/>
                    </a:xfrm>
                    <a:prstGeom prst="rect">
                      <a:avLst/>
                    </a:prstGeom>
                  </pic:spPr>
                </pic:pic>
              </a:graphicData>
            </a:graphic>
          </wp:inline>
        </w:drawing>
      </w:r>
    </w:p>
    <w:p w14:paraId="1796C8C2" w14:textId="77777777" w:rsidR="00E53631" w:rsidRDefault="00E53631" w:rsidP="00E53631"/>
    <w:p w14:paraId="20E0E0F6" w14:textId="7754FC35" w:rsidR="00130531" w:rsidRDefault="00130531" w:rsidP="00E53631">
      <w:r>
        <w:t xml:space="preserve">Open Node </w:t>
      </w:r>
      <w:proofErr w:type="spellStart"/>
      <w:r>
        <w:t>Explorere</w:t>
      </w:r>
      <w:proofErr w:type="spellEnd"/>
    </w:p>
    <w:p w14:paraId="7DD06B14" w14:textId="77777777" w:rsidR="00130531" w:rsidRDefault="00130531" w:rsidP="00E53631"/>
    <w:p w14:paraId="4DE40279" w14:textId="3305A326" w:rsidR="00130531" w:rsidRDefault="00130531" w:rsidP="00E53631">
      <w:r w:rsidRPr="00130531">
        <w:rPr>
          <w:noProof/>
        </w:rPr>
        <w:drawing>
          <wp:inline distT="0" distB="0" distL="0" distR="0" wp14:anchorId="7A50ADCF" wp14:editId="0428E992">
            <wp:extent cx="1958510" cy="533446"/>
            <wp:effectExtent l="0" t="0" r="3810" b="0"/>
            <wp:docPr id="153513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31616" name=""/>
                    <pic:cNvPicPr/>
                  </pic:nvPicPr>
                  <pic:blipFill>
                    <a:blip r:embed="rId56"/>
                    <a:stretch>
                      <a:fillRect/>
                    </a:stretch>
                  </pic:blipFill>
                  <pic:spPr>
                    <a:xfrm>
                      <a:off x="0" y="0"/>
                      <a:ext cx="1958510" cy="533446"/>
                    </a:xfrm>
                    <a:prstGeom prst="rect">
                      <a:avLst/>
                    </a:prstGeom>
                  </pic:spPr>
                </pic:pic>
              </a:graphicData>
            </a:graphic>
          </wp:inline>
        </w:drawing>
      </w:r>
    </w:p>
    <w:p w14:paraId="66F1D874" w14:textId="77777777" w:rsidR="00130531" w:rsidRDefault="00130531" w:rsidP="00E53631"/>
    <w:p w14:paraId="7B2AABC4" w14:textId="5C322930" w:rsidR="00130531" w:rsidRDefault="00130531" w:rsidP="00E53631">
      <w:r w:rsidRPr="00130531">
        <w:rPr>
          <w:noProof/>
        </w:rPr>
        <w:lastRenderedPageBreak/>
        <w:drawing>
          <wp:inline distT="0" distB="0" distL="0" distR="0" wp14:anchorId="0B62F42D" wp14:editId="67D5A8B8">
            <wp:extent cx="6197600" cy="3248025"/>
            <wp:effectExtent l="0" t="0" r="0" b="9525"/>
            <wp:docPr id="194677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72714" name=""/>
                    <pic:cNvPicPr/>
                  </pic:nvPicPr>
                  <pic:blipFill>
                    <a:blip r:embed="rId57"/>
                    <a:stretch>
                      <a:fillRect/>
                    </a:stretch>
                  </pic:blipFill>
                  <pic:spPr>
                    <a:xfrm>
                      <a:off x="0" y="0"/>
                      <a:ext cx="6197600" cy="3248025"/>
                    </a:xfrm>
                    <a:prstGeom prst="rect">
                      <a:avLst/>
                    </a:prstGeom>
                  </pic:spPr>
                </pic:pic>
              </a:graphicData>
            </a:graphic>
          </wp:inline>
        </w:drawing>
      </w:r>
    </w:p>
    <w:p w14:paraId="181C876B" w14:textId="77777777" w:rsidR="00130531" w:rsidRDefault="00130531" w:rsidP="00E53631"/>
    <w:p w14:paraId="6EF3B978" w14:textId="77777777" w:rsidR="00130531" w:rsidRDefault="00130531" w:rsidP="00E53631"/>
    <w:p w14:paraId="1EF0FE47" w14:textId="5DFFC007" w:rsidR="00130531" w:rsidRDefault="003F3F22" w:rsidP="00E53631">
      <w:r w:rsidRPr="003F3F22">
        <w:rPr>
          <w:noProof/>
        </w:rPr>
        <w:drawing>
          <wp:inline distT="0" distB="0" distL="0" distR="0" wp14:anchorId="3776C52E" wp14:editId="62773A1E">
            <wp:extent cx="3787468" cy="518205"/>
            <wp:effectExtent l="0" t="0" r="3810" b="0"/>
            <wp:docPr id="74846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66268" name=""/>
                    <pic:cNvPicPr/>
                  </pic:nvPicPr>
                  <pic:blipFill>
                    <a:blip r:embed="rId58"/>
                    <a:stretch>
                      <a:fillRect/>
                    </a:stretch>
                  </pic:blipFill>
                  <pic:spPr>
                    <a:xfrm>
                      <a:off x="0" y="0"/>
                      <a:ext cx="3787468" cy="518205"/>
                    </a:xfrm>
                    <a:prstGeom prst="rect">
                      <a:avLst/>
                    </a:prstGeom>
                  </pic:spPr>
                </pic:pic>
              </a:graphicData>
            </a:graphic>
          </wp:inline>
        </w:drawing>
      </w:r>
    </w:p>
    <w:p w14:paraId="23C5CEDA" w14:textId="77777777" w:rsidR="003F3F22" w:rsidRDefault="003F3F22" w:rsidP="00E53631"/>
    <w:p w14:paraId="0D2D6048" w14:textId="77777777" w:rsidR="003F3F22" w:rsidRDefault="003F3F22" w:rsidP="00E53631"/>
    <w:p w14:paraId="693190B5" w14:textId="77777777" w:rsidR="003F3F22" w:rsidRDefault="003F3F22" w:rsidP="00E53631"/>
    <w:p w14:paraId="3C6A3732" w14:textId="77777777" w:rsidR="003F3F22" w:rsidRDefault="003F3F22" w:rsidP="00E53631"/>
    <w:p w14:paraId="5ABD50CF" w14:textId="2BB86A17" w:rsidR="003F3F22" w:rsidRDefault="003F3F22" w:rsidP="00E53631">
      <w:r w:rsidRPr="003F3F22">
        <w:rPr>
          <w:noProof/>
        </w:rPr>
        <w:drawing>
          <wp:inline distT="0" distB="0" distL="0" distR="0" wp14:anchorId="5CCACDF8" wp14:editId="763FFD39">
            <wp:extent cx="6197600" cy="3154045"/>
            <wp:effectExtent l="0" t="0" r="0" b="8255"/>
            <wp:docPr id="2802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40893" name=""/>
                    <pic:cNvPicPr/>
                  </pic:nvPicPr>
                  <pic:blipFill>
                    <a:blip r:embed="rId59"/>
                    <a:stretch>
                      <a:fillRect/>
                    </a:stretch>
                  </pic:blipFill>
                  <pic:spPr>
                    <a:xfrm>
                      <a:off x="0" y="0"/>
                      <a:ext cx="6197600" cy="3154045"/>
                    </a:xfrm>
                    <a:prstGeom prst="rect">
                      <a:avLst/>
                    </a:prstGeom>
                  </pic:spPr>
                </pic:pic>
              </a:graphicData>
            </a:graphic>
          </wp:inline>
        </w:drawing>
      </w:r>
    </w:p>
    <w:p w14:paraId="74780906" w14:textId="77777777" w:rsidR="003F3F22" w:rsidRDefault="003F3F22" w:rsidP="00E53631"/>
    <w:p w14:paraId="4378AB15" w14:textId="77777777" w:rsidR="003F3F22" w:rsidRDefault="003F3F22" w:rsidP="00E53631"/>
    <w:p w14:paraId="7227F165" w14:textId="77777777" w:rsidR="003F3F22" w:rsidRDefault="003F3F22" w:rsidP="00E53631"/>
    <w:p w14:paraId="0ED694B4" w14:textId="41C07307" w:rsidR="003F3F22" w:rsidRPr="00E53631" w:rsidRDefault="003F3F22" w:rsidP="00E53631">
      <w:r w:rsidRPr="003F3F22">
        <w:rPr>
          <w:noProof/>
        </w:rPr>
        <w:lastRenderedPageBreak/>
        <w:drawing>
          <wp:inline distT="0" distB="0" distL="0" distR="0" wp14:anchorId="0F09A72B" wp14:editId="33178477">
            <wp:extent cx="6197600" cy="3035300"/>
            <wp:effectExtent l="0" t="0" r="0" b="0"/>
            <wp:docPr id="55340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08482" name=""/>
                    <pic:cNvPicPr/>
                  </pic:nvPicPr>
                  <pic:blipFill>
                    <a:blip r:embed="rId60"/>
                    <a:stretch>
                      <a:fillRect/>
                    </a:stretch>
                  </pic:blipFill>
                  <pic:spPr>
                    <a:xfrm>
                      <a:off x="0" y="0"/>
                      <a:ext cx="6197600" cy="3035300"/>
                    </a:xfrm>
                    <a:prstGeom prst="rect">
                      <a:avLst/>
                    </a:prstGeom>
                  </pic:spPr>
                </pic:pic>
              </a:graphicData>
            </a:graphic>
          </wp:inline>
        </w:drawing>
      </w:r>
    </w:p>
    <w:p w14:paraId="0BD5300C" w14:textId="6D365F8F" w:rsidR="00E53631" w:rsidRDefault="003F3F22" w:rsidP="00E53631">
      <w:pPr>
        <w:pStyle w:val="NormalWeb"/>
        <w:shd w:val="clear" w:color="auto" w:fill="FFFFFF"/>
        <w:rPr>
          <w:rFonts w:ascii="Segoe UI" w:hAnsi="Segoe UI" w:cs="Segoe UI"/>
          <w:color w:val="161616"/>
        </w:rPr>
      </w:pPr>
      <w:r w:rsidRPr="003F3F22">
        <w:rPr>
          <w:rFonts w:ascii="Segoe UI" w:hAnsi="Segoe UI" w:cs="Segoe UI"/>
          <w:noProof/>
          <w:color w:val="161616"/>
        </w:rPr>
        <w:drawing>
          <wp:inline distT="0" distB="0" distL="0" distR="0" wp14:anchorId="59FCDBF2" wp14:editId="548EBB70">
            <wp:extent cx="3505504" cy="510584"/>
            <wp:effectExtent l="0" t="0" r="0" b="3810"/>
            <wp:docPr id="38407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76233" name=""/>
                    <pic:cNvPicPr/>
                  </pic:nvPicPr>
                  <pic:blipFill>
                    <a:blip r:embed="rId61"/>
                    <a:stretch>
                      <a:fillRect/>
                    </a:stretch>
                  </pic:blipFill>
                  <pic:spPr>
                    <a:xfrm>
                      <a:off x="0" y="0"/>
                      <a:ext cx="3505504" cy="510584"/>
                    </a:xfrm>
                    <a:prstGeom prst="rect">
                      <a:avLst/>
                    </a:prstGeom>
                  </pic:spPr>
                </pic:pic>
              </a:graphicData>
            </a:graphic>
          </wp:inline>
        </w:drawing>
      </w:r>
    </w:p>
    <w:p w14:paraId="17DF6490" w14:textId="77777777" w:rsidR="00253A8F" w:rsidRDefault="00253A8F" w:rsidP="00E53631">
      <w:pPr>
        <w:pStyle w:val="NormalWeb"/>
        <w:shd w:val="clear" w:color="auto" w:fill="FFFFFF"/>
        <w:rPr>
          <w:rFonts w:ascii="Segoe UI" w:hAnsi="Segoe UI" w:cs="Segoe UI"/>
          <w:color w:val="161616"/>
        </w:rPr>
      </w:pPr>
    </w:p>
    <w:p w14:paraId="54D560E1" w14:textId="77777777" w:rsidR="00253A8F" w:rsidRDefault="00253A8F" w:rsidP="00E53631">
      <w:pPr>
        <w:pStyle w:val="NormalWeb"/>
        <w:shd w:val="clear" w:color="auto" w:fill="FFFFFF"/>
        <w:rPr>
          <w:rFonts w:ascii="Segoe UI" w:hAnsi="Segoe UI" w:cs="Segoe UI"/>
          <w:color w:val="161616"/>
        </w:rPr>
      </w:pPr>
    </w:p>
    <w:p w14:paraId="7286CE73" w14:textId="77777777" w:rsidR="00253A8F" w:rsidRPr="00253A8F" w:rsidRDefault="00253A8F" w:rsidP="00253A8F">
      <w:pPr>
        <w:pStyle w:val="Heading1"/>
        <w:rPr>
          <w:rFonts w:asciiTheme="minorHAnsi" w:eastAsia="Arial" w:hAnsiTheme="minorHAnsi" w:cstheme="minorHAnsi"/>
          <w:color w:val="E36C0A" w:themeColor="accent6" w:themeShade="BF"/>
        </w:rPr>
      </w:pPr>
      <w:bookmarkStart w:id="9" w:name="_Toc157340010"/>
      <w:r w:rsidRPr="00253A8F">
        <w:rPr>
          <w:rFonts w:asciiTheme="minorHAnsi" w:eastAsia="Arial" w:hAnsiTheme="minorHAnsi" w:cstheme="minorHAnsi"/>
          <w:color w:val="E36C0A" w:themeColor="accent6" w:themeShade="BF"/>
        </w:rPr>
        <w:t>Prometheus Explorer workbook</w:t>
      </w:r>
      <w:bookmarkEnd w:id="9"/>
    </w:p>
    <w:p w14:paraId="38AB0FA8" w14:textId="77777777" w:rsidR="00253A8F" w:rsidRDefault="00253A8F" w:rsidP="00253A8F">
      <w:pPr>
        <w:pStyle w:val="NormalWeb"/>
        <w:shd w:val="clear" w:color="auto" w:fill="FFFFFF"/>
        <w:rPr>
          <w:rFonts w:ascii="Segoe UI" w:hAnsi="Segoe UI" w:cs="Segoe UI"/>
          <w:color w:val="161616"/>
        </w:rPr>
      </w:pPr>
      <w:r>
        <w:rPr>
          <w:rFonts w:ascii="Segoe UI" w:hAnsi="Segoe UI" w:cs="Segoe UI"/>
          <w:color w:val="161616"/>
        </w:rPr>
        <w:t>Azure Monitor workspaces include an exploration workbook to query your Prometheus metrics.</w:t>
      </w:r>
    </w:p>
    <w:p w14:paraId="15847FDE" w14:textId="77777777" w:rsidR="00253A8F" w:rsidRDefault="00253A8F" w:rsidP="00B3107E">
      <w:pPr>
        <w:numPr>
          <w:ilvl w:val="0"/>
          <w:numId w:val="10"/>
        </w:numPr>
        <w:shd w:val="clear" w:color="auto" w:fill="FFFFFF"/>
        <w:ind w:left="1290"/>
        <w:rPr>
          <w:rFonts w:ascii="Segoe UI" w:hAnsi="Segoe UI" w:cs="Segoe UI"/>
          <w:color w:val="161616"/>
        </w:rPr>
      </w:pPr>
      <w:r>
        <w:rPr>
          <w:rFonts w:ascii="Segoe UI" w:hAnsi="Segoe UI" w:cs="Segoe UI"/>
          <w:color w:val="161616"/>
        </w:rPr>
        <w:t>From the Azure Monitor workspace overview page, select </w:t>
      </w:r>
      <w:r>
        <w:rPr>
          <w:rStyle w:val="Strong"/>
          <w:rFonts w:ascii="Segoe UI" w:eastAsiaTheme="minorEastAsia" w:hAnsi="Segoe UI" w:cs="Segoe UI"/>
          <w:color w:val="161616"/>
        </w:rPr>
        <w:t>Prometheus explorer</w:t>
      </w:r>
    </w:p>
    <w:p w14:paraId="2BFB5E66" w14:textId="6D08F2A6" w:rsidR="00253A8F" w:rsidRDefault="00253A8F" w:rsidP="00E53631">
      <w:pPr>
        <w:pStyle w:val="NormalWeb"/>
        <w:shd w:val="clear" w:color="auto" w:fill="FFFFFF"/>
        <w:rPr>
          <w:rFonts w:ascii="Segoe UI" w:hAnsi="Segoe UI" w:cs="Segoe UI"/>
          <w:color w:val="161616"/>
        </w:rPr>
      </w:pPr>
      <w:r w:rsidRPr="00253A8F">
        <w:rPr>
          <w:rFonts w:ascii="Segoe UI" w:hAnsi="Segoe UI" w:cs="Segoe UI"/>
          <w:noProof/>
          <w:color w:val="161616"/>
        </w:rPr>
        <w:lastRenderedPageBreak/>
        <w:drawing>
          <wp:inline distT="0" distB="0" distL="0" distR="0" wp14:anchorId="0B51B11C" wp14:editId="40D7BEBE">
            <wp:extent cx="6197600" cy="4878705"/>
            <wp:effectExtent l="0" t="0" r="0" b="0"/>
            <wp:docPr id="87790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04704" name=""/>
                    <pic:cNvPicPr/>
                  </pic:nvPicPr>
                  <pic:blipFill>
                    <a:blip r:embed="rId62"/>
                    <a:stretch>
                      <a:fillRect/>
                    </a:stretch>
                  </pic:blipFill>
                  <pic:spPr>
                    <a:xfrm>
                      <a:off x="0" y="0"/>
                      <a:ext cx="6197600" cy="4878705"/>
                    </a:xfrm>
                    <a:prstGeom prst="rect">
                      <a:avLst/>
                    </a:prstGeom>
                  </pic:spPr>
                </pic:pic>
              </a:graphicData>
            </a:graphic>
          </wp:inline>
        </w:drawing>
      </w:r>
    </w:p>
    <w:p w14:paraId="0C68FA95" w14:textId="77777777" w:rsidR="00253A8F" w:rsidRDefault="00253A8F" w:rsidP="00E53631">
      <w:pPr>
        <w:pStyle w:val="NormalWeb"/>
        <w:shd w:val="clear" w:color="auto" w:fill="FFFFFF"/>
        <w:rPr>
          <w:rFonts w:ascii="Segoe UI" w:hAnsi="Segoe UI" w:cs="Segoe UI"/>
          <w:color w:val="161616"/>
        </w:rPr>
      </w:pPr>
    </w:p>
    <w:p w14:paraId="56F2B8D0" w14:textId="77777777" w:rsidR="00253A8F" w:rsidRPr="00253A8F" w:rsidRDefault="00253A8F" w:rsidP="00B3107E">
      <w:pPr>
        <w:numPr>
          <w:ilvl w:val="0"/>
          <w:numId w:val="11"/>
        </w:numPr>
        <w:shd w:val="clear" w:color="auto" w:fill="FFFFFF"/>
        <w:rPr>
          <w:rFonts w:ascii="Segoe UI" w:hAnsi="Segoe UI" w:cs="Segoe UI"/>
          <w:color w:val="161616"/>
          <w:sz w:val="24"/>
          <w:szCs w:val="24"/>
        </w:rPr>
      </w:pPr>
      <w:r w:rsidRPr="00253A8F">
        <w:rPr>
          <w:rFonts w:ascii="Segoe UI" w:hAnsi="Segoe UI" w:cs="Segoe UI"/>
          <w:color w:val="161616"/>
          <w:sz w:val="24"/>
          <w:szCs w:val="24"/>
        </w:rPr>
        <w:t>Or the </w:t>
      </w:r>
      <w:r w:rsidRPr="00253A8F">
        <w:rPr>
          <w:rFonts w:ascii="Segoe UI" w:hAnsi="Segoe UI" w:cs="Segoe UI"/>
          <w:b/>
          <w:bCs/>
          <w:color w:val="161616"/>
          <w:sz w:val="24"/>
          <w:szCs w:val="24"/>
        </w:rPr>
        <w:t>Workbooks</w:t>
      </w:r>
      <w:r w:rsidRPr="00253A8F">
        <w:rPr>
          <w:rFonts w:ascii="Segoe UI" w:hAnsi="Segoe UI" w:cs="Segoe UI"/>
          <w:color w:val="161616"/>
          <w:sz w:val="24"/>
          <w:szCs w:val="24"/>
        </w:rPr>
        <w:t> menu item, and in the Azure Monitor workspace gallery, select the </w:t>
      </w:r>
      <w:r w:rsidRPr="00253A8F">
        <w:rPr>
          <w:rFonts w:ascii="Segoe UI" w:hAnsi="Segoe UI" w:cs="Segoe UI"/>
          <w:b/>
          <w:bCs/>
          <w:color w:val="161616"/>
          <w:sz w:val="24"/>
          <w:szCs w:val="24"/>
        </w:rPr>
        <w:t>Prometheus Explorer</w:t>
      </w:r>
      <w:r w:rsidRPr="00253A8F">
        <w:rPr>
          <w:rFonts w:ascii="Segoe UI" w:hAnsi="Segoe UI" w:cs="Segoe UI"/>
          <w:color w:val="161616"/>
          <w:sz w:val="24"/>
          <w:szCs w:val="24"/>
        </w:rPr>
        <w:t> workbook tile.</w:t>
      </w:r>
    </w:p>
    <w:p w14:paraId="718682B7" w14:textId="506F5D68" w:rsidR="00253A8F" w:rsidRDefault="00253A8F" w:rsidP="00E53631">
      <w:pPr>
        <w:pStyle w:val="NormalWeb"/>
        <w:shd w:val="clear" w:color="auto" w:fill="FFFFFF"/>
        <w:rPr>
          <w:rFonts w:ascii="Segoe UI" w:hAnsi="Segoe UI" w:cs="Segoe UI"/>
          <w:color w:val="161616"/>
        </w:rPr>
      </w:pPr>
      <w:r w:rsidRPr="00253A8F">
        <w:rPr>
          <w:rFonts w:ascii="Segoe UI" w:hAnsi="Segoe UI" w:cs="Segoe UI"/>
          <w:noProof/>
          <w:color w:val="161616"/>
        </w:rPr>
        <w:lastRenderedPageBreak/>
        <w:drawing>
          <wp:inline distT="0" distB="0" distL="0" distR="0" wp14:anchorId="5B5F3C11" wp14:editId="0523145B">
            <wp:extent cx="6197600" cy="5013960"/>
            <wp:effectExtent l="0" t="0" r="0" b="0"/>
            <wp:docPr id="61092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24941" name=""/>
                    <pic:cNvPicPr/>
                  </pic:nvPicPr>
                  <pic:blipFill>
                    <a:blip r:embed="rId63"/>
                    <a:stretch>
                      <a:fillRect/>
                    </a:stretch>
                  </pic:blipFill>
                  <pic:spPr>
                    <a:xfrm>
                      <a:off x="0" y="0"/>
                      <a:ext cx="6197600" cy="5013960"/>
                    </a:xfrm>
                    <a:prstGeom prst="rect">
                      <a:avLst/>
                    </a:prstGeom>
                  </pic:spPr>
                </pic:pic>
              </a:graphicData>
            </a:graphic>
          </wp:inline>
        </w:drawing>
      </w:r>
    </w:p>
    <w:p w14:paraId="35C29715" w14:textId="77777777" w:rsidR="00253A8F" w:rsidRDefault="00253A8F" w:rsidP="00E53631">
      <w:pPr>
        <w:pStyle w:val="NormalWeb"/>
        <w:shd w:val="clear" w:color="auto" w:fill="FFFFFF"/>
        <w:rPr>
          <w:rFonts w:ascii="Segoe UI" w:hAnsi="Segoe UI" w:cs="Segoe UI"/>
          <w:color w:val="161616"/>
        </w:rPr>
      </w:pPr>
    </w:p>
    <w:p w14:paraId="56121607" w14:textId="73CDB90F" w:rsidR="00253A8F" w:rsidRDefault="00253A8F" w:rsidP="00E53631">
      <w:pPr>
        <w:pStyle w:val="NormalWeb"/>
        <w:shd w:val="clear" w:color="auto" w:fill="FFFFFF"/>
        <w:rPr>
          <w:rFonts w:ascii="Segoe UI" w:hAnsi="Segoe UI" w:cs="Segoe UI"/>
          <w:color w:val="161616"/>
        </w:rPr>
      </w:pPr>
      <w:r w:rsidRPr="00253A8F">
        <w:rPr>
          <w:rFonts w:ascii="Segoe UI" w:hAnsi="Segoe UI" w:cs="Segoe UI"/>
          <w:noProof/>
          <w:color w:val="161616"/>
        </w:rPr>
        <w:lastRenderedPageBreak/>
        <w:drawing>
          <wp:inline distT="0" distB="0" distL="0" distR="0" wp14:anchorId="36416930" wp14:editId="628BA4FC">
            <wp:extent cx="6197600" cy="4290060"/>
            <wp:effectExtent l="0" t="0" r="0" b="0"/>
            <wp:docPr id="195494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48306" name=""/>
                    <pic:cNvPicPr/>
                  </pic:nvPicPr>
                  <pic:blipFill>
                    <a:blip r:embed="rId64"/>
                    <a:stretch>
                      <a:fillRect/>
                    </a:stretch>
                  </pic:blipFill>
                  <pic:spPr>
                    <a:xfrm>
                      <a:off x="0" y="0"/>
                      <a:ext cx="6197600" cy="4290060"/>
                    </a:xfrm>
                    <a:prstGeom prst="rect">
                      <a:avLst/>
                    </a:prstGeom>
                  </pic:spPr>
                </pic:pic>
              </a:graphicData>
            </a:graphic>
          </wp:inline>
        </w:drawing>
      </w:r>
    </w:p>
    <w:p w14:paraId="5727CABC" w14:textId="77777777" w:rsidR="00253A8F" w:rsidRDefault="00253A8F" w:rsidP="00E53631">
      <w:pPr>
        <w:pStyle w:val="NormalWeb"/>
        <w:shd w:val="clear" w:color="auto" w:fill="FFFFFF"/>
        <w:rPr>
          <w:rFonts w:ascii="Segoe UI" w:hAnsi="Segoe UI" w:cs="Segoe UI"/>
          <w:color w:val="161616"/>
        </w:rPr>
      </w:pPr>
    </w:p>
    <w:p w14:paraId="3D660F58" w14:textId="1C82A475" w:rsidR="00253A8F" w:rsidRDefault="00253A8F" w:rsidP="00E53631">
      <w:pPr>
        <w:pStyle w:val="NormalWeb"/>
        <w:shd w:val="clear" w:color="auto" w:fill="FFFFFF"/>
        <w:rPr>
          <w:rFonts w:ascii="Segoe UI" w:hAnsi="Segoe UI" w:cs="Segoe UI"/>
          <w:color w:val="161616"/>
        </w:rPr>
      </w:pPr>
      <w:r>
        <w:rPr>
          <w:rFonts w:ascii="Segoe UI" w:hAnsi="Segoe UI" w:cs="Segoe UI"/>
          <w:color w:val="161616"/>
        </w:rPr>
        <w:t>\</w:t>
      </w:r>
    </w:p>
    <w:p w14:paraId="50F76A44" w14:textId="77777777" w:rsidR="00253A8F" w:rsidRPr="00253A8F" w:rsidRDefault="00000000" w:rsidP="00253A8F">
      <w:pPr>
        <w:pStyle w:val="Heading1"/>
        <w:rPr>
          <w:rFonts w:ascii="Segoe UI" w:hAnsi="Segoe UI" w:cs="Segoe UI"/>
          <w:color w:val="161616"/>
          <w:sz w:val="24"/>
          <w:szCs w:val="24"/>
          <w:lang w:val="en-IN" w:eastAsia="en-IN"/>
        </w:rPr>
      </w:pPr>
      <w:hyperlink r:id="rId65" w:tgtFrame="_blank" w:history="1">
        <w:bookmarkStart w:id="10" w:name="_Toc157340011"/>
        <w:proofErr w:type="spellStart"/>
        <w:r w:rsidR="00253A8F" w:rsidRPr="00253A8F">
          <w:rPr>
            <w:rFonts w:asciiTheme="minorHAnsi" w:eastAsia="Arial" w:hAnsiTheme="minorHAnsi" w:cstheme="minorHAnsi"/>
            <w:color w:val="E36C0A" w:themeColor="accent6" w:themeShade="BF"/>
          </w:rPr>
          <w:t>PromQL</w:t>
        </w:r>
        <w:bookmarkEnd w:id="10"/>
        <w:proofErr w:type="spellEnd"/>
      </w:hyperlink>
    </w:p>
    <w:p w14:paraId="63D97F7F" w14:textId="77777777" w:rsidR="00253A8F" w:rsidRDefault="00000000" w:rsidP="00253A8F">
      <w:pPr>
        <w:pStyle w:val="NormalWeb"/>
        <w:shd w:val="clear" w:color="auto" w:fill="FFFFFF"/>
        <w:rPr>
          <w:rFonts w:ascii="Segoe UI" w:hAnsi="Segoe UI" w:cs="Segoe UI"/>
          <w:color w:val="161616"/>
        </w:rPr>
      </w:pPr>
      <w:hyperlink r:id="rId66" w:tgtFrame="_blank" w:history="1">
        <w:proofErr w:type="spellStart"/>
        <w:r w:rsidR="00253A8F">
          <w:rPr>
            <w:rStyle w:val="Hyperlink"/>
            <w:rFonts w:ascii="Georgia" w:eastAsiaTheme="majorEastAsia" w:hAnsi="Georgia"/>
            <w:spacing w:val="-1"/>
            <w:sz w:val="30"/>
            <w:szCs w:val="30"/>
            <w:shd w:val="clear" w:color="auto" w:fill="FFFFFF"/>
          </w:rPr>
          <w:t>PromQL</w:t>
        </w:r>
        <w:proofErr w:type="spellEnd"/>
      </w:hyperlink>
      <w:r w:rsidR="00253A8F">
        <w:rPr>
          <w:rFonts w:ascii="Georgia" w:hAnsi="Georgia"/>
          <w:color w:val="242424"/>
          <w:spacing w:val="-1"/>
          <w:sz w:val="30"/>
          <w:szCs w:val="30"/>
          <w:shd w:val="clear" w:color="auto" w:fill="FFFFFF"/>
        </w:rPr>
        <w:t> is a query language for </w:t>
      </w:r>
      <w:hyperlink r:id="rId67" w:tgtFrame="_blank" w:history="1">
        <w:r w:rsidR="00253A8F">
          <w:rPr>
            <w:rStyle w:val="Hyperlink"/>
            <w:rFonts w:ascii="Georgia" w:eastAsiaTheme="majorEastAsia" w:hAnsi="Georgia"/>
            <w:spacing w:val="-1"/>
            <w:sz w:val="30"/>
            <w:szCs w:val="30"/>
            <w:shd w:val="clear" w:color="auto" w:fill="FFFFFF"/>
          </w:rPr>
          <w:t>Prometheus monitoring system</w:t>
        </w:r>
      </w:hyperlink>
      <w:r w:rsidR="00253A8F">
        <w:rPr>
          <w:rFonts w:ascii="Georgia" w:hAnsi="Georgia"/>
          <w:color w:val="242424"/>
          <w:spacing w:val="-1"/>
          <w:sz w:val="30"/>
          <w:szCs w:val="30"/>
          <w:shd w:val="clear" w:color="auto" w:fill="FFFFFF"/>
        </w:rPr>
        <w:t>. It is designed for building powerful yet simple queries for graphs, alerts or derived time series (aka </w:t>
      </w:r>
      <w:hyperlink r:id="rId68" w:tgtFrame="_blank" w:history="1">
        <w:r w:rsidR="00253A8F">
          <w:rPr>
            <w:rStyle w:val="Hyperlink"/>
            <w:rFonts w:ascii="Georgia" w:eastAsiaTheme="majorEastAsia" w:hAnsi="Georgia"/>
            <w:spacing w:val="-1"/>
            <w:sz w:val="30"/>
            <w:szCs w:val="30"/>
            <w:shd w:val="clear" w:color="auto" w:fill="FFFFFF"/>
          </w:rPr>
          <w:t>recording rules</w:t>
        </w:r>
      </w:hyperlink>
      <w:r w:rsidR="00253A8F">
        <w:rPr>
          <w:rFonts w:ascii="Georgia" w:hAnsi="Georgia"/>
          <w:color w:val="242424"/>
          <w:spacing w:val="-1"/>
          <w:sz w:val="30"/>
          <w:szCs w:val="30"/>
          <w:shd w:val="clear" w:color="auto" w:fill="FFFFFF"/>
        </w:rPr>
        <w:t xml:space="preserve">). </w:t>
      </w:r>
      <w:proofErr w:type="spellStart"/>
      <w:r w:rsidR="00253A8F">
        <w:rPr>
          <w:rFonts w:ascii="Georgia" w:hAnsi="Georgia"/>
          <w:color w:val="242424"/>
          <w:spacing w:val="-1"/>
          <w:sz w:val="30"/>
          <w:szCs w:val="30"/>
          <w:shd w:val="clear" w:color="auto" w:fill="FFFFFF"/>
        </w:rPr>
        <w:t>PromQL</w:t>
      </w:r>
      <w:proofErr w:type="spellEnd"/>
      <w:r w:rsidR="00253A8F">
        <w:rPr>
          <w:rFonts w:ascii="Georgia" w:hAnsi="Georgia"/>
          <w:color w:val="242424"/>
          <w:spacing w:val="-1"/>
          <w:sz w:val="30"/>
          <w:szCs w:val="30"/>
          <w:shd w:val="clear" w:color="auto" w:fill="FFFFFF"/>
        </w:rPr>
        <w:t xml:space="preserve"> is designed from scratch and has zero common grounds with other query languages used in time series databases such as </w:t>
      </w:r>
      <w:hyperlink r:id="rId69" w:tgtFrame="_blank" w:history="1">
        <w:r w:rsidR="00253A8F">
          <w:rPr>
            <w:rStyle w:val="Hyperlink"/>
            <w:rFonts w:ascii="Georgia" w:eastAsiaTheme="majorEastAsia" w:hAnsi="Georgia"/>
            <w:spacing w:val="-1"/>
            <w:sz w:val="30"/>
            <w:szCs w:val="30"/>
            <w:shd w:val="clear" w:color="auto" w:fill="FFFFFF"/>
          </w:rPr>
          <w:t xml:space="preserve">SQL in </w:t>
        </w:r>
        <w:proofErr w:type="spellStart"/>
        <w:r w:rsidR="00253A8F">
          <w:rPr>
            <w:rStyle w:val="Hyperlink"/>
            <w:rFonts w:ascii="Georgia" w:eastAsiaTheme="majorEastAsia" w:hAnsi="Georgia"/>
            <w:spacing w:val="-1"/>
            <w:sz w:val="30"/>
            <w:szCs w:val="30"/>
            <w:shd w:val="clear" w:color="auto" w:fill="FFFFFF"/>
          </w:rPr>
          <w:t>TimescaleDB</w:t>
        </w:r>
        <w:proofErr w:type="spellEnd"/>
      </w:hyperlink>
      <w:r w:rsidR="00253A8F">
        <w:rPr>
          <w:rFonts w:ascii="Georgia" w:hAnsi="Georgia"/>
          <w:color w:val="242424"/>
          <w:spacing w:val="-1"/>
          <w:sz w:val="30"/>
          <w:szCs w:val="30"/>
          <w:shd w:val="clear" w:color="auto" w:fill="FFFFFF"/>
        </w:rPr>
        <w:t>, </w:t>
      </w:r>
      <w:proofErr w:type="spellStart"/>
      <w:r w:rsidR="00253A8F">
        <w:fldChar w:fldCharType="begin"/>
      </w:r>
      <w:r w:rsidR="00253A8F">
        <w:instrText>HYPERLINK "https://docs.influxdata.com/influxdb/v1.7/query_language/" \t "_blank"</w:instrText>
      </w:r>
      <w:r w:rsidR="00253A8F">
        <w:fldChar w:fldCharType="separate"/>
      </w:r>
      <w:r w:rsidR="00253A8F">
        <w:rPr>
          <w:rStyle w:val="Hyperlink"/>
          <w:rFonts w:ascii="Georgia" w:eastAsiaTheme="majorEastAsia" w:hAnsi="Georgia"/>
          <w:spacing w:val="-1"/>
          <w:sz w:val="30"/>
          <w:szCs w:val="30"/>
          <w:shd w:val="clear" w:color="auto" w:fill="FFFFFF"/>
        </w:rPr>
        <w:t>InfluxQL</w:t>
      </w:r>
      <w:proofErr w:type="spellEnd"/>
      <w:r w:rsidR="00253A8F">
        <w:fldChar w:fldCharType="end"/>
      </w:r>
      <w:r w:rsidR="00253A8F">
        <w:rPr>
          <w:rFonts w:ascii="Georgia" w:hAnsi="Georgia"/>
          <w:color w:val="242424"/>
          <w:spacing w:val="-1"/>
          <w:sz w:val="30"/>
          <w:szCs w:val="30"/>
          <w:shd w:val="clear" w:color="auto" w:fill="FFFFFF"/>
        </w:rPr>
        <w:t> or </w:t>
      </w:r>
      <w:hyperlink r:id="rId70" w:tgtFrame="_blank" w:history="1">
        <w:r w:rsidR="00253A8F">
          <w:rPr>
            <w:rStyle w:val="Hyperlink"/>
            <w:rFonts w:ascii="Georgia" w:eastAsiaTheme="majorEastAsia" w:hAnsi="Georgia"/>
            <w:spacing w:val="-1"/>
            <w:sz w:val="30"/>
            <w:szCs w:val="30"/>
            <w:shd w:val="clear" w:color="auto" w:fill="FFFFFF"/>
          </w:rPr>
          <w:t>Flux</w:t>
        </w:r>
      </w:hyperlink>
      <w:r w:rsidR="00253A8F">
        <w:rPr>
          <w:rFonts w:ascii="Georgia" w:hAnsi="Georgia"/>
          <w:color w:val="242424"/>
          <w:spacing w:val="-1"/>
          <w:sz w:val="30"/>
          <w:szCs w:val="30"/>
          <w:shd w:val="clear" w:color="auto" w:fill="FFFFFF"/>
        </w:rPr>
        <w:t>.</w:t>
      </w:r>
    </w:p>
    <w:p w14:paraId="6C3E8AC6" w14:textId="77777777" w:rsidR="00253A8F" w:rsidRDefault="00253A8F" w:rsidP="00253A8F">
      <w:pPr>
        <w:pStyle w:val="Heading1"/>
        <w:numPr>
          <w:ilvl w:val="0"/>
          <w:numId w:val="0"/>
        </w:numPr>
        <w:ind w:left="720"/>
        <w:rPr>
          <w:rFonts w:ascii="Segoe UI" w:hAnsi="Segoe UI" w:cs="Segoe UI"/>
          <w:color w:val="161616"/>
        </w:rPr>
      </w:pPr>
    </w:p>
    <w:p w14:paraId="69E69069" w14:textId="77777777" w:rsidR="00253A8F" w:rsidRDefault="00253A8F" w:rsidP="00253A8F">
      <w:pPr>
        <w:pStyle w:val="Heading1"/>
        <w:numPr>
          <w:ilvl w:val="0"/>
          <w:numId w:val="0"/>
        </w:numPr>
        <w:ind w:left="720"/>
        <w:rPr>
          <w:rFonts w:ascii="Segoe UI" w:hAnsi="Segoe UI" w:cs="Segoe UI"/>
          <w:color w:val="161616"/>
        </w:rPr>
      </w:pPr>
    </w:p>
    <w:p w14:paraId="7C2D9F23" w14:textId="77777777" w:rsidR="00253A8F" w:rsidRDefault="00253A8F" w:rsidP="00253A8F">
      <w:pPr>
        <w:pStyle w:val="Heading2"/>
      </w:pPr>
      <w:bookmarkStart w:id="11" w:name="_Toc157340012"/>
      <w:r>
        <w:t xml:space="preserve">Selecting a time series with </w:t>
      </w:r>
      <w:proofErr w:type="spellStart"/>
      <w:r>
        <w:t>PromQL</w:t>
      </w:r>
      <w:bookmarkEnd w:id="11"/>
      <w:proofErr w:type="spellEnd"/>
    </w:p>
    <w:p w14:paraId="7D3EE96A" w14:textId="77777777" w:rsidR="00253A8F" w:rsidRDefault="00253A8F" w:rsidP="00253A8F">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Selecting a time series with </w:t>
      </w:r>
      <w:proofErr w:type="spellStart"/>
      <w:r>
        <w:rPr>
          <w:rFonts w:ascii="Georgia" w:hAnsi="Georgia"/>
          <w:color w:val="242424"/>
          <w:spacing w:val="-1"/>
          <w:sz w:val="30"/>
          <w:szCs w:val="30"/>
        </w:rPr>
        <w:t>PromQL</w:t>
      </w:r>
      <w:proofErr w:type="spellEnd"/>
      <w:r>
        <w:rPr>
          <w:rFonts w:ascii="Georgia" w:hAnsi="Georgia"/>
          <w:color w:val="242424"/>
          <w:spacing w:val="-1"/>
          <w:sz w:val="30"/>
          <w:szCs w:val="30"/>
        </w:rPr>
        <w:t xml:space="preserve"> is as simple as writing a time series name in the query. For instance, the following query would return all the time series with name </w:t>
      </w:r>
      <w:proofErr w:type="spellStart"/>
      <w:r>
        <w:rPr>
          <w:rStyle w:val="HTMLCode"/>
          <w:rFonts w:eastAsiaTheme="minorEastAsia"/>
          <w:color w:val="242424"/>
          <w:spacing w:val="-1"/>
          <w:sz w:val="23"/>
          <w:szCs w:val="23"/>
          <w:shd w:val="clear" w:color="auto" w:fill="F2F2F2"/>
        </w:rPr>
        <w:t>node_network_receive_bytes_total</w:t>
      </w:r>
      <w:proofErr w:type="spellEnd"/>
      <w:r>
        <w:rPr>
          <w:rFonts w:ascii="Georgia" w:hAnsi="Georgia"/>
          <w:color w:val="242424"/>
          <w:spacing w:val="-1"/>
          <w:sz w:val="30"/>
          <w:szCs w:val="30"/>
        </w:rPr>
        <w:t>:</w:t>
      </w:r>
    </w:p>
    <w:p w14:paraId="49857C1A" w14:textId="77777777" w:rsidR="00743177" w:rsidRDefault="00743177" w:rsidP="00253A8F">
      <w:pPr>
        <w:pStyle w:val="pw-post-body-paragraph"/>
        <w:shd w:val="clear" w:color="auto" w:fill="FFFFFF"/>
        <w:spacing w:before="226" w:beforeAutospacing="0" w:after="0" w:afterAutospacing="0" w:line="480" w:lineRule="atLeast"/>
        <w:rPr>
          <w:rFonts w:ascii="Georgia" w:hAnsi="Georgia"/>
          <w:color w:val="242424"/>
          <w:spacing w:val="-1"/>
          <w:sz w:val="30"/>
          <w:szCs w:val="30"/>
        </w:rPr>
      </w:pPr>
    </w:p>
    <w:p w14:paraId="3DCE441A" w14:textId="77777777" w:rsidR="00743177" w:rsidRDefault="00743177" w:rsidP="00743177">
      <w:pPr>
        <w:shd w:val="clear" w:color="auto" w:fill="FFFFFF"/>
        <w:autoSpaceDE w:val="0"/>
        <w:autoSpaceDN w:val="0"/>
        <w:adjustRightInd w:val="0"/>
        <w:rPr>
          <w:rFonts w:ascii="Lucida Console" w:hAnsi="Lucida Console" w:cs="Lucida Console"/>
          <w:color w:val="0000FF"/>
          <w:sz w:val="18"/>
          <w:szCs w:val="18"/>
        </w:rPr>
      </w:pPr>
      <w:proofErr w:type="spellStart"/>
      <w:r>
        <w:rPr>
          <w:rFonts w:ascii="Lucida Console" w:hAnsi="Lucida Console" w:cs="Lucida Console"/>
          <w:color w:val="0000FF"/>
          <w:sz w:val="18"/>
          <w:szCs w:val="18"/>
        </w:rPr>
        <w:t>node_network_receive_bytes_total</w:t>
      </w:r>
      <w:proofErr w:type="spellEnd"/>
      <w:r>
        <w:rPr>
          <w:rFonts w:ascii="Lucida Console" w:hAnsi="Lucida Console" w:cs="Lucida Console"/>
          <w:color w:val="0000FF"/>
          <w:sz w:val="18"/>
          <w:szCs w:val="18"/>
        </w:rPr>
        <w:t xml:space="preserve"> </w:t>
      </w:r>
    </w:p>
    <w:p w14:paraId="358E5074" w14:textId="77777777" w:rsidR="00743177" w:rsidRDefault="00743177" w:rsidP="00253A8F">
      <w:pPr>
        <w:pStyle w:val="pw-post-body-paragraph"/>
        <w:shd w:val="clear" w:color="auto" w:fill="FFFFFF"/>
        <w:spacing w:before="226" w:beforeAutospacing="0" w:after="0" w:afterAutospacing="0" w:line="480" w:lineRule="atLeast"/>
        <w:rPr>
          <w:rFonts w:ascii="Georgia" w:hAnsi="Georgia"/>
          <w:color w:val="242424"/>
          <w:spacing w:val="-1"/>
          <w:sz w:val="30"/>
          <w:szCs w:val="30"/>
        </w:rPr>
      </w:pPr>
    </w:p>
    <w:p w14:paraId="08173E23" w14:textId="77777777" w:rsidR="00743177" w:rsidRDefault="00253A8F" w:rsidP="00253A8F">
      <w:r w:rsidRPr="00253A8F">
        <w:rPr>
          <w:noProof/>
        </w:rPr>
        <w:drawing>
          <wp:inline distT="0" distB="0" distL="0" distR="0" wp14:anchorId="1413A644" wp14:editId="4AB98218">
            <wp:extent cx="6197600" cy="4965065"/>
            <wp:effectExtent l="0" t="0" r="0" b="6985"/>
            <wp:docPr id="162869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99541" name=""/>
                    <pic:cNvPicPr/>
                  </pic:nvPicPr>
                  <pic:blipFill>
                    <a:blip r:embed="rId71"/>
                    <a:stretch>
                      <a:fillRect/>
                    </a:stretch>
                  </pic:blipFill>
                  <pic:spPr>
                    <a:xfrm>
                      <a:off x="0" y="0"/>
                      <a:ext cx="6197600" cy="4965065"/>
                    </a:xfrm>
                    <a:prstGeom prst="rect">
                      <a:avLst/>
                    </a:prstGeom>
                  </pic:spPr>
                </pic:pic>
              </a:graphicData>
            </a:graphic>
          </wp:inline>
        </w:drawing>
      </w:r>
    </w:p>
    <w:p w14:paraId="00176861" w14:textId="34BC8FCA" w:rsidR="00743177" w:rsidRDefault="00743177" w:rsidP="00253A8F">
      <w:r>
        <w:t>See the grid view also</w:t>
      </w:r>
    </w:p>
    <w:p w14:paraId="2E40EEA8" w14:textId="77777777" w:rsidR="00743177" w:rsidRDefault="00743177" w:rsidP="00253A8F"/>
    <w:p w14:paraId="5F9640F4" w14:textId="77777777" w:rsidR="00743177" w:rsidRDefault="00743177" w:rsidP="00253A8F"/>
    <w:p w14:paraId="6ECA11BC" w14:textId="77777777" w:rsidR="00743177" w:rsidRDefault="00743177" w:rsidP="00253A8F">
      <w:r w:rsidRPr="00743177">
        <w:rPr>
          <w:noProof/>
        </w:rPr>
        <w:drawing>
          <wp:inline distT="0" distB="0" distL="0" distR="0" wp14:anchorId="2E99498E" wp14:editId="0E480C3B">
            <wp:extent cx="6197600" cy="2286635"/>
            <wp:effectExtent l="0" t="0" r="0" b="0"/>
            <wp:docPr id="110876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67577" name=""/>
                    <pic:cNvPicPr/>
                  </pic:nvPicPr>
                  <pic:blipFill>
                    <a:blip r:embed="rId72"/>
                    <a:stretch>
                      <a:fillRect/>
                    </a:stretch>
                  </pic:blipFill>
                  <pic:spPr>
                    <a:xfrm>
                      <a:off x="0" y="0"/>
                      <a:ext cx="6197600" cy="2286635"/>
                    </a:xfrm>
                    <a:prstGeom prst="rect">
                      <a:avLst/>
                    </a:prstGeom>
                  </pic:spPr>
                </pic:pic>
              </a:graphicData>
            </a:graphic>
          </wp:inline>
        </w:drawing>
      </w:r>
    </w:p>
    <w:p w14:paraId="6CFCF5D6" w14:textId="77777777" w:rsidR="00743177" w:rsidRDefault="00743177" w:rsidP="00253A8F"/>
    <w:p w14:paraId="4655065A" w14:textId="77777777" w:rsidR="00743177" w:rsidRPr="00743177" w:rsidRDefault="00743177" w:rsidP="00743177">
      <w:pPr>
        <w:pStyle w:val="Heading2"/>
      </w:pPr>
      <w:bookmarkStart w:id="12" w:name="_Toc157340013"/>
      <w:r w:rsidRPr="00743177">
        <w:t>Filtering by label</w:t>
      </w:r>
      <w:bookmarkEnd w:id="12"/>
    </w:p>
    <w:p w14:paraId="5AEBDA2B" w14:textId="0E954A8B" w:rsidR="00253A8F" w:rsidRPr="00743177" w:rsidRDefault="00743177" w:rsidP="00743177">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 single metric name may correspond to multiple time series with distinct label sets as in the example above. How to select time series matching only </w:t>
      </w:r>
      <w:r>
        <w:rPr>
          <w:rStyle w:val="HTMLCode"/>
          <w:rFonts w:eastAsiaTheme="minorEastAsia"/>
          <w:color w:val="242424"/>
          <w:spacing w:val="-1"/>
          <w:sz w:val="23"/>
          <w:szCs w:val="23"/>
          <w:shd w:val="clear" w:color="auto" w:fill="F2F2F2"/>
        </w:rPr>
        <w:t>{device="eth0"}</w:t>
      </w:r>
      <w:r>
        <w:rPr>
          <w:rFonts w:ascii="Georgia" w:hAnsi="Georgia"/>
          <w:color w:val="242424"/>
          <w:spacing w:val="-1"/>
          <w:sz w:val="30"/>
          <w:szCs w:val="30"/>
        </w:rPr>
        <w:t>? Just mention the required label in the query</w:t>
      </w:r>
      <w:r w:rsidR="00253A8F">
        <w:br w:type="page"/>
      </w:r>
    </w:p>
    <w:p w14:paraId="6375FB0C" w14:textId="77777777" w:rsidR="00743177" w:rsidRDefault="00743177" w:rsidP="00743177">
      <w:pPr>
        <w:shd w:val="clear" w:color="auto" w:fill="FFFFFF"/>
        <w:autoSpaceDE w:val="0"/>
        <w:autoSpaceDN w:val="0"/>
        <w:adjustRightInd w:val="0"/>
        <w:rPr>
          <w:rFonts w:ascii="Lucida Console" w:hAnsi="Lucida Console" w:cs="Lucida Console"/>
          <w:sz w:val="18"/>
          <w:szCs w:val="18"/>
        </w:rPr>
      </w:pPr>
    </w:p>
    <w:p w14:paraId="402CE336" w14:textId="6A8B2D53" w:rsidR="00743177" w:rsidRDefault="00743177" w:rsidP="00743177">
      <w:pPr>
        <w:shd w:val="clear" w:color="auto" w:fill="FFFFFF"/>
        <w:autoSpaceDE w:val="0"/>
        <w:autoSpaceDN w:val="0"/>
        <w:adjustRightInd w:val="0"/>
        <w:rPr>
          <w:rFonts w:ascii="Lucida Console" w:hAnsi="Lucida Console" w:cs="Lucida Console"/>
          <w:sz w:val="18"/>
          <w:szCs w:val="18"/>
        </w:rPr>
      </w:pPr>
      <w:proofErr w:type="spellStart"/>
      <w:r>
        <w:rPr>
          <w:rFonts w:ascii="Lucida Console" w:hAnsi="Lucida Console" w:cs="Lucida Console"/>
          <w:color w:val="0000FF"/>
          <w:sz w:val="18"/>
          <w:szCs w:val="18"/>
        </w:rPr>
        <w:t>node_network_receive_bytes_total</w:t>
      </w:r>
      <w:proofErr w:type="spellEnd"/>
      <w:r>
        <w:rPr>
          <w:rFonts w:ascii="Lucida Console" w:hAnsi="Lucida Console" w:cs="Lucida Console"/>
          <w:sz w:val="18"/>
          <w:szCs w:val="18"/>
        </w:rPr>
        <w:t>{</w:t>
      </w:r>
      <w:r>
        <w:rPr>
          <w:rFonts w:ascii="Lucida Console" w:hAnsi="Lucida Console" w:cs="Lucida Console"/>
          <w:color w:val="0000FF"/>
          <w:sz w:val="18"/>
          <w:szCs w:val="18"/>
        </w:rPr>
        <w:t>device="eth0"</w:t>
      </w:r>
      <w:r>
        <w:rPr>
          <w:rFonts w:ascii="Lucida Console" w:hAnsi="Lucida Console" w:cs="Lucida Console"/>
          <w:sz w:val="18"/>
          <w:szCs w:val="18"/>
        </w:rPr>
        <w:t xml:space="preserve">} </w:t>
      </w:r>
    </w:p>
    <w:p w14:paraId="154B0C3C" w14:textId="77777777" w:rsidR="00253A8F" w:rsidRDefault="00253A8F" w:rsidP="00E53631">
      <w:pPr>
        <w:pStyle w:val="NormalWeb"/>
        <w:shd w:val="clear" w:color="auto" w:fill="FFFFFF"/>
        <w:rPr>
          <w:rFonts w:ascii="Segoe UI" w:hAnsi="Segoe UI" w:cs="Segoe UI"/>
          <w:color w:val="161616"/>
        </w:rPr>
      </w:pPr>
    </w:p>
    <w:p w14:paraId="5462632D" w14:textId="1B230DD2" w:rsidR="00743177" w:rsidRDefault="00743177" w:rsidP="00E53631">
      <w:pPr>
        <w:pStyle w:val="NormalWeb"/>
        <w:shd w:val="clear" w:color="auto" w:fill="FFFFFF"/>
        <w:rPr>
          <w:rFonts w:ascii="Segoe UI" w:hAnsi="Segoe UI" w:cs="Segoe UI"/>
          <w:color w:val="161616"/>
        </w:rPr>
      </w:pPr>
      <w:r w:rsidRPr="00743177">
        <w:rPr>
          <w:rFonts w:ascii="Segoe UI" w:hAnsi="Segoe UI" w:cs="Segoe UI"/>
          <w:noProof/>
          <w:color w:val="161616"/>
        </w:rPr>
        <w:drawing>
          <wp:inline distT="0" distB="0" distL="0" distR="0" wp14:anchorId="2AD5F76C" wp14:editId="6D81C4AC">
            <wp:extent cx="5845047" cy="5441152"/>
            <wp:effectExtent l="0" t="0" r="3810" b="7620"/>
            <wp:docPr id="174556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61464" name=""/>
                    <pic:cNvPicPr/>
                  </pic:nvPicPr>
                  <pic:blipFill>
                    <a:blip r:embed="rId73"/>
                    <a:stretch>
                      <a:fillRect/>
                    </a:stretch>
                  </pic:blipFill>
                  <pic:spPr>
                    <a:xfrm>
                      <a:off x="0" y="0"/>
                      <a:ext cx="5845047" cy="5441152"/>
                    </a:xfrm>
                    <a:prstGeom prst="rect">
                      <a:avLst/>
                    </a:prstGeom>
                  </pic:spPr>
                </pic:pic>
              </a:graphicData>
            </a:graphic>
          </wp:inline>
        </w:drawing>
      </w:r>
    </w:p>
    <w:p w14:paraId="39D9D611" w14:textId="77777777" w:rsidR="00743177" w:rsidRDefault="00743177" w:rsidP="00E53631">
      <w:pPr>
        <w:pStyle w:val="NormalWeb"/>
        <w:shd w:val="clear" w:color="auto" w:fill="FFFFFF"/>
        <w:rPr>
          <w:rFonts w:ascii="Segoe UI" w:hAnsi="Segoe UI" w:cs="Segoe UI"/>
          <w:color w:val="161616"/>
        </w:rPr>
      </w:pPr>
    </w:p>
    <w:p w14:paraId="0E281733" w14:textId="77777777" w:rsidR="00743177" w:rsidRPr="00743177" w:rsidRDefault="00743177" w:rsidP="00743177">
      <w:pPr>
        <w:pStyle w:val="Heading2"/>
      </w:pPr>
      <w:bookmarkStart w:id="13" w:name="_Toc157340014"/>
      <w:r w:rsidRPr="00743177">
        <w:t>Comparing current data with historical data</w:t>
      </w:r>
      <w:bookmarkEnd w:id="13"/>
    </w:p>
    <w:p w14:paraId="330EC1EA" w14:textId="5BDDB5CB" w:rsidR="00743177" w:rsidRDefault="00743177" w:rsidP="00743177">
      <w:pPr>
        <w:pStyle w:val="pw-post-body-paragraph"/>
        <w:shd w:val="clear" w:color="auto" w:fill="FFFFFF"/>
        <w:spacing w:before="226" w:beforeAutospacing="0" w:after="0" w:afterAutospacing="0" w:line="480" w:lineRule="atLeast"/>
        <w:rPr>
          <w:rFonts w:ascii="Georgia" w:hAnsi="Georgia"/>
          <w:color w:val="242424"/>
          <w:spacing w:val="-1"/>
          <w:sz w:val="30"/>
          <w:szCs w:val="30"/>
        </w:rPr>
      </w:pPr>
      <w:proofErr w:type="spellStart"/>
      <w:r>
        <w:rPr>
          <w:rFonts w:ascii="Georgia" w:hAnsi="Georgia"/>
          <w:color w:val="242424"/>
          <w:spacing w:val="-1"/>
          <w:sz w:val="30"/>
          <w:szCs w:val="30"/>
        </w:rPr>
        <w:t>PromQL</w:t>
      </w:r>
      <w:proofErr w:type="spellEnd"/>
      <w:r>
        <w:rPr>
          <w:rFonts w:ascii="Georgia" w:hAnsi="Georgia"/>
          <w:color w:val="242424"/>
          <w:spacing w:val="-1"/>
          <w:sz w:val="30"/>
          <w:szCs w:val="30"/>
        </w:rPr>
        <w:t xml:space="preserve"> allows querying historical data and combining / comparing it to the current data. Just add </w:t>
      </w:r>
      <w:hyperlink r:id="rId74" w:anchor="offset-modifier" w:tgtFrame="_blank" w:history="1">
        <w:r>
          <w:rPr>
            <w:rStyle w:val="Hyperlink"/>
            <w:rFonts w:ascii="Courier New" w:eastAsiaTheme="minorEastAsia" w:hAnsi="Courier New" w:cs="Courier New"/>
            <w:spacing w:val="-1"/>
            <w:sz w:val="23"/>
            <w:szCs w:val="23"/>
            <w:shd w:val="clear" w:color="auto" w:fill="F2F2F2"/>
          </w:rPr>
          <w:t>offset</w:t>
        </w:r>
      </w:hyperlink>
      <w:r>
        <w:rPr>
          <w:rFonts w:ascii="Georgia" w:hAnsi="Georgia"/>
          <w:color w:val="242424"/>
          <w:spacing w:val="-1"/>
          <w:sz w:val="30"/>
          <w:szCs w:val="30"/>
        </w:rPr>
        <w:t xml:space="preserve"> to the query. For instance, the following query would return 30 min </w:t>
      </w:r>
      <w:proofErr w:type="gramStart"/>
      <w:r>
        <w:rPr>
          <w:rFonts w:ascii="Georgia" w:hAnsi="Georgia"/>
          <w:color w:val="242424"/>
          <w:spacing w:val="-1"/>
          <w:sz w:val="30"/>
          <w:szCs w:val="30"/>
        </w:rPr>
        <w:t>old  for</w:t>
      </w:r>
      <w:proofErr w:type="gramEnd"/>
      <w:r>
        <w:rPr>
          <w:rFonts w:ascii="Georgia" w:hAnsi="Georgia"/>
          <w:color w:val="242424"/>
          <w:spacing w:val="-1"/>
          <w:sz w:val="30"/>
          <w:szCs w:val="30"/>
        </w:rPr>
        <w:t xml:space="preserve"> all the time series with </w:t>
      </w:r>
      <w:proofErr w:type="spellStart"/>
      <w:r>
        <w:rPr>
          <w:rStyle w:val="HTMLCode"/>
          <w:rFonts w:eastAsiaTheme="minorEastAsia"/>
          <w:color w:val="242424"/>
          <w:spacing w:val="-1"/>
          <w:sz w:val="23"/>
          <w:szCs w:val="23"/>
          <w:shd w:val="clear" w:color="auto" w:fill="F2F2F2"/>
        </w:rPr>
        <w:t>node_network_receive_bytes_total</w:t>
      </w:r>
      <w:proofErr w:type="spellEnd"/>
      <w:r>
        <w:rPr>
          <w:rFonts w:ascii="Georgia" w:hAnsi="Georgia"/>
          <w:color w:val="242424"/>
          <w:spacing w:val="-1"/>
          <w:sz w:val="30"/>
          <w:szCs w:val="30"/>
        </w:rPr>
        <w:t> name:</w:t>
      </w:r>
    </w:p>
    <w:p w14:paraId="41B36C6C" w14:textId="77777777" w:rsidR="00743177" w:rsidRDefault="00743177" w:rsidP="00743177">
      <w:pPr>
        <w:shd w:val="clear" w:color="auto" w:fill="FFFFFF"/>
        <w:autoSpaceDE w:val="0"/>
        <w:autoSpaceDN w:val="0"/>
        <w:adjustRightInd w:val="0"/>
        <w:rPr>
          <w:rFonts w:ascii="Lucida Console" w:hAnsi="Lucida Console" w:cs="Lucida Console"/>
          <w:color w:val="0000FF"/>
          <w:sz w:val="18"/>
          <w:szCs w:val="18"/>
        </w:rPr>
      </w:pPr>
    </w:p>
    <w:p w14:paraId="63D8A3B8" w14:textId="77777777" w:rsidR="00743177" w:rsidRDefault="00743177" w:rsidP="00743177">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node_network_receive_bytes_total</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offset</w:t>
      </w:r>
      <w:r>
        <w:rPr>
          <w:rFonts w:ascii="Lucida Console" w:hAnsi="Lucida Console" w:cs="Lucida Console"/>
          <w:sz w:val="18"/>
          <w:szCs w:val="18"/>
        </w:rPr>
        <w:t xml:space="preserve"> </w:t>
      </w:r>
      <w:r>
        <w:rPr>
          <w:rFonts w:ascii="Lucida Console" w:hAnsi="Lucida Console" w:cs="Lucida Console"/>
          <w:color w:val="8A2BE2"/>
          <w:sz w:val="18"/>
          <w:szCs w:val="18"/>
        </w:rPr>
        <w:t>30m</w:t>
      </w:r>
    </w:p>
    <w:p w14:paraId="6FA5B032" w14:textId="77777777" w:rsidR="00743177" w:rsidRDefault="00743177" w:rsidP="00743177">
      <w:pPr>
        <w:shd w:val="clear" w:color="auto" w:fill="FFFFFF"/>
        <w:autoSpaceDE w:val="0"/>
        <w:autoSpaceDN w:val="0"/>
        <w:adjustRightInd w:val="0"/>
        <w:rPr>
          <w:rFonts w:ascii="Lucida Console" w:hAnsi="Lucida Console" w:cs="Lucida Console"/>
          <w:color w:val="8A2BE2"/>
          <w:sz w:val="18"/>
          <w:szCs w:val="18"/>
        </w:rPr>
      </w:pPr>
    </w:p>
    <w:p w14:paraId="4FDB1A2F" w14:textId="77777777" w:rsidR="00743177" w:rsidRDefault="00743177" w:rsidP="00743177">
      <w:pPr>
        <w:shd w:val="clear" w:color="auto" w:fill="FFFFFF"/>
        <w:autoSpaceDE w:val="0"/>
        <w:autoSpaceDN w:val="0"/>
        <w:adjustRightInd w:val="0"/>
        <w:rPr>
          <w:rFonts w:ascii="Lucida Console" w:hAnsi="Lucida Console" w:cs="Lucida Console"/>
          <w:color w:val="8A2BE2"/>
          <w:sz w:val="18"/>
          <w:szCs w:val="18"/>
        </w:rPr>
      </w:pPr>
      <w:r w:rsidRPr="00743177">
        <w:rPr>
          <w:rFonts w:ascii="Lucida Console" w:hAnsi="Lucida Console" w:cs="Lucida Console"/>
          <w:noProof/>
          <w:color w:val="8A2BE2"/>
          <w:sz w:val="18"/>
          <w:szCs w:val="18"/>
        </w:rPr>
        <w:lastRenderedPageBreak/>
        <w:drawing>
          <wp:inline distT="0" distB="0" distL="0" distR="0" wp14:anchorId="112217FE" wp14:editId="04A1D56E">
            <wp:extent cx="6197600" cy="4683760"/>
            <wp:effectExtent l="0" t="0" r="0" b="2540"/>
            <wp:docPr id="7082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59602" name=""/>
                    <pic:cNvPicPr/>
                  </pic:nvPicPr>
                  <pic:blipFill>
                    <a:blip r:embed="rId75"/>
                    <a:stretch>
                      <a:fillRect/>
                    </a:stretch>
                  </pic:blipFill>
                  <pic:spPr>
                    <a:xfrm>
                      <a:off x="0" y="0"/>
                      <a:ext cx="6197600" cy="4683760"/>
                    </a:xfrm>
                    <a:prstGeom prst="rect">
                      <a:avLst/>
                    </a:prstGeom>
                  </pic:spPr>
                </pic:pic>
              </a:graphicData>
            </a:graphic>
          </wp:inline>
        </w:drawing>
      </w:r>
    </w:p>
    <w:p w14:paraId="405B821A" w14:textId="77777777" w:rsidR="00743177" w:rsidRDefault="00743177" w:rsidP="00743177">
      <w:pPr>
        <w:shd w:val="clear" w:color="auto" w:fill="FFFFFF"/>
        <w:autoSpaceDE w:val="0"/>
        <w:autoSpaceDN w:val="0"/>
        <w:adjustRightInd w:val="0"/>
        <w:rPr>
          <w:rFonts w:ascii="Lucida Console" w:hAnsi="Lucida Console" w:cs="Lucida Console"/>
          <w:color w:val="8A2BE2"/>
          <w:sz w:val="18"/>
          <w:szCs w:val="18"/>
        </w:rPr>
      </w:pPr>
    </w:p>
    <w:p w14:paraId="5EF12FF9" w14:textId="23885617" w:rsidR="00743177" w:rsidRDefault="00743177" w:rsidP="00743177">
      <w:pPr>
        <w:shd w:val="clear" w:color="auto" w:fill="FFFFFF"/>
        <w:autoSpaceDE w:val="0"/>
        <w:autoSpaceDN w:val="0"/>
        <w:adjustRightInd w:val="0"/>
        <w:rPr>
          <w:rFonts w:ascii="Lucida Console" w:hAnsi="Lucida Console" w:cs="Lucida Console"/>
          <w:color w:val="8A2BE2"/>
          <w:sz w:val="18"/>
          <w:szCs w:val="18"/>
        </w:rPr>
      </w:pPr>
      <w:r>
        <w:rPr>
          <w:rFonts w:ascii="Lucida Console" w:hAnsi="Lucida Console" w:cs="Lucida Console"/>
          <w:color w:val="8A2BE2"/>
          <w:sz w:val="18"/>
          <w:szCs w:val="18"/>
        </w:rPr>
        <w:t xml:space="preserve"> </w:t>
      </w:r>
    </w:p>
    <w:p w14:paraId="08BE3B63" w14:textId="77777777" w:rsidR="00253A8F" w:rsidRDefault="00253A8F" w:rsidP="00E53631">
      <w:pPr>
        <w:pStyle w:val="NormalWeb"/>
        <w:shd w:val="clear" w:color="auto" w:fill="FFFFFF"/>
        <w:rPr>
          <w:rFonts w:ascii="Segoe UI" w:hAnsi="Segoe UI" w:cs="Segoe UI"/>
          <w:color w:val="161616"/>
        </w:rPr>
      </w:pPr>
    </w:p>
    <w:p w14:paraId="1246B1E8" w14:textId="77777777" w:rsidR="00573C4D" w:rsidRDefault="00573C4D" w:rsidP="00573C4D">
      <w:pPr>
        <w:shd w:val="clear" w:color="auto" w:fill="FFFFFF"/>
        <w:autoSpaceDE w:val="0"/>
        <w:autoSpaceDN w:val="0"/>
        <w:adjustRightInd w:val="0"/>
        <w:rPr>
          <w:rFonts w:ascii="Lucida Console" w:hAnsi="Lucida Console" w:cs="Lucida Console"/>
          <w:color w:val="8A2BE2"/>
          <w:sz w:val="18"/>
          <w:szCs w:val="18"/>
        </w:rPr>
      </w:pPr>
      <w:proofErr w:type="spellStart"/>
      <w:r>
        <w:rPr>
          <w:rFonts w:ascii="Lucida Console" w:hAnsi="Lucida Console" w:cs="Lucida Console"/>
          <w:color w:val="0000FF"/>
          <w:sz w:val="18"/>
          <w:szCs w:val="18"/>
        </w:rPr>
        <w:t>az</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group</w:t>
      </w:r>
      <w:r>
        <w:rPr>
          <w:rFonts w:ascii="Lucida Console" w:hAnsi="Lucida Console" w:cs="Lucida Console"/>
          <w:sz w:val="18"/>
          <w:szCs w:val="18"/>
        </w:rPr>
        <w:t xml:space="preserve"> </w:t>
      </w:r>
      <w:r>
        <w:rPr>
          <w:rFonts w:ascii="Lucida Console" w:hAnsi="Lucida Console" w:cs="Lucida Console"/>
          <w:color w:val="8A2BE2"/>
          <w:sz w:val="18"/>
          <w:szCs w:val="18"/>
        </w:rPr>
        <w:t>delete</w:t>
      </w:r>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AKSDemo</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--yes</w:t>
      </w:r>
      <w:r>
        <w:rPr>
          <w:rFonts w:ascii="Lucida Console" w:hAnsi="Lucida Console" w:cs="Lucida Console"/>
          <w:sz w:val="18"/>
          <w:szCs w:val="18"/>
        </w:rPr>
        <w:t xml:space="preserve"> </w:t>
      </w:r>
      <w:r>
        <w:rPr>
          <w:rFonts w:ascii="Lucida Console" w:hAnsi="Lucida Console" w:cs="Lucida Console"/>
          <w:color w:val="8A2BE2"/>
          <w:sz w:val="18"/>
          <w:szCs w:val="18"/>
        </w:rPr>
        <w:t xml:space="preserve">--no-wait </w:t>
      </w:r>
    </w:p>
    <w:p w14:paraId="264CBFFB" w14:textId="77777777" w:rsidR="003F3F22" w:rsidRDefault="003F3F22" w:rsidP="00E53631">
      <w:pPr>
        <w:pStyle w:val="NormalWeb"/>
        <w:shd w:val="clear" w:color="auto" w:fill="FFFFFF"/>
        <w:rPr>
          <w:rFonts w:ascii="Segoe UI" w:hAnsi="Segoe UI" w:cs="Segoe UI"/>
          <w:color w:val="161616"/>
        </w:rPr>
      </w:pPr>
    </w:p>
    <w:p w14:paraId="3415FA97" w14:textId="77777777" w:rsidR="003F3F22" w:rsidRDefault="003F3F22" w:rsidP="00E53631">
      <w:pPr>
        <w:pStyle w:val="NormalWeb"/>
        <w:shd w:val="clear" w:color="auto" w:fill="FFFFFF"/>
        <w:rPr>
          <w:rFonts w:ascii="Segoe UI" w:hAnsi="Segoe UI" w:cs="Segoe UI"/>
          <w:color w:val="161616"/>
        </w:rPr>
      </w:pPr>
    </w:p>
    <w:p w14:paraId="16BBA3CB" w14:textId="77777777" w:rsidR="00E53631" w:rsidRDefault="00E53631" w:rsidP="00E53631">
      <w:pPr>
        <w:pStyle w:val="NormalWeb"/>
        <w:shd w:val="clear" w:color="auto" w:fill="FFFFFF"/>
        <w:rPr>
          <w:rFonts w:ascii="Segoe UI" w:hAnsi="Segoe UI" w:cs="Segoe UI"/>
          <w:color w:val="161616"/>
        </w:rPr>
      </w:pPr>
    </w:p>
    <w:p w14:paraId="3E422C3C" w14:textId="77777777" w:rsidR="00E53631" w:rsidRDefault="00E53631" w:rsidP="006A51D5"/>
    <w:p w14:paraId="1F6AF72B" w14:textId="77777777" w:rsidR="00E53631" w:rsidRDefault="00E53631" w:rsidP="006A51D5"/>
    <w:p w14:paraId="7AF9E371" w14:textId="3F11274F" w:rsidR="006A51D5" w:rsidRDefault="006A51D5" w:rsidP="006A51D5"/>
    <w:p w14:paraId="01CB999F" w14:textId="77777777" w:rsidR="006A51D5" w:rsidRDefault="006A51D5" w:rsidP="006A51D5"/>
    <w:p w14:paraId="408EC05B" w14:textId="77777777" w:rsidR="006A51D5" w:rsidRDefault="006A51D5" w:rsidP="006A51D5"/>
    <w:p w14:paraId="35B4D91B" w14:textId="77777777" w:rsidR="006A51D5" w:rsidRPr="006A51D5" w:rsidRDefault="006A51D5" w:rsidP="006A51D5"/>
    <w:p w14:paraId="7E8C6EFE" w14:textId="77777777" w:rsidR="00036107" w:rsidRPr="00D650FE" w:rsidRDefault="00036107" w:rsidP="001612F3">
      <w:pPr>
        <w:rPr>
          <w:rFonts w:eastAsia="Arial"/>
          <w:b/>
          <w:bCs/>
        </w:rPr>
      </w:pPr>
    </w:p>
    <w:sectPr w:rsidR="00036107" w:rsidRPr="00D650FE" w:rsidSect="0046437A">
      <w:headerReference w:type="default" r:id="rId76"/>
      <w:pgSz w:w="11920" w:h="16840"/>
      <w:pgMar w:top="1280" w:right="860" w:bottom="280" w:left="1300" w:header="348"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39527" w14:textId="77777777" w:rsidR="0046437A" w:rsidRDefault="0046437A">
      <w:r>
        <w:separator/>
      </w:r>
    </w:p>
  </w:endnote>
  <w:endnote w:type="continuationSeparator" w:id="0">
    <w:p w14:paraId="2CB4D5F4" w14:textId="77777777" w:rsidR="0046437A" w:rsidRDefault="00464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F0B6C" w14:textId="77777777" w:rsidR="0046437A" w:rsidRDefault="0046437A">
      <w:r>
        <w:separator/>
      </w:r>
    </w:p>
  </w:footnote>
  <w:footnote w:type="continuationSeparator" w:id="0">
    <w:p w14:paraId="2CDB2E1B" w14:textId="77777777" w:rsidR="0046437A" w:rsidRDefault="004643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1937" w14:textId="5A4BB9C5" w:rsidR="006C4161" w:rsidRDefault="006C4161">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F74E07"/>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43433E"/>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D7232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8716AC"/>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AB3BD9"/>
    <w:multiLevelType w:val="multilevel"/>
    <w:tmpl w:val="CA2C82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BA2BB4"/>
    <w:multiLevelType w:val="multilevel"/>
    <w:tmpl w:val="CB3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BF5483"/>
    <w:multiLevelType w:val="multilevel"/>
    <w:tmpl w:val="6424171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7" w15:restartNumberingAfterBreak="0">
    <w:nsid w:val="5B4240E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CE2D5A"/>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C223E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AB041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D675CE"/>
    <w:multiLevelType w:val="multilevel"/>
    <w:tmpl w:val="3CC8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455226">
    <w:abstractNumId w:val="6"/>
  </w:num>
  <w:num w:numId="2" w16cid:durableId="1435713782">
    <w:abstractNumId w:val="5"/>
  </w:num>
  <w:num w:numId="3" w16cid:durableId="218513052">
    <w:abstractNumId w:val="1"/>
  </w:num>
  <w:num w:numId="4" w16cid:durableId="1861622341">
    <w:abstractNumId w:val="9"/>
  </w:num>
  <w:num w:numId="5" w16cid:durableId="1812988237">
    <w:abstractNumId w:val="2"/>
  </w:num>
  <w:num w:numId="6" w16cid:durableId="1847282385">
    <w:abstractNumId w:val="10"/>
  </w:num>
  <w:num w:numId="7" w16cid:durableId="1265962800">
    <w:abstractNumId w:val="7"/>
  </w:num>
  <w:num w:numId="8" w16cid:durableId="619534975">
    <w:abstractNumId w:val="0"/>
  </w:num>
  <w:num w:numId="9" w16cid:durableId="278491274">
    <w:abstractNumId w:val="8"/>
  </w:num>
  <w:num w:numId="10" w16cid:durableId="2013143098">
    <w:abstractNumId w:val="3"/>
  </w:num>
  <w:num w:numId="11" w16cid:durableId="157308001">
    <w:abstractNumId w:val="4"/>
    <w:lvlOverride w:ilvl="0">
      <w:lvl w:ilvl="0">
        <w:numFmt w:val="decimal"/>
        <w:lvlText w:val="%1."/>
        <w:lvlJc w:val="left"/>
      </w:lvl>
    </w:lvlOverride>
  </w:num>
  <w:num w:numId="12" w16cid:durableId="23004139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77"/>
    <w:rsid w:val="00001D48"/>
    <w:rsid w:val="00003FDA"/>
    <w:rsid w:val="00016907"/>
    <w:rsid w:val="00020DB9"/>
    <w:rsid w:val="0002278C"/>
    <w:rsid w:val="00022B08"/>
    <w:rsid w:val="00036107"/>
    <w:rsid w:val="00053551"/>
    <w:rsid w:val="0005464F"/>
    <w:rsid w:val="00057BAE"/>
    <w:rsid w:val="00057C46"/>
    <w:rsid w:val="00062857"/>
    <w:rsid w:val="00065991"/>
    <w:rsid w:val="00080475"/>
    <w:rsid w:val="0008629B"/>
    <w:rsid w:val="000924D7"/>
    <w:rsid w:val="000A348F"/>
    <w:rsid w:val="000B1796"/>
    <w:rsid w:val="000B272A"/>
    <w:rsid w:val="000B2E99"/>
    <w:rsid w:val="000B40A3"/>
    <w:rsid w:val="000B4614"/>
    <w:rsid w:val="000B4CEE"/>
    <w:rsid w:val="000C44D2"/>
    <w:rsid w:val="000C52FF"/>
    <w:rsid w:val="000D2DEA"/>
    <w:rsid w:val="000E1A6D"/>
    <w:rsid w:val="000F627F"/>
    <w:rsid w:val="00103B8B"/>
    <w:rsid w:val="00105C0B"/>
    <w:rsid w:val="0010741E"/>
    <w:rsid w:val="0011201E"/>
    <w:rsid w:val="001163AC"/>
    <w:rsid w:val="00123308"/>
    <w:rsid w:val="00130531"/>
    <w:rsid w:val="001428C7"/>
    <w:rsid w:val="001441AD"/>
    <w:rsid w:val="0015391D"/>
    <w:rsid w:val="001576DF"/>
    <w:rsid w:val="001612F3"/>
    <w:rsid w:val="0016134A"/>
    <w:rsid w:val="001637E0"/>
    <w:rsid w:val="0017468D"/>
    <w:rsid w:val="00187536"/>
    <w:rsid w:val="0019183F"/>
    <w:rsid w:val="00193E21"/>
    <w:rsid w:val="001958C5"/>
    <w:rsid w:val="00196E70"/>
    <w:rsid w:val="001A7C53"/>
    <w:rsid w:val="001B6ED9"/>
    <w:rsid w:val="001C2703"/>
    <w:rsid w:val="001D2B36"/>
    <w:rsid w:val="001D3380"/>
    <w:rsid w:val="001D5706"/>
    <w:rsid w:val="001D668B"/>
    <w:rsid w:val="001E0504"/>
    <w:rsid w:val="001E1F77"/>
    <w:rsid w:val="001F3EE1"/>
    <w:rsid w:val="001F6DC9"/>
    <w:rsid w:val="002070AF"/>
    <w:rsid w:val="00210446"/>
    <w:rsid w:val="0022580E"/>
    <w:rsid w:val="002320F4"/>
    <w:rsid w:val="00244FB9"/>
    <w:rsid w:val="0024694C"/>
    <w:rsid w:val="00253A8F"/>
    <w:rsid w:val="00263D76"/>
    <w:rsid w:val="0027191B"/>
    <w:rsid w:val="00273CF0"/>
    <w:rsid w:val="0027634D"/>
    <w:rsid w:val="00286999"/>
    <w:rsid w:val="0029299D"/>
    <w:rsid w:val="00293B27"/>
    <w:rsid w:val="002A5CE1"/>
    <w:rsid w:val="002B47F7"/>
    <w:rsid w:val="002B4A82"/>
    <w:rsid w:val="002B614A"/>
    <w:rsid w:val="002C6058"/>
    <w:rsid w:val="002D0AD1"/>
    <w:rsid w:val="002E4E9F"/>
    <w:rsid w:val="002E79A7"/>
    <w:rsid w:val="002F75D5"/>
    <w:rsid w:val="0030692E"/>
    <w:rsid w:val="00314A0A"/>
    <w:rsid w:val="003164D5"/>
    <w:rsid w:val="003213C6"/>
    <w:rsid w:val="003365F4"/>
    <w:rsid w:val="0034501F"/>
    <w:rsid w:val="00346169"/>
    <w:rsid w:val="003474CD"/>
    <w:rsid w:val="003528F7"/>
    <w:rsid w:val="0036346F"/>
    <w:rsid w:val="00365D15"/>
    <w:rsid w:val="00370FDD"/>
    <w:rsid w:val="00374AF7"/>
    <w:rsid w:val="003816E2"/>
    <w:rsid w:val="0038236D"/>
    <w:rsid w:val="0039273E"/>
    <w:rsid w:val="003A7C7B"/>
    <w:rsid w:val="003B70D3"/>
    <w:rsid w:val="003C4129"/>
    <w:rsid w:val="003C5F7B"/>
    <w:rsid w:val="003D389C"/>
    <w:rsid w:val="003D5033"/>
    <w:rsid w:val="003F2E62"/>
    <w:rsid w:val="003F3F22"/>
    <w:rsid w:val="004056CD"/>
    <w:rsid w:val="00405CBC"/>
    <w:rsid w:val="00406E52"/>
    <w:rsid w:val="00407BF3"/>
    <w:rsid w:val="00410C05"/>
    <w:rsid w:val="004126B4"/>
    <w:rsid w:val="00422096"/>
    <w:rsid w:val="004248A5"/>
    <w:rsid w:val="00427709"/>
    <w:rsid w:val="004313F6"/>
    <w:rsid w:val="00440CA2"/>
    <w:rsid w:val="00440D8D"/>
    <w:rsid w:val="00451277"/>
    <w:rsid w:val="0045799B"/>
    <w:rsid w:val="00460671"/>
    <w:rsid w:val="004611B2"/>
    <w:rsid w:val="0046437A"/>
    <w:rsid w:val="0046774A"/>
    <w:rsid w:val="0047743F"/>
    <w:rsid w:val="004852BB"/>
    <w:rsid w:val="004A11B9"/>
    <w:rsid w:val="004A4231"/>
    <w:rsid w:val="004A7772"/>
    <w:rsid w:val="004B52EF"/>
    <w:rsid w:val="004B5A10"/>
    <w:rsid w:val="004C6414"/>
    <w:rsid w:val="004D32D8"/>
    <w:rsid w:val="004E25E1"/>
    <w:rsid w:val="004F1559"/>
    <w:rsid w:val="004F565C"/>
    <w:rsid w:val="004F638A"/>
    <w:rsid w:val="004F7BEF"/>
    <w:rsid w:val="00504D2B"/>
    <w:rsid w:val="005076F1"/>
    <w:rsid w:val="00510A1C"/>
    <w:rsid w:val="00516B70"/>
    <w:rsid w:val="005275D0"/>
    <w:rsid w:val="005363D0"/>
    <w:rsid w:val="00537CE3"/>
    <w:rsid w:val="00553B65"/>
    <w:rsid w:val="00565582"/>
    <w:rsid w:val="00573C4D"/>
    <w:rsid w:val="00580465"/>
    <w:rsid w:val="00584C9B"/>
    <w:rsid w:val="005A07C0"/>
    <w:rsid w:val="005A6B11"/>
    <w:rsid w:val="005A7148"/>
    <w:rsid w:val="005A7AA6"/>
    <w:rsid w:val="005B0E2A"/>
    <w:rsid w:val="005B5949"/>
    <w:rsid w:val="005C3F9E"/>
    <w:rsid w:val="005C4BF8"/>
    <w:rsid w:val="005C528C"/>
    <w:rsid w:val="005D0EF8"/>
    <w:rsid w:val="005D5E57"/>
    <w:rsid w:val="005E0B11"/>
    <w:rsid w:val="005E16DE"/>
    <w:rsid w:val="005E2C52"/>
    <w:rsid w:val="005F0A80"/>
    <w:rsid w:val="005F29FE"/>
    <w:rsid w:val="005F4055"/>
    <w:rsid w:val="005F4322"/>
    <w:rsid w:val="006004B9"/>
    <w:rsid w:val="00603AC2"/>
    <w:rsid w:val="006050BA"/>
    <w:rsid w:val="006109F5"/>
    <w:rsid w:val="00613FC5"/>
    <w:rsid w:val="0061433C"/>
    <w:rsid w:val="00624DBC"/>
    <w:rsid w:val="006362C2"/>
    <w:rsid w:val="00636B94"/>
    <w:rsid w:val="00641C19"/>
    <w:rsid w:val="00644100"/>
    <w:rsid w:val="00646996"/>
    <w:rsid w:val="00652582"/>
    <w:rsid w:val="00654439"/>
    <w:rsid w:val="00661951"/>
    <w:rsid w:val="00663D85"/>
    <w:rsid w:val="00665759"/>
    <w:rsid w:val="00665A67"/>
    <w:rsid w:val="00674AA6"/>
    <w:rsid w:val="006769FE"/>
    <w:rsid w:val="00680DB8"/>
    <w:rsid w:val="006820A6"/>
    <w:rsid w:val="00682D4E"/>
    <w:rsid w:val="00683D9C"/>
    <w:rsid w:val="00684F99"/>
    <w:rsid w:val="00685F1A"/>
    <w:rsid w:val="006968D7"/>
    <w:rsid w:val="006A13C1"/>
    <w:rsid w:val="006A51D5"/>
    <w:rsid w:val="006A5363"/>
    <w:rsid w:val="006B3A49"/>
    <w:rsid w:val="006B4CA4"/>
    <w:rsid w:val="006C2A28"/>
    <w:rsid w:val="006C4161"/>
    <w:rsid w:val="006D4395"/>
    <w:rsid w:val="006D5A9F"/>
    <w:rsid w:val="006E19EB"/>
    <w:rsid w:val="006E1D80"/>
    <w:rsid w:val="006E52AD"/>
    <w:rsid w:val="006E581A"/>
    <w:rsid w:val="006E795F"/>
    <w:rsid w:val="006F1118"/>
    <w:rsid w:val="006F1517"/>
    <w:rsid w:val="006F6FE2"/>
    <w:rsid w:val="007146B0"/>
    <w:rsid w:val="00717C22"/>
    <w:rsid w:val="007215CD"/>
    <w:rsid w:val="0072511C"/>
    <w:rsid w:val="00730926"/>
    <w:rsid w:val="0073267C"/>
    <w:rsid w:val="00735385"/>
    <w:rsid w:val="00736AA9"/>
    <w:rsid w:val="00743177"/>
    <w:rsid w:val="00745A38"/>
    <w:rsid w:val="00746DC8"/>
    <w:rsid w:val="0074794D"/>
    <w:rsid w:val="00750CCD"/>
    <w:rsid w:val="00752214"/>
    <w:rsid w:val="00755178"/>
    <w:rsid w:val="00755B69"/>
    <w:rsid w:val="00774E0E"/>
    <w:rsid w:val="00776781"/>
    <w:rsid w:val="007767F3"/>
    <w:rsid w:val="0078007B"/>
    <w:rsid w:val="00784D31"/>
    <w:rsid w:val="00785043"/>
    <w:rsid w:val="00792261"/>
    <w:rsid w:val="00794F67"/>
    <w:rsid w:val="00796AB2"/>
    <w:rsid w:val="007A1E61"/>
    <w:rsid w:val="007C1C5E"/>
    <w:rsid w:val="007C23D1"/>
    <w:rsid w:val="007D4AD5"/>
    <w:rsid w:val="007D5A28"/>
    <w:rsid w:val="007E7926"/>
    <w:rsid w:val="007F0350"/>
    <w:rsid w:val="007F0793"/>
    <w:rsid w:val="008016DC"/>
    <w:rsid w:val="0081184D"/>
    <w:rsid w:val="00821267"/>
    <w:rsid w:val="00831C05"/>
    <w:rsid w:val="00834D29"/>
    <w:rsid w:val="00837FE5"/>
    <w:rsid w:val="00840A53"/>
    <w:rsid w:val="008516B8"/>
    <w:rsid w:val="00851F81"/>
    <w:rsid w:val="008679BE"/>
    <w:rsid w:val="00870284"/>
    <w:rsid w:val="00871AFD"/>
    <w:rsid w:val="00873BC2"/>
    <w:rsid w:val="00874FB4"/>
    <w:rsid w:val="00876AE6"/>
    <w:rsid w:val="00882B4D"/>
    <w:rsid w:val="00890C4E"/>
    <w:rsid w:val="00892E09"/>
    <w:rsid w:val="00897159"/>
    <w:rsid w:val="00897DFA"/>
    <w:rsid w:val="00897DFE"/>
    <w:rsid w:val="008A5DB6"/>
    <w:rsid w:val="008A7DE5"/>
    <w:rsid w:val="008B3CED"/>
    <w:rsid w:val="008B47F7"/>
    <w:rsid w:val="008B6BCE"/>
    <w:rsid w:val="008C1827"/>
    <w:rsid w:val="008C604C"/>
    <w:rsid w:val="008D4460"/>
    <w:rsid w:val="008E0DF6"/>
    <w:rsid w:val="008E7801"/>
    <w:rsid w:val="008F3DCC"/>
    <w:rsid w:val="008F402F"/>
    <w:rsid w:val="008F64CD"/>
    <w:rsid w:val="00901282"/>
    <w:rsid w:val="00915A67"/>
    <w:rsid w:val="00930F8A"/>
    <w:rsid w:val="0093486C"/>
    <w:rsid w:val="00934D97"/>
    <w:rsid w:val="00937609"/>
    <w:rsid w:val="009378F1"/>
    <w:rsid w:val="00947043"/>
    <w:rsid w:val="00950A4A"/>
    <w:rsid w:val="009531E7"/>
    <w:rsid w:val="009539C0"/>
    <w:rsid w:val="00954B1D"/>
    <w:rsid w:val="00963BA3"/>
    <w:rsid w:val="00963BE8"/>
    <w:rsid w:val="00965E1D"/>
    <w:rsid w:val="0096671C"/>
    <w:rsid w:val="0097347D"/>
    <w:rsid w:val="009742C7"/>
    <w:rsid w:val="00982C19"/>
    <w:rsid w:val="00984EAB"/>
    <w:rsid w:val="009A6C07"/>
    <w:rsid w:val="009A7A5E"/>
    <w:rsid w:val="009B1957"/>
    <w:rsid w:val="009B4D85"/>
    <w:rsid w:val="009B7F38"/>
    <w:rsid w:val="009C538B"/>
    <w:rsid w:val="009C748C"/>
    <w:rsid w:val="009D3475"/>
    <w:rsid w:val="009D38BC"/>
    <w:rsid w:val="009D3F91"/>
    <w:rsid w:val="009D695B"/>
    <w:rsid w:val="009E038D"/>
    <w:rsid w:val="009E1C6B"/>
    <w:rsid w:val="00A03180"/>
    <w:rsid w:val="00A06E30"/>
    <w:rsid w:val="00A10709"/>
    <w:rsid w:val="00A2050A"/>
    <w:rsid w:val="00A272A8"/>
    <w:rsid w:val="00A361B3"/>
    <w:rsid w:val="00A4143F"/>
    <w:rsid w:val="00A6333D"/>
    <w:rsid w:val="00A65DF4"/>
    <w:rsid w:val="00A66630"/>
    <w:rsid w:val="00A8603C"/>
    <w:rsid w:val="00A93BF2"/>
    <w:rsid w:val="00A93D24"/>
    <w:rsid w:val="00AA4B71"/>
    <w:rsid w:val="00AA519D"/>
    <w:rsid w:val="00AB1778"/>
    <w:rsid w:val="00AB5BAB"/>
    <w:rsid w:val="00AC2E9E"/>
    <w:rsid w:val="00AD24D3"/>
    <w:rsid w:val="00AD730C"/>
    <w:rsid w:val="00AE0EB9"/>
    <w:rsid w:val="00AE128D"/>
    <w:rsid w:val="00AE58EA"/>
    <w:rsid w:val="00B15070"/>
    <w:rsid w:val="00B231A8"/>
    <w:rsid w:val="00B24C9D"/>
    <w:rsid w:val="00B3107E"/>
    <w:rsid w:val="00B36478"/>
    <w:rsid w:val="00B51450"/>
    <w:rsid w:val="00B55E7F"/>
    <w:rsid w:val="00B57D05"/>
    <w:rsid w:val="00B619F9"/>
    <w:rsid w:val="00B6396B"/>
    <w:rsid w:val="00B70344"/>
    <w:rsid w:val="00B722DE"/>
    <w:rsid w:val="00B862EB"/>
    <w:rsid w:val="00B867A7"/>
    <w:rsid w:val="00B87741"/>
    <w:rsid w:val="00B94294"/>
    <w:rsid w:val="00BA5B45"/>
    <w:rsid w:val="00BC2954"/>
    <w:rsid w:val="00BD0901"/>
    <w:rsid w:val="00BE0084"/>
    <w:rsid w:val="00BE09A4"/>
    <w:rsid w:val="00BE6C16"/>
    <w:rsid w:val="00BF1D05"/>
    <w:rsid w:val="00BF20F1"/>
    <w:rsid w:val="00BF3227"/>
    <w:rsid w:val="00BF44D7"/>
    <w:rsid w:val="00C0460A"/>
    <w:rsid w:val="00C1744D"/>
    <w:rsid w:val="00C17AAB"/>
    <w:rsid w:val="00C24F93"/>
    <w:rsid w:val="00C341DF"/>
    <w:rsid w:val="00C36462"/>
    <w:rsid w:val="00C54F9D"/>
    <w:rsid w:val="00C5736B"/>
    <w:rsid w:val="00C609DC"/>
    <w:rsid w:val="00C80A61"/>
    <w:rsid w:val="00C811FE"/>
    <w:rsid w:val="00C87B78"/>
    <w:rsid w:val="00C909E4"/>
    <w:rsid w:val="00C913C8"/>
    <w:rsid w:val="00C9349A"/>
    <w:rsid w:val="00C97300"/>
    <w:rsid w:val="00C97FCA"/>
    <w:rsid w:val="00CA1877"/>
    <w:rsid w:val="00CA412F"/>
    <w:rsid w:val="00CA4B05"/>
    <w:rsid w:val="00CB14C6"/>
    <w:rsid w:val="00CB3ED7"/>
    <w:rsid w:val="00CB4B58"/>
    <w:rsid w:val="00CB768D"/>
    <w:rsid w:val="00CD43B5"/>
    <w:rsid w:val="00CE10BE"/>
    <w:rsid w:val="00CE3FC0"/>
    <w:rsid w:val="00CE428D"/>
    <w:rsid w:val="00CF5518"/>
    <w:rsid w:val="00CF7411"/>
    <w:rsid w:val="00D112C1"/>
    <w:rsid w:val="00D24BEA"/>
    <w:rsid w:val="00D35752"/>
    <w:rsid w:val="00D45F2C"/>
    <w:rsid w:val="00D51386"/>
    <w:rsid w:val="00D62D0E"/>
    <w:rsid w:val="00D646F5"/>
    <w:rsid w:val="00D650FE"/>
    <w:rsid w:val="00D65494"/>
    <w:rsid w:val="00D81526"/>
    <w:rsid w:val="00D85389"/>
    <w:rsid w:val="00D8685B"/>
    <w:rsid w:val="00D92912"/>
    <w:rsid w:val="00D97A57"/>
    <w:rsid w:val="00D97BE3"/>
    <w:rsid w:val="00D97E6F"/>
    <w:rsid w:val="00DA1032"/>
    <w:rsid w:val="00DA3670"/>
    <w:rsid w:val="00DA3A6A"/>
    <w:rsid w:val="00DA3F12"/>
    <w:rsid w:val="00DA4AAE"/>
    <w:rsid w:val="00DB5CCF"/>
    <w:rsid w:val="00DD0011"/>
    <w:rsid w:val="00DD3F20"/>
    <w:rsid w:val="00DD5A45"/>
    <w:rsid w:val="00DD5BA1"/>
    <w:rsid w:val="00DD7899"/>
    <w:rsid w:val="00DE0434"/>
    <w:rsid w:val="00DF1F6B"/>
    <w:rsid w:val="00E07875"/>
    <w:rsid w:val="00E1648D"/>
    <w:rsid w:val="00E16BA5"/>
    <w:rsid w:val="00E17D20"/>
    <w:rsid w:val="00E20131"/>
    <w:rsid w:val="00E27D81"/>
    <w:rsid w:val="00E350A2"/>
    <w:rsid w:val="00E404BB"/>
    <w:rsid w:val="00E42B9F"/>
    <w:rsid w:val="00E44461"/>
    <w:rsid w:val="00E503C1"/>
    <w:rsid w:val="00E53631"/>
    <w:rsid w:val="00E62813"/>
    <w:rsid w:val="00E66B24"/>
    <w:rsid w:val="00E70F11"/>
    <w:rsid w:val="00E73680"/>
    <w:rsid w:val="00E83678"/>
    <w:rsid w:val="00E84108"/>
    <w:rsid w:val="00E84156"/>
    <w:rsid w:val="00E8456F"/>
    <w:rsid w:val="00E8626C"/>
    <w:rsid w:val="00E86C54"/>
    <w:rsid w:val="00E94EEF"/>
    <w:rsid w:val="00E97C7D"/>
    <w:rsid w:val="00E97E32"/>
    <w:rsid w:val="00EA0ED0"/>
    <w:rsid w:val="00EA7EFD"/>
    <w:rsid w:val="00EC2700"/>
    <w:rsid w:val="00ED0B9A"/>
    <w:rsid w:val="00ED218A"/>
    <w:rsid w:val="00ED2F80"/>
    <w:rsid w:val="00ED3935"/>
    <w:rsid w:val="00ED5659"/>
    <w:rsid w:val="00ED759F"/>
    <w:rsid w:val="00EF2C4D"/>
    <w:rsid w:val="00EF727A"/>
    <w:rsid w:val="00F0439A"/>
    <w:rsid w:val="00F17DA1"/>
    <w:rsid w:val="00F36CF8"/>
    <w:rsid w:val="00F41843"/>
    <w:rsid w:val="00F46798"/>
    <w:rsid w:val="00F50031"/>
    <w:rsid w:val="00F51741"/>
    <w:rsid w:val="00F5245E"/>
    <w:rsid w:val="00F54832"/>
    <w:rsid w:val="00F626A8"/>
    <w:rsid w:val="00F65AFB"/>
    <w:rsid w:val="00F665CB"/>
    <w:rsid w:val="00F7024F"/>
    <w:rsid w:val="00F70780"/>
    <w:rsid w:val="00F7230E"/>
    <w:rsid w:val="00F76923"/>
    <w:rsid w:val="00F77EEA"/>
    <w:rsid w:val="00F8004B"/>
    <w:rsid w:val="00F8168E"/>
    <w:rsid w:val="00FA2A8F"/>
    <w:rsid w:val="00FA7795"/>
    <w:rsid w:val="00FB09AF"/>
    <w:rsid w:val="00FB2BC4"/>
    <w:rsid w:val="00FB40F6"/>
    <w:rsid w:val="00FC051E"/>
    <w:rsid w:val="00FC52A9"/>
    <w:rsid w:val="00FD3F18"/>
    <w:rsid w:val="00FE1DE5"/>
    <w:rsid w:val="00FE1E38"/>
    <w:rsid w:val="00FE452D"/>
    <w:rsid w:val="00FE504C"/>
    <w:rsid w:val="00FE7BFA"/>
    <w:rsid w:val="00FF3B35"/>
    <w:rsid w:val="00FF6102"/>
    <w:rsid w:val="00FF6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9503A"/>
  <w15:docId w15:val="{BC7BBFD9-C458-40C5-B67F-CCB9CBD16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1AD"/>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07BF3"/>
    <w:rPr>
      <w:rFonts w:ascii="Courier New" w:eastAsia="Times New Roman" w:hAnsi="Courier New" w:cs="Courier New"/>
      <w:sz w:val="20"/>
      <w:szCs w:val="20"/>
    </w:rPr>
  </w:style>
  <w:style w:type="character" w:customStyle="1" w:styleId="m">
    <w:name w:val="m"/>
    <w:basedOn w:val="DefaultParagraphFont"/>
    <w:rsid w:val="00A66630"/>
  </w:style>
  <w:style w:type="character" w:styleId="UnresolvedMention">
    <w:name w:val="Unresolved Mention"/>
    <w:basedOn w:val="DefaultParagraphFont"/>
    <w:uiPriority w:val="99"/>
    <w:semiHidden/>
    <w:unhideWhenUsed/>
    <w:rsid w:val="00D51386"/>
    <w:rPr>
      <w:color w:val="605E5C"/>
      <w:shd w:val="clear" w:color="auto" w:fill="E1DFDD"/>
    </w:rPr>
  </w:style>
  <w:style w:type="character" w:customStyle="1" w:styleId="fw-bold">
    <w:name w:val="fw-bold"/>
    <w:basedOn w:val="DefaultParagraphFont"/>
    <w:rsid w:val="00E44461"/>
  </w:style>
  <w:style w:type="paragraph" w:customStyle="1" w:styleId="pw-post-body-paragraph">
    <w:name w:val="pw-post-body-paragraph"/>
    <w:basedOn w:val="Normal"/>
    <w:rsid w:val="001428C7"/>
    <w:pPr>
      <w:spacing w:before="100" w:beforeAutospacing="1" w:after="100" w:afterAutospacing="1"/>
    </w:pPr>
    <w:rPr>
      <w:sz w:val="24"/>
      <w:szCs w:val="24"/>
    </w:rPr>
  </w:style>
  <w:style w:type="character" w:customStyle="1" w:styleId="token">
    <w:name w:val="token"/>
    <w:basedOn w:val="DefaultParagraphFont"/>
    <w:rsid w:val="00CA1877"/>
  </w:style>
  <w:style w:type="paragraph" w:customStyle="1" w:styleId="alert-title">
    <w:name w:val="alert-title"/>
    <w:basedOn w:val="Normal"/>
    <w:rsid w:val="00FA2A8F"/>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28998190">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69082568">
      <w:bodyDiv w:val="1"/>
      <w:marLeft w:val="0"/>
      <w:marRight w:val="0"/>
      <w:marTop w:val="0"/>
      <w:marBottom w:val="0"/>
      <w:divBdr>
        <w:top w:val="none" w:sz="0" w:space="0" w:color="auto"/>
        <w:left w:val="none" w:sz="0" w:space="0" w:color="auto"/>
        <w:bottom w:val="none" w:sz="0" w:space="0" w:color="auto"/>
        <w:right w:val="none" w:sz="0" w:space="0" w:color="auto"/>
      </w:divBdr>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8896758">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35223198">
      <w:bodyDiv w:val="1"/>
      <w:marLeft w:val="0"/>
      <w:marRight w:val="0"/>
      <w:marTop w:val="0"/>
      <w:marBottom w:val="0"/>
      <w:divBdr>
        <w:top w:val="none" w:sz="0" w:space="0" w:color="auto"/>
        <w:left w:val="none" w:sz="0" w:space="0" w:color="auto"/>
        <w:bottom w:val="none" w:sz="0" w:space="0" w:color="auto"/>
        <w:right w:val="none" w:sz="0" w:space="0" w:color="auto"/>
      </w:divBdr>
      <w:divsChild>
        <w:div w:id="1999534446">
          <w:marLeft w:val="0"/>
          <w:marRight w:val="0"/>
          <w:marTop w:val="0"/>
          <w:marBottom w:val="0"/>
          <w:divBdr>
            <w:top w:val="none" w:sz="0" w:space="0" w:color="auto"/>
            <w:left w:val="none" w:sz="0" w:space="0" w:color="auto"/>
            <w:bottom w:val="none" w:sz="0" w:space="0" w:color="auto"/>
            <w:right w:val="none" w:sz="0" w:space="0" w:color="auto"/>
          </w:divBdr>
        </w:div>
        <w:div w:id="1798602030">
          <w:marLeft w:val="0"/>
          <w:marRight w:val="0"/>
          <w:marTop w:val="0"/>
          <w:marBottom w:val="0"/>
          <w:divBdr>
            <w:top w:val="none" w:sz="0" w:space="0" w:color="auto"/>
            <w:left w:val="none" w:sz="0" w:space="0" w:color="auto"/>
            <w:bottom w:val="none" w:sz="0" w:space="0" w:color="auto"/>
            <w:right w:val="none" w:sz="0" w:space="0" w:color="auto"/>
          </w:divBdr>
          <w:divsChild>
            <w:div w:id="1695033296">
              <w:marLeft w:val="180"/>
              <w:marRight w:val="240"/>
              <w:marTop w:val="0"/>
              <w:marBottom w:val="0"/>
              <w:divBdr>
                <w:top w:val="none" w:sz="0" w:space="0" w:color="auto"/>
                <w:left w:val="none" w:sz="0" w:space="0" w:color="auto"/>
                <w:bottom w:val="none" w:sz="0" w:space="0" w:color="auto"/>
                <w:right w:val="none" w:sz="0" w:space="0" w:color="auto"/>
              </w:divBdr>
              <w:divsChild>
                <w:div w:id="7874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7815008">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69486195">
      <w:bodyDiv w:val="1"/>
      <w:marLeft w:val="0"/>
      <w:marRight w:val="0"/>
      <w:marTop w:val="0"/>
      <w:marBottom w:val="0"/>
      <w:divBdr>
        <w:top w:val="none" w:sz="0" w:space="0" w:color="auto"/>
        <w:left w:val="none" w:sz="0" w:space="0" w:color="auto"/>
        <w:bottom w:val="none" w:sz="0" w:space="0" w:color="auto"/>
        <w:right w:val="none" w:sz="0" w:space="0" w:color="auto"/>
      </w:divBdr>
      <w:divsChild>
        <w:div w:id="1408308763">
          <w:marLeft w:val="0"/>
          <w:marRight w:val="0"/>
          <w:marTop w:val="0"/>
          <w:marBottom w:val="0"/>
          <w:divBdr>
            <w:top w:val="none" w:sz="0" w:space="0" w:color="auto"/>
            <w:left w:val="none" w:sz="0" w:space="0" w:color="auto"/>
            <w:bottom w:val="none" w:sz="0" w:space="0" w:color="auto"/>
            <w:right w:val="none" w:sz="0" w:space="0" w:color="auto"/>
          </w:divBdr>
          <w:divsChild>
            <w:div w:id="1747726433">
              <w:marLeft w:val="0"/>
              <w:marRight w:val="0"/>
              <w:marTop w:val="0"/>
              <w:marBottom w:val="0"/>
              <w:divBdr>
                <w:top w:val="none" w:sz="0" w:space="0" w:color="auto"/>
                <w:left w:val="none" w:sz="0" w:space="0" w:color="auto"/>
                <w:bottom w:val="none" w:sz="0" w:space="0" w:color="auto"/>
                <w:right w:val="none" w:sz="0" w:space="0" w:color="auto"/>
              </w:divBdr>
            </w:div>
            <w:div w:id="508258387">
              <w:marLeft w:val="0"/>
              <w:marRight w:val="0"/>
              <w:marTop w:val="0"/>
              <w:marBottom w:val="0"/>
              <w:divBdr>
                <w:top w:val="none" w:sz="0" w:space="0" w:color="auto"/>
                <w:left w:val="none" w:sz="0" w:space="0" w:color="auto"/>
                <w:bottom w:val="none" w:sz="0" w:space="0" w:color="auto"/>
                <w:right w:val="none" w:sz="0" w:space="0" w:color="auto"/>
              </w:divBdr>
            </w:div>
            <w:div w:id="18450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78979276">
      <w:bodyDiv w:val="1"/>
      <w:marLeft w:val="0"/>
      <w:marRight w:val="0"/>
      <w:marTop w:val="0"/>
      <w:marBottom w:val="0"/>
      <w:divBdr>
        <w:top w:val="none" w:sz="0" w:space="0" w:color="auto"/>
        <w:left w:val="none" w:sz="0" w:space="0" w:color="auto"/>
        <w:bottom w:val="none" w:sz="0" w:space="0" w:color="auto"/>
        <w:right w:val="none" w:sz="0" w:space="0" w:color="auto"/>
      </w:divBdr>
    </w:div>
    <w:div w:id="185367061">
      <w:bodyDiv w:val="1"/>
      <w:marLeft w:val="0"/>
      <w:marRight w:val="0"/>
      <w:marTop w:val="0"/>
      <w:marBottom w:val="0"/>
      <w:divBdr>
        <w:top w:val="none" w:sz="0" w:space="0" w:color="auto"/>
        <w:left w:val="none" w:sz="0" w:space="0" w:color="auto"/>
        <w:bottom w:val="none" w:sz="0" w:space="0" w:color="auto"/>
        <w:right w:val="none" w:sz="0" w:space="0" w:color="auto"/>
      </w:divBdr>
      <w:divsChild>
        <w:div w:id="257175973">
          <w:marLeft w:val="0"/>
          <w:marRight w:val="0"/>
          <w:marTop w:val="0"/>
          <w:marBottom w:val="0"/>
          <w:divBdr>
            <w:top w:val="none" w:sz="0" w:space="0" w:color="auto"/>
            <w:left w:val="none" w:sz="0" w:space="0" w:color="auto"/>
            <w:bottom w:val="none" w:sz="0" w:space="0" w:color="auto"/>
            <w:right w:val="none" w:sz="0" w:space="0" w:color="auto"/>
          </w:divBdr>
          <w:divsChild>
            <w:div w:id="1410884830">
              <w:marLeft w:val="0"/>
              <w:marRight w:val="0"/>
              <w:marTop w:val="0"/>
              <w:marBottom w:val="0"/>
              <w:divBdr>
                <w:top w:val="none" w:sz="0" w:space="0" w:color="auto"/>
                <w:left w:val="none" w:sz="0" w:space="0" w:color="auto"/>
                <w:bottom w:val="none" w:sz="0" w:space="0" w:color="auto"/>
                <w:right w:val="none" w:sz="0" w:space="0" w:color="auto"/>
              </w:divBdr>
            </w:div>
            <w:div w:id="909654654">
              <w:marLeft w:val="0"/>
              <w:marRight w:val="0"/>
              <w:marTop w:val="0"/>
              <w:marBottom w:val="0"/>
              <w:divBdr>
                <w:top w:val="none" w:sz="0" w:space="0" w:color="auto"/>
                <w:left w:val="none" w:sz="0" w:space="0" w:color="auto"/>
                <w:bottom w:val="none" w:sz="0" w:space="0" w:color="auto"/>
                <w:right w:val="none" w:sz="0" w:space="0" w:color="auto"/>
              </w:divBdr>
            </w:div>
            <w:div w:id="272396767">
              <w:marLeft w:val="0"/>
              <w:marRight w:val="0"/>
              <w:marTop w:val="0"/>
              <w:marBottom w:val="0"/>
              <w:divBdr>
                <w:top w:val="none" w:sz="0" w:space="0" w:color="auto"/>
                <w:left w:val="none" w:sz="0" w:space="0" w:color="auto"/>
                <w:bottom w:val="none" w:sz="0" w:space="0" w:color="auto"/>
                <w:right w:val="none" w:sz="0" w:space="0" w:color="auto"/>
              </w:divBdr>
            </w:div>
            <w:div w:id="8813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4561">
      <w:bodyDiv w:val="1"/>
      <w:marLeft w:val="0"/>
      <w:marRight w:val="0"/>
      <w:marTop w:val="0"/>
      <w:marBottom w:val="0"/>
      <w:divBdr>
        <w:top w:val="none" w:sz="0" w:space="0" w:color="auto"/>
        <w:left w:val="none" w:sz="0" w:space="0" w:color="auto"/>
        <w:bottom w:val="none" w:sz="0" w:space="0" w:color="auto"/>
        <w:right w:val="none" w:sz="0" w:space="0" w:color="auto"/>
      </w:divBdr>
      <w:divsChild>
        <w:div w:id="1177186906">
          <w:marLeft w:val="0"/>
          <w:marRight w:val="0"/>
          <w:marTop w:val="0"/>
          <w:marBottom w:val="0"/>
          <w:divBdr>
            <w:top w:val="none" w:sz="0" w:space="0" w:color="auto"/>
            <w:left w:val="none" w:sz="0" w:space="0" w:color="auto"/>
            <w:bottom w:val="none" w:sz="0" w:space="0" w:color="auto"/>
            <w:right w:val="none" w:sz="0" w:space="0" w:color="auto"/>
          </w:divBdr>
          <w:divsChild>
            <w:div w:id="8386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195973658">
      <w:bodyDiv w:val="1"/>
      <w:marLeft w:val="0"/>
      <w:marRight w:val="0"/>
      <w:marTop w:val="0"/>
      <w:marBottom w:val="0"/>
      <w:divBdr>
        <w:top w:val="none" w:sz="0" w:space="0" w:color="auto"/>
        <w:left w:val="none" w:sz="0" w:space="0" w:color="auto"/>
        <w:bottom w:val="none" w:sz="0" w:space="0" w:color="auto"/>
        <w:right w:val="none" w:sz="0" w:space="0" w:color="auto"/>
      </w:divBdr>
    </w:div>
    <w:div w:id="204021728">
      <w:bodyDiv w:val="1"/>
      <w:marLeft w:val="0"/>
      <w:marRight w:val="0"/>
      <w:marTop w:val="0"/>
      <w:marBottom w:val="0"/>
      <w:divBdr>
        <w:top w:val="none" w:sz="0" w:space="0" w:color="auto"/>
        <w:left w:val="none" w:sz="0" w:space="0" w:color="auto"/>
        <w:bottom w:val="none" w:sz="0" w:space="0" w:color="auto"/>
        <w:right w:val="none" w:sz="0" w:space="0" w:color="auto"/>
      </w:divBdr>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2033250">
      <w:bodyDiv w:val="1"/>
      <w:marLeft w:val="0"/>
      <w:marRight w:val="0"/>
      <w:marTop w:val="0"/>
      <w:marBottom w:val="0"/>
      <w:divBdr>
        <w:top w:val="none" w:sz="0" w:space="0" w:color="auto"/>
        <w:left w:val="none" w:sz="0" w:space="0" w:color="auto"/>
        <w:bottom w:val="none" w:sz="0" w:space="0" w:color="auto"/>
        <w:right w:val="none" w:sz="0" w:space="0" w:color="auto"/>
      </w:divBdr>
      <w:divsChild>
        <w:div w:id="581763475">
          <w:marLeft w:val="0"/>
          <w:marRight w:val="0"/>
          <w:marTop w:val="0"/>
          <w:marBottom w:val="0"/>
          <w:divBdr>
            <w:top w:val="none" w:sz="0" w:space="0" w:color="auto"/>
            <w:left w:val="none" w:sz="0" w:space="0" w:color="auto"/>
            <w:bottom w:val="none" w:sz="0" w:space="0" w:color="auto"/>
            <w:right w:val="none" w:sz="0" w:space="0" w:color="auto"/>
          </w:divBdr>
        </w:div>
        <w:div w:id="1145393361">
          <w:marLeft w:val="0"/>
          <w:marRight w:val="0"/>
          <w:marTop w:val="0"/>
          <w:marBottom w:val="0"/>
          <w:divBdr>
            <w:top w:val="none" w:sz="0" w:space="0" w:color="auto"/>
            <w:left w:val="none" w:sz="0" w:space="0" w:color="auto"/>
            <w:bottom w:val="none" w:sz="0" w:space="0" w:color="auto"/>
            <w:right w:val="none" w:sz="0" w:space="0" w:color="auto"/>
          </w:divBdr>
        </w:div>
      </w:divsChild>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64731326">
      <w:bodyDiv w:val="1"/>
      <w:marLeft w:val="0"/>
      <w:marRight w:val="0"/>
      <w:marTop w:val="0"/>
      <w:marBottom w:val="0"/>
      <w:divBdr>
        <w:top w:val="none" w:sz="0" w:space="0" w:color="auto"/>
        <w:left w:val="none" w:sz="0" w:space="0" w:color="auto"/>
        <w:bottom w:val="none" w:sz="0" w:space="0" w:color="auto"/>
        <w:right w:val="none" w:sz="0" w:space="0" w:color="auto"/>
      </w:divBdr>
    </w:div>
    <w:div w:id="270086237">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2004153">
      <w:bodyDiv w:val="1"/>
      <w:marLeft w:val="0"/>
      <w:marRight w:val="0"/>
      <w:marTop w:val="0"/>
      <w:marBottom w:val="0"/>
      <w:divBdr>
        <w:top w:val="none" w:sz="0" w:space="0" w:color="auto"/>
        <w:left w:val="none" w:sz="0" w:space="0" w:color="auto"/>
        <w:bottom w:val="none" w:sz="0" w:space="0" w:color="auto"/>
        <w:right w:val="none" w:sz="0" w:space="0" w:color="auto"/>
      </w:divBdr>
    </w:div>
    <w:div w:id="282536038">
      <w:bodyDiv w:val="1"/>
      <w:marLeft w:val="0"/>
      <w:marRight w:val="0"/>
      <w:marTop w:val="0"/>
      <w:marBottom w:val="0"/>
      <w:divBdr>
        <w:top w:val="none" w:sz="0" w:space="0" w:color="auto"/>
        <w:left w:val="none" w:sz="0" w:space="0" w:color="auto"/>
        <w:bottom w:val="none" w:sz="0" w:space="0" w:color="auto"/>
        <w:right w:val="none" w:sz="0" w:space="0" w:color="auto"/>
      </w:divBdr>
      <w:divsChild>
        <w:div w:id="1152914961">
          <w:marLeft w:val="0"/>
          <w:marRight w:val="0"/>
          <w:marTop w:val="0"/>
          <w:marBottom w:val="0"/>
          <w:divBdr>
            <w:top w:val="none" w:sz="0" w:space="0" w:color="auto"/>
            <w:left w:val="none" w:sz="0" w:space="0" w:color="auto"/>
            <w:bottom w:val="none" w:sz="0" w:space="0" w:color="auto"/>
            <w:right w:val="none" w:sz="0" w:space="0" w:color="auto"/>
          </w:divBdr>
        </w:div>
      </w:divsChild>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288778073">
      <w:bodyDiv w:val="1"/>
      <w:marLeft w:val="0"/>
      <w:marRight w:val="0"/>
      <w:marTop w:val="0"/>
      <w:marBottom w:val="0"/>
      <w:divBdr>
        <w:top w:val="none" w:sz="0" w:space="0" w:color="auto"/>
        <w:left w:val="none" w:sz="0" w:space="0" w:color="auto"/>
        <w:bottom w:val="none" w:sz="0" w:space="0" w:color="auto"/>
        <w:right w:val="none" w:sz="0" w:space="0" w:color="auto"/>
      </w:divBdr>
      <w:divsChild>
        <w:div w:id="1638992757">
          <w:marLeft w:val="0"/>
          <w:marRight w:val="0"/>
          <w:marTop w:val="0"/>
          <w:marBottom w:val="0"/>
          <w:divBdr>
            <w:top w:val="none" w:sz="0" w:space="0" w:color="auto"/>
            <w:left w:val="none" w:sz="0" w:space="0" w:color="auto"/>
            <w:bottom w:val="none" w:sz="0" w:space="0" w:color="auto"/>
            <w:right w:val="none" w:sz="0" w:space="0" w:color="auto"/>
          </w:divBdr>
        </w:div>
      </w:divsChild>
    </w:div>
    <w:div w:id="293221933">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20735595">
      <w:bodyDiv w:val="1"/>
      <w:marLeft w:val="0"/>
      <w:marRight w:val="0"/>
      <w:marTop w:val="0"/>
      <w:marBottom w:val="0"/>
      <w:divBdr>
        <w:top w:val="none" w:sz="0" w:space="0" w:color="auto"/>
        <w:left w:val="none" w:sz="0" w:space="0" w:color="auto"/>
        <w:bottom w:val="none" w:sz="0" w:space="0" w:color="auto"/>
        <w:right w:val="none" w:sz="0" w:space="0" w:color="auto"/>
      </w:divBdr>
    </w:div>
    <w:div w:id="346559183">
      <w:bodyDiv w:val="1"/>
      <w:marLeft w:val="0"/>
      <w:marRight w:val="0"/>
      <w:marTop w:val="0"/>
      <w:marBottom w:val="0"/>
      <w:divBdr>
        <w:top w:val="none" w:sz="0" w:space="0" w:color="auto"/>
        <w:left w:val="none" w:sz="0" w:space="0" w:color="auto"/>
        <w:bottom w:val="none" w:sz="0" w:space="0" w:color="auto"/>
        <w:right w:val="none" w:sz="0" w:space="0" w:color="auto"/>
      </w:divBdr>
    </w:div>
    <w:div w:id="384525354">
      <w:bodyDiv w:val="1"/>
      <w:marLeft w:val="0"/>
      <w:marRight w:val="0"/>
      <w:marTop w:val="0"/>
      <w:marBottom w:val="0"/>
      <w:divBdr>
        <w:top w:val="none" w:sz="0" w:space="0" w:color="auto"/>
        <w:left w:val="none" w:sz="0" w:space="0" w:color="auto"/>
        <w:bottom w:val="none" w:sz="0" w:space="0" w:color="auto"/>
        <w:right w:val="none" w:sz="0" w:space="0" w:color="auto"/>
      </w:divBdr>
    </w:div>
    <w:div w:id="387919514">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07969892">
      <w:bodyDiv w:val="1"/>
      <w:marLeft w:val="0"/>
      <w:marRight w:val="0"/>
      <w:marTop w:val="0"/>
      <w:marBottom w:val="0"/>
      <w:divBdr>
        <w:top w:val="none" w:sz="0" w:space="0" w:color="auto"/>
        <w:left w:val="none" w:sz="0" w:space="0" w:color="auto"/>
        <w:bottom w:val="none" w:sz="0" w:space="0" w:color="auto"/>
        <w:right w:val="none" w:sz="0" w:space="0" w:color="auto"/>
      </w:divBdr>
    </w:div>
    <w:div w:id="409471004">
      <w:bodyDiv w:val="1"/>
      <w:marLeft w:val="0"/>
      <w:marRight w:val="0"/>
      <w:marTop w:val="0"/>
      <w:marBottom w:val="0"/>
      <w:divBdr>
        <w:top w:val="none" w:sz="0" w:space="0" w:color="auto"/>
        <w:left w:val="none" w:sz="0" w:space="0" w:color="auto"/>
        <w:bottom w:val="none" w:sz="0" w:space="0" w:color="auto"/>
        <w:right w:val="none" w:sz="0" w:space="0" w:color="auto"/>
      </w:divBdr>
    </w:div>
    <w:div w:id="43090220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5636086">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2432484">
      <w:bodyDiv w:val="1"/>
      <w:marLeft w:val="0"/>
      <w:marRight w:val="0"/>
      <w:marTop w:val="0"/>
      <w:marBottom w:val="0"/>
      <w:divBdr>
        <w:top w:val="none" w:sz="0" w:space="0" w:color="auto"/>
        <w:left w:val="none" w:sz="0" w:space="0" w:color="auto"/>
        <w:bottom w:val="none" w:sz="0" w:space="0" w:color="auto"/>
        <w:right w:val="none" w:sz="0" w:space="0" w:color="auto"/>
      </w:divBdr>
    </w:div>
    <w:div w:id="468517727">
      <w:bodyDiv w:val="1"/>
      <w:marLeft w:val="0"/>
      <w:marRight w:val="0"/>
      <w:marTop w:val="0"/>
      <w:marBottom w:val="0"/>
      <w:divBdr>
        <w:top w:val="none" w:sz="0" w:space="0" w:color="auto"/>
        <w:left w:val="none" w:sz="0" w:space="0" w:color="auto"/>
        <w:bottom w:val="none" w:sz="0" w:space="0" w:color="auto"/>
        <w:right w:val="none" w:sz="0" w:space="0" w:color="auto"/>
      </w:divBdr>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10609350">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414981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27566946">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7857460">
      <w:bodyDiv w:val="1"/>
      <w:marLeft w:val="0"/>
      <w:marRight w:val="0"/>
      <w:marTop w:val="0"/>
      <w:marBottom w:val="0"/>
      <w:divBdr>
        <w:top w:val="none" w:sz="0" w:space="0" w:color="auto"/>
        <w:left w:val="none" w:sz="0" w:space="0" w:color="auto"/>
        <w:bottom w:val="none" w:sz="0" w:space="0" w:color="auto"/>
        <w:right w:val="none" w:sz="0" w:space="0" w:color="auto"/>
      </w:divBdr>
      <w:divsChild>
        <w:div w:id="933248325">
          <w:marLeft w:val="0"/>
          <w:marRight w:val="0"/>
          <w:marTop w:val="0"/>
          <w:marBottom w:val="0"/>
          <w:divBdr>
            <w:top w:val="none" w:sz="0" w:space="0" w:color="auto"/>
            <w:left w:val="none" w:sz="0" w:space="0" w:color="auto"/>
            <w:bottom w:val="none" w:sz="0" w:space="0" w:color="auto"/>
            <w:right w:val="none" w:sz="0" w:space="0" w:color="auto"/>
          </w:divBdr>
        </w:div>
      </w:divsChild>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2982950">
      <w:bodyDiv w:val="1"/>
      <w:marLeft w:val="0"/>
      <w:marRight w:val="0"/>
      <w:marTop w:val="0"/>
      <w:marBottom w:val="0"/>
      <w:divBdr>
        <w:top w:val="none" w:sz="0" w:space="0" w:color="auto"/>
        <w:left w:val="none" w:sz="0" w:space="0" w:color="auto"/>
        <w:bottom w:val="none" w:sz="0" w:space="0" w:color="auto"/>
        <w:right w:val="none" w:sz="0" w:space="0" w:color="auto"/>
      </w:divBdr>
    </w:div>
    <w:div w:id="545071139">
      <w:bodyDiv w:val="1"/>
      <w:marLeft w:val="0"/>
      <w:marRight w:val="0"/>
      <w:marTop w:val="0"/>
      <w:marBottom w:val="0"/>
      <w:divBdr>
        <w:top w:val="none" w:sz="0" w:space="0" w:color="auto"/>
        <w:left w:val="none" w:sz="0" w:space="0" w:color="auto"/>
        <w:bottom w:val="none" w:sz="0" w:space="0" w:color="auto"/>
        <w:right w:val="none" w:sz="0" w:space="0" w:color="auto"/>
      </w:divBdr>
      <w:divsChild>
        <w:div w:id="1245801839">
          <w:marLeft w:val="0"/>
          <w:marRight w:val="0"/>
          <w:marTop w:val="0"/>
          <w:marBottom w:val="0"/>
          <w:divBdr>
            <w:top w:val="none" w:sz="0" w:space="0" w:color="auto"/>
            <w:left w:val="none" w:sz="0" w:space="0" w:color="auto"/>
            <w:bottom w:val="none" w:sz="0" w:space="0" w:color="auto"/>
            <w:right w:val="none" w:sz="0" w:space="0" w:color="auto"/>
          </w:divBdr>
        </w:div>
      </w:divsChild>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47568524">
      <w:bodyDiv w:val="1"/>
      <w:marLeft w:val="0"/>
      <w:marRight w:val="0"/>
      <w:marTop w:val="0"/>
      <w:marBottom w:val="0"/>
      <w:divBdr>
        <w:top w:val="none" w:sz="0" w:space="0" w:color="auto"/>
        <w:left w:val="none" w:sz="0" w:space="0" w:color="auto"/>
        <w:bottom w:val="none" w:sz="0" w:space="0" w:color="auto"/>
        <w:right w:val="none" w:sz="0" w:space="0" w:color="auto"/>
      </w:divBdr>
      <w:divsChild>
        <w:div w:id="1403989069">
          <w:marLeft w:val="0"/>
          <w:marRight w:val="0"/>
          <w:marTop w:val="0"/>
          <w:marBottom w:val="0"/>
          <w:divBdr>
            <w:top w:val="none" w:sz="0" w:space="0" w:color="auto"/>
            <w:left w:val="none" w:sz="0" w:space="0" w:color="auto"/>
            <w:bottom w:val="none" w:sz="0" w:space="0" w:color="auto"/>
            <w:right w:val="none" w:sz="0" w:space="0" w:color="auto"/>
          </w:divBdr>
        </w:div>
      </w:divsChild>
    </w:div>
    <w:div w:id="547882592">
      <w:bodyDiv w:val="1"/>
      <w:marLeft w:val="0"/>
      <w:marRight w:val="0"/>
      <w:marTop w:val="0"/>
      <w:marBottom w:val="0"/>
      <w:divBdr>
        <w:top w:val="none" w:sz="0" w:space="0" w:color="auto"/>
        <w:left w:val="none" w:sz="0" w:space="0" w:color="auto"/>
        <w:bottom w:val="none" w:sz="0" w:space="0" w:color="auto"/>
        <w:right w:val="none" w:sz="0" w:space="0" w:color="auto"/>
      </w:divBdr>
      <w:divsChild>
        <w:div w:id="794639445">
          <w:marLeft w:val="0"/>
          <w:marRight w:val="0"/>
          <w:marTop w:val="0"/>
          <w:marBottom w:val="0"/>
          <w:divBdr>
            <w:top w:val="none" w:sz="0" w:space="0" w:color="auto"/>
            <w:left w:val="none" w:sz="0" w:space="0" w:color="auto"/>
            <w:bottom w:val="none" w:sz="0" w:space="0" w:color="auto"/>
            <w:right w:val="none" w:sz="0" w:space="0" w:color="auto"/>
          </w:divBdr>
        </w:div>
      </w:divsChild>
    </w:div>
    <w:div w:id="551355934">
      <w:bodyDiv w:val="1"/>
      <w:marLeft w:val="0"/>
      <w:marRight w:val="0"/>
      <w:marTop w:val="0"/>
      <w:marBottom w:val="0"/>
      <w:divBdr>
        <w:top w:val="none" w:sz="0" w:space="0" w:color="auto"/>
        <w:left w:val="none" w:sz="0" w:space="0" w:color="auto"/>
        <w:bottom w:val="none" w:sz="0" w:space="0" w:color="auto"/>
        <w:right w:val="none" w:sz="0" w:space="0" w:color="auto"/>
      </w:divBdr>
      <w:divsChild>
        <w:div w:id="220218113">
          <w:marLeft w:val="0"/>
          <w:marRight w:val="0"/>
          <w:marTop w:val="0"/>
          <w:marBottom w:val="0"/>
          <w:divBdr>
            <w:top w:val="none" w:sz="0" w:space="0" w:color="auto"/>
            <w:left w:val="none" w:sz="0" w:space="0" w:color="auto"/>
            <w:bottom w:val="none" w:sz="0" w:space="0" w:color="auto"/>
            <w:right w:val="none" w:sz="0" w:space="0" w:color="auto"/>
          </w:divBdr>
        </w:div>
        <w:div w:id="315257511">
          <w:marLeft w:val="0"/>
          <w:marRight w:val="0"/>
          <w:marTop w:val="0"/>
          <w:marBottom w:val="0"/>
          <w:divBdr>
            <w:top w:val="none" w:sz="0" w:space="0" w:color="auto"/>
            <w:left w:val="none" w:sz="0" w:space="0" w:color="auto"/>
            <w:bottom w:val="none" w:sz="0" w:space="0" w:color="auto"/>
            <w:right w:val="none" w:sz="0" w:space="0" w:color="auto"/>
          </w:divBdr>
        </w:div>
      </w:divsChild>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1789803">
      <w:bodyDiv w:val="1"/>
      <w:marLeft w:val="0"/>
      <w:marRight w:val="0"/>
      <w:marTop w:val="0"/>
      <w:marBottom w:val="0"/>
      <w:divBdr>
        <w:top w:val="none" w:sz="0" w:space="0" w:color="auto"/>
        <w:left w:val="none" w:sz="0" w:space="0" w:color="auto"/>
        <w:bottom w:val="none" w:sz="0" w:space="0" w:color="auto"/>
        <w:right w:val="none" w:sz="0" w:space="0" w:color="auto"/>
      </w:divBdr>
    </w:div>
    <w:div w:id="563099293">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587691326">
      <w:bodyDiv w:val="1"/>
      <w:marLeft w:val="0"/>
      <w:marRight w:val="0"/>
      <w:marTop w:val="0"/>
      <w:marBottom w:val="0"/>
      <w:divBdr>
        <w:top w:val="none" w:sz="0" w:space="0" w:color="auto"/>
        <w:left w:val="none" w:sz="0" w:space="0" w:color="auto"/>
        <w:bottom w:val="none" w:sz="0" w:space="0" w:color="auto"/>
        <w:right w:val="none" w:sz="0" w:space="0" w:color="auto"/>
      </w:divBdr>
      <w:divsChild>
        <w:div w:id="832530673">
          <w:marLeft w:val="0"/>
          <w:marRight w:val="0"/>
          <w:marTop w:val="0"/>
          <w:marBottom w:val="0"/>
          <w:divBdr>
            <w:top w:val="none" w:sz="0" w:space="0" w:color="auto"/>
            <w:left w:val="none" w:sz="0" w:space="0" w:color="auto"/>
            <w:bottom w:val="none" w:sz="0" w:space="0" w:color="auto"/>
            <w:right w:val="none" w:sz="0" w:space="0" w:color="auto"/>
          </w:divBdr>
        </w:div>
        <w:div w:id="1822384492">
          <w:marLeft w:val="0"/>
          <w:marRight w:val="0"/>
          <w:marTop w:val="0"/>
          <w:marBottom w:val="0"/>
          <w:divBdr>
            <w:top w:val="none" w:sz="0" w:space="0" w:color="auto"/>
            <w:left w:val="none" w:sz="0" w:space="0" w:color="auto"/>
            <w:bottom w:val="none" w:sz="0" w:space="0" w:color="auto"/>
            <w:right w:val="none" w:sz="0" w:space="0" w:color="auto"/>
          </w:divBdr>
          <w:divsChild>
            <w:div w:id="2073507173">
              <w:marLeft w:val="180"/>
              <w:marRight w:val="240"/>
              <w:marTop w:val="0"/>
              <w:marBottom w:val="0"/>
              <w:divBdr>
                <w:top w:val="none" w:sz="0" w:space="0" w:color="auto"/>
                <w:left w:val="none" w:sz="0" w:space="0" w:color="auto"/>
                <w:bottom w:val="none" w:sz="0" w:space="0" w:color="auto"/>
                <w:right w:val="none" w:sz="0" w:space="0" w:color="auto"/>
              </w:divBdr>
              <w:divsChild>
                <w:div w:id="22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51974">
          <w:marLeft w:val="0"/>
          <w:marRight w:val="0"/>
          <w:marTop w:val="0"/>
          <w:marBottom w:val="0"/>
          <w:divBdr>
            <w:top w:val="none" w:sz="0" w:space="0" w:color="auto"/>
            <w:left w:val="none" w:sz="0" w:space="0" w:color="auto"/>
            <w:bottom w:val="none" w:sz="0" w:space="0" w:color="auto"/>
            <w:right w:val="none" w:sz="0" w:space="0" w:color="auto"/>
          </w:divBdr>
          <w:divsChild>
            <w:div w:id="1123308412">
              <w:marLeft w:val="180"/>
              <w:marRight w:val="240"/>
              <w:marTop w:val="0"/>
              <w:marBottom w:val="0"/>
              <w:divBdr>
                <w:top w:val="none" w:sz="0" w:space="0" w:color="auto"/>
                <w:left w:val="none" w:sz="0" w:space="0" w:color="auto"/>
                <w:bottom w:val="none" w:sz="0" w:space="0" w:color="auto"/>
                <w:right w:val="none" w:sz="0" w:space="0" w:color="auto"/>
              </w:divBdr>
              <w:divsChild>
                <w:div w:id="4750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03109">
      <w:bodyDiv w:val="1"/>
      <w:marLeft w:val="0"/>
      <w:marRight w:val="0"/>
      <w:marTop w:val="0"/>
      <w:marBottom w:val="0"/>
      <w:divBdr>
        <w:top w:val="none" w:sz="0" w:space="0" w:color="auto"/>
        <w:left w:val="none" w:sz="0" w:space="0" w:color="auto"/>
        <w:bottom w:val="none" w:sz="0" w:space="0" w:color="auto"/>
        <w:right w:val="none" w:sz="0" w:space="0" w:color="auto"/>
      </w:divBdr>
      <w:divsChild>
        <w:div w:id="861094294">
          <w:marLeft w:val="0"/>
          <w:marRight w:val="0"/>
          <w:marTop w:val="0"/>
          <w:marBottom w:val="0"/>
          <w:divBdr>
            <w:top w:val="none" w:sz="0" w:space="0" w:color="auto"/>
            <w:left w:val="none" w:sz="0" w:space="0" w:color="auto"/>
            <w:bottom w:val="none" w:sz="0" w:space="0" w:color="auto"/>
            <w:right w:val="none" w:sz="0" w:space="0" w:color="auto"/>
          </w:divBdr>
        </w:div>
      </w:divsChild>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41694059">
      <w:bodyDiv w:val="1"/>
      <w:marLeft w:val="0"/>
      <w:marRight w:val="0"/>
      <w:marTop w:val="0"/>
      <w:marBottom w:val="0"/>
      <w:divBdr>
        <w:top w:val="none" w:sz="0" w:space="0" w:color="auto"/>
        <w:left w:val="none" w:sz="0" w:space="0" w:color="auto"/>
        <w:bottom w:val="none" w:sz="0" w:space="0" w:color="auto"/>
        <w:right w:val="none" w:sz="0" w:space="0" w:color="auto"/>
      </w:divBdr>
      <w:divsChild>
        <w:div w:id="1228881021">
          <w:marLeft w:val="0"/>
          <w:marRight w:val="0"/>
          <w:marTop w:val="0"/>
          <w:marBottom w:val="0"/>
          <w:divBdr>
            <w:top w:val="none" w:sz="0" w:space="0" w:color="auto"/>
            <w:left w:val="none" w:sz="0" w:space="0" w:color="auto"/>
            <w:bottom w:val="none" w:sz="0" w:space="0" w:color="auto"/>
            <w:right w:val="none" w:sz="0" w:space="0" w:color="auto"/>
          </w:divBdr>
        </w:div>
      </w:divsChild>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5551953">
      <w:bodyDiv w:val="1"/>
      <w:marLeft w:val="0"/>
      <w:marRight w:val="0"/>
      <w:marTop w:val="0"/>
      <w:marBottom w:val="0"/>
      <w:divBdr>
        <w:top w:val="none" w:sz="0" w:space="0" w:color="auto"/>
        <w:left w:val="none" w:sz="0" w:space="0" w:color="auto"/>
        <w:bottom w:val="none" w:sz="0" w:space="0" w:color="auto"/>
        <w:right w:val="none" w:sz="0" w:space="0" w:color="auto"/>
      </w:divBdr>
      <w:divsChild>
        <w:div w:id="1375688534">
          <w:marLeft w:val="0"/>
          <w:marRight w:val="0"/>
          <w:marTop w:val="0"/>
          <w:marBottom w:val="0"/>
          <w:divBdr>
            <w:top w:val="none" w:sz="0" w:space="0" w:color="auto"/>
            <w:left w:val="none" w:sz="0" w:space="0" w:color="auto"/>
            <w:bottom w:val="none" w:sz="0" w:space="0" w:color="auto"/>
            <w:right w:val="none" w:sz="0" w:space="0" w:color="auto"/>
          </w:divBdr>
          <w:divsChild>
            <w:div w:id="3022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331971">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59894789">
      <w:bodyDiv w:val="1"/>
      <w:marLeft w:val="0"/>
      <w:marRight w:val="0"/>
      <w:marTop w:val="0"/>
      <w:marBottom w:val="0"/>
      <w:divBdr>
        <w:top w:val="none" w:sz="0" w:space="0" w:color="auto"/>
        <w:left w:val="none" w:sz="0" w:space="0" w:color="auto"/>
        <w:bottom w:val="none" w:sz="0" w:space="0" w:color="auto"/>
        <w:right w:val="none" w:sz="0" w:space="0" w:color="auto"/>
      </w:divBdr>
      <w:divsChild>
        <w:div w:id="1268542633">
          <w:marLeft w:val="0"/>
          <w:marRight w:val="0"/>
          <w:marTop w:val="0"/>
          <w:marBottom w:val="0"/>
          <w:divBdr>
            <w:top w:val="none" w:sz="0" w:space="0" w:color="auto"/>
            <w:left w:val="none" w:sz="0" w:space="0" w:color="auto"/>
            <w:bottom w:val="none" w:sz="0" w:space="0" w:color="auto"/>
            <w:right w:val="none" w:sz="0" w:space="0" w:color="auto"/>
          </w:divBdr>
        </w:div>
        <w:div w:id="1645574403">
          <w:marLeft w:val="0"/>
          <w:marRight w:val="0"/>
          <w:marTop w:val="0"/>
          <w:marBottom w:val="0"/>
          <w:divBdr>
            <w:top w:val="none" w:sz="0" w:space="0" w:color="auto"/>
            <w:left w:val="none" w:sz="0" w:space="0" w:color="auto"/>
            <w:bottom w:val="none" w:sz="0" w:space="0" w:color="auto"/>
            <w:right w:val="none" w:sz="0" w:space="0" w:color="auto"/>
          </w:divBdr>
          <w:divsChild>
            <w:div w:id="1902446685">
              <w:marLeft w:val="180"/>
              <w:marRight w:val="240"/>
              <w:marTop w:val="0"/>
              <w:marBottom w:val="0"/>
              <w:divBdr>
                <w:top w:val="none" w:sz="0" w:space="0" w:color="auto"/>
                <w:left w:val="none" w:sz="0" w:space="0" w:color="auto"/>
                <w:bottom w:val="none" w:sz="0" w:space="0" w:color="auto"/>
                <w:right w:val="none" w:sz="0" w:space="0" w:color="auto"/>
              </w:divBdr>
              <w:divsChild>
                <w:div w:id="7653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8708">
          <w:marLeft w:val="0"/>
          <w:marRight w:val="0"/>
          <w:marTop w:val="0"/>
          <w:marBottom w:val="0"/>
          <w:divBdr>
            <w:top w:val="none" w:sz="0" w:space="0" w:color="auto"/>
            <w:left w:val="none" w:sz="0" w:space="0" w:color="auto"/>
            <w:bottom w:val="none" w:sz="0" w:space="0" w:color="auto"/>
            <w:right w:val="none" w:sz="0" w:space="0" w:color="auto"/>
          </w:divBdr>
          <w:divsChild>
            <w:div w:id="1990746653">
              <w:marLeft w:val="180"/>
              <w:marRight w:val="240"/>
              <w:marTop w:val="0"/>
              <w:marBottom w:val="0"/>
              <w:divBdr>
                <w:top w:val="none" w:sz="0" w:space="0" w:color="auto"/>
                <w:left w:val="none" w:sz="0" w:space="0" w:color="auto"/>
                <w:bottom w:val="none" w:sz="0" w:space="0" w:color="auto"/>
                <w:right w:val="none" w:sz="0" w:space="0" w:color="auto"/>
              </w:divBdr>
              <w:divsChild>
                <w:div w:id="4015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79888853">
      <w:bodyDiv w:val="1"/>
      <w:marLeft w:val="0"/>
      <w:marRight w:val="0"/>
      <w:marTop w:val="0"/>
      <w:marBottom w:val="0"/>
      <w:divBdr>
        <w:top w:val="none" w:sz="0" w:space="0" w:color="auto"/>
        <w:left w:val="none" w:sz="0" w:space="0" w:color="auto"/>
        <w:bottom w:val="none" w:sz="0" w:space="0" w:color="auto"/>
        <w:right w:val="none" w:sz="0" w:space="0" w:color="auto"/>
      </w:divBdr>
      <w:divsChild>
        <w:div w:id="399209805">
          <w:marLeft w:val="0"/>
          <w:marRight w:val="0"/>
          <w:marTop w:val="0"/>
          <w:marBottom w:val="0"/>
          <w:divBdr>
            <w:top w:val="none" w:sz="0" w:space="0" w:color="auto"/>
            <w:left w:val="none" w:sz="0" w:space="0" w:color="auto"/>
            <w:bottom w:val="none" w:sz="0" w:space="0" w:color="auto"/>
            <w:right w:val="none" w:sz="0" w:space="0" w:color="auto"/>
          </w:divBdr>
        </w:div>
        <w:div w:id="1487475012">
          <w:marLeft w:val="0"/>
          <w:marRight w:val="0"/>
          <w:marTop w:val="0"/>
          <w:marBottom w:val="0"/>
          <w:divBdr>
            <w:top w:val="none" w:sz="0" w:space="0" w:color="auto"/>
            <w:left w:val="none" w:sz="0" w:space="0" w:color="auto"/>
            <w:bottom w:val="none" w:sz="0" w:space="0" w:color="auto"/>
            <w:right w:val="none" w:sz="0" w:space="0" w:color="auto"/>
          </w:divBdr>
          <w:divsChild>
            <w:div w:id="786583383">
              <w:marLeft w:val="180"/>
              <w:marRight w:val="240"/>
              <w:marTop w:val="0"/>
              <w:marBottom w:val="0"/>
              <w:divBdr>
                <w:top w:val="none" w:sz="0" w:space="0" w:color="auto"/>
                <w:left w:val="none" w:sz="0" w:space="0" w:color="auto"/>
                <w:bottom w:val="none" w:sz="0" w:space="0" w:color="auto"/>
                <w:right w:val="none" w:sz="0" w:space="0" w:color="auto"/>
              </w:divBdr>
              <w:divsChild>
                <w:div w:id="9289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0734">
          <w:marLeft w:val="0"/>
          <w:marRight w:val="0"/>
          <w:marTop w:val="0"/>
          <w:marBottom w:val="0"/>
          <w:divBdr>
            <w:top w:val="none" w:sz="0" w:space="0" w:color="auto"/>
            <w:left w:val="none" w:sz="0" w:space="0" w:color="auto"/>
            <w:bottom w:val="none" w:sz="0" w:space="0" w:color="auto"/>
            <w:right w:val="none" w:sz="0" w:space="0" w:color="auto"/>
          </w:divBdr>
          <w:divsChild>
            <w:div w:id="507982994">
              <w:marLeft w:val="180"/>
              <w:marRight w:val="240"/>
              <w:marTop w:val="0"/>
              <w:marBottom w:val="0"/>
              <w:divBdr>
                <w:top w:val="none" w:sz="0" w:space="0" w:color="auto"/>
                <w:left w:val="none" w:sz="0" w:space="0" w:color="auto"/>
                <w:bottom w:val="none" w:sz="0" w:space="0" w:color="auto"/>
                <w:right w:val="none" w:sz="0" w:space="0" w:color="auto"/>
              </w:divBdr>
              <w:divsChild>
                <w:div w:id="1691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396">
          <w:marLeft w:val="0"/>
          <w:marRight w:val="0"/>
          <w:marTop w:val="0"/>
          <w:marBottom w:val="0"/>
          <w:divBdr>
            <w:top w:val="none" w:sz="0" w:space="0" w:color="auto"/>
            <w:left w:val="none" w:sz="0" w:space="0" w:color="auto"/>
            <w:bottom w:val="none" w:sz="0" w:space="0" w:color="auto"/>
            <w:right w:val="none" w:sz="0" w:space="0" w:color="auto"/>
          </w:divBdr>
          <w:divsChild>
            <w:div w:id="2059209278">
              <w:marLeft w:val="180"/>
              <w:marRight w:val="240"/>
              <w:marTop w:val="0"/>
              <w:marBottom w:val="0"/>
              <w:divBdr>
                <w:top w:val="none" w:sz="0" w:space="0" w:color="auto"/>
                <w:left w:val="none" w:sz="0" w:space="0" w:color="auto"/>
                <w:bottom w:val="none" w:sz="0" w:space="0" w:color="auto"/>
                <w:right w:val="none" w:sz="0" w:space="0" w:color="auto"/>
              </w:divBdr>
              <w:divsChild>
                <w:div w:id="901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1269">
      <w:bodyDiv w:val="1"/>
      <w:marLeft w:val="0"/>
      <w:marRight w:val="0"/>
      <w:marTop w:val="0"/>
      <w:marBottom w:val="0"/>
      <w:divBdr>
        <w:top w:val="none" w:sz="0" w:space="0" w:color="auto"/>
        <w:left w:val="none" w:sz="0" w:space="0" w:color="auto"/>
        <w:bottom w:val="none" w:sz="0" w:space="0" w:color="auto"/>
        <w:right w:val="none" w:sz="0" w:space="0" w:color="auto"/>
      </w:divBdr>
    </w:div>
    <w:div w:id="699625742">
      <w:bodyDiv w:val="1"/>
      <w:marLeft w:val="0"/>
      <w:marRight w:val="0"/>
      <w:marTop w:val="0"/>
      <w:marBottom w:val="0"/>
      <w:divBdr>
        <w:top w:val="none" w:sz="0" w:space="0" w:color="auto"/>
        <w:left w:val="none" w:sz="0" w:space="0" w:color="auto"/>
        <w:bottom w:val="none" w:sz="0" w:space="0" w:color="auto"/>
        <w:right w:val="none" w:sz="0" w:space="0" w:color="auto"/>
      </w:divBdr>
      <w:divsChild>
        <w:div w:id="1875464040">
          <w:marLeft w:val="0"/>
          <w:marRight w:val="0"/>
          <w:marTop w:val="0"/>
          <w:marBottom w:val="0"/>
          <w:divBdr>
            <w:top w:val="none" w:sz="0" w:space="0" w:color="auto"/>
            <w:left w:val="none" w:sz="0" w:space="0" w:color="auto"/>
            <w:bottom w:val="none" w:sz="0" w:space="0" w:color="auto"/>
            <w:right w:val="none" w:sz="0" w:space="0" w:color="auto"/>
          </w:divBdr>
        </w:div>
        <w:div w:id="872963357">
          <w:marLeft w:val="0"/>
          <w:marRight w:val="0"/>
          <w:marTop w:val="0"/>
          <w:marBottom w:val="0"/>
          <w:divBdr>
            <w:top w:val="none" w:sz="0" w:space="0" w:color="auto"/>
            <w:left w:val="none" w:sz="0" w:space="0" w:color="auto"/>
            <w:bottom w:val="none" w:sz="0" w:space="0" w:color="auto"/>
            <w:right w:val="none" w:sz="0" w:space="0" w:color="auto"/>
          </w:divBdr>
          <w:divsChild>
            <w:div w:id="130098080">
              <w:marLeft w:val="180"/>
              <w:marRight w:val="240"/>
              <w:marTop w:val="0"/>
              <w:marBottom w:val="0"/>
              <w:divBdr>
                <w:top w:val="none" w:sz="0" w:space="0" w:color="auto"/>
                <w:left w:val="none" w:sz="0" w:space="0" w:color="auto"/>
                <w:bottom w:val="none" w:sz="0" w:space="0" w:color="auto"/>
                <w:right w:val="none" w:sz="0" w:space="0" w:color="auto"/>
              </w:divBdr>
              <w:divsChild>
                <w:div w:id="20051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3008">
          <w:marLeft w:val="0"/>
          <w:marRight w:val="0"/>
          <w:marTop w:val="0"/>
          <w:marBottom w:val="0"/>
          <w:divBdr>
            <w:top w:val="none" w:sz="0" w:space="0" w:color="auto"/>
            <w:left w:val="none" w:sz="0" w:space="0" w:color="auto"/>
            <w:bottom w:val="none" w:sz="0" w:space="0" w:color="auto"/>
            <w:right w:val="none" w:sz="0" w:space="0" w:color="auto"/>
          </w:divBdr>
          <w:divsChild>
            <w:div w:id="1544249166">
              <w:marLeft w:val="180"/>
              <w:marRight w:val="240"/>
              <w:marTop w:val="0"/>
              <w:marBottom w:val="0"/>
              <w:divBdr>
                <w:top w:val="none" w:sz="0" w:space="0" w:color="auto"/>
                <w:left w:val="none" w:sz="0" w:space="0" w:color="auto"/>
                <w:bottom w:val="none" w:sz="0" w:space="0" w:color="auto"/>
                <w:right w:val="none" w:sz="0" w:space="0" w:color="auto"/>
              </w:divBdr>
              <w:divsChild>
                <w:div w:id="886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00743653">
      <w:bodyDiv w:val="1"/>
      <w:marLeft w:val="0"/>
      <w:marRight w:val="0"/>
      <w:marTop w:val="0"/>
      <w:marBottom w:val="0"/>
      <w:divBdr>
        <w:top w:val="none" w:sz="0" w:space="0" w:color="auto"/>
        <w:left w:val="none" w:sz="0" w:space="0" w:color="auto"/>
        <w:bottom w:val="none" w:sz="0" w:space="0" w:color="auto"/>
        <w:right w:val="none" w:sz="0" w:space="0" w:color="auto"/>
      </w:divBdr>
    </w:div>
    <w:div w:id="711459062">
      <w:bodyDiv w:val="1"/>
      <w:marLeft w:val="0"/>
      <w:marRight w:val="0"/>
      <w:marTop w:val="0"/>
      <w:marBottom w:val="0"/>
      <w:divBdr>
        <w:top w:val="none" w:sz="0" w:space="0" w:color="auto"/>
        <w:left w:val="none" w:sz="0" w:space="0" w:color="auto"/>
        <w:bottom w:val="none" w:sz="0" w:space="0" w:color="auto"/>
        <w:right w:val="none" w:sz="0" w:space="0" w:color="auto"/>
      </w:divBdr>
      <w:divsChild>
        <w:div w:id="1455830674">
          <w:marLeft w:val="0"/>
          <w:marRight w:val="0"/>
          <w:marTop w:val="0"/>
          <w:marBottom w:val="0"/>
          <w:divBdr>
            <w:top w:val="none" w:sz="0" w:space="0" w:color="auto"/>
            <w:left w:val="none" w:sz="0" w:space="0" w:color="auto"/>
            <w:bottom w:val="none" w:sz="0" w:space="0" w:color="auto"/>
            <w:right w:val="none" w:sz="0" w:space="0" w:color="auto"/>
          </w:divBdr>
          <w:divsChild>
            <w:div w:id="2660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38092101">
      <w:bodyDiv w:val="1"/>
      <w:marLeft w:val="0"/>
      <w:marRight w:val="0"/>
      <w:marTop w:val="0"/>
      <w:marBottom w:val="0"/>
      <w:divBdr>
        <w:top w:val="none" w:sz="0" w:space="0" w:color="auto"/>
        <w:left w:val="none" w:sz="0" w:space="0" w:color="auto"/>
        <w:bottom w:val="none" w:sz="0" w:space="0" w:color="auto"/>
        <w:right w:val="none" w:sz="0" w:space="0" w:color="auto"/>
      </w:divBdr>
      <w:divsChild>
        <w:div w:id="1011879591">
          <w:marLeft w:val="0"/>
          <w:marRight w:val="0"/>
          <w:marTop w:val="0"/>
          <w:marBottom w:val="0"/>
          <w:divBdr>
            <w:top w:val="none" w:sz="0" w:space="0" w:color="auto"/>
            <w:left w:val="none" w:sz="0" w:space="0" w:color="auto"/>
            <w:bottom w:val="none" w:sz="0" w:space="0" w:color="auto"/>
            <w:right w:val="none" w:sz="0" w:space="0" w:color="auto"/>
          </w:divBdr>
        </w:div>
      </w:divsChild>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3478621">
      <w:bodyDiv w:val="1"/>
      <w:marLeft w:val="0"/>
      <w:marRight w:val="0"/>
      <w:marTop w:val="0"/>
      <w:marBottom w:val="0"/>
      <w:divBdr>
        <w:top w:val="none" w:sz="0" w:space="0" w:color="auto"/>
        <w:left w:val="none" w:sz="0" w:space="0" w:color="auto"/>
        <w:bottom w:val="none" w:sz="0" w:space="0" w:color="auto"/>
        <w:right w:val="none" w:sz="0" w:space="0" w:color="auto"/>
      </w:divBdr>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1616158">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866021925">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1198423687">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932930220">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sChild>
    </w:div>
    <w:div w:id="778334519">
      <w:bodyDiv w:val="1"/>
      <w:marLeft w:val="0"/>
      <w:marRight w:val="0"/>
      <w:marTop w:val="0"/>
      <w:marBottom w:val="0"/>
      <w:divBdr>
        <w:top w:val="none" w:sz="0" w:space="0" w:color="auto"/>
        <w:left w:val="none" w:sz="0" w:space="0" w:color="auto"/>
        <w:bottom w:val="none" w:sz="0" w:space="0" w:color="auto"/>
        <w:right w:val="none" w:sz="0" w:space="0" w:color="auto"/>
      </w:divBdr>
    </w:div>
    <w:div w:id="779227329">
      <w:bodyDiv w:val="1"/>
      <w:marLeft w:val="0"/>
      <w:marRight w:val="0"/>
      <w:marTop w:val="0"/>
      <w:marBottom w:val="0"/>
      <w:divBdr>
        <w:top w:val="none" w:sz="0" w:space="0" w:color="auto"/>
        <w:left w:val="none" w:sz="0" w:space="0" w:color="auto"/>
        <w:bottom w:val="none" w:sz="0" w:space="0" w:color="auto"/>
        <w:right w:val="none" w:sz="0" w:space="0" w:color="auto"/>
      </w:divBdr>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07170142">
      <w:bodyDiv w:val="1"/>
      <w:marLeft w:val="0"/>
      <w:marRight w:val="0"/>
      <w:marTop w:val="0"/>
      <w:marBottom w:val="0"/>
      <w:divBdr>
        <w:top w:val="none" w:sz="0" w:space="0" w:color="auto"/>
        <w:left w:val="none" w:sz="0" w:space="0" w:color="auto"/>
        <w:bottom w:val="none" w:sz="0" w:space="0" w:color="auto"/>
        <w:right w:val="none" w:sz="0" w:space="0" w:color="auto"/>
      </w:divBdr>
    </w:div>
    <w:div w:id="822307759">
      <w:bodyDiv w:val="1"/>
      <w:marLeft w:val="0"/>
      <w:marRight w:val="0"/>
      <w:marTop w:val="0"/>
      <w:marBottom w:val="0"/>
      <w:divBdr>
        <w:top w:val="none" w:sz="0" w:space="0" w:color="auto"/>
        <w:left w:val="none" w:sz="0" w:space="0" w:color="auto"/>
        <w:bottom w:val="none" w:sz="0" w:space="0" w:color="auto"/>
        <w:right w:val="none" w:sz="0" w:space="0" w:color="auto"/>
      </w:divBdr>
      <w:divsChild>
        <w:div w:id="385567680">
          <w:marLeft w:val="0"/>
          <w:marRight w:val="0"/>
          <w:marTop w:val="0"/>
          <w:marBottom w:val="0"/>
          <w:divBdr>
            <w:top w:val="none" w:sz="0" w:space="0" w:color="auto"/>
            <w:left w:val="none" w:sz="0" w:space="0" w:color="auto"/>
            <w:bottom w:val="none" w:sz="0" w:space="0" w:color="auto"/>
            <w:right w:val="none" w:sz="0" w:space="0" w:color="auto"/>
          </w:divBdr>
          <w:divsChild>
            <w:div w:id="5474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2761">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862133352">
      <w:bodyDiv w:val="1"/>
      <w:marLeft w:val="0"/>
      <w:marRight w:val="0"/>
      <w:marTop w:val="0"/>
      <w:marBottom w:val="0"/>
      <w:divBdr>
        <w:top w:val="none" w:sz="0" w:space="0" w:color="auto"/>
        <w:left w:val="none" w:sz="0" w:space="0" w:color="auto"/>
        <w:bottom w:val="none" w:sz="0" w:space="0" w:color="auto"/>
        <w:right w:val="none" w:sz="0" w:space="0" w:color="auto"/>
      </w:divBdr>
      <w:divsChild>
        <w:div w:id="482161943">
          <w:marLeft w:val="0"/>
          <w:marRight w:val="0"/>
          <w:marTop w:val="0"/>
          <w:marBottom w:val="0"/>
          <w:divBdr>
            <w:top w:val="none" w:sz="0" w:space="0" w:color="auto"/>
            <w:left w:val="none" w:sz="0" w:space="0" w:color="auto"/>
            <w:bottom w:val="none" w:sz="0" w:space="0" w:color="auto"/>
            <w:right w:val="none" w:sz="0" w:space="0" w:color="auto"/>
          </w:divBdr>
        </w:div>
        <w:div w:id="45105952">
          <w:marLeft w:val="0"/>
          <w:marRight w:val="0"/>
          <w:marTop w:val="0"/>
          <w:marBottom w:val="0"/>
          <w:divBdr>
            <w:top w:val="none" w:sz="0" w:space="0" w:color="auto"/>
            <w:left w:val="none" w:sz="0" w:space="0" w:color="auto"/>
            <w:bottom w:val="none" w:sz="0" w:space="0" w:color="auto"/>
            <w:right w:val="none" w:sz="0" w:space="0" w:color="auto"/>
          </w:divBdr>
          <w:divsChild>
            <w:div w:id="522593669">
              <w:marLeft w:val="180"/>
              <w:marRight w:val="240"/>
              <w:marTop w:val="0"/>
              <w:marBottom w:val="0"/>
              <w:divBdr>
                <w:top w:val="none" w:sz="0" w:space="0" w:color="auto"/>
                <w:left w:val="none" w:sz="0" w:space="0" w:color="auto"/>
                <w:bottom w:val="none" w:sz="0" w:space="0" w:color="auto"/>
                <w:right w:val="none" w:sz="0" w:space="0" w:color="auto"/>
              </w:divBdr>
              <w:divsChild>
                <w:div w:id="15521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206142">
      <w:bodyDiv w:val="1"/>
      <w:marLeft w:val="0"/>
      <w:marRight w:val="0"/>
      <w:marTop w:val="0"/>
      <w:marBottom w:val="0"/>
      <w:divBdr>
        <w:top w:val="none" w:sz="0" w:space="0" w:color="auto"/>
        <w:left w:val="none" w:sz="0" w:space="0" w:color="auto"/>
        <w:bottom w:val="none" w:sz="0" w:space="0" w:color="auto"/>
        <w:right w:val="none" w:sz="0" w:space="0" w:color="auto"/>
      </w:divBdr>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16132235">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4754029">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35478176">
      <w:bodyDiv w:val="1"/>
      <w:marLeft w:val="0"/>
      <w:marRight w:val="0"/>
      <w:marTop w:val="0"/>
      <w:marBottom w:val="0"/>
      <w:divBdr>
        <w:top w:val="none" w:sz="0" w:space="0" w:color="auto"/>
        <w:left w:val="none" w:sz="0" w:space="0" w:color="auto"/>
        <w:bottom w:val="none" w:sz="0" w:space="0" w:color="auto"/>
        <w:right w:val="none" w:sz="0" w:space="0" w:color="auto"/>
      </w:divBdr>
    </w:div>
    <w:div w:id="944077011">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75178274">
      <w:bodyDiv w:val="1"/>
      <w:marLeft w:val="0"/>
      <w:marRight w:val="0"/>
      <w:marTop w:val="0"/>
      <w:marBottom w:val="0"/>
      <w:divBdr>
        <w:top w:val="none" w:sz="0" w:space="0" w:color="auto"/>
        <w:left w:val="none" w:sz="0" w:space="0" w:color="auto"/>
        <w:bottom w:val="none" w:sz="0" w:space="0" w:color="auto"/>
        <w:right w:val="none" w:sz="0" w:space="0" w:color="auto"/>
      </w:divBdr>
    </w:div>
    <w:div w:id="979194573">
      <w:bodyDiv w:val="1"/>
      <w:marLeft w:val="0"/>
      <w:marRight w:val="0"/>
      <w:marTop w:val="0"/>
      <w:marBottom w:val="0"/>
      <w:divBdr>
        <w:top w:val="none" w:sz="0" w:space="0" w:color="auto"/>
        <w:left w:val="none" w:sz="0" w:space="0" w:color="auto"/>
        <w:bottom w:val="none" w:sz="0" w:space="0" w:color="auto"/>
        <w:right w:val="none" w:sz="0" w:space="0" w:color="auto"/>
      </w:divBdr>
      <w:divsChild>
        <w:div w:id="1602714637">
          <w:marLeft w:val="0"/>
          <w:marRight w:val="0"/>
          <w:marTop w:val="0"/>
          <w:marBottom w:val="0"/>
          <w:divBdr>
            <w:top w:val="none" w:sz="0" w:space="0" w:color="auto"/>
            <w:left w:val="none" w:sz="0" w:space="0" w:color="auto"/>
            <w:bottom w:val="none" w:sz="0" w:space="0" w:color="auto"/>
            <w:right w:val="none" w:sz="0" w:space="0" w:color="auto"/>
          </w:divBdr>
        </w:div>
        <w:div w:id="37904305">
          <w:marLeft w:val="0"/>
          <w:marRight w:val="0"/>
          <w:marTop w:val="0"/>
          <w:marBottom w:val="0"/>
          <w:divBdr>
            <w:top w:val="none" w:sz="0" w:space="0" w:color="auto"/>
            <w:left w:val="none" w:sz="0" w:space="0" w:color="auto"/>
            <w:bottom w:val="none" w:sz="0" w:space="0" w:color="auto"/>
            <w:right w:val="none" w:sz="0" w:space="0" w:color="auto"/>
          </w:divBdr>
          <w:divsChild>
            <w:div w:id="110251050">
              <w:marLeft w:val="180"/>
              <w:marRight w:val="240"/>
              <w:marTop w:val="0"/>
              <w:marBottom w:val="0"/>
              <w:divBdr>
                <w:top w:val="none" w:sz="0" w:space="0" w:color="auto"/>
                <w:left w:val="none" w:sz="0" w:space="0" w:color="auto"/>
                <w:bottom w:val="none" w:sz="0" w:space="0" w:color="auto"/>
                <w:right w:val="none" w:sz="0" w:space="0" w:color="auto"/>
              </w:divBdr>
              <w:divsChild>
                <w:div w:id="6929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83743">
          <w:marLeft w:val="0"/>
          <w:marRight w:val="0"/>
          <w:marTop w:val="0"/>
          <w:marBottom w:val="0"/>
          <w:divBdr>
            <w:top w:val="none" w:sz="0" w:space="0" w:color="auto"/>
            <w:left w:val="none" w:sz="0" w:space="0" w:color="auto"/>
            <w:bottom w:val="none" w:sz="0" w:space="0" w:color="auto"/>
            <w:right w:val="none" w:sz="0" w:space="0" w:color="auto"/>
          </w:divBdr>
          <w:divsChild>
            <w:div w:id="1708290719">
              <w:marLeft w:val="180"/>
              <w:marRight w:val="240"/>
              <w:marTop w:val="0"/>
              <w:marBottom w:val="0"/>
              <w:divBdr>
                <w:top w:val="none" w:sz="0" w:space="0" w:color="auto"/>
                <w:left w:val="none" w:sz="0" w:space="0" w:color="auto"/>
                <w:bottom w:val="none" w:sz="0" w:space="0" w:color="auto"/>
                <w:right w:val="none" w:sz="0" w:space="0" w:color="auto"/>
              </w:divBdr>
              <w:divsChild>
                <w:div w:id="7297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9589">
          <w:marLeft w:val="0"/>
          <w:marRight w:val="0"/>
          <w:marTop w:val="0"/>
          <w:marBottom w:val="0"/>
          <w:divBdr>
            <w:top w:val="none" w:sz="0" w:space="0" w:color="auto"/>
            <w:left w:val="none" w:sz="0" w:space="0" w:color="auto"/>
            <w:bottom w:val="none" w:sz="0" w:space="0" w:color="auto"/>
            <w:right w:val="none" w:sz="0" w:space="0" w:color="auto"/>
          </w:divBdr>
          <w:divsChild>
            <w:div w:id="982544456">
              <w:marLeft w:val="180"/>
              <w:marRight w:val="240"/>
              <w:marTop w:val="0"/>
              <w:marBottom w:val="0"/>
              <w:divBdr>
                <w:top w:val="none" w:sz="0" w:space="0" w:color="auto"/>
                <w:left w:val="none" w:sz="0" w:space="0" w:color="auto"/>
                <w:bottom w:val="none" w:sz="0" w:space="0" w:color="auto"/>
                <w:right w:val="none" w:sz="0" w:space="0" w:color="auto"/>
              </w:divBdr>
              <w:divsChild>
                <w:div w:id="10326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133">
          <w:marLeft w:val="0"/>
          <w:marRight w:val="0"/>
          <w:marTop w:val="0"/>
          <w:marBottom w:val="0"/>
          <w:divBdr>
            <w:top w:val="none" w:sz="0" w:space="0" w:color="auto"/>
            <w:left w:val="none" w:sz="0" w:space="0" w:color="auto"/>
            <w:bottom w:val="none" w:sz="0" w:space="0" w:color="auto"/>
            <w:right w:val="none" w:sz="0" w:space="0" w:color="auto"/>
          </w:divBdr>
          <w:divsChild>
            <w:div w:id="227376270">
              <w:marLeft w:val="180"/>
              <w:marRight w:val="240"/>
              <w:marTop w:val="0"/>
              <w:marBottom w:val="0"/>
              <w:divBdr>
                <w:top w:val="none" w:sz="0" w:space="0" w:color="auto"/>
                <w:left w:val="none" w:sz="0" w:space="0" w:color="auto"/>
                <w:bottom w:val="none" w:sz="0" w:space="0" w:color="auto"/>
                <w:right w:val="none" w:sz="0" w:space="0" w:color="auto"/>
              </w:divBdr>
              <w:divsChild>
                <w:div w:id="13669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80989">
          <w:marLeft w:val="0"/>
          <w:marRight w:val="0"/>
          <w:marTop w:val="0"/>
          <w:marBottom w:val="0"/>
          <w:divBdr>
            <w:top w:val="none" w:sz="0" w:space="0" w:color="auto"/>
            <w:left w:val="none" w:sz="0" w:space="0" w:color="auto"/>
            <w:bottom w:val="none" w:sz="0" w:space="0" w:color="auto"/>
            <w:right w:val="none" w:sz="0" w:space="0" w:color="auto"/>
          </w:divBdr>
          <w:divsChild>
            <w:div w:id="426657418">
              <w:marLeft w:val="180"/>
              <w:marRight w:val="240"/>
              <w:marTop w:val="0"/>
              <w:marBottom w:val="0"/>
              <w:divBdr>
                <w:top w:val="none" w:sz="0" w:space="0" w:color="auto"/>
                <w:left w:val="none" w:sz="0" w:space="0" w:color="auto"/>
                <w:bottom w:val="none" w:sz="0" w:space="0" w:color="auto"/>
                <w:right w:val="none" w:sz="0" w:space="0" w:color="auto"/>
              </w:divBdr>
              <w:divsChild>
                <w:div w:id="2460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664">
          <w:marLeft w:val="0"/>
          <w:marRight w:val="0"/>
          <w:marTop w:val="0"/>
          <w:marBottom w:val="0"/>
          <w:divBdr>
            <w:top w:val="none" w:sz="0" w:space="0" w:color="auto"/>
            <w:left w:val="none" w:sz="0" w:space="0" w:color="auto"/>
            <w:bottom w:val="none" w:sz="0" w:space="0" w:color="auto"/>
            <w:right w:val="none" w:sz="0" w:space="0" w:color="auto"/>
          </w:divBdr>
          <w:divsChild>
            <w:div w:id="1675525535">
              <w:marLeft w:val="180"/>
              <w:marRight w:val="240"/>
              <w:marTop w:val="0"/>
              <w:marBottom w:val="0"/>
              <w:divBdr>
                <w:top w:val="none" w:sz="0" w:space="0" w:color="auto"/>
                <w:left w:val="none" w:sz="0" w:space="0" w:color="auto"/>
                <w:bottom w:val="none" w:sz="0" w:space="0" w:color="auto"/>
                <w:right w:val="none" w:sz="0" w:space="0" w:color="auto"/>
              </w:divBdr>
              <w:divsChild>
                <w:div w:id="10869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88685">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19743106">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27678650">
      <w:bodyDiv w:val="1"/>
      <w:marLeft w:val="0"/>
      <w:marRight w:val="0"/>
      <w:marTop w:val="0"/>
      <w:marBottom w:val="0"/>
      <w:divBdr>
        <w:top w:val="none" w:sz="0" w:space="0" w:color="auto"/>
        <w:left w:val="none" w:sz="0" w:space="0" w:color="auto"/>
        <w:bottom w:val="none" w:sz="0" w:space="0" w:color="auto"/>
        <w:right w:val="none" w:sz="0" w:space="0" w:color="auto"/>
      </w:divBdr>
      <w:divsChild>
        <w:div w:id="791482364">
          <w:marLeft w:val="0"/>
          <w:marRight w:val="0"/>
          <w:marTop w:val="0"/>
          <w:marBottom w:val="0"/>
          <w:divBdr>
            <w:top w:val="none" w:sz="0" w:space="0" w:color="auto"/>
            <w:left w:val="none" w:sz="0" w:space="0" w:color="auto"/>
            <w:bottom w:val="none" w:sz="0" w:space="0" w:color="auto"/>
            <w:right w:val="none" w:sz="0" w:space="0" w:color="auto"/>
          </w:divBdr>
        </w:div>
      </w:divsChild>
    </w:div>
    <w:div w:id="1030686598">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43403799">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106001248">
      <w:bodyDiv w:val="1"/>
      <w:marLeft w:val="0"/>
      <w:marRight w:val="0"/>
      <w:marTop w:val="0"/>
      <w:marBottom w:val="0"/>
      <w:divBdr>
        <w:top w:val="none" w:sz="0" w:space="0" w:color="auto"/>
        <w:left w:val="none" w:sz="0" w:space="0" w:color="auto"/>
        <w:bottom w:val="none" w:sz="0" w:space="0" w:color="auto"/>
        <w:right w:val="none" w:sz="0" w:space="0" w:color="auto"/>
      </w:divBdr>
      <w:divsChild>
        <w:div w:id="38819708">
          <w:marLeft w:val="0"/>
          <w:marRight w:val="0"/>
          <w:marTop w:val="0"/>
          <w:marBottom w:val="0"/>
          <w:divBdr>
            <w:top w:val="none" w:sz="0" w:space="0" w:color="auto"/>
            <w:left w:val="none" w:sz="0" w:space="0" w:color="auto"/>
            <w:bottom w:val="none" w:sz="0" w:space="0" w:color="auto"/>
            <w:right w:val="none" w:sz="0" w:space="0" w:color="auto"/>
          </w:divBdr>
          <w:divsChild>
            <w:div w:id="976111272">
              <w:marLeft w:val="0"/>
              <w:marRight w:val="0"/>
              <w:marTop w:val="0"/>
              <w:marBottom w:val="0"/>
              <w:divBdr>
                <w:top w:val="none" w:sz="0" w:space="0" w:color="auto"/>
                <w:left w:val="none" w:sz="0" w:space="0" w:color="auto"/>
                <w:bottom w:val="none" w:sz="0" w:space="0" w:color="auto"/>
                <w:right w:val="none" w:sz="0" w:space="0" w:color="auto"/>
              </w:divBdr>
            </w:div>
            <w:div w:id="756513810">
              <w:marLeft w:val="0"/>
              <w:marRight w:val="0"/>
              <w:marTop w:val="0"/>
              <w:marBottom w:val="0"/>
              <w:divBdr>
                <w:top w:val="none" w:sz="0" w:space="0" w:color="auto"/>
                <w:left w:val="none" w:sz="0" w:space="0" w:color="auto"/>
                <w:bottom w:val="none" w:sz="0" w:space="0" w:color="auto"/>
                <w:right w:val="none" w:sz="0" w:space="0" w:color="auto"/>
              </w:divBdr>
            </w:div>
            <w:div w:id="1988506068">
              <w:marLeft w:val="0"/>
              <w:marRight w:val="0"/>
              <w:marTop w:val="0"/>
              <w:marBottom w:val="0"/>
              <w:divBdr>
                <w:top w:val="none" w:sz="0" w:space="0" w:color="auto"/>
                <w:left w:val="none" w:sz="0" w:space="0" w:color="auto"/>
                <w:bottom w:val="none" w:sz="0" w:space="0" w:color="auto"/>
                <w:right w:val="none" w:sz="0" w:space="0" w:color="auto"/>
              </w:divBdr>
            </w:div>
            <w:div w:id="863594141">
              <w:marLeft w:val="0"/>
              <w:marRight w:val="0"/>
              <w:marTop w:val="0"/>
              <w:marBottom w:val="0"/>
              <w:divBdr>
                <w:top w:val="none" w:sz="0" w:space="0" w:color="auto"/>
                <w:left w:val="none" w:sz="0" w:space="0" w:color="auto"/>
                <w:bottom w:val="none" w:sz="0" w:space="0" w:color="auto"/>
                <w:right w:val="none" w:sz="0" w:space="0" w:color="auto"/>
              </w:divBdr>
            </w:div>
            <w:div w:id="1079327489">
              <w:marLeft w:val="0"/>
              <w:marRight w:val="0"/>
              <w:marTop w:val="0"/>
              <w:marBottom w:val="0"/>
              <w:divBdr>
                <w:top w:val="none" w:sz="0" w:space="0" w:color="auto"/>
                <w:left w:val="none" w:sz="0" w:space="0" w:color="auto"/>
                <w:bottom w:val="none" w:sz="0" w:space="0" w:color="auto"/>
                <w:right w:val="none" w:sz="0" w:space="0" w:color="auto"/>
              </w:divBdr>
            </w:div>
            <w:div w:id="1050568417">
              <w:marLeft w:val="0"/>
              <w:marRight w:val="0"/>
              <w:marTop w:val="0"/>
              <w:marBottom w:val="0"/>
              <w:divBdr>
                <w:top w:val="none" w:sz="0" w:space="0" w:color="auto"/>
                <w:left w:val="none" w:sz="0" w:space="0" w:color="auto"/>
                <w:bottom w:val="none" w:sz="0" w:space="0" w:color="auto"/>
                <w:right w:val="none" w:sz="0" w:space="0" w:color="auto"/>
              </w:divBdr>
            </w:div>
            <w:div w:id="1813516429">
              <w:marLeft w:val="0"/>
              <w:marRight w:val="0"/>
              <w:marTop w:val="0"/>
              <w:marBottom w:val="0"/>
              <w:divBdr>
                <w:top w:val="none" w:sz="0" w:space="0" w:color="auto"/>
                <w:left w:val="none" w:sz="0" w:space="0" w:color="auto"/>
                <w:bottom w:val="none" w:sz="0" w:space="0" w:color="auto"/>
                <w:right w:val="none" w:sz="0" w:space="0" w:color="auto"/>
              </w:divBdr>
            </w:div>
            <w:div w:id="1939942037">
              <w:marLeft w:val="0"/>
              <w:marRight w:val="0"/>
              <w:marTop w:val="0"/>
              <w:marBottom w:val="0"/>
              <w:divBdr>
                <w:top w:val="none" w:sz="0" w:space="0" w:color="auto"/>
                <w:left w:val="none" w:sz="0" w:space="0" w:color="auto"/>
                <w:bottom w:val="none" w:sz="0" w:space="0" w:color="auto"/>
                <w:right w:val="none" w:sz="0" w:space="0" w:color="auto"/>
              </w:divBdr>
            </w:div>
            <w:div w:id="899558008">
              <w:marLeft w:val="0"/>
              <w:marRight w:val="0"/>
              <w:marTop w:val="0"/>
              <w:marBottom w:val="0"/>
              <w:divBdr>
                <w:top w:val="none" w:sz="0" w:space="0" w:color="auto"/>
                <w:left w:val="none" w:sz="0" w:space="0" w:color="auto"/>
                <w:bottom w:val="none" w:sz="0" w:space="0" w:color="auto"/>
                <w:right w:val="none" w:sz="0" w:space="0" w:color="auto"/>
              </w:divBdr>
            </w:div>
            <w:div w:id="1420637504">
              <w:marLeft w:val="0"/>
              <w:marRight w:val="0"/>
              <w:marTop w:val="0"/>
              <w:marBottom w:val="0"/>
              <w:divBdr>
                <w:top w:val="none" w:sz="0" w:space="0" w:color="auto"/>
                <w:left w:val="none" w:sz="0" w:space="0" w:color="auto"/>
                <w:bottom w:val="none" w:sz="0" w:space="0" w:color="auto"/>
                <w:right w:val="none" w:sz="0" w:space="0" w:color="auto"/>
              </w:divBdr>
            </w:div>
            <w:div w:id="1685748531">
              <w:marLeft w:val="0"/>
              <w:marRight w:val="0"/>
              <w:marTop w:val="0"/>
              <w:marBottom w:val="0"/>
              <w:divBdr>
                <w:top w:val="none" w:sz="0" w:space="0" w:color="auto"/>
                <w:left w:val="none" w:sz="0" w:space="0" w:color="auto"/>
                <w:bottom w:val="none" w:sz="0" w:space="0" w:color="auto"/>
                <w:right w:val="none" w:sz="0" w:space="0" w:color="auto"/>
              </w:divBdr>
            </w:div>
            <w:div w:id="166796599">
              <w:marLeft w:val="0"/>
              <w:marRight w:val="0"/>
              <w:marTop w:val="0"/>
              <w:marBottom w:val="0"/>
              <w:divBdr>
                <w:top w:val="none" w:sz="0" w:space="0" w:color="auto"/>
                <w:left w:val="none" w:sz="0" w:space="0" w:color="auto"/>
                <w:bottom w:val="none" w:sz="0" w:space="0" w:color="auto"/>
                <w:right w:val="none" w:sz="0" w:space="0" w:color="auto"/>
              </w:divBdr>
            </w:div>
            <w:div w:id="1222256738">
              <w:marLeft w:val="0"/>
              <w:marRight w:val="0"/>
              <w:marTop w:val="0"/>
              <w:marBottom w:val="0"/>
              <w:divBdr>
                <w:top w:val="none" w:sz="0" w:space="0" w:color="auto"/>
                <w:left w:val="none" w:sz="0" w:space="0" w:color="auto"/>
                <w:bottom w:val="none" w:sz="0" w:space="0" w:color="auto"/>
                <w:right w:val="none" w:sz="0" w:space="0" w:color="auto"/>
              </w:divBdr>
            </w:div>
            <w:div w:id="1153719853">
              <w:marLeft w:val="0"/>
              <w:marRight w:val="0"/>
              <w:marTop w:val="0"/>
              <w:marBottom w:val="0"/>
              <w:divBdr>
                <w:top w:val="none" w:sz="0" w:space="0" w:color="auto"/>
                <w:left w:val="none" w:sz="0" w:space="0" w:color="auto"/>
                <w:bottom w:val="none" w:sz="0" w:space="0" w:color="auto"/>
                <w:right w:val="none" w:sz="0" w:space="0" w:color="auto"/>
              </w:divBdr>
            </w:div>
            <w:div w:id="2134210223">
              <w:marLeft w:val="0"/>
              <w:marRight w:val="0"/>
              <w:marTop w:val="0"/>
              <w:marBottom w:val="0"/>
              <w:divBdr>
                <w:top w:val="none" w:sz="0" w:space="0" w:color="auto"/>
                <w:left w:val="none" w:sz="0" w:space="0" w:color="auto"/>
                <w:bottom w:val="none" w:sz="0" w:space="0" w:color="auto"/>
                <w:right w:val="none" w:sz="0" w:space="0" w:color="auto"/>
              </w:divBdr>
            </w:div>
            <w:div w:id="1074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17530056">
      <w:bodyDiv w:val="1"/>
      <w:marLeft w:val="0"/>
      <w:marRight w:val="0"/>
      <w:marTop w:val="0"/>
      <w:marBottom w:val="0"/>
      <w:divBdr>
        <w:top w:val="none" w:sz="0" w:space="0" w:color="auto"/>
        <w:left w:val="none" w:sz="0" w:space="0" w:color="auto"/>
        <w:bottom w:val="none" w:sz="0" w:space="0" w:color="auto"/>
        <w:right w:val="none" w:sz="0" w:space="0" w:color="auto"/>
      </w:divBdr>
    </w:div>
    <w:div w:id="1117867455">
      <w:bodyDiv w:val="1"/>
      <w:marLeft w:val="0"/>
      <w:marRight w:val="0"/>
      <w:marTop w:val="0"/>
      <w:marBottom w:val="0"/>
      <w:divBdr>
        <w:top w:val="none" w:sz="0" w:space="0" w:color="auto"/>
        <w:left w:val="none" w:sz="0" w:space="0" w:color="auto"/>
        <w:bottom w:val="none" w:sz="0" w:space="0" w:color="auto"/>
        <w:right w:val="none" w:sz="0" w:space="0" w:color="auto"/>
      </w:divBdr>
      <w:divsChild>
        <w:div w:id="819345257">
          <w:marLeft w:val="0"/>
          <w:marRight w:val="0"/>
          <w:marTop w:val="0"/>
          <w:marBottom w:val="0"/>
          <w:divBdr>
            <w:top w:val="none" w:sz="0" w:space="0" w:color="auto"/>
            <w:left w:val="none" w:sz="0" w:space="0" w:color="auto"/>
            <w:bottom w:val="none" w:sz="0" w:space="0" w:color="auto"/>
            <w:right w:val="none" w:sz="0" w:space="0" w:color="auto"/>
          </w:divBdr>
          <w:divsChild>
            <w:div w:id="12008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6030125">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68521203">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197623449">
      <w:bodyDiv w:val="1"/>
      <w:marLeft w:val="0"/>
      <w:marRight w:val="0"/>
      <w:marTop w:val="0"/>
      <w:marBottom w:val="0"/>
      <w:divBdr>
        <w:top w:val="none" w:sz="0" w:space="0" w:color="auto"/>
        <w:left w:val="none" w:sz="0" w:space="0" w:color="auto"/>
        <w:bottom w:val="none" w:sz="0" w:space="0" w:color="auto"/>
        <w:right w:val="none" w:sz="0" w:space="0" w:color="auto"/>
      </w:divBdr>
    </w:div>
    <w:div w:id="1200437218">
      <w:bodyDiv w:val="1"/>
      <w:marLeft w:val="0"/>
      <w:marRight w:val="0"/>
      <w:marTop w:val="0"/>
      <w:marBottom w:val="0"/>
      <w:divBdr>
        <w:top w:val="none" w:sz="0" w:space="0" w:color="auto"/>
        <w:left w:val="none" w:sz="0" w:space="0" w:color="auto"/>
        <w:bottom w:val="none" w:sz="0" w:space="0" w:color="auto"/>
        <w:right w:val="none" w:sz="0" w:space="0" w:color="auto"/>
      </w:divBdr>
      <w:divsChild>
        <w:div w:id="827600861">
          <w:marLeft w:val="0"/>
          <w:marRight w:val="0"/>
          <w:marTop w:val="0"/>
          <w:marBottom w:val="0"/>
          <w:divBdr>
            <w:top w:val="none" w:sz="0" w:space="0" w:color="auto"/>
            <w:left w:val="none" w:sz="0" w:space="0" w:color="auto"/>
            <w:bottom w:val="none" w:sz="0" w:space="0" w:color="auto"/>
            <w:right w:val="none" w:sz="0" w:space="0" w:color="auto"/>
          </w:divBdr>
        </w:div>
      </w:divsChild>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29225324">
      <w:bodyDiv w:val="1"/>
      <w:marLeft w:val="0"/>
      <w:marRight w:val="0"/>
      <w:marTop w:val="0"/>
      <w:marBottom w:val="0"/>
      <w:divBdr>
        <w:top w:val="none" w:sz="0" w:space="0" w:color="auto"/>
        <w:left w:val="none" w:sz="0" w:space="0" w:color="auto"/>
        <w:bottom w:val="none" w:sz="0" w:space="0" w:color="auto"/>
        <w:right w:val="none" w:sz="0" w:space="0" w:color="auto"/>
      </w:divBdr>
    </w:div>
    <w:div w:id="1234437102">
      <w:bodyDiv w:val="1"/>
      <w:marLeft w:val="0"/>
      <w:marRight w:val="0"/>
      <w:marTop w:val="0"/>
      <w:marBottom w:val="0"/>
      <w:divBdr>
        <w:top w:val="none" w:sz="0" w:space="0" w:color="auto"/>
        <w:left w:val="none" w:sz="0" w:space="0" w:color="auto"/>
        <w:bottom w:val="none" w:sz="0" w:space="0" w:color="auto"/>
        <w:right w:val="none" w:sz="0" w:space="0" w:color="auto"/>
      </w:divBdr>
      <w:divsChild>
        <w:div w:id="2127041264">
          <w:marLeft w:val="0"/>
          <w:marRight w:val="0"/>
          <w:marTop w:val="0"/>
          <w:marBottom w:val="0"/>
          <w:divBdr>
            <w:top w:val="none" w:sz="0" w:space="0" w:color="auto"/>
            <w:left w:val="none" w:sz="0" w:space="0" w:color="auto"/>
            <w:bottom w:val="none" w:sz="0" w:space="0" w:color="auto"/>
            <w:right w:val="none" w:sz="0" w:space="0" w:color="auto"/>
          </w:divBdr>
        </w:div>
        <w:div w:id="330790346">
          <w:marLeft w:val="0"/>
          <w:marRight w:val="0"/>
          <w:marTop w:val="240"/>
          <w:marBottom w:val="0"/>
          <w:divBdr>
            <w:top w:val="none" w:sz="0" w:space="0" w:color="auto"/>
            <w:left w:val="none" w:sz="0" w:space="0" w:color="auto"/>
            <w:bottom w:val="none" w:sz="0" w:space="0" w:color="auto"/>
            <w:right w:val="none" w:sz="0" w:space="0" w:color="auto"/>
          </w:divBdr>
        </w:div>
      </w:divsChild>
    </w:div>
    <w:div w:id="1239827726">
      <w:bodyDiv w:val="1"/>
      <w:marLeft w:val="0"/>
      <w:marRight w:val="0"/>
      <w:marTop w:val="0"/>
      <w:marBottom w:val="0"/>
      <w:divBdr>
        <w:top w:val="none" w:sz="0" w:space="0" w:color="auto"/>
        <w:left w:val="none" w:sz="0" w:space="0" w:color="auto"/>
        <w:bottom w:val="none" w:sz="0" w:space="0" w:color="auto"/>
        <w:right w:val="none" w:sz="0" w:space="0" w:color="auto"/>
      </w:divBdr>
    </w:div>
    <w:div w:id="1241451416">
      <w:bodyDiv w:val="1"/>
      <w:marLeft w:val="0"/>
      <w:marRight w:val="0"/>
      <w:marTop w:val="0"/>
      <w:marBottom w:val="0"/>
      <w:divBdr>
        <w:top w:val="none" w:sz="0" w:space="0" w:color="auto"/>
        <w:left w:val="none" w:sz="0" w:space="0" w:color="auto"/>
        <w:bottom w:val="none" w:sz="0" w:space="0" w:color="auto"/>
        <w:right w:val="none" w:sz="0" w:space="0" w:color="auto"/>
      </w:divBdr>
      <w:divsChild>
        <w:div w:id="1193497484">
          <w:marLeft w:val="0"/>
          <w:marRight w:val="0"/>
          <w:marTop w:val="0"/>
          <w:marBottom w:val="0"/>
          <w:divBdr>
            <w:top w:val="none" w:sz="0" w:space="0" w:color="auto"/>
            <w:left w:val="none" w:sz="0" w:space="0" w:color="auto"/>
            <w:bottom w:val="none" w:sz="0" w:space="0" w:color="auto"/>
            <w:right w:val="none" w:sz="0" w:space="0" w:color="auto"/>
          </w:divBdr>
          <w:divsChild>
            <w:div w:id="1780299414">
              <w:marLeft w:val="0"/>
              <w:marRight w:val="0"/>
              <w:marTop w:val="0"/>
              <w:marBottom w:val="0"/>
              <w:divBdr>
                <w:top w:val="none" w:sz="0" w:space="0" w:color="auto"/>
                <w:left w:val="none" w:sz="0" w:space="0" w:color="auto"/>
                <w:bottom w:val="none" w:sz="0" w:space="0" w:color="auto"/>
                <w:right w:val="none" w:sz="0" w:space="0" w:color="auto"/>
              </w:divBdr>
            </w:div>
            <w:div w:id="986586643">
              <w:marLeft w:val="0"/>
              <w:marRight w:val="0"/>
              <w:marTop w:val="0"/>
              <w:marBottom w:val="0"/>
              <w:divBdr>
                <w:top w:val="none" w:sz="0" w:space="0" w:color="auto"/>
                <w:left w:val="none" w:sz="0" w:space="0" w:color="auto"/>
                <w:bottom w:val="none" w:sz="0" w:space="0" w:color="auto"/>
                <w:right w:val="none" w:sz="0" w:space="0" w:color="auto"/>
              </w:divBdr>
            </w:div>
            <w:div w:id="1215921797">
              <w:marLeft w:val="0"/>
              <w:marRight w:val="0"/>
              <w:marTop w:val="0"/>
              <w:marBottom w:val="0"/>
              <w:divBdr>
                <w:top w:val="none" w:sz="0" w:space="0" w:color="auto"/>
                <w:left w:val="none" w:sz="0" w:space="0" w:color="auto"/>
                <w:bottom w:val="none" w:sz="0" w:space="0" w:color="auto"/>
                <w:right w:val="none" w:sz="0" w:space="0" w:color="auto"/>
              </w:divBdr>
            </w:div>
            <w:div w:id="1601185429">
              <w:marLeft w:val="0"/>
              <w:marRight w:val="0"/>
              <w:marTop w:val="0"/>
              <w:marBottom w:val="0"/>
              <w:divBdr>
                <w:top w:val="none" w:sz="0" w:space="0" w:color="auto"/>
                <w:left w:val="none" w:sz="0" w:space="0" w:color="auto"/>
                <w:bottom w:val="none" w:sz="0" w:space="0" w:color="auto"/>
                <w:right w:val="none" w:sz="0" w:space="0" w:color="auto"/>
              </w:divBdr>
            </w:div>
            <w:div w:id="943195193">
              <w:marLeft w:val="0"/>
              <w:marRight w:val="0"/>
              <w:marTop w:val="0"/>
              <w:marBottom w:val="0"/>
              <w:divBdr>
                <w:top w:val="none" w:sz="0" w:space="0" w:color="auto"/>
                <w:left w:val="none" w:sz="0" w:space="0" w:color="auto"/>
                <w:bottom w:val="none" w:sz="0" w:space="0" w:color="auto"/>
                <w:right w:val="none" w:sz="0" w:space="0" w:color="auto"/>
              </w:divBdr>
            </w:div>
            <w:div w:id="2087335446">
              <w:marLeft w:val="0"/>
              <w:marRight w:val="0"/>
              <w:marTop w:val="0"/>
              <w:marBottom w:val="0"/>
              <w:divBdr>
                <w:top w:val="none" w:sz="0" w:space="0" w:color="auto"/>
                <w:left w:val="none" w:sz="0" w:space="0" w:color="auto"/>
                <w:bottom w:val="none" w:sz="0" w:space="0" w:color="auto"/>
                <w:right w:val="none" w:sz="0" w:space="0" w:color="auto"/>
              </w:divBdr>
            </w:div>
            <w:div w:id="2014138134">
              <w:marLeft w:val="0"/>
              <w:marRight w:val="0"/>
              <w:marTop w:val="0"/>
              <w:marBottom w:val="0"/>
              <w:divBdr>
                <w:top w:val="none" w:sz="0" w:space="0" w:color="auto"/>
                <w:left w:val="none" w:sz="0" w:space="0" w:color="auto"/>
                <w:bottom w:val="none" w:sz="0" w:space="0" w:color="auto"/>
                <w:right w:val="none" w:sz="0" w:space="0" w:color="auto"/>
              </w:divBdr>
            </w:div>
            <w:div w:id="703746861">
              <w:marLeft w:val="0"/>
              <w:marRight w:val="0"/>
              <w:marTop w:val="0"/>
              <w:marBottom w:val="0"/>
              <w:divBdr>
                <w:top w:val="none" w:sz="0" w:space="0" w:color="auto"/>
                <w:left w:val="none" w:sz="0" w:space="0" w:color="auto"/>
                <w:bottom w:val="none" w:sz="0" w:space="0" w:color="auto"/>
                <w:right w:val="none" w:sz="0" w:space="0" w:color="auto"/>
              </w:divBdr>
            </w:div>
            <w:div w:id="2090736806">
              <w:marLeft w:val="0"/>
              <w:marRight w:val="0"/>
              <w:marTop w:val="0"/>
              <w:marBottom w:val="0"/>
              <w:divBdr>
                <w:top w:val="none" w:sz="0" w:space="0" w:color="auto"/>
                <w:left w:val="none" w:sz="0" w:space="0" w:color="auto"/>
                <w:bottom w:val="none" w:sz="0" w:space="0" w:color="auto"/>
                <w:right w:val="none" w:sz="0" w:space="0" w:color="auto"/>
              </w:divBdr>
            </w:div>
            <w:div w:id="259996712">
              <w:marLeft w:val="0"/>
              <w:marRight w:val="0"/>
              <w:marTop w:val="0"/>
              <w:marBottom w:val="0"/>
              <w:divBdr>
                <w:top w:val="none" w:sz="0" w:space="0" w:color="auto"/>
                <w:left w:val="none" w:sz="0" w:space="0" w:color="auto"/>
                <w:bottom w:val="none" w:sz="0" w:space="0" w:color="auto"/>
                <w:right w:val="none" w:sz="0" w:space="0" w:color="auto"/>
              </w:divBdr>
            </w:div>
            <w:div w:id="1886983727">
              <w:marLeft w:val="0"/>
              <w:marRight w:val="0"/>
              <w:marTop w:val="0"/>
              <w:marBottom w:val="0"/>
              <w:divBdr>
                <w:top w:val="none" w:sz="0" w:space="0" w:color="auto"/>
                <w:left w:val="none" w:sz="0" w:space="0" w:color="auto"/>
                <w:bottom w:val="none" w:sz="0" w:space="0" w:color="auto"/>
                <w:right w:val="none" w:sz="0" w:space="0" w:color="auto"/>
              </w:divBdr>
            </w:div>
            <w:div w:id="242759185">
              <w:marLeft w:val="0"/>
              <w:marRight w:val="0"/>
              <w:marTop w:val="0"/>
              <w:marBottom w:val="0"/>
              <w:divBdr>
                <w:top w:val="none" w:sz="0" w:space="0" w:color="auto"/>
                <w:left w:val="none" w:sz="0" w:space="0" w:color="auto"/>
                <w:bottom w:val="none" w:sz="0" w:space="0" w:color="auto"/>
                <w:right w:val="none" w:sz="0" w:space="0" w:color="auto"/>
              </w:divBdr>
            </w:div>
            <w:div w:id="908467537">
              <w:marLeft w:val="0"/>
              <w:marRight w:val="0"/>
              <w:marTop w:val="0"/>
              <w:marBottom w:val="0"/>
              <w:divBdr>
                <w:top w:val="none" w:sz="0" w:space="0" w:color="auto"/>
                <w:left w:val="none" w:sz="0" w:space="0" w:color="auto"/>
                <w:bottom w:val="none" w:sz="0" w:space="0" w:color="auto"/>
                <w:right w:val="none" w:sz="0" w:space="0" w:color="auto"/>
              </w:divBdr>
            </w:div>
            <w:div w:id="1156995635">
              <w:marLeft w:val="0"/>
              <w:marRight w:val="0"/>
              <w:marTop w:val="0"/>
              <w:marBottom w:val="0"/>
              <w:divBdr>
                <w:top w:val="none" w:sz="0" w:space="0" w:color="auto"/>
                <w:left w:val="none" w:sz="0" w:space="0" w:color="auto"/>
                <w:bottom w:val="none" w:sz="0" w:space="0" w:color="auto"/>
                <w:right w:val="none" w:sz="0" w:space="0" w:color="auto"/>
              </w:divBdr>
            </w:div>
            <w:div w:id="1966038331">
              <w:marLeft w:val="0"/>
              <w:marRight w:val="0"/>
              <w:marTop w:val="0"/>
              <w:marBottom w:val="0"/>
              <w:divBdr>
                <w:top w:val="none" w:sz="0" w:space="0" w:color="auto"/>
                <w:left w:val="none" w:sz="0" w:space="0" w:color="auto"/>
                <w:bottom w:val="none" w:sz="0" w:space="0" w:color="auto"/>
                <w:right w:val="none" w:sz="0" w:space="0" w:color="auto"/>
              </w:divBdr>
            </w:div>
            <w:div w:id="89176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53586341">
      <w:bodyDiv w:val="1"/>
      <w:marLeft w:val="0"/>
      <w:marRight w:val="0"/>
      <w:marTop w:val="0"/>
      <w:marBottom w:val="0"/>
      <w:divBdr>
        <w:top w:val="none" w:sz="0" w:space="0" w:color="auto"/>
        <w:left w:val="none" w:sz="0" w:space="0" w:color="auto"/>
        <w:bottom w:val="none" w:sz="0" w:space="0" w:color="auto"/>
        <w:right w:val="none" w:sz="0" w:space="0" w:color="auto"/>
      </w:divBdr>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66881420">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75402220">
      <w:bodyDiv w:val="1"/>
      <w:marLeft w:val="0"/>
      <w:marRight w:val="0"/>
      <w:marTop w:val="0"/>
      <w:marBottom w:val="0"/>
      <w:divBdr>
        <w:top w:val="none" w:sz="0" w:space="0" w:color="auto"/>
        <w:left w:val="none" w:sz="0" w:space="0" w:color="auto"/>
        <w:bottom w:val="none" w:sz="0" w:space="0" w:color="auto"/>
        <w:right w:val="none" w:sz="0" w:space="0" w:color="auto"/>
      </w:divBdr>
    </w:div>
    <w:div w:id="1287542297">
      <w:bodyDiv w:val="1"/>
      <w:marLeft w:val="0"/>
      <w:marRight w:val="0"/>
      <w:marTop w:val="0"/>
      <w:marBottom w:val="0"/>
      <w:divBdr>
        <w:top w:val="none" w:sz="0" w:space="0" w:color="auto"/>
        <w:left w:val="none" w:sz="0" w:space="0" w:color="auto"/>
        <w:bottom w:val="none" w:sz="0" w:space="0" w:color="auto"/>
        <w:right w:val="none" w:sz="0" w:space="0" w:color="auto"/>
      </w:divBdr>
      <w:divsChild>
        <w:div w:id="1492717671">
          <w:marLeft w:val="0"/>
          <w:marRight w:val="0"/>
          <w:marTop w:val="0"/>
          <w:marBottom w:val="0"/>
          <w:divBdr>
            <w:top w:val="none" w:sz="0" w:space="0" w:color="auto"/>
            <w:left w:val="none" w:sz="0" w:space="0" w:color="auto"/>
            <w:bottom w:val="none" w:sz="0" w:space="0" w:color="auto"/>
            <w:right w:val="none" w:sz="0" w:space="0" w:color="auto"/>
          </w:divBdr>
        </w:div>
      </w:divsChild>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436827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296983848">
      <w:bodyDiv w:val="1"/>
      <w:marLeft w:val="0"/>
      <w:marRight w:val="0"/>
      <w:marTop w:val="0"/>
      <w:marBottom w:val="0"/>
      <w:divBdr>
        <w:top w:val="none" w:sz="0" w:space="0" w:color="auto"/>
        <w:left w:val="none" w:sz="0" w:space="0" w:color="auto"/>
        <w:bottom w:val="none" w:sz="0" w:space="0" w:color="auto"/>
        <w:right w:val="none" w:sz="0" w:space="0" w:color="auto"/>
      </w:divBdr>
    </w:div>
    <w:div w:id="1311443685">
      <w:bodyDiv w:val="1"/>
      <w:marLeft w:val="0"/>
      <w:marRight w:val="0"/>
      <w:marTop w:val="0"/>
      <w:marBottom w:val="0"/>
      <w:divBdr>
        <w:top w:val="none" w:sz="0" w:space="0" w:color="auto"/>
        <w:left w:val="none" w:sz="0" w:space="0" w:color="auto"/>
        <w:bottom w:val="none" w:sz="0" w:space="0" w:color="auto"/>
        <w:right w:val="none" w:sz="0" w:space="0" w:color="auto"/>
      </w:divBdr>
      <w:divsChild>
        <w:div w:id="88359239">
          <w:marLeft w:val="0"/>
          <w:marRight w:val="0"/>
          <w:marTop w:val="0"/>
          <w:marBottom w:val="0"/>
          <w:divBdr>
            <w:top w:val="none" w:sz="0" w:space="0" w:color="auto"/>
            <w:left w:val="none" w:sz="0" w:space="0" w:color="auto"/>
            <w:bottom w:val="none" w:sz="0" w:space="0" w:color="auto"/>
            <w:right w:val="none" w:sz="0" w:space="0" w:color="auto"/>
          </w:divBdr>
        </w:div>
        <w:div w:id="1576936745">
          <w:marLeft w:val="0"/>
          <w:marRight w:val="0"/>
          <w:marTop w:val="0"/>
          <w:marBottom w:val="0"/>
          <w:divBdr>
            <w:top w:val="none" w:sz="0" w:space="0" w:color="auto"/>
            <w:left w:val="none" w:sz="0" w:space="0" w:color="auto"/>
            <w:bottom w:val="none" w:sz="0" w:space="0" w:color="auto"/>
            <w:right w:val="none" w:sz="0" w:space="0" w:color="auto"/>
          </w:divBdr>
          <w:divsChild>
            <w:div w:id="1854876270">
              <w:marLeft w:val="180"/>
              <w:marRight w:val="240"/>
              <w:marTop w:val="0"/>
              <w:marBottom w:val="0"/>
              <w:divBdr>
                <w:top w:val="none" w:sz="0" w:space="0" w:color="auto"/>
                <w:left w:val="none" w:sz="0" w:space="0" w:color="auto"/>
                <w:bottom w:val="none" w:sz="0" w:space="0" w:color="auto"/>
                <w:right w:val="none" w:sz="0" w:space="0" w:color="auto"/>
              </w:divBdr>
              <w:divsChild>
                <w:div w:id="13896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1970">
          <w:marLeft w:val="0"/>
          <w:marRight w:val="0"/>
          <w:marTop w:val="0"/>
          <w:marBottom w:val="0"/>
          <w:divBdr>
            <w:top w:val="none" w:sz="0" w:space="0" w:color="auto"/>
            <w:left w:val="none" w:sz="0" w:space="0" w:color="auto"/>
            <w:bottom w:val="none" w:sz="0" w:space="0" w:color="auto"/>
            <w:right w:val="none" w:sz="0" w:space="0" w:color="auto"/>
          </w:divBdr>
          <w:divsChild>
            <w:div w:id="1127048147">
              <w:marLeft w:val="180"/>
              <w:marRight w:val="240"/>
              <w:marTop w:val="0"/>
              <w:marBottom w:val="0"/>
              <w:divBdr>
                <w:top w:val="none" w:sz="0" w:space="0" w:color="auto"/>
                <w:left w:val="none" w:sz="0" w:space="0" w:color="auto"/>
                <w:bottom w:val="none" w:sz="0" w:space="0" w:color="auto"/>
                <w:right w:val="none" w:sz="0" w:space="0" w:color="auto"/>
              </w:divBdr>
              <w:divsChild>
                <w:div w:id="6741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8051">
          <w:marLeft w:val="0"/>
          <w:marRight w:val="0"/>
          <w:marTop w:val="0"/>
          <w:marBottom w:val="0"/>
          <w:divBdr>
            <w:top w:val="none" w:sz="0" w:space="0" w:color="auto"/>
            <w:left w:val="none" w:sz="0" w:space="0" w:color="auto"/>
            <w:bottom w:val="none" w:sz="0" w:space="0" w:color="auto"/>
            <w:right w:val="none" w:sz="0" w:space="0" w:color="auto"/>
          </w:divBdr>
          <w:divsChild>
            <w:div w:id="1020199724">
              <w:marLeft w:val="180"/>
              <w:marRight w:val="240"/>
              <w:marTop w:val="0"/>
              <w:marBottom w:val="0"/>
              <w:divBdr>
                <w:top w:val="none" w:sz="0" w:space="0" w:color="auto"/>
                <w:left w:val="none" w:sz="0" w:space="0" w:color="auto"/>
                <w:bottom w:val="none" w:sz="0" w:space="0" w:color="auto"/>
                <w:right w:val="none" w:sz="0" w:space="0" w:color="auto"/>
              </w:divBdr>
              <w:divsChild>
                <w:div w:id="1544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5212">
          <w:marLeft w:val="0"/>
          <w:marRight w:val="0"/>
          <w:marTop w:val="0"/>
          <w:marBottom w:val="0"/>
          <w:divBdr>
            <w:top w:val="none" w:sz="0" w:space="0" w:color="auto"/>
            <w:left w:val="none" w:sz="0" w:space="0" w:color="auto"/>
            <w:bottom w:val="none" w:sz="0" w:space="0" w:color="auto"/>
            <w:right w:val="none" w:sz="0" w:space="0" w:color="auto"/>
          </w:divBdr>
          <w:divsChild>
            <w:div w:id="912081032">
              <w:marLeft w:val="180"/>
              <w:marRight w:val="240"/>
              <w:marTop w:val="0"/>
              <w:marBottom w:val="0"/>
              <w:divBdr>
                <w:top w:val="none" w:sz="0" w:space="0" w:color="auto"/>
                <w:left w:val="none" w:sz="0" w:space="0" w:color="auto"/>
                <w:bottom w:val="none" w:sz="0" w:space="0" w:color="auto"/>
                <w:right w:val="none" w:sz="0" w:space="0" w:color="auto"/>
              </w:divBdr>
              <w:divsChild>
                <w:div w:id="4244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8019">
          <w:marLeft w:val="0"/>
          <w:marRight w:val="0"/>
          <w:marTop w:val="0"/>
          <w:marBottom w:val="0"/>
          <w:divBdr>
            <w:top w:val="none" w:sz="0" w:space="0" w:color="auto"/>
            <w:left w:val="none" w:sz="0" w:space="0" w:color="auto"/>
            <w:bottom w:val="none" w:sz="0" w:space="0" w:color="auto"/>
            <w:right w:val="none" w:sz="0" w:space="0" w:color="auto"/>
          </w:divBdr>
          <w:divsChild>
            <w:div w:id="1755742087">
              <w:marLeft w:val="180"/>
              <w:marRight w:val="240"/>
              <w:marTop w:val="0"/>
              <w:marBottom w:val="0"/>
              <w:divBdr>
                <w:top w:val="none" w:sz="0" w:space="0" w:color="auto"/>
                <w:left w:val="none" w:sz="0" w:space="0" w:color="auto"/>
                <w:bottom w:val="none" w:sz="0" w:space="0" w:color="auto"/>
                <w:right w:val="none" w:sz="0" w:space="0" w:color="auto"/>
              </w:divBdr>
              <w:divsChild>
                <w:div w:id="3159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750">
          <w:marLeft w:val="0"/>
          <w:marRight w:val="0"/>
          <w:marTop w:val="0"/>
          <w:marBottom w:val="0"/>
          <w:divBdr>
            <w:top w:val="none" w:sz="0" w:space="0" w:color="auto"/>
            <w:left w:val="none" w:sz="0" w:space="0" w:color="auto"/>
            <w:bottom w:val="none" w:sz="0" w:space="0" w:color="auto"/>
            <w:right w:val="none" w:sz="0" w:space="0" w:color="auto"/>
          </w:divBdr>
          <w:divsChild>
            <w:div w:id="2101245629">
              <w:marLeft w:val="180"/>
              <w:marRight w:val="240"/>
              <w:marTop w:val="0"/>
              <w:marBottom w:val="0"/>
              <w:divBdr>
                <w:top w:val="none" w:sz="0" w:space="0" w:color="auto"/>
                <w:left w:val="none" w:sz="0" w:space="0" w:color="auto"/>
                <w:bottom w:val="none" w:sz="0" w:space="0" w:color="auto"/>
                <w:right w:val="none" w:sz="0" w:space="0" w:color="auto"/>
              </w:divBdr>
              <w:divsChild>
                <w:div w:id="4326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0238">
          <w:marLeft w:val="0"/>
          <w:marRight w:val="0"/>
          <w:marTop w:val="0"/>
          <w:marBottom w:val="0"/>
          <w:divBdr>
            <w:top w:val="none" w:sz="0" w:space="0" w:color="auto"/>
            <w:left w:val="none" w:sz="0" w:space="0" w:color="auto"/>
            <w:bottom w:val="none" w:sz="0" w:space="0" w:color="auto"/>
            <w:right w:val="none" w:sz="0" w:space="0" w:color="auto"/>
          </w:divBdr>
          <w:divsChild>
            <w:div w:id="564724574">
              <w:marLeft w:val="180"/>
              <w:marRight w:val="240"/>
              <w:marTop w:val="0"/>
              <w:marBottom w:val="0"/>
              <w:divBdr>
                <w:top w:val="none" w:sz="0" w:space="0" w:color="auto"/>
                <w:left w:val="none" w:sz="0" w:space="0" w:color="auto"/>
                <w:bottom w:val="none" w:sz="0" w:space="0" w:color="auto"/>
                <w:right w:val="none" w:sz="0" w:space="0" w:color="auto"/>
              </w:divBdr>
              <w:divsChild>
                <w:div w:id="16795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01574">
      <w:bodyDiv w:val="1"/>
      <w:marLeft w:val="0"/>
      <w:marRight w:val="0"/>
      <w:marTop w:val="0"/>
      <w:marBottom w:val="0"/>
      <w:divBdr>
        <w:top w:val="none" w:sz="0" w:space="0" w:color="auto"/>
        <w:left w:val="none" w:sz="0" w:space="0" w:color="auto"/>
        <w:bottom w:val="none" w:sz="0" w:space="0" w:color="auto"/>
        <w:right w:val="none" w:sz="0" w:space="0" w:color="auto"/>
      </w:divBdr>
      <w:divsChild>
        <w:div w:id="293409408">
          <w:marLeft w:val="0"/>
          <w:marRight w:val="0"/>
          <w:marTop w:val="0"/>
          <w:marBottom w:val="0"/>
          <w:divBdr>
            <w:top w:val="none" w:sz="0" w:space="0" w:color="auto"/>
            <w:left w:val="none" w:sz="0" w:space="0" w:color="auto"/>
            <w:bottom w:val="none" w:sz="0" w:space="0" w:color="auto"/>
            <w:right w:val="none" w:sz="0" w:space="0" w:color="auto"/>
          </w:divBdr>
        </w:div>
      </w:divsChild>
    </w:div>
    <w:div w:id="1345740204">
      <w:bodyDiv w:val="1"/>
      <w:marLeft w:val="0"/>
      <w:marRight w:val="0"/>
      <w:marTop w:val="0"/>
      <w:marBottom w:val="0"/>
      <w:divBdr>
        <w:top w:val="none" w:sz="0" w:space="0" w:color="auto"/>
        <w:left w:val="none" w:sz="0" w:space="0" w:color="auto"/>
        <w:bottom w:val="none" w:sz="0" w:space="0" w:color="auto"/>
        <w:right w:val="none" w:sz="0" w:space="0" w:color="auto"/>
      </w:divBdr>
    </w:div>
    <w:div w:id="135483920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3752591">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4429304">
      <w:bodyDiv w:val="1"/>
      <w:marLeft w:val="0"/>
      <w:marRight w:val="0"/>
      <w:marTop w:val="0"/>
      <w:marBottom w:val="0"/>
      <w:divBdr>
        <w:top w:val="none" w:sz="0" w:space="0" w:color="auto"/>
        <w:left w:val="none" w:sz="0" w:space="0" w:color="auto"/>
        <w:bottom w:val="none" w:sz="0" w:space="0" w:color="auto"/>
        <w:right w:val="none" w:sz="0" w:space="0" w:color="auto"/>
      </w:divBdr>
    </w:div>
    <w:div w:id="1374499606">
      <w:bodyDiv w:val="1"/>
      <w:marLeft w:val="0"/>
      <w:marRight w:val="0"/>
      <w:marTop w:val="0"/>
      <w:marBottom w:val="0"/>
      <w:divBdr>
        <w:top w:val="none" w:sz="0" w:space="0" w:color="auto"/>
        <w:left w:val="none" w:sz="0" w:space="0" w:color="auto"/>
        <w:bottom w:val="none" w:sz="0" w:space="0" w:color="auto"/>
        <w:right w:val="none" w:sz="0" w:space="0" w:color="auto"/>
      </w:divBdr>
      <w:divsChild>
        <w:div w:id="402946135">
          <w:marLeft w:val="0"/>
          <w:marRight w:val="0"/>
          <w:marTop w:val="0"/>
          <w:marBottom w:val="0"/>
          <w:divBdr>
            <w:top w:val="none" w:sz="0" w:space="0" w:color="auto"/>
            <w:left w:val="none" w:sz="0" w:space="0" w:color="auto"/>
            <w:bottom w:val="none" w:sz="0" w:space="0" w:color="auto"/>
            <w:right w:val="none" w:sz="0" w:space="0" w:color="auto"/>
          </w:divBdr>
        </w:div>
      </w:divsChild>
    </w:div>
    <w:div w:id="1388455893">
      <w:bodyDiv w:val="1"/>
      <w:marLeft w:val="0"/>
      <w:marRight w:val="0"/>
      <w:marTop w:val="0"/>
      <w:marBottom w:val="0"/>
      <w:divBdr>
        <w:top w:val="none" w:sz="0" w:space="0" w:color="auto"/>
        <w:left w:val="none" w:sz="0" w:space="0" w:color="auto"/>
        <w:bottom w:val="none" w:sz="0" w:space="0" w:color="auto"/>
        <w:right w:val="none" w:sz="0" w:space="0" w:color="auto"/>
      </w:divBdr>
      <w:divsChild>
        <w:div w:id="1195461436">
          <w:marLeft w:val="0"/>
          <w:marRight w:val="0"/>
          <w:marTop w:val="0"/>
          <w:marBottom w:val="0"/>
          <w:divBdr>
            <w:top w:val="none" w:sz="0" w:space="0" w:color="auto"/>
            <w:left w:val="none" w:sz="0" w:space="0" w:color="auto"/>
            <w:bottom w:val="none" w:sz="0" w:space="0" w:color="auto"/>
            <w:right w:val="none" w:sz="0" w:space="0" w:color="auto"/>
          </w:divBdr>
          <w:divsChild>
            <w:div w:id="929198402">
              <w:marLeft w:val="0"/>
              <w:marRight w:val="0"/>
              <w:marTop w:val="0"/>
              <w:marBottom w:val="0"/>
              <w:divBdr>
                <w:top w:val="none" w:sz="0" w:space="0" w:color="auto"/>
                <w:left w:val="none" w:sz="0" w:space="0" w:color="auto"/>
                <w:bottom w:val="none" w:sz="0" w:space="0" w:color="auto"/>
                <w:right w:val="none" w:sz="0" w:space="0" w:color="auto"/>
              </w:divBdr>
            </w:div>
            <w:div w:id="32855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394424943">
      <w:bodyDiv w:val="1"/>
      <w:marLeft w:val="0"/>
      <w:marRight w:val="0"/>
      <w:marTop w:val="0"/>
      <w:marBottom w:val="0"/>
      <w:divBdr>
        <w:top w:val="none" w:sz="0" w:space="0" w:color="auto"/>
        <w:left w:val="none" w:sz="0" w:space="0" w:color="auto"/>
        <w:bottom w:val="none" w:sz="0" w:space="0" w:color="auto"/>
        <w:right w:val="none" w:sz="0" w:space="0" w:color="auto"/>
      </w:divBdr>
    </w:div>
    <w:div w:id="1402829709">
      <w:bodyDiv w:val="1"/>
      <w:marLeft w:val="0"/>
      <w:marRight w:val="0"/>
      <w:marTop w:val="0"/>
      <w:marBottom w:val="0"/>
      <w:divBdr>
        <w:top w:val="none" w:sz="0" w:space="0" w:color="auto"/>
        <w:left w:val="none" w:sz="0" w:space="0" w:color="auto"/>
        <w:bottom w:val="none" w:sz="0" w:space="0" w:color="auto"/>
        <w:right w:val="none" w:sz="0" w:space="0" w:color="auto"/>
      </w:divBdr>
      <w:divsChild>
        <w:div w:id="903292390">
          <w:marLeft w:val="0"/>
          <w:marRight w:val="0"/>
          <w:marTop w:val="0"/>
          <w:marBottom w:val="0"/>
          <w:divBdr>
            <w:top w:val="none" w:sz="0" w:space="0" w:color="auto"/>
            <w:left w:val="none" w:sz="0" w:space="0" w:color="auto"/>
            <w:bottom w:val="none" w:sz="0" w:space="0" w:color="auto"/>
            <w:right w:val="none" w:sz="0" w:space="0" w:color="auto"/>
          </w:divBdr>
        </w:div>
        <w:div w:id="1609001335">
          <w:marLeft w:val="0"/>
          <w:marRight w:val="0"/>
          <w:marTop w:val="0"/>
          <w:marBottom w:val="0"/>
          <w:divBdr>
            <w:top w:val="none" w:sz="0" w:space="0" w:color="auto"/>
            <w:left w:val="none" w:sz="0" w:space="0" w:color="auto"/>
            <w:bottom w:val="none" w:sz="0" w:space="0" w:color="auto"/>
            <w:right w:val="none" w:sz="0" w:space="0" w:color="auto"/>
          </w:divBdr>
          <w:divsChild>
            <w:div w:id="566111891">
              <w:marLeft w:val="180"/>
              <w:marRight w:val="240"/>
              <w:marTop w:val="0"/>
              <w:marBottom w:val="0"/>
              <w:divBdr>
                <w:top w:val="none" w:sz="0" w:space="0" w:color="auto"/>
                <w:left w:val="none" w:sz="0" w:space="0" w:color="auto"/>
                <w:bottom w:val="none" w:sz="0" w:space="0" w:color="auto"/>
                <w:right w:val="none" w:sz="0" w:space="0" w:color="auto"/>
              </w:divBdr>
              <w:divsChild>
                <w:div w:id="18502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1596">
          <w:marLeft w:val="0"/>
          <w:marRight w:val="0"/>
          <w:marTop w:val="0"/>
          <w:marBottom w:val="0"/>
          <w:divBdr>
            <w:top w:val="none" w:sz="0" w:space="0" w:color="auto"/>
            <w:left w:val="none" w:sz="0" w:space="0" w:color="auto"/>
            <w:bottom w:val="none" w:sz="0" w:space="0" w:color="auto"/>
            <w:right w:val="none" w:sz="0" w:space="0" w:color="auto"/>
          </w:divBdr>
          <w:divsChild>
            <w:div w:id="1673021377">
              <w:marLeft w:val="180"/>
              <w:marRight w:val="240"/>
              <w:marTop w:val="0"/>
              <w:marBottom w:val="0"/>
              <w:divBdr>
                <w:top w:val="none" w:sz="0" w:space="0" w:color="auto"/>
                <w:left w:val="none" w:sz="0" w:space="0" w:color="auto"/>
                <w:bottom w:val="none" w:sz="0" w:space="0" w:color="auto"/>
                <w:right w:val="none" w:sz="0" w:space="0" w:color="auto"/>
              </w:divBdr>
              <w:divsChild>
                <w:div w:id="2559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08071">
          <w:marLeft w:val="0"/>
          <w:marRight w:val="0"/>
          <w:marTop w:val="0"/>
          <w:marBottom w:val="0"/>
          <w:divBdr>
            <w:top w:val="none" w:sz="0" w:space="0" w:color="auto"/>
            <w:left w:val="none" w:sz="0" w:space="0" w:color="auto"/>
            <w:bottom w:val="none" w:sz="0" w:space="0" w:color="auto"/>
            <w:right w:val="none" w:sz="0" w:space="0" w:color="auto"/>
          </w:divBdr>
          <w:divsChild>
            <w:div w:id="393050066">
              <w:marLeft w:val="180"/>
              <w:marRight w:val="240"/>
              <w:marTop w:val="0"/>
              <w:marBottom w:val="0"/>
              <w:divBdr>
                <w:top w:val="none" w:sz="0" w:space="0" w:color="auto"/>
                <w:left w:val="none" w:sz="0" w:space="0" w:color="auto"/>
                <w:bottom w:val="none" w:sz="0" w:space="0" w:color="auto"/>
                <w:right w:val="none" w:sz="0" w:space="0" w:color="auto"/>
              </w:divBdr>
              <w:divsChild>
                <w:div w:id="18277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3151">
          <w:marLeft w:val="0"/>
          <w:marRight w:val="0"/>
          <w:marTop w:val="0"/>
          <w:marBottom w:val="0"/>
          <w:divBdr>
            <w:top w:val="none" w:sz="0" w:space="0" w:color="auto"/>
            <w:left w:val="none" w:sz="0" w:space="0" w:color="auto"/>
            <w:bottom w:val="none" w:sz="0" w:space="0" w:color="auto"/>
            <w:right w:val="none" w:sz="0" w:space="0" w:color="auto"/>
          </w:divBdr>
          <w:divsChild>
            <w:div w:id="653945968">
              <w:marLeft w:val="180"/>
              <w:marRight w:val="240"/>
              <w:marTop w:val="0"/>
              <w:marBottom w:val="0"/>
              <w:divBdr>
                <w:top w:val="none" w:sz="0" w:space="0" w:color="auto"/>
                <w:left w:val="none" w:sz="0" w:space="0" w:color="auto"/>
                <w:bottom w:val="none" w:sz="0" w:space="0" w:color="auto"/>
                <w:right w:val="none" w:sz="0" w:space="0" w:color="auto"/>
              </w:divBdr>
              <w:divsChild>
                <w:div w:id="14137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61094">
      <w:bodyDiv w:val="1"/>
      <w:marLeft w:val="0"/>
      <w:marRight w:val="0"/>
      <w:marTop w:val="0"/>
      <w:marBottom w:val="0"/>
      <w:divBdr>
        <w:top w:val="none" w:sz="0" w:space="0" w:color="auto"/>
        <w:left w:val="none" w:sz="0" w:space="0" w:color="auto"/>
        <w:bottom w:val="none" w:sz="0" w:space="0" w:color="auto"/>
        <w:right w:val="none" w:sz="0" w:space="0" w:color="auto"/>
      </w:divBdr>
      <w:divsChild>
        <w:div w:id="1344013693">
          <w:marLeft w:val="0"/>
          <w:marRight w:val="0"/>
          <w:marTop w:val="0"/>
          <w:marBottom w:val="0"/>
          <w:divBdr>
            <w:top w:val="none" w:sz="0" w:space="0" w:color="auto"/>
            <w:left w:val="none" w:sz="0" w:space="0" w:color="auto"/>
            <w:bottom w:val="none" w:sz="0" w:space="0" w:color="auto"/>
            <w:right w:val="none" w:sz="0" w:space="0" w:color="auto"/>
          </w:divBdr>
        </w:div>
        <w:div w:id="2006012950">
          <w:marLeft w:val="0"/>
          <w:marRight w:val="0"/>
          <w:marTop w:val="0"/>
          <w:marBottom w:val="0"/>
          <w:divBdr>
            <w:top w:val="none" w:sz="0" w:space="0" w:color="auto"/>
            <w:left w:val="none" w:sz="0" w:space="0" w:color="auto"/>
            <w:bottom w:val="none" w:sz="0" w:space="0" w:color="auto"/>
            <w:right w:val="none" w:sz="0" w:space="0" w:color="auto"/>
          </w:divBdr>
          <w:divsChild>
            <w:div w:id="2100759746">
              <w:marLeft w:val="180"/>
              <w:marRight w:val="240"/>
              <w:marTop w:val="0"/>
              <w:marBottom w:val="0"/>
              <w:divBdr>
                <w:top w:val="none" w:sz="0" w:space="0" w:color="auto"/>
                <w:left w:val="none" w:sz="0" w:space="0" w:color="auto"/>
                <w:bottom w:val="none" w:sz="0" w:space="0" w:color="auto"/>
                <w:right w:val="none" w:sz="0" w:space="0" w:color="auto"/>
              </w:divBdr>
              <w:divsChild>
                <w:div w:id="6644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3977">
          <w:marLeft w:val="0"/>
          <w:marRight w:val="0"/>
          <w:marTop w:val="0"/>
          <w:marBottom w:val="0"/>
          <w:divBdr>
            <w:top w:val="none" w:sz="0" w:space="0" w:color="auto"/>
            <w:left w:val="none" w:sz="0" w:space="0" w:color="auto"/>
            <w:bottom w:val="none" w:sz="0" w:space="0" w:color="auto"/>
            <w:right w:val="none" w:sz="0" w:space="0" w:color="auto"/>
          </w:divBdr>
          <w:divsChild>
            <w:div w:id="1142965634">
              <w:marLeft w:val="180"/>
              <w:marRight w:val="240"/>
              <w:marTop w:val="0"/>
              <w:marBottom w:val="0"/>
              <w:divBdr>
                <w:top w:val="none" w:sz="0" w:space="0" w:color="auto"/>
                <w:left w:val="none" w:sz="0" w:space="0" w:color="auto"/>
                <w:bottom w:val="none" w:sz="0" w:space="0" w:color="auto"/>
                <w:right w:val="none" w:sz="0" w:space="0" w:color="auto"/>
              </w:divBdr>
              <w:divsChild>
                <w:div w:id="19301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850">
          <w:marLeft w:val="0"/>
          <w:marRight w:val="0"/>
          <w:marTop w:val="0"/>
          <w:marBottom w:val="0"/>
          <w:divBdr>
            <w:top w:val="none" w:sz="0" w:space="0" w:color="auto"/>
            <w:left w:val="none" w:sz="0" w:space="0" w:color="auto"/>
            <w:bottom w:val="none" w:sz="0" w:space="0" w:color="auto"/>
            <w:right w:val="none" w:sz="0" w:space="0" w:color="auto"/>
          </w:divBdr>
          <w:divsChild>
            <w:div w:id="579995081">
              <w:marLeft w:val="180"/>
              <w:marRight w:val="240"/>
              <w:marTop w:val="0"/>
              <w:marBottom w:val="0"/>
              <w:divBdr>
                <w:top w:val="none" w:sz="0" w:space="0" w:color="auto"/>
                <w:left w:val="none" w:sz="0" w:space="0" w:color="auto"/>
                <w:bottom w:val="none" w:sz="0" w:space="0" w:color="auto"/>
                <w:right w:val="none" w:sz="0" w:space="0" w:color="auto"/>
              </w:divBdr>
              <w:divsChild>
                <w:div w:id="10294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149">
          <w:marLeft w:val="0"/>
          <w:marRight w:val="0"/>
          <w:marTop w:val="0"/>
          <w:marBottom w:val="0"/>
          <w:divBdr>
            <w:top w:val="none" w:sz="0" w:space="0" w:color="auto"/>
            <w:left w:val="none" w:sz="0" w:space="0" w:color="auto"/>
            <w:bottom w:val="none" w:sz="0" w:space="0" w:color="auto"/>
            <w:right w:val="none" w:sz="0" w:space="0" w:color="auto"/>
          </w:divBdr>
          <w:divsChild>
            <w:div w:id="782843638">
              <w:marLeft w:val="180"/>
              <w:marRight w:val="240"/>
              <w:marTop w:val="0"/>
              <w:marBottom w:val="0"/>
              <w:divBdr>
                <w:top w:val="none" w:sz="0" w:space="0" w:color="auto"/>
                <w:left w:val="none" w:sz="0" w:space="0" w:color="auto"/>
                <w:bottom w:val="none" w:sz="0" w:space="0" w:color="auto"/>
                <w:right w:val="none" w:sz="0" w:space="0" w:color="auto"/>
              </w:divBdr>
              <w:divsChild>
                <w:div w:id="3384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5946">
          <w:marLeft w:val="0"/>
          <w:marRight w:val="0"/>
          <w:marTop w:val="0"/>
          <w:marBottom w:val="0"/>
          <w:divBdr>
            <w:top w:val="none" w:sz="0" w:space="0" w:color="auto"/>
            <w:left w:val="none" w:sz="0" w:space="0" w:color="auto"/>
            <w:bottom w:val="none" w:sz="0" w:space="0" w:color="auto"/>
            <w:right w:val="none" w:sz="0" w:space="0" w:color="auto"/>
          </w:divBdr>
          <w:divsChild>
            <w:div w:id="1571302769">
              <w:marLeft w:val="180"/>
              <w:marRight w:val="240"/>
              <w:marTop w:val="0"/>
              <w:marBottom w:val="0"/>
              <w:divBdr>
                <w:top w:val="none" w:sz="0" w:space="0" w:color="auto"/>
                <w:left w:val="none" w:sz="0" w:space="0" w:color="auto"/>
                <w:bottom w:val="none" w:sz="0" w:space="0" w:color="auto"/>
                <w:right w:val="none" w:sz="0" w:space="0" w:color="auto"/>
              </w:divBdr>
              <w:divsChild>
                <w:div w:id="21351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2635">
          <w:marLeft w:val="0"/>
          <w:marRight w:val="0"/>
          <w:marTop w:val="0"/>
          <w:marBottom w:val="0"/>
          <w:divBdr>
            <w:top w:val="none" w:sz="0" w:space="0" w:color="auto"/>
            <w:left w:val="none" w:sz="0" w:space="0" w:color="auto"/>
            <w:bottom w:val="none" w:sz="0" w:space="0" w:color="auto"/>
            <w:right w:val="none" w:sz="0" w:space="0" w:color="auto"/>
          </w:divBdr>
          <w:divsChild>
            <w:div w:id="1392460600">
              <w:marLeft w:val="180"/>
              <w:marRight w:val="240"/>
              <w:marTop w:val="0"/>
              <w:marBottom w:val="0"/>
              <w:divBdr>
                <w:top w:val="none" w:sz="0" w:space="0" w:color="auto"/>
                <w:left w:val="none" w:sz="0" w:space="0" w:color="auto"/>
                <w:bottom w:val="none" w:sz="0" w:space="0" w:color="auto"/>
                <w:right w:val="none" w:sz="0" w:space="0" w:color="auto"/>
              </w:divBdr>
              <w:divsChild>
                <w:div w:id="12402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6142">
          <w:marLeft w:val="0"/>
          <w:marRight w:val="0"/>
          <w:marTop w:val="0"/>
          <w:marBottom w:val="0"/>
          <w:divBdr>
            <w:top w:val="none" w:sz="0" w:space="0" w:color="auto"/>
            <w:left w:val="none" w:sz="0" w:space="0" w:color="auto"/>
            <w:bottom w:val="none" w:sz="0" w:space="0" w:color="auto"/>
            <w:right w:val="none" w:sz="0" w:space="0" w:color="auto"/>
          </w:divBdr>
          <w:divsChild>
            <w:div w:id="381906503">
              <w:marLeft w:val="180"/>
              <w:marRight w:val="240"/>
              <w:marTop w:val="0"/>
              <w:marBottom w:val="0"/>
              <w:divBdr>
                <w:top w:val="none" w:sz="0" w:space="0" w:color="auto"/>
                <w:left w:val="none" w:sz="0" w:space="0" w:color="auto"/>
                <w:bottom w:val="none" w:sz="0" w:space="0" w:color="auto"/>
                <w:right w:val="none" w:sz="0" w:space="0" w:color="auto"/>
              </w:divBdr>
              <w:divsChild>
                <w:div w:id="1124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174">
          <w:marLeft w:val="0"/>
          <w:marRight w:val="0"/>
          <w:marTop w:val="0"/>
          <w:marBottom w:val="0"/>
          <w:divBdr>
            <w:top w:val="none" w:sz="0" w:space="0" w:color="auto"/>
            <w:left w:val="none" w:sz="0" w:space="0" w:color="auto"/>
            <w:bottom w:val="none" w:sz="0" w:space="0" w:color="auto"/>
            <w:right w:val="none" w:sz="0" w:space="0" w:color="auto"/>
          </w:divBdr>
          <w:divsChild>
            <w:div w:id="2014263730">
              <w:marLeft w:val="180"/>
              <w:marRight w:val="240"/>
              <w:marTop w:val="0"/>
              <w:marBottom w:val="0"/>
              <w:divBdr>
                <w:top w:val="none" w:sz="0" w:space="0" w:color="auto"/>
                <w:left w:val="none" w:sz="0" w:space="0" w:color="auto"/>
                <w:bottom w:val="none" w:sz="0" w:space="0" w:color="auto"/>
                <w:right w:val="none" w:sz="0" w:space="0" w:color="auto"/>
              </w:divBdr>
              <w:divsChild>
                <w:div w:id="2893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6077">
      <w:bodyDiv w:val="1"/>
      <w:marLeft w:val="0"/>
      <w:marRight w:val="0"/>
      <w:marTop w:val="0"/>
      <w:marBottom w:val="0"/>
      <w:divBdr>
        <w:top w:val="none" w:sz="0" w:space="0" w:color="auto"/>
        <w:left w:val="none" w:sz="0" w:space="0" w:color="auto"/>
        <w:bottom w:val="none" w:sz="0" w:space="0" w:color="auto"/>
        <w:right w:val="none" w:sz="0" w:space="0" w:color="auto"/>
      </w:divBdr>
      <w:divsChild>
        <w:div w:id="1810243846">
          <w:marLeft w:val="0"/>
          <w:marRight w:val="0"/>
          <w:marTop w:val="0"/>
          <w:marBottom w:val="0"/>
          <w:divBdr>
            <w:top w:val="none" w:sz="0" w:space="0" w:color="auto"/>
            <w:left w:val="none" w:sz="0" w:space="0" w:color="auto"/>
            <w:bottom w:val="none" w:sz="0" w:space="0" w:color="auto"/>
            <w:right w:val="none" w:sz="0" w:space="0" w:color="auto"/>
          </w:divBdr>
        </w:div>
      </w:divsChild>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35899667">
      <w:bodyDiv w:val="1"/>
      <w:marLeft w:val="0"/>
      <w:marRight w:val="0"/>
      <w:marTop w:val="0"/>
      <w:marBottom w:val="0"/>
      <w:divBdr>
        <w:top w:val="none" w:sz="0" w:space="0" w:color="auto"/>
        <w:left w:val="none" w:sz="0" w:space="0" w:color="auto"/>
        <w:bottom w:val="none" w:sz="0" w:space="0" w:color="auto"/>
        <w:right w:val="none" w:sz="0" w:space="0" w:color="auto"/>
      </w:divBdr>
    </w:div>
    <w:div w:id="1454398646">
      <w:bodyDiv w:val="1"/>
      <w:marLeft w:val="0"/>
      <w:marRight w:val="0"/>
      <w:marTop w:val="0"/>
      <w:marBottom w:val="0"/>
      <w:divBdr>
        <w:top w:val="none" w:sz="0" w:space="0" w:color="auto"/>
        <w:left w:val="none" w:sz="0" w:space="0" w:color="auto"/>
        <w:bottom w:val="none" w:sz="0" w:space="0" w:color="auto"/>
        <w:right w:val="none" w:sz="0" w:space="0" w:color="auto"/>
      </w:divBdr>
      <w:divsChild>
        <w:div w:id="345835311">
          <w:marLeft w:val="0"/>
          <w:marRight w:val="0"/>
          <w:marTop w:val="0"/>
          <w:marBottom w:val="0"/>
          <w:divBdr>
            <w:top w:val="none" w:sz="0" w:space="0" w:color="auto"/>
            <w:left w:val="none" w:sz="0" w:space="0" w:color="auto"/>
            <w:bottom w:val="none" w:sz="0" w:space="0" w:color="auto"/>
            <w:right w:val="none" w:sz="0" w:space="0" w:color="auto"/>
          </w:divBdr>
          <w:divsChild>
            <w:div w:id="916745694">
              <w:marLeft w:val="0"/>
              <w:marRight w:val="0"/>
              <w:marTop w:val="0"/>
              <w:marBottom w:val="0"/>
              <w:divBdr>
                <w:top w:val="none" w:sz="0" w:space="0" w:color="auto"/>
                <w:left w:val="none" w:sz="0" w:space="0" w:color="auto"/>
                <w:bottom w:val="none" w:sz="0" w:space="0" w:color="auto"/>
                <w:right w:val="none" w:sz="0" w:space="0" w:color="auto"/>
              </w:divBdr>
            </w:div>
          </w:divsChild>
        </w:div>
        <w:div w:id="210843578">
          <w:marLeft w:val="0"/>
          <w:marRight w:val="0"/>
          <w:marTop w:val="0"/>
          <w:marBottom w:val="0"/>
          <w:divBdr>
            <w:top w:val="none" w:sz="0" w:space="0" w:color="auto"/>
            <w:left w:val="none" w:sz="0" w:space="0" w:color="auto"/>
            <w:bottom w:val="none" w:sz="0" w:space="0" w:color="auto"/>
            <w:right w:val="none" w:sz="0" w:space="0" w:color="auto"/>
          </w:divBdr>
          <w:divsChild>
            <w:div w:id="68695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3277905">
      <w:bodyDiv w:val="1"/>
      <w:marLeft w:val="0"/>
      <w:marRight w:val="0"/>
      <w:marTop w:val="0"/>
      <w:marBottom w:val="0"/>
      <w:divBdr>
        <w:top w:val="none" w:sz="0" w:space="0" w:color="auto"/>
        <w:left w:val="none" w:sz="0" w:space="0" w:color="auto"/>
        <w:bottom w:val="none" w:sz="0" w:space="0" w:color="auto"/>
        <w:right w:val="none" w:sz="0" w:space="0" w:color="auto"/>
      </w:divBdr>
    </w:div>
    <w:div w:id="1488015922">
      <w:bodyDiv w:val="1"/>
      <w:marLeft w:val="0"/>
      <w:marRight w:val="0"/>
      <w:marTop w:val="0"/>
      <w:marBottom w:val="0"/>
      <w:divBdr>
        <w:top w:val="none" w:sz="0" w:space="0" w:color="auto"/>
        <w:left w:val="none" w:sz="0" w:space="0" w:color="auto"/>
        <w:bottom w:val="none" w:sz="0" w:space="0" w:color="auto"/>
        <w:right w:val="none" w:sz="0" w:space="0" w:color="auto"/>
      </w:divBdr>
      <w:divsChild>
        <w:div w:id="1151337164">
          <w:marLeft w:val="0"/>
          <w:marRight w:val="0"/>
          <w:marTop w:val="0"/>
          <w:marBottom w:val="0"/>
          <w:divBdr>
            <w:top w:val="none" w:sz="0" w:space="0" w:color="auto"/>
            <w:left w:val="none" w:sz="0" w:space="0" w:color="auto"/>
            <w:bottom w:val="none" w:sz="0" w:space="0" w:color="auto"/>
            <w:right w:val="none" w:sz="0" w:space="0" w:color="auto"/>
          </w:divBdr>
        </w:div>
      </w:divsChild>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398886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02894401">
      <w:bodyDiv w:val="1"/>
      <w:marLeft w:val="0"/>
      <w:marRight w:val="0"/>
      <w:marTop w:val="0"/>
      <w:marBottom w:val="0"/>
      <w:divBdr>
        <w:top w:val="none" w:sz="0" w:space="0" w:color="auto"/>
        <w:left w:val="none" w:sz="0" w:space="0" w:color="auto"/>
        <w:bottom w:val="none" w:sz="0" w:space="0" w:color="auto"/>
        <w:right w:val="none" w:sz="0" w:space="0" w:color="auto"/>
      </w:divBdr>
      <w:divsChild>
        <w:div w:id="387849530">
          <w:marLeft w:val="0"/>
          <w:marRight w:val="0"/>
          <w:marTop w:val="0"/>
          <w:marBottom w:val="0"/>
          <w:divBdr>
            <w:top w:val="none" w:sz="0" w:space="0" w:color="auto"/>
            <w:left w:val="none" w:sz="0" w:space="0" w:color="auto"/>
            <w:bottom w:val="none" w:sz="0" w:space="0" w:color="auto"/>
            <w:right w:val="none" w:sz="0" w:space="0" w:color="auto"/>
          </w:divBdr>
        </w:div>
      </w:divsChild>
    </w:div>
    <w:div w:id="1503007656">
      <w:bodyDiv w:val="1"/>
      <w:marLeft w:val="0"/>
      <w:marRight w:val="0"/>
      <w:marTop w:val="0"/>
      <w:marBottom w:val="0"/>
      <w:divBdr>
        <w:top w:val="none" w:sz="0" w:space="0" w:color="auto"/>
        <w:left w:val="none" w:sz="0" w:space="0" w:color="auto"/>
        <w:bottom w:val="none" w:sz="0" w:space="0" w:color="auto"/>
        <w:right w:val="none" w:sz="0" w:space="0" w:color="auto"/>
      </w:divBdr>
    </w:div>
    <w:div w:id="1519346189">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56963330">
      <w:bodyDiv w:val="1"/>
      <w:marLeft w:val="0"/>
      <w:marRight w:val="0"/>
      <w:marTop w:val="0"/>
      <w:marBottom w:val="0"/>
      <w:divBdr>
        <w:top w:val="none" w:sz="0" w:space="0" w:color="auto"/>
        <w:left w:val="none" w:sz="0" w:space="0" w:color="auto"/>
        <w:bottom w:val="none" w:sz="0" w:space="0" w:color="auto"/>
        <w:right w:val="none" w:sz="0" w:space="0" w:color="auto"/>
      </w:divBdr>
    </w:div>
    <w:div w:id="1560289809">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592348581">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05117382">
      <w:bodyDiv w:val="1"/>
      <w:marLeft w:val="0"/>
      <w:marRight w:val="0"/>
      <w:marTop w:val="0"/>
      <w:marBottom w:val="0"/>
      <w:divBdr>
        <w:top w:val="none" w:sz="0" w:space="0" w:color="auto"/>
        <w:left w:val="none" w:sz="0" w:space="0" w:color="auto"/>
        <w:bottom w:val="none" w:sz="0" w:space="0" w:color="auto"/>
        <w:right w:val="none" w:sz="0" w:space="0" w:color="auto"/>
      </w:divBdr>
    </w:div>
    <w:div w:id="1621178762">
      <w:bodyDiv w:val="1"/>
      <w:marLeft w:val="0"/>
      <w:marRight w:val="0"/>
      <w:marTop w:val="0"/>
      <w:marBottom w:val="0"/>
      <w:divBdr>
        <w:top w:val="none" w:sz="0" w:space="0" w:color="auto"/>
        <w:left w:val="none" w:sz="0" w:space="0" w:color="auto"/>
        <w:bottom w:val="none" w:sz="0" w:space="0" w:color="auto"/>
        <w:right w:val="none" w:sz="0" w:space="0" w:color="auto"/>
      </w:divBdr>
      <w:divsChild>
        <w:div w:id="1877347279">
          <w:marLeft w:val="0"/>
          <w:marRight w:val="0"/>
          <w:marTop w:val="0"/>
          <w:marBottom w:val="0"/>
          <w:divBdr>
            <w:top w:val="none" w:sz="0" w:space="0" w:color="auto"/>
            <w:left w:val="none" w:sz="0" w:space="0" w:color="auto"/>
            <w:bottom w:val="none" w:sz="0" w:space="0" w:color="auto"/>
            <w:right w:val="none" w:sz="0" w:space="0" w:color="auto"/>
          </w:divBdr>
        </w:div>
        <w:div w:id="1597516757">
          <w:marLeft w:val="0"/>
          <w:marRight w:val="0"/>
          <w:marTop w:val="0"/>
          <w:marBottom w:val="0"/>
          <w:divBdr>
            <w:top w:val="none" w:sz="0" w:space="0" w:color="auto"/>
            <w:left w:val="none" w:sz="0" w:space="0" w:color="auto"/>
            <w:bottom w:val="none" w:sz="0" w:space="0" w:color="auto"/>
            <w:right w:val="none" w:sz="0" w:space="0" w:color="auto"/>
          </w:divBdr>
          <w:divsChild>
            <w:div w:id="944920534">
              <w:marLeft w:val="180"/>
              <w:marRight w:val="240"/>
              <w:marTop w:val="0"/>
              <w:marBottom w:val="0"/>
              <w:divBdr>
                <w:top w:val="none" w:sz="0" w:space="0" w:color="auto"/>
                <w:left w:val="none" w:sz="0" w:space="0" w:color="auto"/>
                <w:bottom w:val="none" w:sz="0" w:space="0" w:color="auto"/>
                <w:right w:val="none" w:sz="0" w:space="0" w:color="auto"/>
              </w:divBdr>
              <w:divsChild>
                <w:div w:id="4962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925">
          <w:marLeft w:val="0"/>
          <w:marRight w:val="0"/>
          <w:marTop w:val="0"/>
          <w:marBottom w:val="0"/>
          <w:divBdr>
            <w:top w:val="none" w:sz="0" w:space="0" w:color="auto"/>
            <w:left w:val="none" w:sz="0" w:space="0" w:color="auto"/>
            <w:bottom w:val="none" w:sz="0" w:space="0" w:color="auto"/>
            <w:right w:val="none" w:sz="0" w:space="0" w:color="auto"/>
          </w:divBdr>
          <w:divsChild>
            <w:div w:id="1917666557">
              <w:marLeft w:val="180"/>
              <w:marRight w:val="240"/>
              <w:marTop w:val="0"/>
              <w:marBottom w:val="0"/>
              <w:divBdr>
                <w:top w:val="none" w:sz="0" w:space="0" w:color="auto"/>
                <w:left w:val="none" w:sz="0" w:space="0" w:color="auto"/>
                <w:bottom w:val="none" w:sz="0" w:space="0" w:color="auto"/>
                <w:right w:val="none" w:sz="0" w:space="0" w:color="auto"/>
              </w:divBdr>
              <w:divsChild>
                <w:div w:id="5987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1783">
          <w:marLeft w:val="0"/>
          <w:marRight w:val="0"/>
          <w:marTop w:val="0"/>
          <w:marBottom w:val="0"/>
          <w:divBdr>
            <w:top w:val="none" w:sz="0" w:space="0" w:color="auto"/>
            <w:left w:val="none" w:sz="0" w:space="0" w:color="auto"/>
            <w:bottom w:val="none" w:sz="0" w:space="0" w:color="auto"/>
            <w:right w:val="none" w:sz="0" w:space="0" w:color="auto"/>
          </w:divBdr>
          <w:divsChild>
            <w:div w:id="1177118598">
              <w:marLeft w:val="180"/>
              <w:marRight w:val="240"/>
              <w:marTop w:val="0"/>
              <w:marBottom w:val="0"/>
              <w:divBdr>
                <w:top w:val="none" w:sz="0" w:space="0" w:color="auto"/>
                <w:left w:val="none" w:sz="0" w:space="0" w:color="auto"/>
                <w:bottom w:val="none" w:sz="0" w:space="0" w:color="auto"/>
                <w:right w:val="none" w:sz="0" w:space="0" w:color="auto"/>
              </w:divBdr>
              <w:divsChild>
                <w:div w:id="3909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413">
          <w:marLeft w:val="0"/>
          <w:marRight w:val="0"/>
          <w:marTop w:val="0"/>
          <w:marBottom w:val="0"/>
          <w:divBdr>
            <w:top w:val="none" w:sz="0" w:space="0" w:color="auto"/>
            <w:left w:val="none" w:sz="0" w:space="0" w:color="auto"/>
            <w:bottom w:val="none" w:sz="0" w:space="0" w:color="auto"/>
            <w:right w:val="none" w:sz="0" w:space="0" w:color="auto"/>
          </w:divBdr>
          <w:divsChild>
            <w:div w:id="1799840450">
              <w:marLeft w:val="180"/>
              <w:marRight w:val="240"/>
              <w:marTop w:val="0"/>
              <w:marBottom w:val="0"/>
              <w:divBdr>
                <w:top w:val="none" w:sz="0" w:space="0" w:color="auto"/>
                <w:left w:val="none" w:sz="0" w:space="0" w:color="auto"/>
                <w:bottom w:val="none" w:sz="0" w:space="0" w:color="auto"/>
                <w:right w:val="none" w:sz="0" w:space="0" w:color="auto"/>
              </w:divBdr>
              <w:divsChild>
                <w:div w:id="2236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645">
          <w:marLeft w:val="0"/>
          <w:marRight w:val="0"/>
          <w:marTop w:val="0"/>
          <w:marBottom w:val="0"/>
          <w:divBdr>
            <w:top w:val="none" w:sz="0" w:space="0" w:color="auto"/>
            <w:left w:val="none" w:sz="0" w:space="0" w:color="auto"/>
            <w:bottom w:val="none" w:sz="0" w:space="0" w:color="auto"/>
            <w:right w:val="none" w:sz="0" w:space="0" w:color="auto"/>
          </w:divBdr>
          <w:divsChild>
            <w:div w:id="595139956">
              <w:marLeft w:val="180"/>
              <w:marRight w:val="240"/>
              <w:marTop w:val="0"/>
              <w:marBottom w:val="0"/>
              <w:divBdr>
                <w:top w:val="none" w:sz="0" w:space="0" w:color="auto"/>
                <w:left w:val="none" w:sz="0" w:space="0" w:color="auto"/>
                <w:bottom w:val="none" w:sz="0" w:space="0" w:color="auto"/>
                <w:right w:val="none" w:sz="0" w:space="0" w:color="auto"/>
              </w:divBdr>
              <w:divsChild>
                <w:div w:id="4898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114">
          <w:marLeft w:val="0"/>
          <w:marRight w:val="0"/>
          <w:marTop w:val="0"/>
          <w:marBottom w:val="0"/>
          <w:divBdr>
            <w:top w:val="none" w:sz="0" w:space="0" w:color="auto"/>
            <w:left w:val="none" w:sz="0" w:space="0" w:color="auto"/>
            <w:bottom w:val="none" w:sz="0" w:space="0" w:color="auto"/>
            <w:right w:val="none" w:sz="0" w:space="0" w:color="auto"/>
          </w:divBdr>
          <w:divsChild>
            <w:div w:id="465467770">
              <w:marLeft w:val="180"/>
              <w:marRight w:val="240"/>
              <w:marTop w:val="0"/>
              <w:marBottom w:val="0"/>
              <w:divBdr>
                <w:top w:val="none" w:sz="0" w:space="0" w:color="auto"/>
                <w:left w:val="none" w:sz="0" w:space="0" w:color="auto"/>
                <w:bottom w:val="none" w:sz="0" w:space="0" w:color="auto"/>
                <w:right w:val="none" w:sz="0" w:space="0" w:color="auto"/>
              </w:divBdr>
              <w:divsChild>
                <w:div w:id="1913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707">
          <w:marLeft w:val="0"/>
          <w:marRight w:val="0"/>
          <w:marTop w:val="0"/>
          <w:marBottom w:val="0"/>
          <w:divBdr>
            <w:top w:val="none" w:sz="0" w:space="0" w:color="auto"/>
            <w:left w:val="none" w:sz="0" w:space="0" w:color="auto"/>
            <w:bottom w:val="none" w:sz="0" w:space="0" w:color="auto"/>
            <w:right w:val="none" w:sz="0" w:space="0" w:color="auto"/>
          </w:divBdr>
          <w:divsChild>
            <w:div w:id="912590566">
              <w:marLeft w:val="180"/>
              <w:marRight w:val="240"/>
              <w:marTop w:val="0"/>
              <w:marBottom w:val="0"/>
              <w:divBdr>
                <w:top w:val="none" w:sz="0" w:space="0" w:color="auto"/>
                <w:left w:val="none" w:sz="0" w:space="0" w:color="auto"/>
                <w:bottom w:val="none" w:sz="0" w:space="0" w:color="auto"/>
                <w:right w:val="none" w:sz="0" w:space="0" w:color="auto"/>
              </w:divBdr>
              <w:divsChild>
                <w:div w:id="15823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9190">
          <w:marLeft w:val="0"/>
          <w:marRight w:val="0"/>
          <w:marTop w:val="0"/>
          <w:marBottom w:val="0"/>
          <w:divBdr>
            <w:top w:val="none" w:sz="0" w:space="0" w:color="auto"/>
            <w:left w:val="none" w:sz="0" w:space="0" w:color="auto"/>
            <w:bottom w:val="none" w:sz="0" w:space="0" w:color="auto"/>
            <w:right w:val="none" w:sz="0" w:space="0" w:color="auto"/>
          </w:divBdr>
          <w:divsChild>
            <w:div w:id="617490949">
              <w:marLeft w:val="180"/>
              <w:marRight w:val="240"/>
              <w:marTop w:val="0"/>
              <w:marBottom w:val="0"/>
              <w:divBdr>
                <w:top w:val="none" w:sz="0" w:space="0" w:color="auto"/>
                <w:left w:val="none" w:sz="0" w:space="0" w:color="auto"/>
                <w:bottom w:val="none" w:sz="0" w:space="0" w:color="auto"/>
                <w:right w:val="none" w:sz="0" w:space="0" w:color="auto"/>
              </w:divBdr>
              <w:divsChild>
                <w:div w:id="429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25190675">
      <w:bodyDiv w:val="1"/>
      <w:marLeft w:val="0"/>
      <w:marRight w:val="0"/>
      <w:marTop w:val="0"/>
      <w:marBottom w:val="0"/>
      <w:divBdr>
        <w:top w:val="none" w:sz="0" w:space="0" w:color="auto"/>
        <w:left w:val="none" w:sz="0" w:space="0" w:color="auto"/>
        <w:bottom w:val="none" w:sz="0" w:space="0" w:color="auto"/>
        <w:right w:val="none" w:sz="0" w:space="0" w:color="auto"/>
      </w:divBdr>
    </w:div>
    <w:div w:id="1627155570">
      <w:bodyDiv w:val="1"/>
      <w:marLeft w:val="0"/>
      <w:marRight w:val="0"/>
      <w:marTop w:val="0"/>
      <w:marBottom w:val="0"/>
      <w:divBdr>
        <w:top w:val="none" w:sz="0" w:space="0" w:color="auto"/>
        <w:left w:val="none" w:sz="0" w:space="0" w:color="auto"/>
        <w:bottom w:val="none" w:sz="0" w:space="0" w:color="auto"/>
        <w:right w:val="none" w:sz="0" w:space="0" w:color="auto"/>
      </w:divBdr>
      <w:divsChild>
        <w:div w:id="290550744">
          <w:marLeft w:val="0"/>
          <w:marRight w:val="0"/>
          <w:marTop w:val="0"/>
          <w:marBottom w:val="0"/>
          <w:divBdr>
            <w:top w:val="none" w:sz="0" w:space="0" w:color="auto"/>
            <w:left w:val="none" w:sz="0" w:space="0" w:color="auto"/>
            <w:bottom w:val="none" w:sz="0" w:space="0" w:color="auto"/>
            <w:right w:val="none" w:sz="0" w:space="0" w:color="auto"/>
          </w:divBdr>
          <w:divsChild>
            <w:div w:id="1989674033">
              <w:marLeft w:val="0"/>
              <w:marRight w:val="0"/>
              <w:marTop w:val="0"/>
              <w:marBottom w:val="0"/>
              <w:divBdr>
                <w:top w:val="none" w:sz="0" w:space="0" w:color="auto"/>
                <w:left w:val="none" w:sz="0" w:space="0" w:color="auto"/>
                <w:bottom w:val="none" w:sz="0" w:space="0" w:color="auto"/>
                <w:right w:val="none" w:sz="0" w:space="0" w:color="auto"/>
              </w:divBdr>
            </w:div>
            <w:div w:id="1465343868">
              <w:marLeft w:val="0"/>
              <w:marRight w:val="0"/>
              <w:marTop w:val="0"/>
              <w:marBottom w:val="0"/>
              <w:divBdr>
                <w:top w:val="none" w:sz="0" w:space="0" w:color="auto"/>
                <w:left w:val="none" w:sz="0" w:space="0" w:color="auto"/>
                <w:bottom w:val="none" w:sz="0" w:space="0" w:color="auto"/>
                <w:right w:val="none" w:sz="0" w:space="0" w:color="auto"/>
              </w:divBdr>
            </w:div>
            <w:div w:id="9269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2837">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42149464">
      <w:bodyDiv w:val="1"/>
      <w:marLeft w:val="0"/>
      <w:marRight w:val="0"/>
      <w:marTop w:val="0"/>
      <w:marBottom w:val="0"/>
      <w:divBdr>
        <w:top w:val="none" w:sz="0" w:space="0" w:color="auto"/>
        <w:left w:val="none" w:sz="0" w:space="0" w:color="auto"/>
        <w:bottom w:val="none" w:sz="0" w:space="0" w:color="auto"/>
        <w:right w:val="none" w:sz="0" w:space="0" w:color="auto"/>
      </w:divBdr>
      <w:divsChild>
        <w:div w:id="1016273040">
          <w:marLeft w:val="0"/>
          <w:marRight w:val="0"/>
          <w:marTop w:val="0"/>
          <w:marBottom w:val="0"/>
          <w:divBdr>
            <w:top w:val="none" w:sz="0" w:space="0" w:color="auto"/>
            <w:left w:val="none" w:sz="0" w:space="0" w:color="auto"/>
            <w:bottom w:val="none" w:sz="0" w:space="0" w:color="auto"/>
            <w:right w:val="none" w:sz="0" w:space="0" w:color="auto"/>
          </w:divBdr>
          <w:divsChild>
            <w:div w:id="1710764988">
              <w:marLeft w:val="0"/>
              <w:marRight w:val="0"/>
              <w:marTop w:val="0"/>
              <w:marBottom w:val="0"/>
              <w:divBdr>
                <w:top w:val="none" w:sz="0" w:space="0" w:color="auto"/>
                <w:left w:val="none" w:sz="0" w:space="0" w:color="auto"/>
                <w:bottom w:val="none" w:sz="0" w:space="0" w:color="auto"/>
                <w:right w:val="none" w:sz="0" w:space="0" w:color="auto"/>
              </w:divBdr>
            </w:div>
            <w:div w:id="14850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165">
      <w:bodyDiv w:val="1"/>
      <w:marLeft w:val="0"/>
      <w:marRight w:val="0"/>
      <w:marTop w:val="0"/>
      <w:marBottom w:val="0"/>
      <w:divBdr>
        <w:top w:val="none" w:sz="0" w:space="0" w:color="auto"/>
        <w:left w:val="none" w:sz="0" w:space="0" w:color="auto"/>
        <w:bottom w:val="none" w:sz="0" w:space="0" w:color="auto"/>
        <w:right w:val="none" w:sz="0" w:space="0" w:color="auto"/>
      </w:divBdr>
    </w:div>
    <w:div w:id="1693144017">
      <w:bodyDiv w:val="1"/>
      <w:marLeft w:val="0"/>
      <w:marRight w:val="0"/>
      <w:marTop w:val="0"/>
      <w:marBottom w:val="0"/>
      <w:divBdr>
        <w:top w:val="none" w:sz="0" w:space="0" w:color="auto"/>
        <w:left w:val="none" w:sz="0" w:space="0" w:color="auto"/>
        <w:bottom w:val="none" w:sz="0" w:space="0" w:color="auto"/>
        <w:right w:val="none" w:sz="0" w:space="0" w:color="auto"/>
      </w:divBdr>
    </w:div>
    <w:div w:id="1707296387">
      <w:bodyDiv w:val="1"/>
      <w:marLeft w:val="0"/>
      <w:marRight w:val="0"/>
      <w:marTop w:val="0"/>
      <w:marBottom w:val="0"/>
      <w:divBdr>
        <w:top w:val="none" w:sz="0" w:space="0" w:color="auto"/>
        <w:left w:val="none" w:sz="0" w:space="0" w:color="auto"/>
        <w:bottom w:val="none" w:sz="0" w:space="0" w:color="auto"/>
        <w:right w:val="none" w:sz="0" w:space="0" w:color="auto"/>
      </w:divBdr>
    </w:div>
    <w:div w:id="1708334284">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2151435">
      <w:bodyDiv w:val="1"/>
      <w:marLeft w:val="0"/>
      <w:marRight w:val="0"/>
      <w:marTop w:val="0"/>
      <w:marBottom w:val="0"/>
      <w:divBdr>
        <w:top w:val="none" w:sz="0" w:space="0" w:color="auto"/>
        <w:left w:val="none" w:sz="0" w:space="0" w:color="auto"/>
        <w:bottom w:val="none" w:sz="0" w:space="0" w:color="auto"/>
        <w:right w:val="none" w:sz="0" w:space="0" w:color="auto"/>
      </w:divBdr>
      <w:divsChild>
        <w:div w:id="391856554">
          <w:marLeft w:val="0"/>
          <w:marRight w:val="0"/>
          <w:marTop w:val="0"/>
          <w:marBottom w:val="0"/>
          <w:divBdr>
            <w:top w:val="none" w:sz="0" w:space="0" w:color="auto"/>
            <w:left w:val="none" w:sz="0" w:space="0" w:color="auto"/>
            <w:bottom w:val="none" w:sz="0" w:space="0" w:color="auto"/>
            <w:right w:val="none" w:sz="0" w:space="0" w:color="auto"/>
          </w:divBdr>
        </w:div>
      </w:divsChild>
    </w:div>
    <w:div w:id="171272841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43675687">
      <w:bodyDiv w:val="1"/>
      <w:marLeft w:val="0"/>
      <w:marRight w:val="0"/>
      <w:marTop w:val="0"/>
      <w:marBottom w:val="0"/>
      <w:divBdr>
        <w:top w:val="none" w:sz="0" w:space="0" w:color="auto"/>
        <w:left w:val="none" w:sz="0" w:space="0" w:color="auto"/>
        <w:bottom w:val="none" w:sz="0" w:space="0" w:color="auto"/>
        <w:right w:val="none" w:sz="0" w:space="0" w:color="auto"/>
      </w:divBdr>
    </w:div>
    <w:div w:id="1752577643">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32746068">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38493906">
      <w:bodyDiv w:val="1"/>
      <w:marLeft w:val="0"/>
      <w:marRight w:val="0"/>
      <w:marTop w:val="0"/>
      <w:marBottom w:val="0"/>
      <w:divBdr>
        <w:top w:val="none" w:sz="0" w:space="0" w:color="auto"/>
        <w:left w:val="none" w:sz="0" w:space="0" w:color="auto"/>
        <w:bottom w:val="none" w:sz="0" w:space="0" w:color="auto"/>
        <w:right w:val="none" w:sz="0" w:space="0" w:color="auto"/>
      </w:divBdr>
      <w:divsChild>
        <w:div w:id="1428578750">
          <w:marLeft w:val="0"/>
          <w:marRight w:val="0"/>
          <w:marTop w:val="0"/>
          <w:marBottom w:val="0"/>
          <w:divBdr>
            <w:top w:val="none" w:sz="0" w:space="0" w:color="auto"/>
            <w:left w:val="none" w:sz="0" w:space="0" w:color="auto"/>
            <w:bottom w:val="none" w:sz="0" w:space="0" w:color="auto"/>
            <w:right w:val="none" w:sz="0" w:space="0" w:color="auto"/>
          </w:divBdr>
        </w:div>
      </w:divsChild>
    </w:div>
    <w:div w:id="1842425907">
      <w:bodyDiv w:val="1"/>
      <w:marLeft w:val="0"/>
      <w:marRight w:val="0"/>
      <w:marTop w:val="0"/>
      <w:marBottom w:val="0"/>
      <w:divBdr>
        <w:top w:val="none" w:sz="0" w:space="0" w:color="auto"/>
        <w:left w:val="none" w:sz="0" w:space="0" w:color="auto"/>
        <w:bottom w:val="none" w:sz="0" w:space="0" w:color="auto"/>
        <w:right w:val="none" w:sz="0" w:space="0" w:color="auto"/>
      </w:divBdr>
      <w:divsChild>
        <w:div w:id="818350353">
          <w:marLeft w:val="0"/>
          <w:marRight w:val="0"/>
          <w:marTop w:val="0"/>
          <w:marBottom w:val="0"/>
          <w:divBdr>
            <w:top w:val="none" w:sz="0" w:space="0" w:color="auto"/>
            <w:left w:val="none" w:sz="0" w:space="0" w:color="auto"/>
            <w:bottom w:val="none" w:sz="0" w:space="0" w:color="auto"/>
            <w:right w:val="none" w:sz="0" w:space="0" w:color="auto"/>
          </w:divBdr>
          <w:divsChild>
            <w:div w:id="2139957628">
              <w:marLeft w:val="0"/>
              <w:marRight w:val="0"/>
              <w:marTop w:val="0"/>
              <w:marBottom w:val="0"/>
              <w:divBdr>
                <w:top w:val="none" w:sz="0" w:space="0" w:color="auto"/>
                <w:left w:val="none" w:sz="0" w:space="0" w:color="auto"/>
                <w:bottom w:val="none" w:sz="0" w:space="0" w:color="auto"/>
                <w:right w:val="none" w:sz="0" w:space="0" w:color="auto"/>
              </w:divBdr>
            </w:div>
            <w:div w:id="173375294">
              <w:marLeft w:val="0"/>
              <w:marRight w:val="0"/>
              <w:marTop w:val="0"/>
              <w:marBottom w:val="0"/>
              <w:divBdr>
                <w:top w:val="none" w:sz="0" w:space="0" w:color="auto"/>
                <w:left w:val="none" w:sz="0" w:space="0" w:color="auto"/>
                <w:bottom w:val="none" w:sz="0" w:space="0" w:color="auto"/>
                <w:right w:val="none" w:sz="0" w:space="0" w:color="auto"/>
              </w:divBdr>
            </w:div>
            <w:div w:id="283463629">
              <w:marLeft w:val="0"/>
              <w:marRight w:val="0"/>
              <w:marTop w:val="0"/>
              <w:marBottom w:val="0"/>
              <w:divBdr>
                <w:top w:val="none" w:sz="0" w:space="0" w:color="auto"/>
                <w:left w:val="none" w:sz="0" w:space="0" w:color="auto"/>
                <w:bottom w:val="none" w:sz="0" w:space="0" w:color="auto"/>
                <w:right w:val="none" w:sz="0" w:space="0" w:color="auto"/>
              </w:divBdr>
            </w:div>
            <w:div w:id="182284978">
              <w:marLeft w:val="0"/>
              <w:marRight w:val="0"/>
              <w:marTop w:val="0"/>
              <w:marBottom w:val="0"/>
              <w:divBdr>
                <w:top w:val="none" w:sz="0" w:space="0" w:color="auto"/>
                <w:left w:val="none" w:sz="0" w:space="0" w:color="auto"/>
                <w:bottom w:val="none" w:sz="0" w:space="0" w:color="auto"/>
                <w:right w:val="none" w:sz="0" w:space="0" w:color="auto"/>
              </w:divBdr>
            </w:div>
            <w:div w:id="1384980607">
              <w:marLeft w:val="0"/>
              <w:marRight w:val="0"/>
              <w:marTop w:val="0"/>
              <w:marBottom w:val="0"/>
              <w:divBdr>
                <w:top w:val="none" w:sz="0" w:space="0" w:color="auto"/>
                <w:left w:val="none" w:sz="0" w:space="0" w:color="auto"/>
                <w:bottom w:val="none" w:sz="0" w:space="0" w:color="auto"/>
                <w:right w:val="none" w:sz="0" w:space="0" w:color="auto"/>
              </w:divBdr>
            </w:div>
            <w:div w:id="703791859">
              <w:marLeft w:val="0"/>
              <w:marRight w:val="0"/>
              <w:marTop w:val="0"/>
              <w:marBottom w:val="0"/>
              <w:divBdr>
                <w:top w:val="none" w:sz="0" w:space="0" w:color="auto"/>
                <w:left w:val="none" w:sz="0" w:space="0" w:color="auto"/>
                <w:bottom w:val="none" w:sz="0" w:space="0" w:color="auto"/>
                <w:right w:val="none" w:sz="0" w:space="0" w:color="auto"/>
              </w:divBdr>
            </w:div>
            <w:div w:id="602885854">
              <w:marLeft w:val="0"/>
              <w:marRight w:val="0"/>
              <w:marTop w:val="0"/>
              <w:marBottom w:val="0"/>
              <w:divBdr>
                <w:top w:val="none" w:sz="0" w:space="0" w:color="auto"/>
                <w:left w:val="none" w:sz="0" w:space="0" w:color="auto"/>
                <w:bottom w:val="none" w:sz="0" w:space="0" w:color="auto"/>
                <w:right w:val="none" w:sz="0" w:space="0" w:color="auto"/>
              </w:divBdr>
            </w:div>
            <w:div w:id="845437935">
              <w:marLeft w:val="0"/>
              <w:marRight w:val="0"/>
              <w:marTop w:val="0"/>
              <w:marBottom w:val="0"/>
              <w:divBdr>
                <w:top w:val="none" w:sz="0" w:space="0" w:color="auto"/>
                <w:left w:val="none" w:sz="0" w:space="0" w:color="auto"/>
                <w:bottom w:val="none" w:sz="0" w:space="0" w:color="auto"/>
                <w:right w:val="none" w:sz="0" w:space="0" w:color="auto"/>
              </w:divBdr>
            </w:div>
            <w:div w:id="291248030">
              <w:marLeft w:val="0"/>
              <w:marRight w:val="0"/>
              <w:marTop w:val="0"/>
              <w:marBottom w:val="0"/>
              <w:divBdr>
                <w:top w:val="none" w:sz="0" w:space="0" w:color="auto"/>
                <w:left w:val="none" w:sz="0" w:space="0" w:color="auto"/>
                <w:bottom w:val="none" w:sz="0" w:space="0" w:color="auto"/>
                <w:right w:val="none" w:sz="0" w:space="0" w:color="auto"/>
              </w:divBdr>
            </w:div>
            <w:div w:id="277689951">
              <w:marLeft w:val="0"/>
              <w:marRight w:val="0"/>
              <w:marTop w:val="0"/>
              <w:marBottom w:val="0"/>
              <w:divBdr>
                <w:top w:val="none" w:sz="0" w:space="0" w:color="auto"/>
                <w:left w:val="none" w:sz="0" w:space="0" w:color="auto"/>
                <w:bottom w:val="none" w:sz="0" w:space="0" w:color="auto"/>
                <w:right w:val="none" w:sz="0" w:space="0" w:color="auto"/>
              </w:divBdr>
            </w:div>
            <w:div w:id="1865630074">
              <w:marLeft w:val="0"/>
              <w:marRight w:val="0"/>
              <w:marTop w:val="0"/>
              <w:marBottom w:val="0"/>
              <w:divBdr>
                <w:top w:val="none" w:sz="0" w:space="0" w:color="auto"/>
                <w:left w:val="none" w:sz="0" w:space="0" w:color="auto"/>
                <w:bottom w:val="none" w:sz="0" w:space="0" w:color="auto"/>
                <w:right w:val="none" w:sz="0" w:space="0" w:color="auto"/>
              </w:divBdr>
            </w:div>
            <w:div w:id="1927953948">
              <w:marLeft w:val="0"/>
              <w:marRight w:val="0"/>
              <w:marTop w:val="0"/>
              <w:marBottom w:val="0"/>
              <w:divBdr>
                <w:top w:val="none" w:sz="0" w:space="0" w:color="auto"/>
                <w:left w:val="none" w:sz="0" w:space="0" w:color="auto"/>
                <w:bottom w:val="none" w:sz="0" w:space="0" w:color="auto"/>
                <w:right w:val="none" w:sz="0" w:space="0" w:color="auto"/>
              </w:divBdr>
            </w:div>
            <w:div w:id="1309239964">
              <w:marLeft w:val="0"/>
              <w:marRight w:val="0"/>
              <w:marTop w:val="0"/>
              <w:marBottom w:val="0"/>
              <w:divBdr>
                <w:top w:val="none" w:sz="0" w:space="0" w:color="auto"/>
                <w:left w:val="none" w:sz="0" w:space="0" w:color="auto"/>
                <w:bottom w:val="none" w:sz="0" w:space="0" w:color="auto"/>
                <w:right w:val="none" w:sz="0" w:space="0" w:color="auto"/>
              </w:divBdr>
            </w:div>
            <w:div w:id="465003128">
              <w:marLeft w:val="0"/>
              <w:marRight w:val="0"/>
              <w:marTop w:val="0"/>
              <w:marBottom w:val="0"/>
              <w:divBdr>
                <w:top w:val="none" w:sz="0" w:space="0" w:color="auto"/>
                <w:left w:val="none" w:sz="0" w:space="0" w:color="auto"/>
                <w:bottom w:val="none" w:sz="0" w:space="0" w:color="auto"/>
                <w:right w:val="none" w:sz="0" w:space="0" w:color="auto"/>
              </w:divBdr>
            </w:div>
            <w:div w:id="902176663">
              <w:marLeft w:val="0"/>
              <w:marRight w:val="0"/>
              <w:marTop w:val="0"/>
              <w:marBottom w:val="0"/>
              <w:divBdr>
                <w:top w:val="none" w:sz="0" w:space="0" w:color="auto"/>
                <w:left w:val="none" w:sz="0" w:space="0" w:color="auto"/>
                <w:bottom w:val="none" w:sz="0" w:space="0" w:color="auto"/>
                <w:right w:val="none" w:sz="0" w:space="0" w:color="auto"/>
              </w:divBdr>
            </w:div>
            <w:div w:id="1690719344">
              <w:marLeft w:val="0"/>
              <w:marRight w:val="0"/>
              <w:marTop w:val="0"/>
              <w:marBottom w:val="0"/>
              <w:divBdr>
                <w:top w:val="none" w:sz="0" w:space="0" w:color="auto"/>
                <w:left w:val="none" w:sz="0" w:space="0" w:color="auto"/>
                <w:bottom w:val="none" w:sz="0" w:space="0" w:color="auto"/>
                <w:right w:val="none" w:sz="0" w:space="0" w:color="auto"/>
              </w:divBdr>
            </w:div>
            <w:div w:id="1538658638">
              <w:marLeft w:val="0"/>
              <w:marRight w:val="0"/>
              <w:marTop w:val="0"/>
              <w:marBottom w:val="0"/>
              <w:divBdr>
                <w:top w:val="none" w:sz="0" w:space="0" w:color="auto"/>
                <w:left w:val="none" w:sz="0" w:space="0" w:color="auto"/>
                <w:bottom w:val="none" w:sz="0" w:space="0" w:color="auto"/>
                <w:right w:val="none" w:sz="0" w:space="0" w:color="auto"/>
              </w:divBdr>
            </w:div>
            <w:div w:id="1994985777">
              <w:marLeft w:val="0"/>
              <w:marRight w:val="0"/>
              <w:marTop w:val="0"/>
              <w:marBottom w:val="0"/>
              <w:divBdr>
                <w:top w:val="none" w:sz="0" w:space="0" w:color="auto"/>
                <w:left w:val="none" w:sz="0" w:space="0" w:color="auto"/>
                <w:bottom w:val="none" w:sz="0" w:space="0" w:color="auto"/>
                <w:right w:val="none" w:sz="0" w:space="0" w:color="auto"/>
              </w:divBdr>
            </w:div>
            <w:div w:id="46758140">
              <w:marLeft w:val="0"/>
              <w:marRight w:val="0"/>
              <w:marTop w:val="0"/>
              <w:marBottom w:val="0"/>
              <w:divBdr>
                <w:top w:val="none" w:sz="0" w:space="0" w:color="auto"/>
                <w:left w:val="none" w:sz="0" w:space="0" w:color="auto"/>
                <w:bottom w:val="none" w:sz="0" w:space="0" w:color="auto"/>
                <w:right w:val="none" w:sz="0" w:space="0" w:color="auto"/>
              </w:divBdr>
            </w:div>
            <w:div w:id="178744156">
              <w:marLeft w:val="0"/>
              <w:marRight w:val="0"/>
              <w:marTop w:val="0"/>
              <w:marBottom w:val="0"/>
              <w:divBdr>
                <w:top w:val="none" w:sz="0" w:space="0" w:color="auto"/>
                <w:left w:val="none" w:sz="0" w:space="0" w:color="auto"/>
                <w:bottom w:val="none" w:sz="0" w:space="0" w:color="auto"/>
                <w:right w:val="none" w:sz="0" w:space="0" w:color="auto"/>
              </w:divBdr>
            </w:div>
            <w:div w:id="1395354994">
              <w:marLeft w:val="0"/>
              <w:marRight w:val="0"/>
              <w:marTop w:val="0"/>
              <w:marBottom w:val="0"/>
              <w:divBdr>
                <w:top w:val="none" w:sz="0" w:space="0" w:color="auto"/>
                <w:left w:val="none" w:sz="0" w:space="0" w:color="auto"/>
                <w:bottom w:val="none" w:sz="0" w:space="0" w:color="auto"/>
                <w:right w:val="none" w:sz="0" w:space="0" w:color="auto"/>
              </w:divBdr>
            </w:div>
            <w:div w:id="1612131253">
              <w:marLeft w:val="0"/>
              <w:marRight w:val="0"/>
              <w:marTop w:val="0"/>
              <w:marBottom w:val="0"/>
              <w:divBdr>
                <w:top w:val="none" w:sz="0" w:space="0" w:color="auto"/>
                <w:left w:val="none" w:sz="0" w:space="0" w:color="auto"/>
                <w:bottom w:val="none" w:sz="0" w:space="0" w:color="auto"/>
                <w:right w:val="none" w:sz="0" w:space="0" w:color="auto"/>
              </w:divBdr>
            </w:div>
            <w:div w:id="1487740216">
              <w:marLeft w:val="0"/>
              <w:marRight w:val="0"/>
              <w:marTop w:val="0"/>
              <w:marBottom w:val="0"/>
              <w:divBdr>
                <w:top w:val="none" w:sz="0" w:space="0" w:color="auto"/>
                <w:left w:val="none" w:sz="0" w:space="0" w:color="auto"/>
                <w:bottom w:val="none" w:sz="0" w:space="0" w:color="auto"/>
                <w:right w:val="none" w:sz="0" w:space="0" w:color="auto"/>
              </w:divBdr>
            </w:div>
            <w:div w:id="2115397325">
              <w:marLeft w:val="0"/>
              <w:marRight w:val="0"/>
              <w:marTop w:val="0"/>
              <w:marBottom w:val="0"/>
              <w:divBdr>
                <w:top w:val="none" w:sz="0" w:space="0" w:color="auto"/>
                <w:left w:val="none" w:sz="0" w:space="0" w:color="auto"/>
                <w:bottom w:val="none" w:sz="0" w:space="0" w:color="auto"/>
                <w:right w:val="none" w:sz="0" w:space="0" w:color="auto"/>
              </w:divBdr>
            </w:div>
            <w:div w:id="1823347284">
              <w:marLeft w:val="0"/>
              <w:marRight w:val="0"/>
              <w:marTop w:val="0"/>
              <w:marBottom w:val="0"/>
              <w:divBdr>
                <w:top w:val="none" w:sz="0" w:space="0" w:color="auto"/>
                <w:left w:val="none" w:sz="0" w:space="0" w:color="auto"/>
                <w:bottom w:val="none" w:sz="0" w:space="0" w:color="auto"/>
                <w:right w:val="none" w:sz="0" w:space="0" w:color="auto"/>
              </w:divBdr>
            </w:div>
            <w:div w:id="592398151">
              <w:marLeft w:val="0"/>
              <w:marRight w:val="0"/>
              <w:marTop w:val="0"/>
              <w:marBottom w:val="0"/>
              <w:divBdr>
                <w:top w:val="none" w:sz="0" w:space="0" w:color="auto"/>
                <w:left w:val="none" w:sz="0" w:space="0" w:color="auto"/>
                <w:bottom w:val="none" w:sz="0" w:space="0" w:color="auto"/>
                <w:right w:val="none" w:sz="0" w:space="0" w:color="auto"/>
              </w:divBdr>
            </w:div>
            <w:div w:id="274754624">
              <w:marLeft w:val="0"/>
              <w:marRight w:val="0"/>
              <w:marTop w:val="0"/>
              <w:marBottom w:val="0"/>
              <w:divBdr>
                <w:top w:val="none" w:sz="0" w:space="0" w:color="auto"/>
                <w:left w:val="none" w:sz="0" w:space="0" w:color="auto"/>
                <w:bottom w:val="none" w:sz="0" w:space="0" w:color="auto"/>
                <w:right w:val="none" w:sz="0" w:space="0" w:color="auto"/>
              </w:divBdr>
            </w:div>
            <w:div w:id="111289026">
              <w:marLeft w:val="0"/>
              <w:marRight w:val="0"/>
              <w:marTop w:val="0"/>
              <w:marBottom w:val="0"/>
              <w:divBdr>
                <w:top w:val="none" w:sz="0" w:space="0" w:color="auto"/>
                <w:left w:val="none" w:sz="0" w:space="0" w:color="auto"/>
                <w:bottom w:val="none" w:sz="0" w:space="0" w:color="auto"/>
                <w:right w:val="none" w:sz="0" w:space="0" w:color="auto"/>
              </w:divBdr>
            </w:div>
            <w:div w:id="1977683554">
              <w:marLeft w:val="0"/>
              <w:marRight w:val="0"/>
              <w:marTop w:val="0"/>
              <w:marBottom w:val="0"/>
              <w:divBdr>
                <w:top w:val="none" w:sz="0" w:space="0" w:color="auto"/>
                <w:left w:val="none" w:sz="0" w:space="0" w:color="auto"/>
                <w:bottom w:val="none" w:sz="0" w:space="0" w:color="auto"/>
                <w:right w:val="none" w:sz="0" w:space="0" w:color="auto"/>
              </w:divBdr>
            </w:div>
            <w:div w:id="1073552839">
              <w:marLeft w:val="0"/>
              <w:marRight w:val="0"/>
              <w:marTop w:val="0"/>
              <w:marBottom w:val="0"/>
              <w:divBdr>
                <w:top w:val="none" w:sz="0" w:space="0" w:color="auto"/>
                <w:left w:val="none" w:sz="0" w:space="0" w:color="auto"/>
                <w:bottom w:val="none" w:sz="0" w:space="0" w:color="auto"/>
                <w:right w:val="none" w:sz="0" w:space="0" w:color="auto"/>
              </w:divBdr>
            </w:div>
            <w:div w:id="180165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6766">
      <w:bodyDiv w:val="1"/>
      <w:marLeft w:val="0"/>
      <w:marRight w:val="0"/>
      <w:marTop w:val="0"/>
      <w:marBottom w:val="0"/>
      <w:divBdr>
        <w:top w:val="none" w:sz="0" w:space="0" w:color="auto"/>
        <w:left w:val="none" w:sz="0" w:space="0" w:color="auto"/>
        <w:bottom w:val="none" w:sz="0" w:space="0" w:color="auto"/>
        <w:right w:val="none" w:sz="0" w:space="0" w:color="auto"/>
      </w:divBdr>
    </w:div>
    <w:div w:id="1857690315">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3445580">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157542">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6498838">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67999770">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1995522831">
      <w:bodyDiv w:val="1"/>
      <w:marLeft w:val="0"/>
      <w:marRight w:val="0"/>
      <w:marTop w:val="0"/>
      <w:marBottom w:val="0"/>
      <w:divBdr>
        <w:top w:val="none" w:sz="0" w:space="0" w:color="auto"/>
        <w:left w:val="none" w:sz="0" w:space="0" w:color="auto"/>
        <w:bottom w:val="none" w:sz="0" w:space="0" w:color="auto"/>
        <w:right w:val="none" w:sz="0" w:space="0" w:color="auto"/>
      </w:divBdr>
    </w:div>
    <w:div w:id="1997415564">
      <w:bodyDiv w:val="1"/>
      <w:marLeft w:val="0"/>
      <w:marRight w:val="0"/>
      <w:marTop w:val="0"/>
      <w:marBottom w:val="0"/>
      <w:divBdr>
        <w:top w:val="none" w:sz="0" w:space="0" w:color="auto"/>
        <w:left w:val="none" w:sz="0" w:space="0" w:color="auto"/>
        <w:bottom w:val="none" w:sz="0" w:space="0" w:color="auto"/>
        <w:right w:val="none" w:sz="0" w:space="0" w:color="auto"/>
      </w:divBdr>
    </w:div>
    <w:div w:id="2000303345">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21543055">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30382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70417971">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72924596">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85567929">
      <w:bodyDiv w:val="1"/>
      <w:marLeft w:val="0"/>
      <w:marRight w:val="0"/>
      <w:marTop w:val="0"/>
      <w:marBottom w:val="0"/>
      <w:divBdr>
        <w:top w:val="none" w:sz="0" w:space="0" w:color="auto"/>
        <w:left w:val="none" w:sz="0" w:space="0" w:color="auto"/>
        <w:bottom w:val="none" w:sz="0" w:space="0" w:color="auto"/>
        <w:right w:val="none" w:sz="0" w:space="0" w:color="auto"/>
      </w:divBdr>
    </w:div>
    <w:div w:id="2088111492">
      <w:bodyDiv w:val="1"/>
      <w:marLeft w:val="0"/>
      <w:marRight w:val="0"/>
      <w:marTop w:val="0"/>
      <w:marBottom w:val="0"/>
      <w:divBdr>
        <w:top w:val="none" w:sz="0" w:space="0" w:color="auto"/>
        <w:left w:val="none" w:sz="0" w:space="0" w:color="auto"/>
        <w:bottom w:val="none" w:sz="0" w:space="0" w:color="auto"/>
        <w:right w:val="none" w:sz="0" w:space="0" w:color="auto"/>
      </w:divBdr>
      <w:divsChild>
        <w:div w:id="505443844">
          <w:marLeft w:val="0"/>
          <w:marRight w:val="0"/>
          <w:marTop w:val="0"/>
          <w:marBottom w:val="0"/>
          <w:divBdr>
            <w:top w:val="none" w:sz="0" w:space="0" w:color="auto"/>
            <w:left w:val="none" w:sz="0" w:space="0" w:color="auto"/>
            <w:bottom w:val="none" w:sz="0" w:space="0" w:color="auto"/>
            <w:right w:val="none" w:sz="0" w:space="0" w:color="auto"/>
          </w:divBdr>
        </w:div>
      </w:divsChild>
    </w:div>
    <w:div w:id="2090346666">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36558033">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hyperlink" Target="https://promtcusdemo-mcua.eastus.prometheus.monitor.azure.com" TargetMode="External"/><Relationship Id="rId63" Type="http://schemas.openxmlformats.org/officeDocument/2006/relationships/image" Target="media/image46.png"/><Relationship Id="rId68" Type="http://schemas.openxmlformats.org/officeDocument/2006/relationships/hyperlink" Target="https://prometheus.io/docs/prometheus/latest/configuration/recording_rules/" TargetMode="External"/><Relationship Id="rId16" Type="http://schemas.openxmlformats.org/officeDocument/2006/relationships/hyperlink" Target="https://learn.microsoft.com/en-us/azure/data-explorer/" TargetMode="Externa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s://prometheus.io/docs/prometheus/latest/querying/basics/" TargetMode="External"/><Relationship Id="rId74" Type="http://schemas.openxmlformats.org/officeDocument/2006/relationships/hyperlink" Target="https://prometheus.io/docs/prometheus/latest/querying/basics/"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yperlink" Target="https://learn.microsoft.com/en-us/azure/azure-monitor/alerts/alerts-overview" TargetMode="External"/><Relationship Id="rId14" Type="http://schemas.openxmlformats.org/officeDocument/2006/relationships/hyperlink" Target="https://learn.microsoft.com/en-us/azure/managed-grafana/overview"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www.timescale.com/"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s://learn.microsoft.com/en-us/azure/azure-monitor/essentials/prometheus-metrics-overview" TargetMode="External"/><Relationship Id="rId17" Type="http://schemas.openxmlformats.org/officeDocument/2006/relationships/hyperlink" Target="https://learn.microsoft.com/en-us/azure/azure-monitor/essentials/prometheus-metrics-overview"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hyperlink" Target="https://prometheus.io/" TargetMode="External"/><Relationship Id="rId20" Type="http://schemas.openxmlformats.org/officeDocument/2006/relationships/hyperlink" Target="https://learn.microsoft.com/en-us/azure/managed-grafana/how-to-use-azure-monitor-alerts" TargetMode="External"/><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github.com/influxdata/flux" TargetMode="External"/><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arn.microsoft.com/en-us/azure/azure-monitor/essentials/prometheus-grafan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prometheus.io/docs/prometheus/latest/querying/basics/" TargetMode="External"/><Relationship Id="rId73" Type="http://schemas.openxmlformats.org/officeDocument/2006/relationships/image" Target="media/image5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learn.microsoft.com/en-us/azure/azure-monitor/essentials/prometheus-grafana"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D59FA-56F5-41B3-93E2-4CC73A89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1528</Words>
  <Characters>8710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Bipeen Sinha</cp:lastModifiedBy>
  <cp:revision>2</cp:revision>
  <cp:lastPrinted>2022-05-13T06:01:00Z</cp:lastPrinted>
  <dcterms:created xsi:type="dcterms:W3CDTF">2024-01-28T08:30:00Z</dcterms:created>
  <dcterms:modified xsi:type="dcterms:W3CDTF">2024-01-28T08:30:00Z</dcterms:modified>
</cp:coreProperties>
</file>