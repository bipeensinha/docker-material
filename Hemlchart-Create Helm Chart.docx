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3CB14" w14:textId="61E12DB4" w:rsidR="00451277" w:rsidRPr="0097347D" w:rsidRDefault="00B6396B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C188838" wp14:editId="50EE5289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635" r="2540" b="0"/>
                <wp:wrapNone/>
                <wp:docPr id="59807661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4C9B3" id="Group 15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DEFB047" w14:textId="3E85D5FE" w:rsidR="00451277" w:rsidRPr="0097347D" w:rsidRDefault="006E795F" w:rsidP="00ED3935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16134A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Create </w:t>
      </w:r>
      <w:proofErr w:type="gramStart"/>
      <w:r w:rsidR="0016134A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Own </w:t>
      </w:r>
      <w:r w:rsidR="00A93BF2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Helm</w:t>
      </w:r>
      <w:proofErr w:type="gramEnd"/>
      <w:r w:rsidR="00A93BF2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Chart</w:t>
      </w:r>
    </w:p>
    <w:p w14:paraId="1F4A79B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2B7CB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E68AEB5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5A6B1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6F49B1ED" w14:textId="1C638BF4" w:rsidR="00796AB2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56546314" w:history="1">
            <w:r w:rsidR="00796AB2" w:rsidRPr="002D01BB">
              <w:rPr>
                <w:rStyle w:val="Hyperlink"/>
                <w:rFonts w:eastAsia="Arial"/>
                <w:noProof/>
              </w:rPr>
              <w:t>1.</w:t>
            </w:r>
            <w:r w:rsidR="00796AB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96AB2" w:rsidRPr="002D01BB">
              <w:rPr>
                <w:rStyle w:val="Hyperlink"/>
                <w:rFonts w:eastAsia="Arial" w:cstheme="minorHAnsi"/>
                <w:noProof/>
              </w:rPr>
              <w:t>Objective</w:t>
            </w:r>
            <w:r w:rsidR="00796AB2">
              <w:rPr>
                <w:noProof/>
                <w:webHidden/>
              </w:rPr>
              <w:tab/>
            </w:r>
            <w:r w:rsidR="00796AB2">
              <w:rPr>
                <w:noProof/>
                <w:webHidden/>
              </w:rPr>
              <w:fldChar w:fldCharType="begin"/>
            </w:r>
            <w:r w:rsidR="00796AB2">
              <w:rPr>
                <w:noProof/>
                <w:webHidden/>
              </w:rPr>
              <w:instrText xml:space="preserve"> PAGEREF _Toc156546314 \h </w:instrText>
            </w:r>
            <w:r w:rsidR="00796AB2">
              <w:rPr>
                <w:noProof/>
                <w:webHidden/>
              </w:rPr>
            </w:r>
            <w:r w:rsidR="00796AB2">
              <w:rPr>
                <w:noProof/>
                <w:webHidden/>
              </w:rPr>
              <w:fldChar w:fldCharType="separate"/>
            </w:r>
            <w:r w:rsidR="00796AB2">
              <w:rPr>
                <w:noProof/>
                <w:webHidden/>
              </w:rPr>
              <w:t>3</w:t>
            </w:r>
            <w:r w:rsidR="00796AB2">
              <w:rPr>
                <w:noProof/>
                <w:webHidden/>
              </w:rPr>
              <w:fldChar w:fldCharType="end"/>
            </w:r>
          </w:hyperlink>
        </w:p>
        <w:p w14:paraId="793BBD71" w14:textId="4495F5A8" w:rsidR="00796AB2" w:rsidRDefault="00796AB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46315" w:history="1">
            <w:r w:rsidRPr="002D01BB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01BB">
              <w:rPr>
                <w:rStyle w:val="Hyperlink"/>
                <w:rFonts w:eastAsia="Arial" w:cstheme="minorHAnsi"/>
                <w:noProof/>
              </w:rPr>
              <w:t>Create Helm Chart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_Toc156546315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8B12" w14:textId="55810203" w:rsidR="00796AB2" w:rsidRDefault="00796AB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46316" w:history="1">
            <w:r w:rsidRPr="002D01BB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01BB">
              <w:rPr>
                <w:rStyle w:val="Hyperlink"/>
                <w:rFonts w:eastAsia="Arial" w:cstheme="minorHAnsi"/>
                <w:noProof/>
              </w:rPr>
              <w:t>Create Template in Helm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_Toc156546316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DE1F" w14:textId="463CCAF1" w:rsidR="00796AB2" w:rsidRDefault="00796AB2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46317" w:history="1">
            <w:r w:rsidRPr="002D01BB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D01BB">
              <w:rPr>
                <w:rStyle w:val="Hyperlink"/>
                <w:rFonts w:eastAsia="Arial" w:cstheme="minorHAnsi"/>
                <w:noProof/>
              </w:rPr>
              <w:t>Text Processor in Template in Helm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_Toc156546317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00E42807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D82F1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23533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BEA89B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4F1B82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4A39E4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40C4203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692C6B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539507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05C977A" w14:textId="77777777" w:rsidR="00C5736B" w:rsidRDefault="00C5736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23D554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87025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C497748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72714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D2DA8A5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75E57D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20E1372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057C0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E9B97EE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EBE803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4E51396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8E77EB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3AD724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Pr="00915A67" w:rsidRDefault="00F65AFB" w:rsidP="00F65AFB">
      <w:pPr>
        <w:pStyle w:val="Heading1"/>
        <w:rPr>
          <w:rFonts w:eastAsia="Arial"/>
        </w:rPr>
      </w:pPr>
      <w:bookmarkStart w:id="0" w:name="_Toc156546314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77C5D0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351D5E" w14:textId="77777777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  <w:r w:rsidRPr="002070AF">
        <w:rPr>
          <w:rFonts w:ascii="Helvetica" w:hAnsi="Helvetica" w:cs="Helvetica"/>
          <w:color w:val="333333"/>
          <w:spacing w:val="2"/>
          <w:sz w:val="27"/>
          <w:szCs w:val="27"/>
        </w:rPr>
        <w:t>Helm charts are structured like this:</w:t>
      </w:r>
    </w:p>
    <w:p w14:paraId="31B46582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proofErr w:type="spellStart"/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>mychart</w:t>
      </w:r>
      <w:proofErr w:type="spellEnd"/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>/</w:t>
      </w:r>
    </w:p>
    <w:p w14:paraId="70A6F534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</w:t>
      </w:r>
      <w:proofErr w:type="spellStart"/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>Chart.yaml</w:t>
      </w:r>
      <w:proofErr w:type="spellEnd"/>
    </w:p>
    <w:p w14:paraId="5019C8F2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</w:t>
      </w:r>
      <w:proofErr w:type="spellStart"/>
      <w:proofErr w:type="gramStart"/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>values.yaml</w:t>
      </w:r>
      <w:proofErr w:type="spellEnd"/>
      <w:proofErr w:type="gramEnd"/>
    </w:p>
    <w:p w14:paraId="083ECBE7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charts/</w:t>
      </w:r>
    </w:p>
    <w:p w14:paraId="6C21042E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templates/</w:t>
      </w:r>
    </w:p>
    <w:p w14:paraId="49AA3971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...</w:t>
      </w:r>
    </w:p>
    <w:p w14:paraId="46BC95F8" w14:textId="77777777" w:rsid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</w:p>
    <w:p w14:paraId="226A9113" w14:textId="0505B34F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  <w:spacing w:val="2"/>
          <w:sz w:val="24"/>
          <w:szCs w:val="24"/>
        </w:rPr>
      </w:pP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The </w:t>
      </w:r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templates/</w:t>
      </w:r>
      <w:r w:rsidRPr="002070AF">
        <w:rPr>
          <w:rFonts w:asciiTheme="minorHAnsi" w:hAnsiTheme="minorHAnsi" w:cstheme="minorHAnsi"/>
          <w:color w:val="FF0000"/>
          <w:spacing w:val="2"/>
          <w:sz w:val="24"/>
          <w:szCs w:val="24"/>
        </w:rPr>
        <w:t> 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directory is for template files. When Tiller evaluates a chart, it will send all of the files in the </w:t>
      </w:r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templates/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directory through the template rendering engine. Tiller then collects the results of those templates and sends them on to Kubernetes.</w:t>
      </w:r>
    </w:p>
    <w:p w14:paraId="6D4C4464" w14:textId="77777777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  <w:spacing w:val="2"/>
          <w:sz w:val="24"/>
          <w:szCs w:val="24"/>
        </w:rPr>
      </w:pP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The </w:t>
      </w:r>
      <w:proofErr w:type="spellStart"/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values.yaml</w:t>
      </w:r>
      <w:proofErr w:type="spellEnd"/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file is also important to templates. This file contains the </w:t>
      </w:r>
      <w:r w:rsidRPr="002070AF">
        <w:rPr>
          <w:rFonts w:asciiTheme="minorHAnsi" w:hAnsiTheme="minorHAnsi" w:cstheme="minorHAnsi"/>
          <w:i/>
          <w:iCs/>
          <w:color w:val="333333"/>
          <w:spacing w:val="2"/>
          <w:sz w:val="24"/>
          <w:szCs w:val="24"/>
        </w:rPr>
        <w:t>default values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for a chart. These values may be overridden by users during </w:t>
      </w:r>
      <w:r w:rsidRPr="002070AF">
        <w:rPr>
          <w:rFonts w:asciiTheme="minorHAnsi" w:hAnsiTheme="minorHAnsi" w:cstheme="minorHAnsi"/>
          <w:color w:val="000000"/>
          <w:spacing w:val="2"/>
          <w:sz w:val="24"/>
          <w:szCs w:val="24"/>
          <w:bdr w:val="none" w:sz="0" w:space="0" w:color="auto" w:frame="1"/>
          <w:shd w:val="clear" w:color="auto" w:fill="E4F3F9"/>
        </w:rPr>
        <w:t>helm install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or </w:t>
      </w:r>
      <w:r w:rsidRPr="002070AF">
        <w:rPr>
          <w:rFonts w:asciiTheme="minorHAnsi" w:hAnsiTheme="minorHAnsi" w:cstheme="minorHAnsi"/>
          <w:color w:val="000000"/>
          <w:spacing w:val="2"/>
          <w:sz w:val="24"/>
          <w:szCs w:val="24"/>
          <w:bdr w:val="none" w:sz="0" w:space="0" w:color="auto" w:frame="1"/>
          <w:shd w:val="clear" w:color="auto" w:fill="E4F3F9"/>
        </w:rPr>
        <w:t>helm upgrade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.</w:t>
      </w:r>
    </w:p>
    <w:p w14:paraId="21E89CE7" w14:textId="77777777" w:rsid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The </w:t>
      </w:r>
      <w:proofErr w:type="spellStart"/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Chart.yaml</w:t>
      </w:r>
      <w:proofErr w:type="spellEnd"/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file contains a description of the chart. You can access it from within a template. The </w:t>
      </w:r>
      <w:r w:rsidRPr="002070AF">
        <w:rPr>
          <w:rFonts w:asciiTheme="minorHAnsi" w:hAnsiTheme="minorHAnsi" w:cstheme="minorHAnsi"/>
          <w:color w:val="000000"/>
          <w:spacing w:val="2"/>
          <w:sz w:val="24"/>
          <w:szCs w:val="24"/>
          <w:bdr w:val="none" w:sz="0" w:space="0" w:color="auto" w:frame="1"/>
          <w:shd w:val="clear" w:color="auto" w:fill="E4F3F9"/>
        </w:rPr>
        <w:t>charts/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directory </w:t>
      </w:r>
      <w:r w:rsidRPr="002070AF">
        <w:rPr>
          <w:rFonts w:asciiTheme="minorHAnsi" w:hAnsiTheme="minorHAnsi" w:cstheme="minorHAnsi"/>
          <w:i/>
          <w:iCs/>
          <w:color w:val="333333"/>
          <w:spacing w:val="2"/>
          <w:sz w:val="24"/>
          <w:szCs w:val="24"/>
        </w:rPr>
        <w:t>may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contain other charts (which we call </w:t>
      </w:r>
      <w:proofErr w:type="spellStart"/>
      <w:r w:rsidRPr="002070AF">
        <w:rPr>
          <w:rFonts w:asciiTheme="minorHAnsi" w:hAnsiTheme="minorHAnsi" w:cstheme="minorHAnsi"/>
          <w:i/>
          <w:iCs/>
          <w:color w:val="333333"/>
          <w:spacing w:val="2"/>
          <w:sz w:val="24"/>
          <w:szCs w:val="24"/>
        </w:rPr>
        <w:t>subcharts</w:t>
      </w:r>
      <w:proofErr w:type="spellEnd"/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). Later in this guide we will see how those work when it comes to template rendering</w:t>
      </w:r>
      <w:r w:rsidRPr="002070AF">
        <w:rPr>
          <w:rFonts w:ascii="Helvetica" w:hAnsi="Helvetica" w:cs="Helvetica"/>
          <w:color w:val="333333"/>
          <w:spacing w:val="2"/>
          <w:sz w:val="27"/>
          <w:szCs w:val="27"/>
        </w:rPr>
        <w:t>.</w:t>
      </w:r>
    </w:p>
    <w:p w14:paraId="5618EA03" w14:textId="77777777" w:rsid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</w:p>
    <w:p w14:paraId="3D383344" w14:textId="693FE462" w:rsidR="002070AF" w:rsidRPr="002070AF" w:rsidRDefault="002070AF" w:rsidP="002070AF">
      <w:pPr>
        <w:rPr>
          <w:rFonts w:ascii="Roboto" w:hAnsi="Roboto"/>
          <w:b/>
          <w:bCs/>
          <w:sz w:val="24"/>
          <w:szCs w:val="24"/>
        </w:rPr>
      </w:pPr>
      <w:r w:rsidRPr="002070AF">
        <w:rPr>
          <w:rFonts w:ascii="Roboto" w:hAnsi="Roboto"/>
          <w:b/>
          <w:bCs/>
          <w:sz w:val="24"/>
          <w:szCs w:val="24"/>
        </w:rPr>
        <w:t xml:space="preserve">But another step you can take as you can convert that chart into standard Kubernetes YAML. Therefore, you can apply that to </w:t>
      </w:r>
      <w:r w:rsidR="0096671C" w:rsidRPr="0096671C">
        <w:rPr>
          <w:rFonts w:ascii="Roboto" w:hAnsi="Roboto"/>
          <w:b/>
          <w:bCs/>
          <w:sz w:val="24"/>
          <w:szCs w:val="24"/>
        </w:rPr>
        <w:t>any cluster without having Helm present. It's a kind of optional</w:t>
      </w:r>
    </w:p>
    <w:p w14:paraId="00816564" w14:textId="77777777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</w:p>
    <w:p w14:paraId="31C2C742" w14:textId="77777777" w:rsidR="00674AA6" w:rsidRDefault="00674AA6" w:rsidP="00674AA6"/>
    <w:p w14:paraId="4B104E71" w14:textId="77777777" w:rsidR="00A4143F" w:rsidRDefault="00A4143F" w:rsidP="00674AA6"/>
    <w:p w14:paraId="0BA9874A" w14:textId="77777777" w:rsidR="00A4143F" w:rsidRDefault="00A4143F" w:rsidP="00674AA6"/>
    <w:p w14:paraId="044A5E8E" w14:textId="77777777" w:rsidR="00A4143F" w:rsidRDefault="00A4143F" w:rsidP="00674AA6"/>
    <w:p w14:paraId="699E6989" w14:textId="77777777" w:rsidR="00A4143F" w:rsidRDefault="00A4143F" w:rsidP="00674AA6"/>
    <w:p w14:paraId="26D59F1A" w14:textId="77777777" w:rsidR="00A4143F" w:rsidRDefault="00A4143F" w:rsidP="00674AA6"/>
    <w:p w14:paraId="3C06BCDB" w14:textId="77777777" w:rsidR="00A4143F" w:rsidRDefault="00A4143F" w:rsidP="00674AA6"/>
    <w:p w14:paraId="1E75E963" w14:textId="77777777" w:rsidR="00A4143F" w:rsidRDefault="00A4143F" w:rsidP="00674AA6"/>
    <w:p w14:paraId="5ADF21C5" w14:textId="77777777" w:rsidR="00A4143F" w:rsidRDefault="00A4143F" w:rsidP="00674AA6"/>
    <w:p w14:paraId="7A872CA7" w14:textId="77777777" w:rsidR="00A4143F" w:rsidRDefault="00A4143F" w:rsidP="00674AA6"/>
    <w:p w14:paraId="6F214689" w14:textId="77777777" w:rsidR="00A4143F" w:rsidRDefault="00A4143F" w:rsidP="00674AA6"/>
    <w:p w14:paraId="780DB31B" w14:textId="5678E907" w:rsidR="00A4143F" w:rsidRPr="00A4143F" w:rsidRDefault="00000000" w:rsidP="00674AA6">
      <w:pPr>
        <w:rPr>
          <w:sz w:val="32"/>
          <w:szCs w:val="32"/>
        </w:rPr>
      </w:pPr>
      <w:hyperlink r:id="rId12" w:history="1">
        <w:r w:rsidR="00A4143F" w:rsidRPr="00A4143F">
          <w:rPr>
            <w:rStyle w:val="Hyperlink"/>
            <w:sz w:val="32"/>
            <w:szCs w:val="32"/>
          </w:rPr>
          <w:t>https://get.helm.sh/helm-canary-windows-amd64.zip</w:t>
        </w:r>
      </w:hyperlink>
    </w:p>
    <w:p w14:paraId="2ACB84AA" w14:textId="77777777" w:rsidR="00A4143F" w:rsidRPr="00A4143F" w:rsidRDefault="00A4143F" w:rsidP="00674AA6">
      <w:pPr>
        <w:rPr>
          <w:sz w:val="32"/>
          <w:szCs w:val="32"/>
        </w:rPr>
      </w:pPr>
    </w:p>
    <w:p w14:paraId="01CC82EC" w14:textId="77777777" w:rsidR="00A4143F" w:rsidRPr="00A4143F" w:rsidRDefault="00A4143F" w:rsidP="00674AA6">
      <w:pPr>
        <w:rPr>
          <w:sz w:val="32"/>
          <w:szCs w:val="32"/>
        </w:rPr>
      </w:pPr>
    </w:p>
    <w:p w14:paraId="7F588269" w14:textId="197B2083" w:rsidR="00A4143F" w:rsidRPr="00A4143F" w:rsidRDefault="00A4143F" w:rsidP="00674AA6">
      <w:pPr>
        <w:rPr>
          <w:sz w:val="32"/>
          <w:szCs w:val="32"/>
        </w:rPr>
      </w:pPr>
      <w:r w:rsidRPr="00A4143F">
        <w:rPr>
          <w:sz w:val="32"/>
          <w:szCs w:val="32"/>
        </w:rPr>
        <w:t>or</w:t>
      </w:r>
    </w:p>
    <w:p w14:paraId="0E13D82F" w14:textId="77777777" w:rsidR="00A4143F" w:rsidRPr="00A4143F" w:rsidRDefault="00A4143F" w:rsidP="00674AA6">
      <w:pPr>
        <w:rPr>
          <w:sz w:val="32"/>
          <w:szCs w:val="32"/>
        </w:rPr>
      </w:pPr>
    </w:p>
    <w:p w14:paraId="3ACDF98F" w14:textId="15EF820C" w:rsidR="00A4143F" w:rsidRDefault="00000000" w:rsidP="00674AA6">
      <w:pPr>
        <w:rPr>
          <w:sz w:val="32"/>
          <w:szCs w:val="32"/>
        </w:rPr>
      </w:pPr>
      <w:hyperlink r:id="rId13" w:history="1">
        <w:r w:rsidR="00DA3F12" w:rsidRPr="008B68CB">
          <w:rPr>
            <w:rStyle w:val="Hyperlink"/>
            <w:sz w:val="32"/>
            <w:szCs w:val="32"/>
          </w:rPr>
          <w:t>https://helm.sh/docs/intro/install/</w:t>
        </w:r>
      </w:hyperlink>
    </w:p>
    <w:p w14:paraId="30CF1D62" w14:textId="77777777" w:rsidR="00DA3F12" w:rsidRDefault="00DA3F12" w:rsidP="00674AA6">
      <w:pPr>
        <w:rPr>
          <w:sz w:val="32"/>
          <w:szCs w:val="32"/>
        </w:rPr>
      </w:pPr>
    </w:p>
    <w:p w14:paraId="234056A9" w14:textId="77777777" w:rsidR="00DA3F12" w:rsidRDefault="00DA3F12" w:rsidP="00674AA6">
      <w:pPr>
        <w:rPr>
          <w:sz w:val="32"/>
          <w:szCs w:val="32"/>
        </w:rPr>
      </w:pPr>
    </w:p>
    <w:p w14:paraId="795BD1B3" w14:textId="224A777D" w:rsidR="00DA3F12" w:rsidRDefault="00DA3F12" w:rsidP="00674AA6">
      <w:pPr>
        <w:rPr>
          <w:sz w:val="32"/>
          <w:szCs w:val="32"/>
        </w:rPr>
      </w:pPr>
      <w:r w:rsidRPr="00DA3F12">
        <w:rPr>
          <w:noProof/>
          <w:sz w:val="32"/>
          <w:szCs w:val="32"/>
        </w:rPr>
        <w:drawing>
          <wp:inline distT="0" distB="0" distL="0" distR="0" wp14:anchorId="1DD6B893" wp14:editId="63F43A58">
            <wp:extent cx="6197600" cy="2387600"/>
            <wp:effectExtent l="0" t="0" r="0" b="0"/>
            <wp:docPr id="13564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7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2DAF" w14:textId="77777777" w:rsidR="00DA3F12" w:rsidRDefault="00DA3F12" w:rsidP="00674AA6">
      <w:pPr>
        <w:rPr>
          <w:sz w:val="32"/>
          <w:szCs w:val="32"/>
        </w:rPr>
      </w:pPr>
    </w:p>
    <w:p w14:paraId="056E1490" w14:textId="7BDF317C" w:rsidR="00DA3F12" w:rsidRDefault="00DA3F12" w:rsidP="00674AA6">
      <w:pPr>
        <w:rPr>
          <w:sz w:val="32"/>
          <w:szCs w:val="32"/>
        </w:rPr>
      </w:pPr>
      <w:r>
        <w:rPr>
          <w:sz w:val="32"/>
          <w:szCs w:val="32"/>
        </w:rPr>
        <w:t>helm</w:t>
      </w:r>
    </w:p>
    <w:p w14:paraId="26EDE8CE" w14:textId="77777777" w:rsidR="00DA3F12" w:rsidRDefault="00DA3F12" w:rsidP="00674AA6">
      <w:pPr>
        <w:rPr>
          <w:sz w:val="32"/>
          <w:szCs w:val="32"/>
        </w:rPr>
      </w:pPr>
    </w:p>
    <w:p w14:paraId="04099726" w14:textId="12A7B944" w:rsidR="00DA3F12" w:rsidRDefault="00DA3F12" w:rsidP="00674AA6">
      <w:pPr>
        <w:rPr>
          <w:sz w:val="32"/>
          <w:szCs w:val="32"/>
        </w:rPr>
      </w:pPr>
      <w:r w:rsidRPr="00DA3F12">
        <w:rPr>
          <w:noProof/>
          <w:sz w:val="32"/>
          <w:szCs w:val="32"/>
        </w:rPr>
        <w:drawing>
          <wp:inline distT="0" distB="0" distL="0" distR="0" wp14:anchorId="477B22B2" wp14:editId="59EEDAF5">
            <wp:extent cx="5387807" cy="2476715"/>
            <wp:effectExtent l="0" t="0" r="3810" b="0"/>
            <wp:docPr id="3596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77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33F" w14:textId="77777777" w:rsidR="00DA3F12" w:rsidRDefault="00DA3F12" w:rsidP="00674AA6">
      <w:pPr>
        <w:rPr>
          <w:sz w:val="32"/>
          <w:szCs w:val="32"/>
        </w:rPr>
      </w:pPr>
    </w:p>
    <w:p w14:paraId="26CF3DDC" w14:textId="77777777" w:rsidR="00DA3F12" w:rsidRPr="00A4143F" w:rsidRDefault="00DA3F12" w:rsidP="00674AA6">
      <w:pPr>
        <w:rPr>
          <w:sz w:val="32"/>
          <w:szCs w:val="32"/>
        </w:rPr>
      </w:pPr>
    </w:p>
    <w:p w14:paraId="21A3A878" w14:textId="77777777" w:rsidR="00674AA6" w:rsidRPr="00674AA6" w:rsidRDefault="00674AA6" w:rsidP="00674AA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56546315"/>
      <w:r w:rsidRPr="00674AA6">
        <w:rPr>
          <w:rFonts w:asciiTheme="minorHAnsi" w:eastAsia="Arial" w:hAnsiTheme="minorHAnsi" w:cstheme="minorHAnsi"/>
          <w:color w:val="E36C0A" w:themeColor="accent6" w:themeShade="BF"/>
        </w:rPr>
        <w:t xml:space="preserve">Create Helm Chart </w:t>
      </w:r>
      <w:proofErr w:type="gramStart"/>
      <w:r w:rsidRPr="00674AA6">
        <w:rPr>
          <w:rFonts w:asciiTheme="minorHAnsi" w:eastAsia="Arial" w:hAnsiTheme="minorHAnsi" w:cstheme="minorHAnsi"/>
          <w:color w:val="E36C0A" w:themeColor="accent6" w:themeShade="BF"/>
        </w:rPr>
        <w:t>From</w:t>
      </w:r>
      <w:proofErr w:type="gramEnd"/>
      <w:r w:rsidRPr="00674AA6">
        <w:rPr>
          <w:rFonts w:asciiTheme="minorHAnsi" w:eastAsia="Arial" w:hAnsiTheme="minorHAnsi" w:cstheme="minorHAnsi"/>
          <w:color w:val="E36C0A" w:themeColor="accent6" w:themeShade="BF"/>
        </w:rPr>
        <w:t xml:space="preserve"> Scratch</w:t>
      </w:r>
      <w:bookmarkEnd w:id="1"/>
    </w:p>
    <w:p w14:paraId="26E6732C" w14:textId="77777777" w:rsidR="00674AA6" w:rsidRPr="00674AA6" w:rsidRDefault="00674AA6" w:rsidP="00674AA6"/>
    <w:p w14:paraId="38839101" w14:textId="18CA12D0" w:rsidR="00E97C7D" w:rsidRDefault="00E97C7D" w:rsidP="00E97C7D"/>
    <w:p w14:paraId="1E2C0D61" w14:textId="77777777" w:rsidR="001D2B36" w:rsidRDefault="001D2B36" w:rsidP="001D2B3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md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helmdemo</w:t>
      </w:r>
      <w:proofErr w:type="spellEnd"/>
    </w:p>
    <w:p w14:paraId="1B09F3B2" w14:textId="77777777" w:rsidR="001D2B36" w:rsidRDefault="001D2B36" w:rsidP="001D2B3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helmdemo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454EB47A" w14:textId="77777777" w:rsidR="001D2B36" w:rsidRDefault="001D2B36" w:rsidP="00E97C7D"/>
    <w:p w14:paraId="3494BB7F" w14:textId="629CCB41" w:rsidR="001D2B36" w:rsidRDefault="001D2B36" w:rsidP="00E97C7D">
      <w:r w:rsidRPr="001D2B36">
        <w:rPr>
          <w:noProof/>
        </w:rPr>
        <w:drawing>
          <wp:inline distT="0" distB="0" distL="0" distR="0" wp14:anchorId="342E5734" wp14:editId="70D43084">
            <wp:extent cx="1265030" cy="480102"/>
            <wp:effectExtent l="0" t="0" r="0" b="0"/>
            <wp:docPr id="113671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15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ADF7" w14:textId="77777777" w:rsidR="001D2B36" w:rsidRDefault="001D2B36" w:rsidP="00E97C7D"/>
    <w:p w14:paraId="2CDC355A" w14:textId="77777777" w:rsidR="001D2B36" w:rsidRDefault="001D2B36" w:rsidP="00E97C7D"/>
    <w:p w14:paraId="2A5EB7FE" w14:textId="30982129" w:rsidR="00E97C7D" w:rsidRPr="00674AA6" w:rsidRDefault="00674AA6" w:rsidP="00674AA6">
      <w:pPr>
        <w:pStyle w:val="NormalWeb"/>
        <w:numPr>
          <w:ilvl w:val="0"/>
          <w:numId w:val="1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 w:rsidRPr="00674AA6">
        <w:rPr>
          <w:rFonts w:ascii="Segoe UI" w:hAnsi="Segoe UI" w:cs="Segoe UI"/>
          <w:color w:val="161616"/>
        </w:rPr>
        <w:t>Execute the following command to create the chart boilerplate. It creates a chart with the name </w:t>
      </w:r>
      <w:proofErr w:type="spellStart"/>
      <w:r w:rsidRPr="00674AA6">
        <w:rPr>
          <w:rFonts w:ascii="Segoe UI" w:hAnsi="Segoe UI" w:cs="Segoe UI"/>
          <w:color w:val="FF0000"/>
        </w:rPr>
        <w:t>fleetman</w:t>
      </w:r>
      <w:proofErr w:type="spellEnd"/>
      <w:r w:rsidRPr="00674AA6">
        <w:rPr>
          <w:rFonts w:ascii="Segoe UI" w:hAnsi="Segoe UI" w:cs="Segoe UI"/>
          <w:color w:val="FF0000"/>
        </w:rPr>
        <w:t xml:space="preserve">-helm-chart </w:t>
      </w:r>
      <w:r w:rsidRPr="00674AA6">
        <w:rPr>
          <w:rFonts w:ascii="Segoe UI" w:hAnsi="Segoe UI" w:cs="Segoe UI"/>
          <w:color w:val="161616"/>
        </w:rPr>
        <w:t>with default files and folders.</w:t>
      </w:r>
    </w:p>
    <w:p w14:paraId="0EC562F1" w14:textId="6825EE75" w:rsidR="00E97C7D" w:rsidRDefault="00E97C7D" w:rsidP="00E97C7D"/>
    <w:p w14:paraId="438BEABC" w14:textId="77777777" w:rsidR="00674AA6" w:rsidRDefault="00674AA6" w:rsidP="00674AA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/>
          <w:sz w:val="24"/>
          <w:szCs w:val="24"/>
        </w:rPr>
        <w:t xml:space="preserve"> </w:t>
      </w:r>
      <w:r w:rsidRPr="00674AA6">
        <w:rPr>
          <w:rFonts w:ascii="Lucida Console" w:hAnsi="Lucida Console" w:cs="Lucida Console"/>
          <w:sz w:val="28"/>
          <w:szCs w:val="28"/>
        </w:rPr>
        <w:t xml:space="preserve"> </w:t>
      </w:r>
      <w:r w:rsidRPr="00674AA6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674AA6">
        <w:rPr>
          <w:rFonts w:ascii="Lucida Console" w:hAnsi="Lucida Console" w:cs="Lucida Console"/>
          <w:sz w:val="28"/>
          <w:szCs w:val="28"/>
        </w:rPr>
        <w:t xml:space="preserve"> </w:t>
      </w:r>
      <w:r w:rsidRPr="00674AA6">
        <w:rPr>
          <w:rFonts w:ascii="Lucida Console" w:hAnsi="Lucida Console" w:cs="Lucida Console"/>
          <w:color w:val="8A2BE2"/>
          <w:sz w:val="28"/>
          <w:szCs w:val="28"/>
        </w:rPr>
        <w:t>create</w:t>
      </w:r>
      <w:r w:rsidRPr="00674AA6"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 w:rsidRPr="00674AA6">
        <w:rPr>
          <w:rFonts w:ascii="Lucida Console" w:hAnsi="Lucida Console" w:cs="Lucida Console"/>
          <w:color w:val="8A2BE2"/>
          <w:sz w:val="28"/>
          <w:szCs w:val="28"/>
        </w:rPr>
        <w:t>fleetman</w:t>
      </w:r>
      <w:proofErr w:type="spellEnd"/>
      <w:r w:rsidRPr="00674AA6">
        <w:rPr>
          <w:rFonts w:ascii="Lucida Console" w:hAnsi="Lucida Console" w:cs="Lucida Console"/>
          <w:color w:val="8A2BE2"/>
          <w:sz w:val="28"/>
          <w:szCs w:val="28"/>
        </w:rPr>
        <w:t>-helm-chart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057C7CCF" w14:textId="77777777" w:rsidR="00DD5A45" w:rsidRDefault="00DD5A45" w:rsidP="00DD5A45">
      <w:pPr>
        <w:rPr>
          <w:sz w:val="28"/>
          <w:szCs w:val="28"/>
        </w:rPr>
      </w:pPr>
    </w:p>
    <w:p w14:paraId="13CCC7FA" w14:textId="35AC027C" w:rsidR="00DD5A45" w:rsidRDefault="001D2B36" w:rsidP="00DD5A45">
      <w:pPr>
        <w:rPr>
          <w:sz w:val="28"/>
          <w:szCs w:val="28"/>
        </w:rPr>
      </w:pPr>
      <w:r w:rsidRPr="001D2B36">
        <w:rPr>
          <w:noProof/>
          <w:sz w:val="28"/>
          <w:szCs w:val="28"/>
        </w:rPr>
        <w:drawing>
          <wp:inline distT="0" distB="0" distL="0" distR="0" wp14:anchorId="22E82E96" wp14:editId="404FEB50">
            <wp:extent cx="3139712" cy="1005927"/>
            <wp:effectExtent l="0" t="0" r="3810" b="3810"/>
            <wp:docPr id="137593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6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6CD5" w14:textId="77777777" w:rsidR="00DD5A45" w:rsidRDefault="00DD5A45" w:rsidP="00DD5A45">
      <w:pPr>
        <w:rPr>
          <w:sz w:val="28"/>
          <w:szCs w:val="28"/>
        </w:rPr>
      </w:pPr>
    </w:p>
    <w:p w14:paraId="7C077C1A" w14:textId="619B63D4" w:rsidR="00DB5CCF" w:rsidRDefault="00674AA6" w:rsidP="00DB5CCF">
      <w:pPr>
        <w:pStyle w:val="NormalWeb"/>
        <w:numPr>
          <w:ilvl w:val="0"/>
          <w:numId w:val="1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List the content of the chart</w:t>
      </w:r>
    </w:p>
    <w:p w14:paraId="6FBA2839" w14:textId="77777777" w:rsidR="001D2B36" w:rsidRPr="001D2B36" w:rsidRDefault="00674AA6" w:rsidP="001D2B3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24"/>
          <w:szCs w:val="24"/>
        </w:rPr>
      </w:pPr>
      <w:r w:rsidRPr="001D2B36">
        <w:rPr>
          <w:rFonts w:ascii="Lucida Console" w:hAnsi="Lucida Console"/>
          <w:sz w:val="52"/>
          <w:szCs w:val="52"/>
        </w:rPr>
        <w:t xml:space="preserve"> </w:t>
      </w:r>
      <w:r w:rsidRPr="001D2B36">
        <w:rPr>
          <w:rFonts w:ascii="Lucida Console" w:hAnsi="Lucida Console" w:cs="Lucida Console"/>
          <w:sz w:val="40"/>
          <w:szCs w:val="40"/>
        </w:rPr>
        <w:t xml:space="preserve"> </w:t>
      </w:r>
      <w:proofErr w:type="spellStart"/>
      <w:r w:rsidR="001D2B36" w:rsidRPr="001D2B36">
        <w:rPr>
          <w:rFonts w:ascii="Lucida Console" w:hAnsi="Lucida Console" w:cs="Lucida Console"/>
          <w:color w:val="0000FF"/>
          <w:sz w:val="24"/>
          <w:szCs w:val="24"/>
        </w:rPr>
        <w:t>dir</w:t>
      </w:r>
      <w:proofErr w:type="spellEnd"/>
      <w:r w:rsidR="001D2B36" w:rsidRPr="001D2B36">
        <w:rPr>
          <w:rFonts w:ascii="Lucida Console" w:hAnsi="Lucida Console" w:cs="Lucida Console"/>
          <w:color w:val="0000FF"/>
          <w:sz w:val="24"/>
          <w:szCs w:val="24"/>
        </w:rPr>
        <w:t xml:space="preserve"> </w:t>
      </w:r>
    </w:p>
    <w:p w14:paraId="5F54E677" w14:textId="53A60366" w:rsidR="00674AA6" w:rsidRPr="00674AA6" w:rsidRDefault="00674AA6" w:rsidP="00674AA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</w:p>
    <w:p w14:paraId="571A429D" w14:textId="77777777" w:rsidR="00674AA6" w:rsidRPr="00674AA6" w:rsidRDefault="00674AA6" w:rsidP="00674AA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</w:p>
    <w:p w14:paraId="257A63A5" w14:textId="77777777" w:rsidR="00674AA6" w:rsidRPr="00674AA6" w:rsidRDefault="00674AA6" w:rsidP="00674AA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8"/>
          <w:szCs w:val="28"/>
        </w:rPr>
      </w:pPr>
      <w:r w:rsidRPr="00674AA6">
        <w:rPr>
          <w:rFonts w:ascii="Lucida Console" w:hAnsi="Lucida Console" w:cs="Lucida Console"/>
          <w:sz w:val="28"/>
          <w:szCs w:val="28"/>
        </w:rPr>
        <w:t xml:space="preserve"> </w:t>
      </w:r>
      <w:r w:rsidRPr="00674AA6">
        <w:rPr>
          <w:rFonts w:ascii="Lucida Console" w:hAnsi="Lucida Console" w:cs="Lucida Console"/>
          <w:color w:val="0000FF"/>
          <w:sz w:val="28"/>
          <w:szCs w:val="28"/>
        </w:rPr>
        <w:t>cd</w:t>
      </w:r>
      <w:r w:rsidRPr="00674AA6"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 w:rsidRPr="00674AA6">
        <w:rPr>
          <w:rFonts w:ascii="Lucida Console" w:hAnsi="Lucida Console" w:cs="Lucida Console"/>
          <w:color w:val="8A2BE2"/>
          <w:sz w:val="28"/>
          <w:szCs w:val="28"/>
        </w:rPr>
        <w:t>fleetman</w:t>
      </w:r>
      <w:proofErr w:type="spellEnd"/>
      <w:r w:rsidRPr="00674AA6">
        <w:rPr>
          <w:rFonts w:ascii="Lucida Console" w:hAnsi="Lucida Console" w:cs="Lucida Console"/>
          <w:color w:val="8A2BE2"/>
          <w:sz w:val="28"/>
          <w:szCs w:val="28"/>
        </w:rPr>
        <w:t xml:space="preserve">-helm-chart </w:t>
      </w:r>
    </w:p>
    <w:p w14:paraId="16C55BF5" w14:textId="4BE20959" w:rsidR="00057BAE" w:rsidRDefault="00057BAE" w:rsidP="00E17D20"/>
    <w:p w14:paraId="054D4E35" w14:textId="72AC0A51" w:rsidR="00674AA6" w:rsidRDefault="001D2B36" w:rsidP="00E17D20">
      <w:r w:rsidRPr="001D2B36">
        <w:rPr>
          <w:noProof/>
        </w:rPr>
        <w:drawing>
          <wp:inline distT="0" distB="0" distL="0" distR="0" wp14:anchorId="4D14B12C" wp14:editId="2DDDC69E">
            <wp:extent cx="4023709" cy="1836579"/>
            <wp:effectExtent l="0" t="0" r="0" b="0"/>
            <wp:docPr id="150706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67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7C57" w14:textId="77777777" w:rsidR="001D2B36" w:rsidRDefault="001D2B36" w:rsidP="00E17D20"/>
    <w:p w14:paraId="20EEB284" w14:textId="77777777" w:rsidR="001D2B36" w:rsidRDefault="001D2B36" w:rsidP="00E17D20"/>
    <w:p w14:paraId="02337FBF" w14:textId="3FF7AE60" w:rsidR="001D2B36" w:rsidRPr="00FA7795" w:rsidRDefault="001D2B36" w:rsidP="001D2B36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List the content of the char</w:t>
      </w:r>
    </w:p>
    <w:p w14:paraId="665B62B8" w14:textId="39642029" w:rsidR="001D2B36" w:rsidRPr="001D2B36" w:rsidRDefault="001D2B36" w:rsidP="001D2B36">
      <w:pPr>
        <w:pStyle w:val="ListParagraph"/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0000FF"/>
          <w:sz w:val="24"/>
          <w:szCs w:val="24"/>
        </w:rPr>
      </w:pPr>
      <w:proofErr w:type="spellStart"/>
      <w:r w:rsidRPr="001D2B36">
        <w:rPr>
          <w:rFonts w:ascii="Lucida Console" w:hAnsi="Lucida Console" w:cs="Lucida Console"/>
          <w:color w:val="0000FF"/>
          <w:sz w:val="24"/>
          <w:szCs w:val="24"/>
        </w:rPr>
        <w:t>dir</w:t>
      </w:r>
      <w:proofErr w:type="spellEnd"/>
      <w:r w:rsidRPr="001D2B36">
        <w:rPr>
          <w:rFonts w:ascii="Lucida Console" w:hAnsi="Lucida Console" w:cs="Lucida Console"/>
          <w:color w:val="0000FF"/>
          <w:sz w:val="24"/>
          <w:szCs w:val="24"/>
        </w:rPr>
        <w:t xml:space="preserve"> </w:t>
      </w:r>
    </w:p>
    <w:p w14:paraId="2F91AA00" w14:textId="731DBDE4" w:rsidR="001D2B36" w:rsidRDefault="001D2B36" w:rsidP="00E17D20">
      <w:r w:rsidRPr="001D2B36">
        <w:rPr>
          <w:noProof/>
        </w:rPr>
        <w:drawing>
          <wp:inline distT="0" distB="0" distL="0" distR="0" wp14:anchorId="570AC2F2" wp14:editId="52E5A623">
            <wp:extent cx="3711262" cy="2263336"/>
            <wp:effectExtent l="0" t="0" r="3810" b="3810"/>
            <wp:docPr id="12616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62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D0BC" w14:textId="77777777" w:rsidR="00FA7795" w:rsidRDefault="00FA7795" w:rsidP="00E17D20"/>
    <w:p w14:paraId="64F5208C" w14:textId="77777777" w:rsidR="00FA7795" w:rsidRDefault="00FA7795" w:rsidP="00E17D20"/>
    <w:p w14:paraId="348995F4" w14:textId="00949A76" w:rsidR="00FA7795" w:rsidRPr="00FA7795" w:rsidRDefault="00FA7795" w:rsidP="001D2B36">
      <w:pPr>
        <w:pStyle w:val="NormalWeb"/>
        <w:numPr>
          <w:ilvl w:val="0"/>
          <w:numId w:val="1"/>
        </w:numPr>
        <w:shd w:val="clear" w:color="auto" w:fill="FFFFFF"/>
        <w:ind w:left="1290"/>
        <w:rPr>
          <w:rFonts w:ascii="Segoe UI" w:hAnsi="Segoe UI" w:cs="Segoe UI"/>
          <w:color w:val="161616"/>
        </w:rPr>
      </w:pPr>
      <w:proofErr w:type="spellStart"/>
      <w:proofErr w:type="gramStart"/>
      <w:r w:rsidRPr="00FA7795">
        <w:rPr>
          <w:rFonts w:ascii="Segoe UI" w:hAnsi="Segoe UI" w:cs="Segoe UI"/>
          <w:color w:val="161616"/>
        </w:rPr>
        <w:lastRenderedPageBreak/>
        <w:t>Lets</w:t>
      </w:r>
      <w:proofErr w:type="spellEnd"/>
      <w:proofErr w:type="gramEnd"/>
      <w:r w:rsidRPr="00FA7795">
        <w:rPr>
          <w:rFonts w:ascii="Segoe UI" w:hAnsi="Segoe UI" w:cs="Segoe UI"/>
          <w:color w:val="161616"/>
        </w:rPr>
        <w:t xml:space="preserve"> open the editor </w:t>
      </w:r>
    </w:p>
    <w:p w14:paraId="0828647B" w14:textId="77777777" w:rsidR="00FA7795" w:rsidRDefault="00FA7795" w:rsidP="00E17D20"/>
    <w:p w14:paraId="6AFF1D8E" w14:textId="77777777" w:rsidR="00FA7795" w:rsidRDefault="00FA7795" w:rsidP="00FA779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FA7795">
        <w:rPr>
          <w:rFonts w:ascii="Lucida Console" w:hAnsi="Lucida Console" w:cs="Lucida Console"/>
          <w:color w:val="0000FF"/>
          <w:sz w:val="28"/>
          <w:szCs w:val="28"/>
        </w:rPr>
        <w:t>code</w:t>
      </w:r>
      <w:r w:rsidRPr="00FA7795">
        <w:rPr>
          <w:rFonts w:ascii="Lucida Console" w:hAnsi="Lucida Console" w:cs="Lucida Console"/>
          <w:sz w:val="28"/>
          <w:szCs w:val="28"/>
        </w:rPr>
        <w:t xml:space="preserve"> </w:t>
      </w:r>
      <w:r w:rsidRPr="00FA7795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  <w:r w:rsidRPr="00FA7795">
        <w:rPr>
          <w:rFonts w:ascii="Lucida Console" w:hAnsi="Lucida Console" w:cs="Lucida Console"/>
          <w:color w:val="8A2BE2"/>
          <w:sz w:val="28"/>
          <w:szCs w:val="28"/>
        </w:rPr>
        <w:t xml:space="preserve"> </w:t>
      </w:r>
    </w:p>
    <w:p w14:paraId="6BD03F5B" w14:textId="77777777" w:rsidR="00FA7795" w:rsidRDefault="00FA7795" w:rsidP="00E17D20"/>
    <w:p w14:paraId="1BD707FB" w14:textId="77777777" w:rsidR="00FA7795" w:rsidRDefault="00FA7795" w:rsidP="00E17D20"/>
    <w:p w14:paraId="4DF59E65" w14:textId="5DDB8197" w:rsidR="00FA7795" w:rsidRDefault="00FA7795" w:rsidP="00E17D20">
      <w:r w:rsidRPr="00FA7795">
        <w:rPr>
          <w:noProof/>
        </w:rPr>
        <w:drawing>
          <wp:inline distT="0" distB="0" distL="0" distR="0" wp14:anchorId="490770A5" wp14:editId="5213AAF8">
            <wp:extent cx="6197600" cy="2456180"/>
            <wp:effectExtent l="0" t="0" r="0" b="1270"/>
            <wp:docPr id="101742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26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BB7B" w14:textId="77777777" w:rsidR="001D3380" w:rsidRDefault="001D3380" w:rsidP="00E17D20"/>
    <w:p w14:paraId="48804664" w14:textId="77777777" w:rsidR="00516B70" w:rsidRDefault="00516B70" w:rsidP="00E17D20"/>
    <w:p w14:paraId="54E33CCB" w14:textId="09C4877E" w:rsidR="00516B70" w:rsidRPr="00674AA6" w:rsidRDefault="00516B70" w:rsidP="00516B7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56546316"/>
      <w:r w:rsidRPr="00674AA6">
        <w:rPr>
          <w:rFonts w:asciiTheme="minorHAnsi" w:eastAsia="Arial" w:hAnsiTheme="minorHAnsi" w:cstheme="minorHAnsi"/>
          <w:color w:val="E36C0A" w:themeColor="accent6" w:themeShade="BF"/>
        </w:rPr>
        <w:t xml:space="preserve">Create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Template in </w:t>
      </w:r>
      <w:r w:rsidRPr="00674AA6">
        <w:rPr>
          <w:rFonts w:asciiTheme="minorHAnsi" w:eastAsia="Arial" w:hAnsiTheme="minorHAnsi" w:cstheme="minorHAnsi"/>
          <w:color w:val="E36C0A" w:themeColor="accent6" w:themeShade="BF"/>
        </w:rPr>
        <w:t>Helm Chart</w:t>
      </w:r>
      <w:bookmarkEnd w:id="2"/>
      <w:r w:rsidRPr="00674AA6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7280DE76" w14:textId="77777777" w:rsidR="00516B70" w:rsidRDefault="00516B70" w:rsidP="00E17D20"/>
    <w:p w14:paraId="01B8B7DC" w14:textId="77777777" w:rsidR="001D3380" w:rsidRDefault="001D3380" w:rsidP="00E17D20"/>
    <w:p w14:paraId="57BB3385" w14:textId="25641BF2" w:rsidR="001D3380" w:rsidRPr="00FA7795" w:rsidRDefault="001D3380" w:rsidP="001D2B36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  <w:color w:val="161616"/>
        </w:rPr>
      </w:pPr>
      <w:proofErr w:type="spellStart"/>
      <w:proofErr w:type="gramStart"/>
      <w:r>
        <w:rPr>
          <w:rFonts w:ascii="Segoe UI" w:hAnsi="Segoe UI" w:cs="Segoe UI"/>
          <w:color w:val="161616"/>
        </w:rPr>
        <w:t>Lets</w:t>
      </w:r>
      <w:proofErr w:type="spellEnd"/>
      <w:proofErr w:type="gramEnd"/>
      <w:r>
        <w:rPr>
          <w:rFonts w:ascii="Segoe UI" w:hAnsi="Segoe UI" w:cs="Segoe UI"/>
          <w:color w:val="161616"/>
        </w:rPr>
        <w:t xml:space="preserve"> make the </w:t>
      </w:r>
      <w:r w:rsidRPr="001D2B36">
        <w:rPr>
          <w:rFonts w:ascii="Segoe UI" w:hAnsi="Segoe UI" w:cs="Segoe UI"/>
          <w:b/>
          <w:bCs/>
          <w:color w:val="161616"/>
        </w:rPr>
        <w:t>template</w:t>
      </w:r>
      <w:r>
        <w:rPr>
          <w:rFonts w:ascii="Segoe UI" w:hAnsi="Segoe UI" w:cs="Segoe UI"/>
          <w:color w:val="161616"/>
        </w:rPr>
        <w:t xml:space="preserve"> folder empty</w:t>
      </w:r>
      <w:r w:rsidR="00E70F11">
        <w:rPr>
          <w:rFonts w:ascii="Segoe UI" w:hAnsi="Segoe UI" w:cs="Segoe UI"/>
          <w:color w:val="161616"/>
        </w:rPr>
        <w:t xml:space="preserve"> by selecting all Files and Test folder inside template and click delete</w:t>
      </w:r>
    </w:p>
    <w:p w14:paraId="02608970" w14:textId="77777777" w:rsidR="001D3380" w:rsidRDefault="001D3380" w:rsidP="00E17D20"/>
    <w:p w14:paraId="7702E593" w14:textId="6BF1F9AF" w:rsidR="00E70F11" w:rsidRDefault="00E70F11" w:rsidP="00E17D2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EA1740" wp14:editId="6C11D727">
            <wp:extent cx="5081905" cy="4396154"/>
            <wp:effectExtent l="0" t="0" r="4445" b="4445"/>
            <wp:docPr id="1636479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25" cy="439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97BC" w14:textId="77777777" w:rsidR="00E70F11" w:rsidRDefault="00E70F11" w:rsidP="00E17D20">
      <w:pPr>
        <w:rPr>
          <w:b/>
          <w:bCs/>
        </w:rPr>
      </w:pPr>
    </w:p>
    <w:p w14:paraId="5141923E" w14:textId="44D2676C" w:rsidR="00E70F11" w:rsidRDefault="00E70F11" w:rsidP="00E17D20">
      <w:pPr>
        <w:rPr>
          <w:b/>
          <w:bCs/>
        </w:rPr>
      </w:pPr>
      <w:r w:rsidRPr="00E70F11">
        <w:rPr>
          <w:b/>
          <w:bCs/>
          <w:noProof/>
        </w:rPr>
        <w:drawing>
          <wp:inline distT="0" distB="0" distL="0" distR="0" wp14:anchorId="56D6842F" wp14:editId="7E99D2C4">
            <wp:extent cx="2987299" cy="2194750"/>
            <wp:effectExtent l="0" t="0" r="3810" b="0"/>
            <wp:docPr id="153117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7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B390" w14:textId="77777777" w:rsidR="00E70F11" w:rsidRDefault="00E70F11" w:rsidP="00E17D20">
      <w:pPr>
        <w:rPr>
          <w:b/>
          <w:bCs/>
        </w:rPr>
      </w:pPr>
    </w:p>
    <w:p w14:paraId="44F26F5A" w14:textId="77777777" w:rsidR="00E70F11" w:rsidRDefault="00E70F11" w:rsidP="00E17D20">
      <w:pPr>
        <w:rPr>
          <w:b/>
          <w:bCs/>
        </w:rPr>
      </w:pPr>
    </w:p>
    <w:p w14:paraId="49501AA2" w14:textId="416C4BA9" w:rsidR="00E70F11" w:rsidRDefault="00E70F11" w:rsidP="00E17D20">
      <w:pPr>
        <w:rPr>
          <w:b/>
          <w:bCs/>
        </w:rPr>
      </w:pPr>
      <w:r w:rsidRPr="00E70F11">
        <w:rPr>
          <w:b/>
          <w:bCs/>
          <w:noProof/>
        </w:rPr>
        <w:drawing>
          <wp:inline distT="0" distB="0" distL="0" distR="0" wp14:anchorId="729F608B" wp14:editId="67479FA4">
            <wp:extent cx="2209992" cy="1813717"/>
            <wp:effectExtent l="0" t="0" r="0" b="0"/>
            <wp:docPr id="44632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275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18E2" w14:textId="77777777" w:rsidR="00E70F11" w:rsidRDefault="00E70F11" w:rsidP="00E17D20">
      <w:pPr>
        <w:rPr>
          <w:b/>
          <w:bCs/>
        </w:rPr>
      </w:pPr>
    </w:p>
    <w:p w14:paraId="437F138D" w14:textId="77777777" w:rsidR="00E70F11" w:rsidRPr="00E70F11" w:rsidRDefault="00E70F11" w:rsidP="00E17D20">
      <w:pPr>
        <w:rPr>
          <w:b/>
          <w:bCs/>
        </w:rPr>
      </w:pPr>
    </w:p>
    <w:p w14:paraId="593E736C" w14:textId="77777777" w:rsidR="00E70F11" w:rsidRDefault="00E70F11" w:rsidP="00E17D20"/>
    <w:p w14:paraId="3FE0E38E" w14:textId="65F7B57F" w:rsidR="00E70F11" w:rsidRPr="00E70F11" w:rsidRDefault="00E70F11" w:rsidP="00E17D20">
      <w:pPr>
        <w:rPr>
          <w:b/>
          <w:bCs/>
          <w:color w:val="FF0000"/>
        </w:rPr>
      </w:pPr>
      <w:r w:rsidRPr="00E70F11">
        <w:rPr>
          <w:b/>
          <w:bCs/>
          <w:color w:val="FF0000"/>
        </w:rPr>
        <w:t xml:space="preserve">Optionally if you are in </w:t>
      </w:r>
      <w:proofErr w:type="gramStart"/>
      <w:r w:rsidRPr="00E70F11">
        <w:rPr>
          <w:b/>
          <w:bCs/>
          <w:color w:val="FF0000"/>
        </w:rPr>
        <w:t>Linux ,</w:t>
      </w:r>
      <w:proofErr w:type="gramEnd"/>
      <w:r w:rsidRPr="00E70F11">
        <w:rPr>
          <w:b/>
          <w:bCs/>
          <w:color w:val="FF0000"/>
        </w:rPr>
        <w:t xml:space="preserve"> run below command </w:t>
      </w:r>
    </w:p>
    <w:p w14:paraId="7ACE6E0C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C60AB7B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templates/</w:t>
      </w:r>
    </w:p>
    <w:p w14:paraId="039F87E5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1A2D197C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rm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*.*</w:t>
      </w:r>
      <w:proofErr w:type="gramEnd"/>
    </w:p>
    <w:p w14:paraId="4F3773DA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..</w:t>
      </w:r>
      <w:proofErr w:type="gramEnd"/>
    </w:p>
    <w:p w14:paraId="1D6448D1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rm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-rf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templates/tests/ </w:t>
      </w:r>
    </w:p>
    <w:p w14:paraId="710A4DC4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21D2472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A98B7D0" w14:textId="057CE8D8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1D3380">
        <w:rPr>
          <w:rFonts w:ascii="Lucida Console" w:hAnsi="Lucida Console" w:cs="Lucida Console"/>
          <w:noProof/>
          <w:color w:val="8A2BE2"/>
          <w:sz w:val="18"/>
          <w:szCs w:val="18"/>
        </w:rPr>
        <w:drawing>
          <wp:inline distT="0" distB="0" distL="0" distR="0" wp14:anchorId="23FD5AEC" wp14:editId="4995C8E8">
            <wp:extent cx="4404742" cy="922100"/>
            <wp:effectExtent l="0" t="0" r="0" b="0"/>
            <wp:docPr id="213656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67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1FF7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EA357D3" w14:textId="77777777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7460469" w14:textId="750FCDCD" w:rsidR="001D3380" w:rsidRDefault="001D3380" w:rsidP="001D3380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1D3380">
        <w:rPr>
          <w:rFonts w:ascii="Lucida Console" w:hAnsi="Lucida Console" w:cs="Lucida Console"/>
          <w:noProof/>
          <w:color w:val="8A2BE2"/>
          <w:sz w:val="18"/>
          <w:szCs w:val="18"/>
        </w:rPr>
        <w:drawing>
          <wp:inline distT="0" distB="0" distL="0" distR="0" wp14:anchorId="7A571FFD" wp14:editId="7B732A1D">
            <wp:extent cx="4915326" cy="441998"/>
            <wp:effectExtent l="0" t="0" r="0" b="0"/>
            <wp:docPr id="176612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25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5043" w14:textId="77777777" w:rsidR="001D3380" w:rsidRDefault="001D3380" w:rsidP="00E17D20"/>
    <w:p w14:paraId="05537812" w14:textId="77777777" w:rsidR="00A4143F" w:rsidRDefault="00A4143F" w:rsidP="00E17D20"/>
    <w:p w14:paraId="0F65EF95" w14:textId="77777777" w:rsidR="00A4143F" w:rsidRDefault="00A4143F" w:rsidP="00E17D20"/>
    <w:p w14:paraId="564E9C5B" w14:textId="011A83F0" w:rsidR="00A4143F" w:rsidRDefault="005F0A80" w:rsidP="001D2B3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F0A80">
        <w:rPr>
          <w:sz w:val="24"/>
          <w:szCs w:val="24"/>
        </w:rPr>
        <w:t xml:space="preserve">Now Open the </w:t>
      </w:r>
      <w:proofErr w:type="spellStart"/>
      <w:r w:rsidRPr="005F0A80">
        <w:rPr>
          <w:b/>
          <w:bCs/>
          <w:color w:val="FF0000"/>
          <w:sz w:val="24"/>
          <w:szCs w:val="24"/>
        </w:rPr>
        <w:t>Chart.yaml</w:t>
      </w:r>
      <w:proofErr w:type="spellEnd"/>
      <w:r w:rsidRPr="005F0A80">
        <w:rPr>
          <w:b/>
          <w:bCs/>
          <w:color w:val="FF0000"/>
          <w:sz w:val="24"/>
          <w:szCs w:val="24"/>
        </w:rPr>
        <w:t xml:space="preserve"> </w:t>
      </w:r>
      <w:r w:rsidRPr="005F0A80">
        <w:rPr>
          <w:sz w:val="24"/>
          <w:szCs w:val="24"/>
        </w:rPr>
        <w:t xml:space="preserve">and note the </w:t>
      </w:r>
      <w:r w:rsidRPr="005F0A80">
        <w:rPr>
          <w:b/>
          <w:bCs/>
          <w:sz w:val="24"/>
          <w:szCs w:val="24"/>
        </w:rPr>
        <w:t>Application version</w:t>
      </w:r>
      <w:r w:rsidRPr="005F0A80">
        <w:rPr>
          <w:sz w:val="24"/>
          <w:szCs w:val="24"/>
        </w:rPr>
        <w:t xml:space="preserve"> and </w:t>
      </w:r>
      <w:proofErr w:type="spellStart"/>
      <w:r w:rsidRPr="005F0A80">
        <w:rPr>
          <w:b/>
          <w:bCs/>
          <w:sz w:val="24"/>
          <w:szCs w:val="24"/>
        </w:rPr>
        <w:t>appVersion</w:t>
      </w:r>
      <w:proofErr w:type="spellEnd"/>
      <w:r w:rsidR="000B2E99">
        <w:rPr>
          <w:b/>
          <w:bCs/>
          <w:sz w:val="24"/>
          <w:szCs w:val="24"/>
        </w:rPr>
        <w:t>.</w:t>
      </w:r>
    </w:p>
    <w:p w14:paraId="739F7336" w14:textId="77777777" w:rsidR="000B2E99" w:rsidRDefault="000B2E99" w:rsidP="000B2E99">
      <w:pPr>
        <w:pStyle w:val="ListParagraph"/>
        <w:rPr>
          <w:rFonts w:ascii="Roboto" w:hAnsi="Roboto"/>
          <w:sz w:val="24"/>
          <w:szCs w:val="24"/>
        </w:rPr>
      </w:pPr>
    </w:p>
    <w:p w14:paraId="115F2B77" w14:textId="2734CBBC" w:rsidR="000B2E99" w:rsidRPr="000B2E99" w:rsidRDefault="000B2E99" w:rsidP="000B2E99">
      <w:pPr>
        <w:pStyle w:val="ListParagraph"/>
        <w:rPr>
          <w:rFonts w:ascii="Roboto" w:hAnsi="Roboto"/>
          <w:sz w:val="24"/>
          <w:szCs w:val="24"/>
        </w:rPr>
      </w:pPr>
      <w:r w:rsidRPr="000B2E99">
        <w:rPr>
          <w:rFonts w:ascii="Roboto" w:hAnsi="Roboto"/>
          <w:sz w:val="24"/>
          <w:szCs w:val="24"/>
        </w:rPr>
        <w:t xml:space="preserve">first version is intended to be the version of the </w:t>
      </w:r>
      <w:proofErr w:type="spellStart"/>
      <w:proofErr w:type="gramStart"/>
      <w:r w:rsidRPr="000B2E99">
        <w:rPr>
          <w:rFonts w:ascii="Roboto" w:hAnsi="Roboto"/>
          <w:sz w:val="24"/>
          <w:szCs w:val="24"/>
        </w:rPr>
        <w:t>charts.Whereas</w:t>
      </w:r>
      <w:proofErr w:type="spellEnd"/>
      <w:proofErr w:type="gramEnd"/>
      <w:r w:rsidRPr="000B2E99">
        <w:rPr>
          <w:rFonts w:ascii="Roboto" w:hAnsi="Roboto"/>
          <w:sz w:val="24"/>
          <w:szCs w:val="24"/>
        </w:rPr>
        <w:t xml:space="preserve"> the second version, the app version is the version number of the application itself.</w:t>
      </w:r>
      <w:r w:rsidRPr="000B2E99">
        <w:rPr>
          <w:rFonts w:ascii="Helvetica" w:hAnsi="Helvetica" w:cs="Helvetica"/>
          <w:color w:val="333333"/>
          <w:spacing w:val="3"/>
          <w:sz w:val="29"/>
          <w:szCs w:val="29"/>
          <w:shd w:val="clear" w:color="auto" w:fill="FFFFFF"/>
        </w:rPr>
        <w:t xml:space="preserve"> </w:t>
      </w:r>
      <w:r w:rsidRPr="000B2E99">
        <w:rPr>
          <w:rFonts w:ascii="Roboto" w:hAnsi="Roboto" w:cs="Helvetica"/>
          <w:color w:val="333333"/>
          <w:spacing w:val="3"/>
          <w:sz w:val="24"/>
          <w:szCs w:val="24"/>
          <w:shd w:val="clear" w:color="auto" w:fill="FFFFFF"/>
        </w:rPr>
        <w:t>Note that the </w:t>
      </w:r>
      <w:proofErr w:type="spellStart"/>
      <w:r w:rsidRPr="000B2E99">
        <w:rPr>
          <w:rStyle w:val="HTMLCode"/>
          <w:rFonts w:ascii="Roboto" w:eastAsiaTheme="majorEastAsia" w:hAnsi="Roboto"/>
          <w:b/>
          <w:bCs/>
          <w:color w:val="000000"/>
          <w:spacing w:val="3"/>
          <w:sz w:val="24"/>
          <w:szCs w:val="24"/>
          <w:bdr w:val="none" w:sz="0" w:space="0" w:color="auto" w:frame="1"/>
          <w:shd w:val="clear" w:color="auto" w:fill="FAFAFA"/>
        </w:rPr>
        <w:t>appVersion</w:t>
      </w:r>
      <w:proofErr w:type="spellEnd"/>
      <w:r w:rsidRPr="000B2E99">
        <w:rPr>
          <w:rFonts w:ascii="Roboto" w:hAnsi="Roboto" w:cs="Helvetica"/>
          <w:color w:val="333333"/>
          <w:spacing w:val="3"/>
          <w:sz w:val="24"/>
          <w:szCs w:val="24"/>
          <w:shd w:val="clear" w:color="auto" w:fill="FFFFFF"/>
        </w:rPr>
        <w:t> field is not related to the </w:t>
      </w:r>
      <w:r w:rsidRPr="000B2E99">
        <w:rPr>
          <w:rStyle w:val="HTMLCode"/>
          <w:rFonts w:ascii="Roboto" w:eastAsiaTheme="majorEastAsia" w:hAnsi="Roboto"/>
          <w:color w:val="000000"/>
          <w:spacing w:val="3"/>
          <w:sz w:val="24"/>
          <w:szCs w:val="24"/>
          <w:bdr w:val="none" w:sz="0" w:space="0" w:color="auto" w:frame="1"/>
          <w:shd w:val="clear" w:color="auto" w:fill="FAFAFA"/>
        </w:rPr>
        <w:t>version</w:t>
      </w:r>
      <w:r w:rsidRPr="000B2E99">
        <w:rPr>
          <w:rFonts w:ascii="Roboto" w:hAnsi="Roboto" w:cs="Helvetica"/>
          <w:color w:val="333333"/>
          <w:spacing w:val="3"/>
          <w:sz w:val="24"/>
          <w:szCs w:val="24"/>
          <w:shd w:val="clear" w:color="auto" w:fill="FFFFFF"/>
        </w:rPr>
        <w:t> field. It is a way of specifying the version of the application</w:t>
      </w:r>
    </w:p>
    <w:p w14:paraId="60DD3C58" w14:textId="77777777" w:rsidR="000B2E99" w:rsidRDefault="000B2E99" w:rsidP="000B2E99">
      <w:pPr>
        <w:rPr>
          <w:b/>
          <w:bCs/>
          <w:sz w:val="24"/>
          <w:szCs w:val="24"/>
        </w:rPr>
      </w:pPr>
    </w:p>
    <w:p w14:paraId="104C2211" w14:textId="2C5BF13C" w:rsidR="000B2E99" w:rsidRPr="000B2E99" w:rsidRDefault="003B70D3" w:rsidP="000B2E99">
      <w:r>
        <w:rPr>
          <w:b/>
          <w:bCs/>
          <w:sz w:val="24"/>
          <w:szCs w:val="24"/>
        </w:rPr>
        <w:t xml:space="preserve">Chart </w:t>
      </w:r>
      <w:r w:rsidR="000B2E99">
        <w:rPr>
          <w:b/>
          <w:bCs/>
          <w:sz w:val="24"/>
          <w:szCs w:val="24"/>
        </w:rPr>
        <w:t xml:space="preserve">Versioning should be follow </w:t>
      </w:r>
      <w:r w:rsidR="000B2E99" w:rsidRPr="000B2E99">
        <w:rPr>
          <w:b/>
          <w:bCs/>
          <w:color w:val="FF0000"/>
          <w:sz w:val="24"/>
          <w:szCs w:val="24"/>
        </w:rPr>
        <w:t xml:space="preserve">Symantec versioning </w:t>
      </w:r>
      <w:r w:rsidR="000B2E99">
        <w:rPr>
          <w:b/>
          <w:bCs/>
          <w:sz w:val="24"/>
          <w:szCs w:val="24"/>
        </w:rPr>
        <w:t xml:space="preserve">means </w:t>
      </w:r>
      <w:proofErr w:type="spellStart"/>
      <w:proofErr w:type="gramStart"/>
      <w:r w:rsidR="000B2E99" w:rsidRPr="000B2E99">
        <w:t>Majorversion</w:t>
      </w:r>
      <w:proofErr w:type="spellEnd"/>
      <w:r w:rsidR="000B2E99" w:rsidRPr="000B2E99">
        <w:t xml:space="preserve"> .</w:t>
      </w:r>
      <w:proofErr w:type="gramEnd"/>
      <w:r w:rsidR="000B2E99" w:rsidRPr="000B2E99">
        <w:t xml:space="preserve"> </w:t>
      </w:r>
      <w:proofErr w:type="spellStart"/>
      <w:r w:rsidR="000B2E99" w:rsidRPr="000B2E99">
        <w:t>Minorversion.Patchversion</w:t>
      </w:r>
      <w:proofErr w:type="spellEnd"/>
    </w:p>
    <w:p w14:paraId="020A6EAC" w14:textId="77777777" w:rsidR="005F0A80" w:rsidRDefault="005F0A80" w:rsidP="005F0A80"/>
    <w:p w14:paraId="3E24342D" w14:textId="1D8F841D" w:rsidR="005F0A80" w:rsidRDefault="005F0A80" w:rsidP="005F0A80">
      <w:r w:rsidRPr="005F0A80">
        <w:rPr>
          <w:noProof/>
        </w:rPr>
        <w:drawing>
          <wp:inline distT="0" distB="0" distL="0" distR="0" wp14:anchorId="25CC0BC7" wp14:editId="6A659B14">
            <wp:extent cx="6197600" cy="3878580"/>
            <wp:effectExtent l="0" t="0" r="0" b="7620"/>
            <wp:docPr id="176076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664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984E" w14:textId="77777777" w:rsidR="005F0A80" w:rsidRDefault="005F0A80" w:rsidP="005F0A80"/>
    <w:p w14:paraId="7693D53A" w14:textId="77777777" w:rsidR="000B2E99" w:rsidRDefault="000B2E99" w:rsidP="005F0A80"/>
    <w:p w14:paraId="6233313C" w14:textId="3E6F3D4C" w:rsidR="003B70D3" w:rsidRPr="003B70D3" w:rsidRDefault="003B70D3" w:rsidP="003B70D3">
      <w:pPr>
        <w:pStyle w:val="ListParagraph"/>
        <w:numPr>
          <w:ilvl w:val="0"/>
          <w:numId w:val="1"/>
        </w:numPr>
      </w:pPr>
      <w:r w:rsidRPr="003B70D3">
        <w:rPr>
          <w:rFonts w:ascii="Roboto" w:hAnsi="Roboto"/>
          <w:sz w:val="24"/>
          <w:szCs w:val="24"/>
        </w:rPr>
        <w:t xml:space="preserve">Now </w:t>
      </w:r>
      <w:proofErr w:type="spellStart"/>
      <w:proofErr w:type="gramStart"/>
      <w:r w:rsidRPr="003B70D3">
        <w:rPr>
          <w:rFonts w:ascii="Roboto" w:hAnsi="Roboto"/>
          <w:sz w:val="24"/>
          <w:szCs w:val="24"/>
        </w:rPr>
        <w:t>lets</w:t>
      </w:r>
      <w:proofErr w:type="spellEnd"/>
      <w:proofErr w:type="gramEnd"/>
      <w:r w:rsidRPr="003B70D3">
        <w:rPr>
          <w:rFonts w:ascii="Roboto" w:hAnsi="Roboto"/>
          <w:sz w:val="24"/>
          <w:szCs w:val="24"/>
        </w:rPr>
        <w:t xml:space="preserve"> change the version of </w:t>
      </w:r>
      <w:proofErr w:type="spellStart"/>
      <w:r w:rsidRPr="003B70D3">
        <w:rPr>
          <w:rFonts w:ascii="Roboto" w:hAnsi="Roboto"/>
          <w:sz w:val="24"/>
          <w:szCs w:val="24"/>
        </w:rPr>
        <w:t>Appversion</w:t>
      </w:r>
      <w:proofErr w:type="spellEnd"/>
      <w:r w:rsidRPr="003B70D3">
        <w:rPr>
          <w:rFonts w:ascii="Roboto" w:hAnsi="Roboto"/>
          <w:sz w:val="24"/>
          <w:szCs w:val="24"/>
        </w:rPr>
        <w:t xml:space="preserve"> also </w:t>
      </w:r>
      <w:r w:rsidRPr="003B70D3">
        <w:rPr>
          <w:rFonts w:ascii="Roboto" w:hAnsi="Roboto"/>
          <w:color w:val="FF0000"/>
          <w:sz w:val="24"/>
          <w:szCs w:val="24"/>
        </w:rPr>
        <w:t xml:space="preserve">to 0.1.0 beta </w:t>
      </w:r>
      <w:r w:rsidRPr="003B70D3">
        <w:rPr>
          <w:rFonts w:ascii="Roboto" w:hAnsi="Roboto"/>
          <w:sz w:val="24"/>
          <w:szCs w:val="24"/>
        </w:rPr>
        <w:t>and save the file. Here you note we do not need to follow the Symantec Version</w:t>
      </w:r>
      <w:r w:rsidRPr="003B70D3">
        <w:rPr>
          <w:sz w:val="24"/>
          <w:szCs w:val="24"/>
        </w:rPr>
        <w:t>.</w:t>
      </w:r>
      <w:r w:rsidRPr="003B70D3">
        <w:rPr>
          <w:rFonts w:ascii="Roboto" w:hAnsi="Roboto" w:cs="Helvetica"/>
          <w:color w:val="333333"/>
          <w:spacing w:val="3"/>
          <w:sz w:val="24"/>
          <w:szCs w:val="24"/>
          <w:shd w:val="clear" w:color="auto" w:fill="FFFFFF"/>
        </w:rPr>
        <w:t xml:space="preserve"> Note that the </w:t>
      </w:r>
      <w:proofErr w:type="spellStart"/>
      <w:r w:rsidRPr="003B70D3">
        <w:rPr>
          <w:rStyle w:val="HTMLCode"/>
          <w:rFonts w:ascii="Roboto" w:eastAsiaTheme="majorEastAsia" w:hAnsi="Roboto"/>
          <w:b/>
          <w:bCs/>
          <w:color w:val="000000"/>
          <w:spacing w:val="3"/>
          <w:sz w:val="24"/>
          <w:szCs w:val="24"/>
          <w:bdr w:val="none" w:sz="0" w:space="0" w:color="auto" w:frame="1"/>
          <w:shd w:val="clear" w:color="auto" w:fill="FAFAFA"/>
        </w:rPr>
        <w:t>appVersion</w:t>
      </w:r>
      <w:proofErr w:type="spellEnd"/>
      <w:r w:rsidRPr="003B70D3">
        <w:rPr>
          <w:rFonts w:ascii="Roboto" w:hAnsi="Roboto" w:cs="Helvetica"/>
          <w:color w:val="333333"/>
          <w:spacing w:val="3"/>
          <w:sz w:val="24"/>
          <w:szCs w:val="24"/>
          <w:shd w:val="clear" w:color="auto" w:fill="FFFFFF"/>
        </w:rPr>
        <w:t> field is not related to the </w:t>
      </w:r>
      <w:r w:rsidRPr="003B70D3">
        <w:rPr>
          <w:rStyle w:val="HTMLCode"/>
          <w:rFonts w:ascii="Roboto" w:eastAsiaTheme="majorEastAsia" w:hAnsi="Roboto"/>
          <w:color w:val="000000"/>
          <w:spacing w:val="3"/>
          <w:sz w:val="24"/>
          <w:szCs w:val="24"/>
          <w:bdr w:val="none" w:sz="0" w:space="0" w:color="auto" w:frame="1"/>
          <w:shd w:val="clear" w:color="auto" w:fill="FAFAFA"/>
        </w:rPr>
        <w:t>version</w:t>
      </w:r>
      <w:r w:rsidRPr="003B70D3">
        <w:rPr>
          <w:rFonts w:ascii="Roboto" w:hAnsi="Roboto" w:cs="Helvetica"/>
          <w:color w:val="333333"/>
          <w:spacing w:val="3"/>
          <w:sz w:val="24"/>
          <w:szCs w:val="24"/>
          <w:shd w:val="clear" w:color="auto" w:fill="FFFFFF"/>
        </w:rPr>
        <w:t> field. It is a way of specifying the version of the application</w:t>
      </w:r>
    </w:p>
    <w:p w14:paraId="7134459F" w14:textId="77777777" w:rsidR="003B70D3" w:rsidRPr="00755178" w:rsidRDefault="003B70D3" w:rsidP="003B70D3">
      <w:pPr>
        <w:pStyle w:val="ListParagraph"/>
      </w:pPr>
    </w:p>
    <w:p w14:paraId="63E12E00" w14:textId="77777777" w:rsidR="00755178" w:rsidRPr="00F665CB" w:rsidRDefault="00755178" w:rsidP="00755178">
      <w:pPr>
        <w:pStyle w:val="ListParagraph"/>
      </w:pPr>
    </w:p>
    <w:p w14:paraId="7A41C929" w14:textId="31BE0028" w:rsidR="00F665CB" w:rsidRPr="003B70D3" w:rsidRDefault="003B70D3" w:rsidP="00F665CB">
      <w:pPr>
        <w:rPr>
          <w:b/>
          <w:bCs/>
        </w:rPr>
      </w:pPr>
      <w:r w:rsidRPr="003B70D3">
        <w:rPr>
          <w:b/>
          <w:bCs/>
          <w:noProof/>
        </w:rPr>
        <w:lastRenderedPageBreak/>
        <w:drawing>
          <wp:inline distT="0" distB="0" distL="0" distR="0" wp14:anchorId="6118CEA1" wp14:editId="69F2BD4F">
            <wp:extent cx="5196205" cy="3912577"/>
            <wp:effectExtent l="0" t="0" r="4445" b="0"/>
            <wp:docPr id="166856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684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516" cy="3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0476" w14:textId="77777777" w:rsidR="00755178" w:rsidRPr="004F1559" w:rsidRDefault="00755178" w:rsidP="004F1559">
      <w:pPr>
        <w:pStyle w:val="ListParagraph"/>
        <w:rPr>
          <w:rFonts w:ascii="Roboto" w:hAnsi="Roboto"/>
          <w:sz w:val="24"/>
          <w:szCs w:val="24"/>
        </w:rPr>
      </w:pPr>
    </w:p>
    <w:p w14:paraId="5E771452" w14:textId="088BD1CD" w:rsidR="00E62813" w:rsidRPr="00E62813" w:rsidRDefault="00E62813" w:rsidP="004F1559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click the folder </w:t>
      </w:r>
      <w:r w:rsidRPr="00E62813">
        <w:rPr>
          <w:rFonts w:ascii="Roboto" w:hAnsi="Roboto"/>
          <w:sz w:val="24"/>
          <w:szCs w:val="24"/>
        </w:rPr>
        <w:t xml:space="preserve">called templates. </w:t>
      </w:r>
      <w:r>
        <w:rPr>
          <w:rFonts w:ascii="Roboto" w:hAnsi="Roboto"/>
          <w:sz w:val="24"/>
          <w:szCs w:val="24"/>
        </w:rPr>
        <w:t>In this folder</w:t>
      </w:r>
      <w:r w:rsidRPr="00E62813">
        <w:rPr>
          <w:rFonts w:ascii="Roboto" w:hAnsi="Roboto"/>
          <w:sz w:val="24"/>
          <w:szCs w:val="24"/>
        </w:rPr>
        <w:t xml:space="preserve"> any </w:t>
      </w:r>
      <w:proofErr w:type="spellStart"/>
      <w:r w:rsidRPr="00E62813">
        <w:rPr>
          <w:rFonts w:ascii="Roboto" w:hAnsi="Roboto"/>
          <w:color w:val="FF0000"/>
          <w:sz w:val="24"/>
          <w:szCs w:val="24"/>
        </w:rPr>
        <w:t>yaml</w:t>
      </w:r>
      <w:proofErr w:type="spellEnd"/>
      <w:r w:rsidRPr="00E62813">
        <w:rPr>
          <w:rFonts w:ascii="Roboto" w:hAnsi="Roboto"/>
          <w:color w:val="FF0000"/>
          <w:sz w:val="24"/>
          <w:szCs w:val="24"/>
        </w:rPr>
        <w:t xml:space="preserve"> </w:t>
      </w:r>
      <w:r w:rsidRPr="00E62813">
        <w:rPr>
          <w:rFonts w:ascii="Roboto" w:hAnsi="Roboto"/>
          <w:sz w:val="24"/>
          <w:szCs w:val="24"/>
        </w:rPr>
        <w:t>file</w:t>
      </w:r>
    </w:p>
    <w:p w14:paraId="3591834B" w14:textId="74BC0751" w:rsidR="00E62813" w:rsidRDefault="00E62813" w:rsidP="00E62813">
      <w:pPr>
        <w:rPr>
          <w:rFonts w:ascii="Roboto" w:hAnsi="Roboto"/>
          <w:sz w:val="24"/>
          <w:szCs w:val="24"/>
        </w:rPr>
      </w:pPr>
      <w:r w:rsidRPr="00E62813">
        <w:rPr>
          <w:rFonts w:ascii="Roboto" w:hAnsi="Roboto"/>
          <w:sz w:val="24"/>
          <w:szCs w:val="24"/>
        </w:rPr>
        <w:t xml:space="preserve">inside this template folder is going to be sent through a </w:t>
      </w:r>
      <w:proofErr w:type="spellStart"/>
      <w:r w:rsidRPr="00E62813">
        <w:rPr>
          <w:rFonts w:ascii="Roboto" w:hAnsi="Roboto"/>
          <w:color w:val="FF0000"/>
          <w:sz w:val="24"/>
          <w:szCs w:val="24"/>
        </w:rPr>
        <w:t>textprocessor</w:t>
      </w:r>
      <w:proofErr w:type="spellEnd"/>
      <w:r w:rsidRPr="00E62813">
        <w:rPr>
          <w:rFonts w:ascii="Roboto" w:hAnsi="Roboto"/>
          <w:sz w:val="24"/>
          <w:szCs w:val="24"/>
        </w:rPr>
        <w:t>, which is going to ultimately generate the</w:t>
      </w:r>
      <w:r>
        <w:rPr>
          <w:rFonts w:ascii="Roboto" w:hAnsi="Roboto"/>
          <w:sz w:val="24"/>
          <w:szCs w:val="24"/>
        </w:rPr>
        <w:t xml:space="preserve"> </w:t>
      </w:r>
      <w:r w:rsidRPr="00E62813">
        <w:rPr>
          <w:rFonts w:ascii="Roboto" w:hAnsi="Roboto"/>
          <w:b/>
          <w:bCs/>
          <w:color w:val="FF0000"/>
          <w:sz w:val="24"/>
          <w:szCs w:val="24"/>
        </w:rPr>
        <w:t xml:space="preserve">Kubernetes </w:t>
      </w:r>
      <w:proofErr w:type="spellStart"/>
      <w:r w:rsidRPr="00E62813">
        <w:rPr>
          <w:rFonts w:ascii="Roboto" w:hAnsi="Roboto"/>
          <w:b/>
          <w:bCs/>
          <w:color w:val="FF0000"/>
          <w:sz w:val="24"/>
          <w:szCs w:val="24"/>
        </w:rPr>
        <w:t>yaml</w:t>
      </w:r>
      <w:proofErr w:type="spellEnd"/>
      <w:r w:rsidRPr="00E62813">
        <w:rPr>
          <w:rFonts w:ascii="Roboto" w:hAnsi="Roboto"/>
          <w:color w:val="FF0000"/>
          <w:sz w:val="24"/>
          <w:szCs w:val="24"/>
        </w:rPr>
        <w:t xml:space="preserve"> </w:t>
      </w:r>
      <w:r w:rsidRPr="00E62813">
        <w:rPr>
          <w:rFonts w:ascii="Roboto" w:hAnsi="Roboto"/>
          <w:sz w:val="24"/>
          <w:szCs w:val="24"/>
        </w:rPr>
        <w:t>that we need</w:t>
      </w:r>
    </w:p>
    <w:p w14:paraId="5CAA71D2" w14:textId="77777777" w:rsidR="00E62813" w:rsidRDefault="00E62813" w:rsidP="00E62813">
      <w:pPr>
        <w:rPr>
          <w:rFonts w:ascii="Roboto" w:hAnsi="Roboto"/>
          <w:sz w:val="24"/>
          <w:szCs w:val="24"/>
        </w:rPr>
      </w:pPr>
    </w:p>
    <w:p w14:paraId="79658F4E" w14:textId="77777777" w:rsidR="00E62813" w:rsidRDefault="00E62813" w:rsidP="00E62813">
      <w:pPr>
        <w:rPr>
          <w:rFonts w:ascii="Roboto" w:hAnsi="Roboto"/>
          <w:sz w:val="24"/>
          <w:szCs w:val="24"/>
        </w:rPr>
      </w:pPr>
    </w:p>
    <w:p w14:paraId="199AF61B" w14:textId="37341377" w:rsidR="00E62813" w:rsidRDefault="00E62813" w:rsidP="00E6281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Now </w:t>
      </w:r>
      <w:proofErr w:type="spellStart"/>
      <w:r>
        <w:rPr>
          <w:rFonts w:ascii="Roboto" w:hAnsi="Roboto"/>
          <w:sz w:val="24"/>
          <w:szCs w:val="24"/>
        </w:rPr>
        <w:t>Lets</w:t>
      </w:r>
      <w:proofErr w:type="spellEnd"/>
      <w:r>
        <w:rPr>
          <w:rFonts w:ascii="Roboto" w:hAnsi="Roboto"/>
          <w:sz w:val="24"/>
          <w:szCs w:val="24"/>
        </w:rPr>
        <w:t xml:space="preserve"> create a new </w:t>
      </w:r>
      <w:proofErr w:type="spellStart"/>
      <w:r>
        <w:rPr>
          <w:rFonts w:ascii="Roboto" w:hAnsi="Roboto"/>
          <w:sz w:val="24"/>
          <w:szCs w:val="24"/>
        </w:rPr>
        <w:t>Yaml</w:t>
      </w:r>
      <w:proofErr w:type="spellEnd"/>
      <w:r>
        <w:rPr>
          <w:rFonts w:ascii="Roboto" w:hAnsi="Roboto"/>
          <w:sz w:val="24"/>
          <w:szCs w:val="24"/>
        </w:rPr>
        <w:t xml:space="preserve"> file inside template called </w:t>
      </w:r>
      <w:proofErr w:type="spellStart"/>
      <w:proofErr w:type="gramStart"/>
      <w:r>
        <w:rPr>
          <w:rFonts w:ascii="Roboto" w:hAnsi="Roboto"/>
          <w:sz w:val="24"/>
          <w:szCs w:val="24"/>
        </w:rPr>
        <w:t>one.yaml</w:t>
      </w:r>
      <w:proofErr w:type="spellEnd"/>
      <w:proofErr w:type="gramEnd"/>
      <w:r>
        <w:rPr>
          <w:rFonts w:ascii="Roboto" w:hAnsi="Roboto"/>
          <w:sz w:val="24"/>
          <w:szCs w:val="24"/>
        </w:rPr>
        <w:t xml:space="preserve"> and write very simple valid </w:t>
      </w:r>
      <w:proofErr w:type="spellStart"/>
      <w:r>
        <w:rPr>
          <w:rFonts w:ascii="Roboto" w:hAnsi="Roboto"/>
          <w:sz w:val="24"/>
          <w:szCs w:val="24"/>
        </w:rPr>
        <w:t>yamls</w:t>
      </w:r>
      <w:proofErr w:type="spellEnd"/>
    </w:p>
    <w:p w14:paraId="7A04E31D" w14:textId="77777777" w:rsidR="00E62813" w:rsidRDefault="00E62813" w:rsidP="00E62813">
      <w:pPr>
        <w:rPr>
          <w:rFonts w:ascii="Roboto" w:hAnsi="Roboto"/>
          <w:sz w:val="24"/>
          <w:szCs w:val="24"/>
        </w:rPr>
      </w:pPr>
    </w:p>
    <w:p w14:paraId="487508AF" w14:textId="77777777" w:rsidR="00E62813" w:rsidRDefault="00E62813" w:rsidP="00E62813">
      <w:pPr>
        <w:rPr>
          <w:rFonts w:ascii="Roboto" w:hAnsi="Roboto"/>
          <w:sz w:val="24"/>
          <w:szCs w:val="24"/>
        </w:rPr>
      </w:pPr>
    </w:p>
    <w:p w14:paraId="424792F9" w14:textId="77777777" w:rsidR="00E62813" w:rsidRDefault="00E62813" w:rsidP="00E628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hello:</w:t>
      </w:r>
    </w:p>
    <w:p w14:paraId="4EDE3472" w14:textId="77777777" w:rsidR="00E62813" w:rsidRDefault="00E62813" w:rsidP="00E6281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world: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true </w:t>
      </w:r>
    </w:p>
    <w:p w14:paraId="05D81B1C" w14:textId="77777777" w:rsidR="00E62813" w:rsidRDefault="00E62813" w:rsidP="00E62813">
      <w:pPr>
        <w:rPr>
          <w:rFonts w:ascii="Roboto" w:hAnsi="Roboto"/>
          <w:sz w:val="24"/>
          <w:szCs w:val="24"/>
        </w:rPr>
      </w:pPr>
    </w:p>
    <w:p w14:paraId="3C4BE82E" w14:textId="77777777" w:rsidR="00E62813" w:rsidRDefault="00E62813" w:rsidP="00E62813">
      <w:pPr>
        <w:rPr>
          <w:rFonts w:ascii="Roboto" w:hAnsi="Roboto"/>
          <w:sz w:val="24"/>
          <w:szCs w:val="24"/>
        </w:rPr>
      </w:pPr>
    </w:p>
    <w:p w14:paraId="5807508B" w14:textId="342B9A00" w:rsidR="00E62813" w:rsidRDefault="00E62813" w:rsidP="00E62813">
      <w:pPr>
        <w:rPr>
          <w:rFonts w:ascii="Roboto" w:hAnsi="Roboto"/>
          <w:sz w:val="24"/>
          <w:szCs w:val="24"/>
        </w:rPr>
      </w:pPr>
      <w:r w:rsidRPr="00E62813">
        <w:rPr>
          <w:rFonts w:ascii="Roboto" w:hAnsi="Roboto"/>
          <w:noProof/>
          <w:sz w:val="24"/>
          <w:szCs w:val="24"/>
        </w:rPr>
        <w:drawing>
          <wp:inline distT="0" distB="0" distL="0" distR="0" wp14:anchorId="07BFBFEE" wp14:editId="0F67768F">
            <wp:extent cx="6197600" cy="1617980"/>
            <wp:effectExtent l="0" t="0" r="0" b="1270"/>
            <wp:docPr id="178982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36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D3E5" w14:textId="77777777" w:rsidR="00FB40F6" w:rsidRDefault="00FB40F6" w:rsidP="00E62813">
      <w:pPr>
        <w:rPr>
          <w:rFonts w:ascii="Roboto" w:hAnsi="Roboto"/>
          <w:sz w:val="24"/>
          <w:szCs w:val="24"/>
        </w:rPr>
      </w:pPr>
    </w:p>
    <w:p w14:paraId="07A7EA1D" w14:textId="77777777" w:rsidR="00FB40F6" w:rsidRDefault="00FB40F6" w:rsidP="00E62813">
      <w:pPr>
        <w:rPr>
          <w:rFonts w:ascii="Roboto" w:hAnsi="Roboto"/>
          <w:sz w:val="24"/>
          <w:szCs w:val="24"/>
        </w:rPr>
      </w:pPr>
    </w:p>
    <w:p w14:paraId="06DEEEF1" w14:textId="77777777" w:rsidR="00FB40F6" w:rsidRDefault="00FB40F6" w:rsidP="00E62813">
      <w:pPr>
        <w:rPr>
          <w:rFonts w:ascii="Roboto" w:hAnsi="Roboto"/>
          <w:sz w:val="24"/>
          <w:szCs w:val="24"/>
        </w:rPr>
      </w:pPr>
    </w:p>
    <w:p w14:paraId="4618FA07" w14:textId="77777777" w:rsidR="00FB40F6" w:rsidRDefault="00FB40F6" w:rsidP="00E62813">
      <w:pPr>
        <w:rPr>
          <w:rFonts w:ascii="Roboto" w:hAnsi="Roboto"/>
          <w:sz w:val="24"/>
          <w:szCs w:val="24"/>
        </w:rPr>
      </w:pPr>
    </w:p>
    <w:p w14:paraId="2814647F" w14:textId="46B667C3" w:rsidR="00FB40F6" w:rsidRPr="00FB40F6" w:rsidRDefault="00FB40F6" w:rsidP="004F1559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FB40F6">
        <w:rPr>
          <w:rFonts w:ascii="Roboto" w:hAnsi="Roboto"/>
          <w:sz w:val="24"/>
          <w:szCs w:val="24"/>
        </w:rPr>
        <w:t>we are in the root</w:t>
      </w:r>
      <w:r>
        <w:rPr>
          <w:rFonts w:ascii="Roboto" w:hAnsi="Roboto"/>
          <w:sz w:val="24"/>
          <w:szCs w:val="24"/>
        </w:rPr>
        <w:t xml:space="preserve"> </w:t>
      </w:r>
      <w:r w:rsidRPr="00FB40F6">
        <w:rPr>
          <w:rFonts w:ascii="Roboto" w:hAnsi="Roboto"/>
          <w:sz w:val="24"/>
          <w:szCs w:val="24"/>
        </w:rPr>
        <w:t xml:space="preserve">directory of the charts. </w:t>
      </w:r>
      <w:proofErr w:type="gramStart"/>
      <w:r w:rsidRPr="00FB40F6">
        <w:rPr>
          <w:rFonts w:ascii="Roboto" w:hAnsi="Roboto"/>
          <w:sz w:val="24"/>
          <w:szCs w:val="24"/>
        </w:rPr>
        <w:t>So</w:t>
      </w:r>
      <w:proofErr w:type="gramEnd"/>
      <w:r w:rsidRPr="00FB40F6">
        <w:rPr>
          <w:rFonts w:ascii="Roboto" w:hAnsi="Roboto"/>
          <w:sz w:val="24"/>
          <w:szCs w:val="24"/>
        </w:rPr>
        <w:t xml:space="preserve"> Helm template dots is going to run</w:t>
      </w:r>
    </w:p>
    <w:p w14:paraId="1079B05F" w14:textId="64ED2522" w:rsidR="00FB40F6" w:rsidRPr="004F1559" w:rsidRDefault="00FB40F6" w:rsidP="004F1559">
      <w:pPr>
        <w:pStyle w:val="ListParagraph"/>
        <w:rPr>
          <w:rFonts w:ascii="Roboto" w:hAnsi="Roboto"/>
          <w:sz w:val="24"/>
          <w:szCs w:val="24"/>
        </w:rPr>
      </w:pPr>
      <w:r w:rsidRPr="00FB40F6">
        <w:rPr>
          <w:rFonts w:ascii="Roboto" w:hAnsi="Roboto"/>
          <w:sz w:val="24"/>
          <w:szCs w:val="24"/>
        </w:rPr>
        <w:t>the processor. And can you see that we have some output which</w:t>
      </w:r>
      <w:r>
        <w:rPr>
          <w:rFonts w:ascii="Roboto" w:hAnsi="Roboto"/>
          <w:sz w:val="24"/>
          <w:szCs w:val="24"/>
        </w:rPr>
        <w:t xml:space="preserve"> </w:t>
      </w:r>
      <w:r w:rsidRPr="00FB40F6">
        <w:rPr>
          <w:rFonts w:ascii="Roboto" w:hAnsi="Roboto"/>
          <w:sz w:val="24"/>
          <w:szCs w:val="24"/>
        </w:rPr>
        <w:t>is pretty much it's really just echoing the sample YAML that we</w:t>
      </w:r>
      <w:r>
        <w:rPr>
          <w:rFonts w:ascii="Roboto" w:hAnsi="Roboto"/>
          <w:sz w:val="24"/>
          <w:szCs w:val="24"/>
        </w:rPr>
        <w:t xml:space="preserve"> </w:t>
      </w:r>
      <w:r w:rsidRPr="00FB40F6">
        <w:rPr>
          <w:rFonts w:ascii="Roboto" w:hAnsi="Roboto"/>
          <w:sz w:val="24"/>
          <w:szCs w:val="24"/>
        </w:rPr>
        <w:t>put in the file. It's add a little bit extra it has put a</w:t>
      </w:r>
      <w:r w:rsidR="004F1559">
        <w:rPr>
          <w:rFonts w:ascii="Roboto" w:hAnsi="Roboto"/>
          <w:sz w:val="24"/>
          <w:szCs w:val="24"/>
        </w:rPr>
        <w:t xml:space="preserve"> </w:t>
      </w:r>
      <w:r w:rsidRPr="004F1559">
        <w:rPr>
          <w:rFonts w:ascii="Roboto" w:hAnsi="Roboto"/>
          <w:b/>
          <w:bCs/>
          <w:sz w:val="24"/>
          <w:szCs w:val="24"/>
        </w:rPr>
        <w:t xml:space="preserve">document </w:t>
      </w:r>
      <w:proofErr w:type="gramStart"/>
      <w:r w:rsidRPr="004F1559">
        <w:rPr>
          <w:rFonts w:ascii="Roboto" w:hAnsi="Roboto"/>
          <w:b/>
          <w:bCs/>
          <w:sz w:val="24"/>
          <w:szCs w:val="24"/>
        </w:rPr>
        <w:t>separator</w:t>
      </w:r>
      <w:r w:rsidR="004F1559">
        <w:rPr>
          <w:rFonts w:ascii="Roboto" w:hAnsi="Roboto"/>
          <w:sz w:val="24"/>
          <w:szCs w:val="24"/>
        </w:rPr>
        <w:t xml:space="preserve"> </w:t>
      </w:r>
      <w:r w:rsidR="004F1559" w:rsidRPr="004F1559">
        <w:rPr>
          <w:rFonts w:ascii="Roboto" w:hAnsi="Roboto"/>
          <w:b/>
          <w:bCs/>
          <w:color w:val="FF0000"/>
          <w:sz w:val="32"/>
          <w:szCs w:val="32"/>
        </w:rPr>
        <w:t xml:space="preserve"> ---</w:t>
      </w:r>
      <w:proofErr w:type="gramEnd"/>
      <w:r w:rsidRPr="004F1559">
        <w:rPr>
          <w:rFonts w:ascii="Roboto" w:hAnsi="Roboto"/>
          <w:color w:val="FF0000"/>
          <w:sz w:val="32"/>
          <w:szCs w:val="32"/>
        </w:rPr>
        <w:t xml:space="preserve"> </w:t>
      </w:r>
      <w:r w:rsidRPr="004F1559">
        <w:rPr>
          <w:rFonts w:ascii="Roboto" w:hAnsi="Roboto"/>
          <w:sz w:val="24"/>
          <w:szCs w:val="24"/>
        </w:rPr>
        <w:t xml:space="preserve">there. And this is really to help future debugging. </w:t>
      </w:r>
      <w:r w:rsidRPr="004F1559">
        <w:rPr>
          <w:rFonts w:ascii="Roboto" w:hAnsi="Roboto"/>
          <w:sz w:val="24"/>
          <w:szCs w:val="24"/>
        </w:rPr>
        <w:lastRenderedPageBreak/>
        <w:t xml:space="preserve">It's giving us a link to the source of where that data came from. And that was our </w:t>
      </w:r>
      <w:r w:rsidRPr="004F1559">
        <w:rPr>
          <w:rFonts w:ascii="Roboto" w:hAnsi="Roboto"/>
          <w:color w:val="FF0000"/>
          <w:sz w:val="24"/>
          <w:szCs w:val="24"/>
        </w:rPr>
        <w:t xml:space="preserve">one </w:t>
      </w:r>
      <w:r w:rsidR="004F1559" w:rsidRPr="004F1559">
        <w:rPr>
          <w:rFonts w:ascii="Roboto" w:hAnsi="Roboto"/>
          <w:color w:val="FF0000"/>
          <w:sz w:val="24"/>
          <w:szCs w:val="24"/>
        </w:rPr>
        <w:t>.</w:t>
      </w:r>
      <w:r w:rsidRPr="004F1559">
        <w:rPr>
          <w:rFonts w:ascii="Roboto" w:hAnsi="Roboto"/>
          <w:color w:val="FF0000"/>
          <w:sz w:val="24"/>
          <w:szCs w:val="24"/>
        </w:rPr>
        <w:t xml:space="preserve">YAML </w:t>
      </w:r>
      <w:r w:rsidRPr="004F1559">
        <w:rPr>
          <w:rFonts w:ascii="Roboto" w:hAnsi="Roboto"/>
          <w:sz w:val="24"/>
          <w:szCs w:val="24"/>
        </w:rPr>
        <w:t>file</w:t>
      </w:r>
    </w:p>
    <w:p w14:paraId="7F355C60" w14:textId="77777777" w:rsidR="00FB40F6" w:rsidRPr="00E62813" w:rsidRDefault="00FB40F6" w:rsidP="004F1559">
      <w:pPr>
        <w:pStyle w:val="ListParagraph"/>
        <w:rPr>
          <w:rFonts w:ascii="Roboto" w:hAnsi="Roboto"/>
          <w:sz w:val="24"/>
          <w:szCs w:val="24"/>
        </w:rPr>
      </w:pPr>
    </w:p>
    <w:p w14:paraId="3217963B" w14:textId="77777777" w:rsidR="00FB40F6" w:rsidRPr="00F36CF8" w:rsidRDefault="00FB40F6" w:rsidP="00FB40F6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8"/>
          <w:szCs w:val="28"/>
        </w:rPr>
      </w:pPr>
      <w:r w:rsidRPr="00F36CF8">
        <w:rPr>
          <w:rFonts w:ascii="Lucida Console" w:hAnsi="Lucida Console"/>
          <w:sz w:val="40"/>
          <w:szCs w:val="40"/>
        </w:rPr>
        <w:t xml:space="preserve"> </w:t>
      </w:r>
      <w:r w:rsidRPr="00F36CF8">
        <w:rPr>
          <w:rFonts w:ascii="Lucida Console" w:hAnsi="Lucida Console" w:cs="Lucida Console"/>
          <w:sz w:val="28"/>
          <w:szCs w:val="28"/>
        </w:rPr>
        <w:t xml:space="preserve">  </w:t>
      </w:r>
      <w:r w:rsidRPr="00F36CF8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F36CF8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F36CF8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F36CF8">
        <w:rPr>
          <w:rFonts w:ascii="Lucida Console" w:hAnsi="Lucida Console" w:cs="Lucida Console"/>
          <w:sz w:val="28"/>
          <w:szCs w:val="28"/>
        </w:rPr>
        <w:t xml:space="preserve"> </w:t>
      </w:r>
      <w:r w:rsidRPr="00F36CF8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  <w:r w:rsidRPr="00F36CF8">
        <w:rPr>
          <w:rFonts w:ascii="Lucida Console" w:hAnsi="Lucida Console" w:cs="Lucida Console"/>
          <w:color w:val="8A2BE2"/>
          <w:sz w:val="28"/>
          <w:szCs w:val="28"/>
        </w:rPr>
        <w:t xml:space="preserve"> </w:t>
      </w:r>
    </w:p>
    <w:p w14:paraId="0E0A6585" w14:textId="77777777" w:rsidR="00755178" w:rsidRDefault="00755178" w:rsidP="00F665CB"/>
    <w:p w14:paraId="1526F24B" w14:textId="55406DAB" w:rsidR="00FB40F6" w:rsidRDefault="00FB40F6" w:rsidP="00F665CB">
      <w:r w:rsidRPr="00FB40F6">
        <w:rPr>
          <w:noProof/>
        </w:rPr>
        <w:drawing>
          <wp:inline distT="0" distB="0" distL="0" distR="0" wp14:anchorId="23BC29E4" wp14:editId="049FD178">
            <wp:extent cx="3520745" cy="1158340"/>
            <wp:effectExtent l="0" t="0" r="3810" b="3810"/>
            <wp:docPr id="70151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186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647E" w14:textId="77777777" w:rsidR="0034501F" w:rsidRPr="004F1559" w:rsidRDefault="0034501F" w:rsidP="004F1559">
      <w:pPr>
        <w:pStyle w:val="ListParagraph"/>
        <w:rPr>
          <w:rFonts w:ascii="Roboto" w:hAnsi="Roboto"/>
          <w:sz w:val="24"/>
          <w:szCs w:val="24"/>
        </w:rPr>
      </w:pPr>
    </w:p>
    <w:p w14:paraId="3B253AB6" w14:textId="77777777" w:rsidR="0034501F" w:rsidRPr="004F1559" w:rsidRDefault="0034501F" w:rsidP="004F1559">
      <w:pPr>
        <w:pStyle w:val="ListParagraph"/>
        <w:rPr>
          <w:rFonts w:ascii="Roboto" w:hAnsi="Roboto"/>
          <w:sz w:val="24"/>
          <w:szCs w:val="24"/>
        </w:rPr>
      </w:pPr>
    </w:p>
    <w:p w14:paraId="6D545DA3" w14:textId="2FFD051A" w:rsidR="0034501F" w:rsidRDefault="0034501F" w:rsidP="004F1559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34501F">
        <w:rPr>
          <w:rFonts w:ascii="Roboto" w:hAnsi="Roboto"/>
          <w:sz w:val="24"/>
          <w:szCs w:val="24"/>
        </w:rPr>
        <w:t xml:space="preserve">But you can possibly </w:t>
      </w:r>
      <w:proofErr w:type="spellStart"/>
      <w:proofErr w:type="gramStart"/>
      <w:r w:rsidRPr="0034501F">
        <w:rPr>
          <w:rFonts w:ascii="Roboto" w:hAnsi="Roboto"/>
          <w:sz w:val="24"/>
          <w:szCs w:val="24"/>
        </w:rPr>
        <w:t>seen</w:t>
      </w:r>
      <w:proofErr w:type="spellEnd"/>
      <w:proofErr w:type="gramEnd"/>
      <w:r w:rsidRPr="0034501F">
        <w:rPr>
          <w:rFonts w:ascii="Roboto" w:hAnsi="Roboto"/>
          <w:sz w:val="24"/>
          <w:szCs w:val="24"/>
        </w:rPr>
        <w:t xml:space="preserve"> now we can add in</w:t>
      </w:r>
      <w:r>
        <w:rPr>
          <w:rFonts w:ascii="Roboto" w:hAnsi="Roboto"/>
          <w:sz w:val="24"/>
          <w:szCs w:val="24"/>
        </w:rPr>
        <w:t xml:space="preserve"> </w:t>
      </w:r>
      <w:r w:rsidRPr="0034501F">
        <w:rPr>
          <w:rFonts w:ascii="Roboto" w:hAnsi="Roboto"/>
          <w:sz w:val="24"/>
          <w:szCs w:val="24"/>
        </w:rPr>
        <w:t>now as well. Many files as we like into this Templates folder,</w:t>
      </w:r>
      <w:r>
        <w:rPr>
          <w:rFonts w:ascii="Roboto" w:hAnsi="Roboto"/>
          <w:sz w:val="24"/>
          <w:szCs w:val="24"/>
        </w:rPr>
        <w:t xml:space="preserve"> </w:t>
      </w:r>
      <w:r w:rsidRPr="0034501F">
        <w:rPr>
          <w:rFonts w:ascii="Roboto" w:hAnsi="Roboto"/>
          <w:sz w:val="24"/>
          <w:szCs w:val="24"/>
        </w:rPr>
        <w:t xml:space="preserve">let's try it, we'll add a new file called to </w:t>
      </w:r>
      <w:proofErr w:type="spellStart"/>
      <w:proofErr w:type="gramStart"/>
      <w:r w:rsidRPr="004F1559">
        <w:rPr>
          <w:rFonts w:ascii="Roboto" w:hAnsi="Roboto"/>
          <w:b/>
          <w:bCs/>
          <w:color w:val="FF0000"/>
          <w:sz w:val="24"/>
          <w:szCs w:val="24"/>
        </w:rPr>
        <w:t>two.</w:t>
      </w:r>
      <w:r w:rsidRPr="0034501F">
        <w:rPr>
          <w:rFonts w:ascii="Roboto" w:hAnsi="Roboto"/>
          <w:b/>
          <w:bCs/>
          <w:color w:val="FF0000"/>
          <w:sz w:val="24"/>
          <w:szCs w:val="24"/>
        </w:rPr>
        <w:t>yaml</w:t>
      </w:r>
      <w:proofErr w:type="spellEnd"/>
      <w:proofErr w:type="gramEnd"/>
    </w:p>
    <w:p w14:paraId="212EDA36" w14:textId="77777777" w:rsidR="0034501F" w:rsidRDefault="0034501F" w:rsidP="0034501F">
      <w:pPr>
        <w:rPr>
          <w:rFonts w:ascii="Roboto" w:hAnsi="Roboto"/>
          <w:sz w:val="24"/>
          <w:szCs w:val="24"/>
        </w:rPr>
      </w:pPr>
    </w:p>
    <w:p w14:paraId="5635A874" w14:textId="77777777" w:rsidR="0034501F" w:rsidRDefault="0034501F" w:rsidP="0034501F">
      <w:pPr>
        <w:rPr>
          <w:rFonts w:ascii="Roboto" w:hAnsi="Roboto"/>
          <w:sz w:val="24"/>
          <w:szCs w:val="24"/>
        </w:rPr>
      </w:pPr>
    </w:p>
    <w:p w14:paraId="24D6F319" w14:textId="77777777" w:rsidR="0034501F" w:rsidRPr="0034501F" w:rsidRDefault="0034501F" w:rsidP="003450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01F">
        <w:rPr>
          <w:rFonts w:ascii="Consolas" w:hAnsi="Consolas"/>
          <w:color w:val="569CD6"/>
          <w:sz w:val="21"/>
          <w:szCs w:val="21"/>
        </w:rPr>
        <w:t>something</w:t>
      </w:r>
      <w:r w:rsidRPr="0034501F">
        <w:rPr>
          <w:rFonts w:ascii="Consolas" w:hAnsi="Consolas"/>
          <w:color w:val="CCCCCC"/>
          <w:sz w:val="21"/>
          <w:szCs w:val="21"/>
        </w:rPr>
        <w:t>:</w:t>
      </w:r>
    </w:p>
    <w:p w14:paraId="6538B9DB" w14:textId="77777777" w:rsidR="0034501F" w:rsidRPr="0034501F" w:rsidRDefault="0034501F" w:rsidP="003450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01F">
        <w:rPr>
          <w:rFonts w:ascii="Consolas" w:hAnsi="Consolas"/>
          <w:color w:val="CCCCCC"/>
          <w:sz w:val="21"/>
          <w:szCs w:val="21"/>
        </w:rPr>
        <w:t xml:space="preserve">  </w:t>
      </w:r>
      <w:r w:rsidRPr="0034501F">
        <w:rPr>
          <w:rFonts w:ascii="Consolas" w:hAnsi="Consolas"/>
          <w:color w:val="569CD6"/>
          <w:sz w:val="21"/>
          <w:szCs w:val="21"/>
        </w:rPr>
        <w:t>not</w:t>
      </w:r>
      <w:r w:rsidRPr="0034501F">
        <w:rPr>
          <w:rFonts w:ascii="Consolas" w:hAnsi="Consolas"/>
          <w:color w:val="CCCCCC"/>
          <w:sz w:val="21"/>
          <w:szCs w:val="21"/>
        </w:rPr>
        <w:t>:</w:t>
      </w:r>
    </w:p>
    <w:p w14:paraId="4C3EF41A" w14:textId="77777777" w:rsidR="0034501F" w:rsidRPr="0034501F" w:rsidRDefault="0034501F" w:rsidP="003450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34501F">
        <w:rPr>
          <w:rFonts w:ascii="Consolas" w:hAnsi="Consolas"/>
          <w:color w:val="CCCCCC"/>
          <w:sz w:val="21"/>
          <w:szCs w:val="21"/>
        </w:rPr>
        <w:t xml:space="preserve">     - </w:t>
      </w:r>
      <w:proofErr w:type="spellStart"/>
      <w:r w:rsidRPr="0034501F">
        <w:rPr>
          <w:rFonts w:ascii="Consolas" w:hAnsi="Consolas"/>
          <w:color w:val="CE9178"/>
          <w:sz w:val="21"/>
          <w:szCs w:val="21"/>
        </w:rPr>
        <w:t>intresting</w:t>
      </w:r>
      <w:proofErr w:type="spellEnd"/>
    </w:p>
    <w:p w14:paraId="262778B7" w14:textId="77777777" w:rsidR="0034501F" w:rsidRDefault="0034501F" w:rsidP="0034501F">
      <w:pPr>
        <w:shd w:val="clear" w:color="auto" w:fill="1F1F1F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34501F">
        <w:rPr>
          <w:rFonts w:ascii="Consolas" w:hAnsi="Consolas"/>
          <w:color w:val="CCCCCC"/>
          <w:sz w:val="21"/>
          <w:szCs w:val="21"/>
        </w:rPr>
        <w:t xml:space="preserve">     - </w:t>
      </w:r>
      <w:r w:rsidRPr="0034501F">
        <w:rPr>
          <w:rFonts w:ascii="Consolas" w:hAnsi="Consolas"/>
          <w:color w:val="CE9178"/>
          <w:sz w:val="21"/>
          <w:szCs w:val="21"/>
        </w:rPr>
        <w:t>useful</w:t>
      </w:r>
    </w:p>
    <w:p w14:paraId="591F4093" w14:textId="77777777" w:rsidR="0034501F" w:rsidRPr="0034501F" w:rsidRDefault="0034501F" w:rsidP="0034501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F5F064" w14:textId="77777777" w:rsidR="0034501F" w:rsidRDefault="0034501F" w:rsidP="0034501F">
      <w:pPr>
        <w:rPr>
          <w:rFonts w:ascii="Roboto" w:hAnsi="Roboto"/>
          <w:sz w:val="24"/>
          <w:szCs w:val="24"/>
        </w:rPr>
      </w:pPr>
    </w:p>
    <w:p w14:paraId="5CE30F7F" w14:textId="77777777" w:rsidR="00682D4E" w:rsidRDefault="00682D4E" w:rsidP="0034501F">
      <w:pPr>
        <w:rPr>
          <w:rFonts w:ascii="Roboto" w:hAnsi="Roboto"/>
          <w:sz w:val="24"/>
          <w:szCs w:val="24"/>
        </w:rPr>
      </w:pPr>
    </w:p>
    <w:p w14:paraId="064F842A" w14:textId="3FBC8264" w:rsidR="00682D4E" w:rsidRPr="00682D4E" w:rsidRDefault="00682D4E" w:rsidP="004F1559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682D4E">
        <w:rPr>
          <w:rFonts w:ascii="Roboto" w:hAnsi="Roboto"/>
          <w:sz w:val="24"/>
          <w:szCs w:val="24"/>
        </w:rPr>
        <w:t>run the processing, again you can see now that it's taking the entire contents</w:t>
      </w:r>
    </w:p>
    <w:p w14:paraId="68ED9939" w14:textId="77777777" w:rsidR="00682D4E" w:rsidRPr="00682D4E" w:rsidRDefault="00682D4E" w:rsidP="004F1559">
      <w:pPr>
        <w:pStyle w:val="ListParagraph"/>
        <w:rPr>
          <w:rFonts w:ascii="Roboto" w:hAnsi="Roboto"/>
          <w:sz w:val="24"/>
          <w:szCs w:val="24"/>
        </w:rPr>
      </w:pPr>
      <w:r w:rsidRPr="00682D4E">
        <w:rPr>
          <w:rFonts w:ascii="Roboto" w:hAnsi="Roboto"/>
          <w:sz w:val="24"/>
          <w:szCs w:val="24"/>
        </w:rPr>
        <w:t>of that directory, and combining together into a single output.</w:t>
      </w:r>
    </w:p>
    <w:p w14:paraId="72EB67F7" w14:textId="77777777" w:rsidR="00682D4E" w:rsidRPr="0034501F" w:rsidRDefault="00682D4E" w:rsidP="0034501F">
      <w:pPr>
        <w:rPr>
          <w:rFonts w:ascii="Roboto" w:hAnsi="Roboto"/>
          <w:sz w:val="24"/>
          <w:szCs w:val="24"/>
        </w:rPr>
      </w:pPr>
    </w:p>
    <w:p w14:paraId="1F5FD632" w14:textId="704FF4ED" w:rsidR="0034501F" w:rsidRDefault="0034501F" w:rsidP="00F665CB">
      <w:pPr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template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.</w:t>
      </w:r>
      <w:proofErr w:type="gramEnd"/>
    </w:p>
    <w:p w14:paraId="36DDE73C" w14:textId="77777777" w:rsidR="0034501F" w:rsidRDefault="0034501F" w:rsidP="00F665CB">
      <w:pPr>
        <w:rPr>
          <w:rFonts w:ascii="Lucida Console" w:hAnsi="Lucida Console" w:cs="Lucida Console"/>
          <w:color w:val="8A2BE2"/>
          <w:sz w:val="18"/>
          <w:szCs w:val="18"/>
        </w:rPr>
      </w:pPr>
    </w:p>
    <w:p w14:paraId="6F0ECC8B" w14:textId="4E5B22A6" w:rsidR="0034501F" w:rsidRDefault="0034501F" w:rsidP="00F665CB">
      <w:r w:rsidRPr="0034501F">
        <w:rPr>
          <w:noProof/>
        </w:rPr>
        <w:drawing>
          <wp:inline distT="0" distB="0" distL="0" distR="0" wp14:anchorId="194D06F6" wp14:editId="3B10B7E0">
            <wp:extent cx="3528366" cy="1646063"/>
            <wp:effectExtent l="0" t="0" r="0" b="0"/>
            <wp:docPr id="167998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06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6F0" w14:textId="77777777" w:rsidR="00B55E7F" w:rsidRDefault="00B55E7F" w:rsidP="00F665CB"/>
    <w:p w14:paraId="54B36B7C" w14:textId="77777777" w:rsidR="00B55E7F" w:rsidRDefault="00B55E7F" w:rsidP="00F665CB"/>
    <w:p w14:paraId="6B9DD134" w14:textId="77777777" w:rsidR="00B55E7F" w:rsidRDefault="00B55E7F" w:rsidP="00F665CB"/>
    <w:p w14:paraId="3909A27D" w14:textId="623AFE16" w:rsidR="00B55E7F" w:rsidRDefault="00B55E7F" w:rsidP="00BE325D">
      <w:pPr>
        <w:pStyle w:val="ListParagraph"/>
        <w:numPr>
          <w:ilvl w:val="0"/>
          <w:numId w:val="1"/>
        </w:numPr>
      </w:pPr>
      <w:r w:rsidRPr="00B55E7F">
        <w:rPr>
          <w:rFonts w:ascii="Roboto" w:hAnsi="Roboto"/>
          <w:sz w:val="24"/>
          <w:szCs w:val="24"/>
        </w:rPr>
        <w:t xml:space="preserve">important to note that, barring a few exceptions, the contents of the templates folder </w:t>
      </w:r>
      <w:proofErr w:type="gramStart"/>
      <w:r w:rsidRPr="00B55E7F">
        <w:rPr>
          <w:rFonts w:ascii="Roboto" w:hAnsi="Roboto"/>
          <w:sz w:val="24"/>
          <w:szCs w:val="24"/>
        </w:rPr>
        <w:t>does</w:t>
      </w:r>
      <w:proofErr w:type="gramEnd"/>
      <w:r w:rsidRPr="00B55E7F">
        <w:rPr>
          <w:rFonts w:ascii="Roboto" w:hAnsi="Roboto"/>
          <w:sz w:val="24"/>
          <w:szCs w:val="24"/>
        </w:rPr>
        <w:t xml:space="preserve"> need to be </w:t>
      </w:r>
      <w:proofErr w:type="spellStart"/>
      <w:r w:rsidRPr="00B55E7F">
        <w:rPr>
          <w:rFonts w:ascii="Roboto" w:hAnsi="Roboto"/>
          <w:color w:val="FF0000"/>
          <w:sz w:val="24"/>
          <w:szCs w:val="24"/>
        </w:rPr>
        <w:t>yaml</w:t>
      </w:r>
      <w:proofErr w:type="spellEnd"/>
      <w:r w:rsidRPr="00B55E7F">
        <w:rPr>
          <w:rFonts w:ascii="Roboto" w:hAnsi="Roboto"/>
          <w:color w:val="FF0000"/>
          <w:sz w:val="24"/>
          <w:szCs w:val="24"/>
        </w:rPr>
        <w:t xml:space="preserve"> </w:t>
      </w:r>
      <w:r w:rsidRPr="00B55E7F">
        <w:rPr>
          <w:rFonts w:ascii="Roboto" w:hAnsi="Roboto"/>
          <w:sz w:val="24"/>
          <w:szCs w:val="24"/>
        </w:rPr>
        <w:t xml:space="preserve">files, I can verify this by if I put in a new file here called </w:t>
      </w:r>
      <w:r w:rsidRPr="00B55E7F">
        <w:rPr>
          <w:rFonts w:ascii="Roboto" w:hAnsi="Roboto"/>
          <w:b/>
          <w:bCs/>
          <w:color w:val="FF0000"/>
          <w:sz w:val="24"/>
          <w:szCs w:val="24"/>
        </w:rPr>
        <w:t>test.txt</w:t>
      </w:r>
      <w:r w:rsidRPr="00B55E7F">
        <w:rPr>
          <w:rFonts w:ascii="Roboto" w:hAnsi="Roboto"/>
          <w:sz w:val="24"/>
          <w:szCs w:val="24"/>
        </w:rPr>
        <w:t>, for example, and just put some random text in there</w:t>
      </w:r>
      <w:r>
        <w:rPr>
          <w:rFonts w:ascii="Roboto" w:hAnsi="Roboto"/>
          <w:sz w:val="24"/>
          <w:szCs w:val="24"/>
        </w:rPr>
        <w:t>.</w:t>
      </w:r>
    </w:p>
    <w:p w14:paraId="57D9FC4A" w14:textId="1682F983" w:rsidR="00B55E7F" w:rsidRDefault="00B55E7F" w:rsidP="00B55E7F">
      <w:pPr>
        <w:rPr>
          <w:color w:val="C0504D" w:themeColor="accent2"/>
          <w:sz w:val="32"/>
          <w:szCs w:val="32"/>
        </w:rPr>
      </w:pPr>
      <w:r w:rsidRPr="00B55E7F">
        <w:rPr>
          <w:color w:val="C0504D" w:themeColor="accent2"/>
          <w:sz w:val="32"/>
          <w:szCs w:val="32"/>
        </w:rPr>
        <w:t>test.txt</w:t>
      </w:r>
    </w:p>
    <w:p w14:paraId="34FB2184" w14:textId="66B3D76D" w:rsidR="00B55E7F" w:rsidRDefault="00B55E7F" w:rsidP="00B55E7F">
      <w:pPr>
        <w:rPr>
          <w:color w:val="C0504D" w:themeColor="accent2"/>
          <w:sz w:val="32"/>
          <w:szCs w:val="32"/>
        </w:rPr>
      </w:pPr>
      <w:r>
        <w:rPr>
          <w:color w:val="C0504D" w:themeColor="accent2"/>
          <w:sz w:val="32"/>
          <w:szCs w:val="32"/>
        </w:rPr>
        <w:t xml:space="preserve">  </w:t>
      </w:r>
      <w:r w:rsidRPr="00B55E7F">
        <w:rPr>
          <w:color w:val="1F497D" w:themeColor="text2"/>
          <w:sz w:val="32"/>
          <w:szCs w:val="32"/>
        </w:rPr>
        <w:t>some random text</w:t>
      </w:r>
    </w:p>
    <w:p w14:paraId="6A146A58" w14:textId="77777777" w:rsidR="00B55E7F" w:rsidRDefault="00B55E7F" w:rsidP="00B55E7F">
      <w:pPr>
        <w:rPr>
          <w:color w:val="C0504D" w:themeColor="accent2"/>
          <w:sz w:val="32"/>
          <w:szCs w:val="32"/>
        </w:rPr>
      </w:pPr>
    </w:p>
    <w:p w14:paraId="451AA088" w14:textId="187635FE" w:rsidR="00B55E7F" w:rsidRDefault="00B55E7F" w:rsidP="00B55E7F">
      <w:pPr>
        <w:rPr>
          <w:color w:val="C0504D" w:themeColor="accent2"/>
          <w:sz w:val="32"/>
          <w:szCs w:val="32"/>
        </w:rPr>
      </w:pPr>
      <w:r w:rsidRPr="00B55E7F">
        <w:rPr>
          <w:noProof/>
          <w:color w:val="C0504D" w:themeColor="accent2"/>
          <w:sz w:val="32"/>
          <w:szCs w:val="32"/>
        </w:rPr>
        <w:lastRenderedPageBreak/>
        <w:drawing>
          <wp:inline distT="0" distB="0" distL="0" distR="0" wp14:anchorId="0A021EFA" wp14:editId="23C9E299">
            <wp:extent cx="6197600" cy="1626870"/>
            <wp:effectExtent l="0" t="0" r="0" b="0"/>
            <wp:docPr id="110651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139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42EE" w14:textId="77777777" w:rsidR="00B55E7F" w:rsidRDefault="00B55E7F" w:rsidP="00B55E7F">
      <w:pPr>
        <w:rPr>
          <w:color w:val="C0504D" w:themeColor="accent2"/>
          <w:sz w:val="32"/>
          <w:szCs w:val="32"/>
        </w:rPr>
      </w:pPr>
    </w:p>
    <w:p w14:paraId="7111D812" w14:textId="77777777" w:rsidR="00B55E7F" w:rsidRDefault="00B55E7F" w:rsidP="00B55E7F">
      <w:pPr>
        <w:rPr>
          <w:color w:val="C0504D" w:themeColor="accent2"/>
          <w:sz w:val="32"/>
          <w:szCs w:val="32"/>
        </w:rPr>
      </w:pPr>
    </w:p>
    <w:p w14:paraId="0A1125FF" w14:textId="3A05CDEB" w:rsidR="00B55E7F" w:rsidRPr="00B55E7F" w:rsidRDefault="00B55E7F" w:rsidP="00ED0B9A">
      <w:pPr>
        <w:pStyle w:val="ListParagraph"/>
        <w:numPr>
          <w:ilvl w:val="0"/>
          <w:numId w:val="1"/>
        </w:numPr>
      </w:pPr>
      <w:r>
        <w:rPr>
          <w:rFonts w:ascii="Roboto" w:hAnsi="Roboto"/>
          <w:sz w:val="24"/>
          <w:szCs w:val="24"/>
        </w:rPr>
        <w:t>R</w:t>
      </w:r>
      <w:r w:rsidRPr="00B55E7F">
        <w:rPr>
          <w:rFonts w:ascii="Roboto" w:hAnsi="Roboto"/>
          <w:sz w:val="24"/>
          <w:szCs w:val="24"/>
        </w:rPr>
        <w:t xml:space="preserve">unning the template process again, </w:t>
      </w:r>
      <w:r>
        <w:rPr>
          <w:rFonts w:ascii="Roboto" w:hAnsi="Roboto"/>
          <w:sz w:val="24"/>
          <w:szCs w:val="24"/>
        </w:rPr>
        <w:t xml:space="preserve">this time you will be </w:t>
      </w:r>
      <w:r w:rsidRPr="00B55E7F">
        <w:rPr>
          <w:rFonts w:ascii="Roboto" w:hAnsi="Roboto"/>
          <w:sz w:val="24"/>
          <w:szCs w:val="24"/>
        </w:rPr>
        <w:t xml:space="preserve">getting a </w:t>
      </w:r>
      <w:r w:rsidRPr="00B55E7F">
        <w:rPr>
          <w:rFonts w:ascii="Roboto" w:hAnsi="Roboto"/>
          <w:b/>
          <w:bCs/>
          <w:color w:val="FF0000"/>
          <w:sz w:val="24"/>
          <w:szCs w:val="24"/>
        </w:rPr>
        <w:t>YAML error</w:t>
      </w:r>
      <w:r w:rsidRPr="00B55E7F">
        <w:rPr>
          <w:rFonts w:ascii="Roboto" w:hAnsi="Roboto"/>
          <w:color w:val="FF0000"/>
          <w:sz w:val="24"/>
          <w:szCs w:val="24"/>
        </w:rPr>
        <w:t xml:space="preserve"> </w:t>
      </w:r>
      <w:r w:rsidRPr="00B55E7F">
        <w:rPr>
          <w:rFonts w:ascii="Roboto" w:hAnsi="Roboto"/>
          <w:sz w:val="24"/>
          <w:szCs w:val="24"/>
        </w:rPr>
        <w:t xml:space="preserve">on that file, even though it's clearly not a YAML file. </w:t>
      </w:r>
      <w:proofErr w:type="gramStart"/>
      <w:r w:rsidRPr="00B55E7F">
        <w:rPr>
          <w:rFonts w:ascii="Roboto" w:hAnsi="Roboto"/>
          <w:sz w:val="24"/>
          <w:szCs w:val="24"/>
        </w:rPr>
        <w:t>So</w:t>
      </w:r>
      <w:proofErr w:type="gramEnd"/>
      <w:r w:rsidRPr="00B55E7F">
        <w:rPr>
          <w:rFonts w:ascii="Roboto" w:hAnsi="Roboto"/>
          <w:sz w:val="24"/>
          <w:szCs w:val="24"/>
        </w:rPr>
        <w:t xml:space="preserve"> for the most part, this processing, whatever processing is going on here, is expecting YAML files. </w:t>
      </w:r>
      <w:r w:rsidRPr="00B55E7F">
        <w:rPr>
          <w:rFonts w:ascii="Roboto" w:hAnsi="Roboto"/>
          <w:i/>
          <w:iCs/>
          <w:sz w:val="24"/>
          <w:szCs w:val="24"/>
        </w:rPr>
        <w:t xml:space="preserve">There is a little exception to </w:t>
      </w:r>
      <w:proofErr w:type="gramStart"/>
      <w:r w:rsidRPr="00B55E7F">
        <w:rPr>
          <w:rFonts w:ascii="Roboto" w:hAnsi="Roboto"/>
          <w:i/>
          <w:iCs/>
          <w:sz w:val="24"/>
          <w:szCs w:val="24"/>
        </w:rPr>
        <w:t>that</w:t>
      </w:r>
      <w:r>
        <w:rPr>
          <w:rFonts w:ascii="Roboto" w:hAnsi="Roboto"/>
          <w:sz w:val="24"/>
          <w:szCs w:val="24"/>
        </w:rPr>
        <w:t xml:space="preserve"> ,</w:t>
      </w:r>
      <w:proofErr w:type="gramEnd"/>
      <w:r>
        <w:rPr>
          <w:rFonts w:ascii="Roboto" w:hAnsi="Roboto"/>
          <w:sz w:val="24"/>
          <w:szCs w:val="24"/>
        </w:rPr>
        <w:t xml:space="preserve"> will discuss in later part.</w:t>
      </w:r>
    </w:p>
    <w:p w14:paraId="62E23FB3" w14:textId="77777777" w:rsidR="00B55E7F" w:rsidRDefault="00B55E7F" w:rsidP="00B55E7F">
      <w:pPr>
        <w:pStyle w:val="ListParagraph"/>
        <w:ind w:left="810"/>
        <w:rPr>
          <w:rFonts w:ascii="Lucida Console" w:hAnsi="Lucida Console" w:cs="Lucida Console"/>
          <w:color w:val="0000FF"/>
          <w:sz w:val="18"/>
          <w:szCs w:val="18"/>
        </w:rPr>
      </w:pPr>
    </w:p>
    <w:p w14:paraId="239A2A10" w14:textId="3D2F83DB" w:rsidR="00B55E7F" w:rsidRPr="00F36CF8" w:rsidRDefault="00B55E7F" w:rsidP="00B55E7F">
      <w:pPr>
        <w:pStyle w:val="ListParagraph"/>
        <w:ind w:left="810"/>
        <w:rPr>
          <w:rFonts w:ascii="Lucida Console" w:hAnsi="Lucida Console" w:cs="Lucida Console"/>
          <w:color w:val="8A2BE2"/>
          <w:sz w:val="24"/>
          <w:szCs w:val="24"/>
        </w:rPr>
      </w:pPr>
      <w:r w:rsidRPr="00F36CF8">
        <w:rPr>
          <w:rFonts w:ascii="Lucida Console" w:hAnsi="Lucida Console" w:cs="Lucida Console"/>
          <w:color w:val="0000FF"/>
          <w:sz w:val="24"/>
          <w:szCs w:val="24"/>
        </w:rPr>
        <w:t>helm</w:t>
      </w:r>
      <w:r w:rsidRPr="00F36CF8">
        <w:rPr>
          <w:rFonts w:ascii="Lucida Console" w:hAnsi="Lucida Console" w:cs="Lucida Console"/>
          <w:sz w:val="24"/>
          <w:szCs w:val="24"/>
        </w:rPr>
        <w:t xml:space="preserve"> </w:t>
      </w:r>
      <w:proofErr w:type="gramStart"/>
      <w:r w:rsidRPr="00F36CF8">
        <w:rPr>
          <w:rFonts w:ascii="Lucida Console" w:hAnsi="Lucida Console" w:cs="Lucida Console"/>
          <w:color w:val="8A2BE2"/>
          <w:sz w:val="24"/>
          <w:szCs w:val="24"/>
        </w:rPr>
        <w:t>template</w:t>
      </w:r>
      <w:r w:rsidRPr="00F36CF8">
        <w:rPr>
          <w:rFonts w:ascii="Lucida Console" w:hAnsi="Lucida Console" w:cs="Lucida Console"/>
          <w:sz w:val="24"/>
          <w:szCs w:val="24"/>
        </w:rPr>
        <w:t xml:space="preserve"> </w:t>
      </w:r>
      <w:r w:rsidRPr="00F36CF8">
        <w:rPr>
          <w:rFonts w:ascii="Lucida Console" w:hAnsi="Lucida Console" w:cs="Lucida Console"/>
          <w:color w:val="8A2BE2"/>
          <w:sz w:val="24"/>
          <w:szCs w:val="24"/>
        </w:rPr>
        <w:t>.</w:t>
      </w:r>
      <w:proofErr w:type="gramEnd"/>
    </w:p>
    <w:p w14:paraId="5FFD0A2F" w14:textId="4EEB5E69" w:rsidR="00B55E7F" w:rsidRDefault="00B55E7F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E4737F6" w14:textId="5ADD2FB8" w:rsidR="00897159" w:rsidRDefault="0089715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897159">
        <w:rPr>
          <w:noProof/>
          <w:color w:val="C0504D" w:themeColor="accent2"/>
          <w:sz w:val="32"/>
          <w:szCs w:val="32"/>
        </w:rPr>
        <w:drawing>
          <wp:inline distT="0" distB="0" distL="0" distR="0" wp14:anchorId="727C7A36" wp14:editId="2C6957B0">
            <wp:extent cx="4595258" cy="769687"/>
            <wp:effectExtent l="0" t="0" r="0" b="0"/>
            <wp:docPr id="56318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20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FDEF" w14:textId="77777777" w:rsidR="00ED0B9A" w:rsidRDefault="00ED0B9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E8C4180" w14:textId="6BDB557C" w:rsidR="00ED0B9A" w:rsidRPr="00ED0B9A" w:rsidRDefault="00ED0B9A" w:rsidP="00ED0B9A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proofErr w:type="spellStart"/>
      <w:proofErr w:type="gramStart"/>
      <w:r w:rsidRPr="00ED0B9A">
        <w:rPr>
          <w:rFonts w:ascii="Roboto" w:hAnsi="Roboto"/>
          <w:sz w:val="24"/>
          <w:szCs w:val="24"/>
        </w:rPr>
        <w:t>Lets</w:t>
      </w:r>
      <w:proofErr w:type="spellEnd"/>
      <w:proofErr w:type="gramEnd"/>
      <w:r w:rsidRPr="00ED0B9A">
        <w:rPr>
          <w:rFonts w:ascii="Roboto" w:hAnsi="Roboto"/>
          <w:sz w:val="24"/>
          <w:szCs w:val="24"/>
        </w:rPr>
        <w:t xml:space="preserve"> delete this test file now.</w:t>
      </w:r>
    </w:p>
    <w:p w14:paraId="2B84FF84" w14:textId="77777777" w:rsidR="00ED0B9A" w:rsidRDefault="00ED0B9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89E284E" w14:textId="6EC46DE0" w:rsidR="00ED0B9A" w:rsidRDefault="00ED0B9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ED0B9A">
        <w:rPr>
          <w:noProof/>
          <w:color w:val="C0504D" w:themeColor="accent2"/>
          <w:sz w:val="32"/>
          <w:szCs w:val="32"/>
        </w:rPr>
        <w:drawing>
          <wp:inline distT="0" distB="0" distL="0" distR="0" wp14:anchorId="00B813A7" wp14:editId="30D6A916">
            <wp:extent cx="3025402" cy="1066892"/>
            <wp:effectExtent l="0" t="0" r="3810" b="0"/>
            <wp:docPr id="193170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098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700B" w14:textId="77777777" w:rsidR="00ED0B9A" w:rsidRDefault="00ED0B9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67134BE" w14:textId="40BB3C87" w:rsidR="00ED0B9A" w:rsidRPr="00ED0B9A" w:rsidRDefault="00ED0B9A" w:rsidP="00ED0B9A">
      <w:pPr>
        <w:rPr>
          <w:rFonts w:ascii="Roboto" w:hAnsi="Roboto"/>
          <w:sz w:val="24"/>
          <w:szCs w:val="24"/>
        </w:rPr>
      </w:pPr>
      <w:proofErr w:type="gramStart"/>
      <w:r>
        <w:rPr>
          <w:color w:val="C0504D" w:themeColor="accent2"/>
          <w:sz w:val="32"/>
          <w:szCs w:val="32"/>
        </w:rPr>
        <w:t>Note :</w:t>
      </w:r>
      <w:proofErr w:type="gramEnd"/>
      <w:r>
        <w:rPr>
          <w:color w:val="C0504D" w:themeColor="accent2"/>
          <w:sz w:val="32"/>
          <w:szCs w:val="32"/>
        </w:rPr>
        <w:t xml:space="preserve"> </w:t>
      </w:r>
      <w:r w:rsidRPr="00ED0B9A">
        <w:rPr>
          <w:rFonts w:ascii="Roboto" w:hAnsi="Roboto"/>
          <w:sz w:val="24"/>
          <w:szCs w:val="24"/>
        </w:rPr>
        <w:t>we can combine</w:t>
      </w:r>
      <w:r>
        <w:rPr>
          <w:rFonts w:ascii="Roboto" w:hAnsi="Roboto"/>
          <w:sz w:val="24"/>
          <w:szCs w:val="24"/>
        </w:rPr>
        <w:t xml:space="preserve"> </w:t>
      </w:r>
      <w:r w:rsidRPr="00ED0B9A">
        <w:rPr>
          <w:rFonts w:ascii="Roboto" w:hAnsi="Roboto"/>
          <w:sz w:val="24"/>
          <w:szCs w:val="24"/>
        </w:rPr>
        <w:t>multiple YAML files together. And it's going to generate a</w:t>
      </w:r>
    </w:p>
    <w:p w14:paraId="47526899" w14:textId="77777777" w:rsidR="00ED0B9A" w:rsidRPr="00ED0B9A" w:rsidRDefault="00ED0B9A" w:rsidP="00ED0B9A">
      <w:pPr>
        <w:rPr>
          <w:rFonts w:ascii="Roboto" w:hAnsi="Roboto"/>
          <w:sz w:val="24"/>
          <w:szCs w:val="24"/>
        </w:rPr>
      </w:pPr>
      <w:r w:rsidRPr="00ED0B9A">
        <w:rPr>
          <w:rFonts w:ascii="Roboto" w:hAnsi="Roboto"/>
          <w:sz w:val="24"/>
          <w:szCs w:val="24"/>
        </w:rPr>
        <w:t>single output</w:t>
      </w:r>
    </w:p>
    <w:p w14:paraId="54893DDF" w14:textId="3F8393EB" w:rsidR="00ED0B9A" w:rsidRDefault="00ED0B9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84D02EA" w14:textId="7FA34D2E" w:rsidR="00516B70" w:rsidRPr="00674AA6" w:rsidRDefault="00516B70" w:rsidP="00516B7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56546317"/>
      <w:r>
        <w:rPr>
          <w:rFonts w:asciiTheme="minorHAnsi" w:eastAsia="Arial" w:hAnsiTheme="minorHAnsi" w:cstheme="minorHAnsi"/>
          <w:color w:val="E36C0A" w:themeColor="accent6" w:themeShade="BF"/>
        </w:rPr>
        <w:t>Text Processor in</w:t>
      </w:r>
      <w:r w:rsidRPr="00674AA6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Template in </w:t>
      </w:r>
      <w:r w:rsidRPr="00674AA6">
        <w:rPr>
          <w:rFonts w:asciiTheme="minorHAnsi" w:eastAsia="Arial" w:hAnsiTheme="minorHAnsi" w:cstheme="minorHAnsi"/>
          <w:color w:val="E36C0A" w:themeColor="accent6" w:themeShade="BF"/>
        </w:rPr>
        <w:t>Helm Chart</w:t>
      </w:r>
      <w:bookmarkEnd w:id="3"/>
      <w:r w:rsidRPr="00674AA6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71655A7B" w14:textId="305DAC89" w:rsidR="00516B70" w:rsidRDefault="00A361B3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A361B3">
        <w:rPr>
          <w:rFonts w:ascii="Roboto" w:hAnsi="Roboto"/>
          <w:sz w:val="24"/>
          <w:szCs w:val="24"/>
        </w:rPr>
        <w:t>The Helm client and library is written in the Go programming language. The library uses the Kubernetes client library to communicate with Kubernetes</w:t>
      </w:r>
      <w:r w:rsidRPr="00A361B3">
        <w:rPr>
          <w:color w:val="C0504D" w:themeColor="accent2"/>
          <w:sz w:val="32"/>
          <w:szCs w:val="32"/>
        </w:rPr>
        <w:t>.</w:t>
      </w:r>
    </w:p>
    <w:p w14:paraId="3F58356C" w14:textId="77777777" w:rsidR="008A5DB6" w:rsidRDefault="008A5DB6" w:rsidP="00B55E7F">
      <w:pPr>
        <w:pStyle w:val="ListParagraph"/>
        <w:ind w:left="810"/>
        <w:rPr>
          <w:sz w:val="32"/>
          <w:szCs w:val="32"/>
        </w:rPr>
      </w:pPr>
    </w:p>
    <w:p w14:paraId="271B91B1" w14:textId="599E061D" w:rsidR="008A5DB6" w:rsidRDefault="00000000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hyperlink r:id="rId34" w:history="1">
        <w:r w:rsidR="008A5DB6" w:rsidRPr="00622C87">
          <w:rPr>
            <w:rStyle w:val="Hyperlink"/>
            <w:sz w:val="32"/>
            <w:szCs w:val="32"/>
          </w:rPr>
          <w:t>https://pkg.go.dev/text/template</w:t>
        </w:r>
      </w:hyperlink>
    </w:p>
    <w:p w14:paraId="5D01E9E2" w14:textId="77777777" w:rsidR="008A5DB6" w:rsidRDefault="008A5DB6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929036A" w14:textId="77777777" w:rsidR="008A5DB6" w:rsidRDefault="008A5DB6" w:rsidP="008A5DB6">
      <w:pPr>
        <w:pStyle w:val="NormalWeb"/>
        <w:shd w:val="clear" w:color="auto" w:fill="FFFFFF"/>
        <w:textAlignment w:val="baseline"/>
        <w:rPr>
          <w:rFonts w:ascii="Segoe UI" w:hAnsi="Segoe UI" w:cs="Segoe UI"/>
          <w:color w:val="202224"/>
        </w:rPr>
      </w:pPr>
      <w:r>
        <w:rPr>
          <w:rFonts w:ascii="Segoe UI" w:hAnsi="Segoe UI" w:cs="Segoe UI"/>
          <w:color w:val="202224"/>
        </w:rPr>
        <w:t>The input text for a template is UTF-8-encoded text in any format. "Actions"--data evaluations or control structures--are delimited by "{{" and "}}"; all text outside actions is copied to the output unchanged.</w:t>
      </w:r>
    </w:p>
    <w:p w14:paraId="5574B47A" w14:textId="77777777" w:rsidR="008A5DB6" w:rsidRDefault="008A5DB6" w:rsidP="008A5DB6">
      <w:pPr>
        <w:pStyle w:val="NormalWeb"/>
        <w:shd w:val="clear" w:color="auto" w:fill="FFFFFF"/>
        <w:textAlignment w:val="baseline"/>
        <w:rPr>
          <w:rFonts w:ascii="Segoe UI" w:hAnsi="Segoe UI" w:cs="Segoe UI"/>
          <w:color w:val="202224"/>
        </w:rPr>
      </w:pPr>
      <w:r>
        <w:rPr>
          <w:rFonts w:ascii="Segoe UI" w:hAnsi="Segoe UI" w:cs="Segoe UI"/>
          <w:color w:val="202224"/>
        </w:rPr>
        <w:t>Once parsed, a template may be executed safely </w:t>
      </w:r>
    </w:p>
    <w:p w14:paraId="3D58C121" w14:textId="77777777" w:rsidR="008A7DE5" w:rsidRDefault="008A7DE5" w:rsidP="008A7DE5">
      <w:pPr>
        <w:pStyle w:val="ListParagraph"/>
        <w:ind w:left="810"/>
        <w:rPr>
          <w:rFonts w:ascii="Roboto" w:hAnsi="Roboto"/>
          <w:color w:val="FF0000"/>
          <w:sz w:val="24"/>
          <w:szCs w:val="24"/>
        </w:rPr>
      </w:pPr>
      <w:r w:rsidRPr="008A7DE5">
        <w:rPr>
          <w:rFonts w:ascii="Roboto" w:hAnsi="Roboto"/>
          <w:sz w:val="24"/>
          <w:szCs w:val="24"/>
        </w:rPr>
        <w:lastRenderedPageBreak/>
        <w:t>implement some pretty useful Helm charts. What we can do in</w:t>
      </w:r>
      <w:r>
        <w:rPr>
          <w:rFonts w:ascii="Roboto" w:hAnsi="Roboto"/>
          <w:sz w:val="24"/>
          <w:szCs w:val="24"/>
        </w:rPr>
        <w:t xml:space="preserve"> </w:t>
      </w:r>
      <w:r w:rsidRPr="008A7DE5">
        <w:rPr>
          <w:rFonts w:ascii="Roboto" w:hAnsi="Roboto"/>
          <w:sz w:val="24"/>
          <w:szCs w:val="24"/>
        </w:rPr>
        <w:t xml:space="preserve">any of these </w:t>
      </w:r>
      <w:proofErr w:type="spellStart"/>
      <w:r w:rsidRPr="008A7DE5">
        <w:rPr>
          <w:rFonts w:ascii="Roboto" w:hAnsi="Roboto"/>
          <w:sz w:val="24"/>
          <w:szCs w:val="24"/>
        </w:rPr>
        <w:t>yaml</w:t>
      </w:r>
      <w:proofErr w:type="spellEnd"/>
      <w:r w:rsidRPr="008A7DE5">
        <w:rPr>
          <w:rFonts w:ascii="Roboto" w:hAnsi="Roboto"/>
          <w:sz w:val="24"/>
          <w:szCs w:val="24"/>
        </w:rPr>
        <w:t xml:space="preserve"> files is we can use that double curly</w:t>
      </w:r>
      <w:r>
        <w:rPr>
          <w:rFonts w:ascii="Roboto" w:hAnsi="Roboto"/>
          <w:sz w:val="24"/>
          <w:szCs w:val="24"/>
        </w:rPr>
        <w:t xml:space="preserve"> </w:t>
      </w:r>
      <w:r w:rsidRPr="008A7DE5">
        <w:rPr>
          <w:rFonts w:ascii="Roboto" w:hAnsi="Roboto"/>
          <w:sz w:val="24"/>
          <w:szCs w:val="24"/>
        </w:rPr>
        <w:t>bracket syntax ourselves, right here. And when the helm</w:t>
      </w:r>
      <w:r>
        <w:rPr>
          <w:rFonts w:ascii="Roboto" w:hAnsi="Roboto"/>
          <w:sz w:val="24"/>
          <w:szCs w:val="24"/>
        </w:rPr>
        <w:t xml:space="preserve"> </w:t>
      </w:r>
      <w:r w:rsidRPr="008A7DE5">
        <w:rPr>
          <w:rFonts w:ascii="Roboto" w:hAnsi="Roboto"/>
          <w:sz w:val="24"/>
          <w:szCs w:val="24"/>
        </w:rPr>
        <w:t xml:space="preserve">processing happens, whatever's inside the curly brackets will be evaluated. Let's try it out here and our </w:t>
      </w:r>
      <w:proofErr w:type="spellStart"/>
      <w:proofErr w:type="gramStart"/>
      <w:r w:rsidRPr="008A7DE5">
        <w:rPr>
          <w:rFonts w:ascii="Roboto" w:hAnsi="Roboto"/>
          <w:color w:val="FF0000"/>
          <w:sz w:val="24"/>
          <w:szCs w:val="24"/>
        </w:rPr>
        <w:t>one.yaml</w:t>
      </w:r>
      <w:proofErr w:type="spellEnd"/>
      <w:proofErr w:type="gramEnd"/>
      <w:r w:rsidRPr="008A7DE5">
        <w:rPr>
          <w:rFonts w:ascii="Roboto" w:hAnsi="Roboto"/>
          <w:color w:val="FF0000"/>
          <w:sz w:val="24"/>
          <w:szCs w:val="24"/>
        </w:rPr>
        <w:t xml:space="preserve"> </w:t>
      </w:r>
    </w:p>
    <w:p w14:paraId="71728C6C" w14:textId="7C0094C8" w:rsidR="008A7DE5" w:rsidRPr="008A7DE5" w:rsidRDefault="008A7DE5" w:rsidP="008A7DE5">
      <w:pPr>
        <w:pStyle w:val="ListParagraph"/>
        <w:ind w:left="810"/>
        <w:rPr>
          <w:rFonts w:ascii="Roboto" w:hAnsi="Roboto"/>
          <w:sz w:val="24"/>
          <w:szCs w:val="24"/>
        </w:rPr>
      </w:pPr>
      <w:r w:rsidRPr="008A7DE5">
        <w:rPr>
          <w:rFonts w:ascii="Roboto" w:hAnsi="Roboto"/>
          <w:sz w:val="24"/>
          <w:szCs w:val="24"/>
        </w:rPr>
        <w:t>file</w:t>
      </w:r>
    </w:p>
    <w:p w14:paraId="01C537D7" w14:textId="77777777" w:rsidR="008A5DB6" w:rsidRDefault="008A5DB6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603B626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BAE4547" w14:textId="77777777" w:rsidR="007D4AD5" w:rsidRPr="007D4AD5" w:rsidRDefault="007D4AD5" w:rsidP="007D4AD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4AD5">
        <w:rPr>
          <w:rFonts w:ascii="Consolas" w:hAnsi="Consolas"/>
          <w:color w:val="569CD6"/>
          <w:sz w:val="21"/>
          <w:szCs w:val="21"/>
        </w:rPr>
        <w:t>hello</w:t>
      </w:r>
      <w:r w:rsidRPr="007D4AD5">
        <w:rPr>
          <w:rFonts w:ascii="Consolas" w:hAnsi="Consolas"/>
          <w:color w:val="CCCCCC"/>
          <w:sz w:val="21"/>
          <w:szCs w:val="21"/>
        </w:rPr>
        <w:t>:</w:t>
      </w:r>
    </w:p>
    <w:p w14:paraId="67A4A33C" w14:textId="77777777" w:rsidR="007D4AD5" w:rsidRPr="007D4AD5" w:rsidRDefault="007D4AD5" w:rsidP="007D4AD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D4AD5">
        <w:rPr>
          <w:rFonts w:ascii="Consolas" w:hAnsi="Consolas"/>
          <w:color w:val="CCCCCC"/>
          <w:sz w:val="21"/>
          <w:szCs w:val="21"/>
        </w:rPr>
        <w:t xml:space="preserve">  </w:t>
      </w:r>
      <w:r w:rsidRPr="007D4AD5">
        <w:rPr>
          <w:rFonts w:ascii="Consolas" w:hAnsi="Consolas"/>
          <w:color w:val="569CD6"/>
          <w:sz w:val="21"/>
          <w:szCs w:val="21"/>
        </w:rPr>
        <w:t>world</w:t>
      </w:r>
      <w:r w:rsidRPr="007D4AD5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7D4AD5">
        <w:rPr>
          <w:rFonts w:ascii="Consolas" w:hAnsi="Consolas"/>
          <w:color w:val="CCCCCC"/>
          <w:sz w:val="21"/>
          <w:szCs w:val="21"/>
        </w:rPr>
        <w:t xml:space="preserve">{{ </w:t>
      </w:r>
      <w:proofErr w:type="spellStart"/>
      <w:r w:rsidRPr="007D4AD5">
        <w:rPr>
          <w:rFonts w:ascii="Consolas" w:hAnsi="Consolas"/>
          <w:color w:val="CE9178"/>
          <w:sz w:val="21"/>
          <w:szCs w:val="21"/>
        </w:rPr>
        <w:t>printf</w:t>
      </w:r>
      <w:proofErr w:type="spellEnd"/>
      <w:proofErr w:type="gramEnd"/>
      <w:r w:rsidRPr="007D4AD5">
        <w:rPr>
          <w:rFonts w:ascii="Consolas" w:hAnsi="Consolas"/>
          <w:color w:val="CE9178"/>
          <w:sz w:val="21"/>
          <w:szCs w:val="21"/>
        </w:rPr>
        <w:t xml:space="preserve"> "true"</w:t>
      </w:r>
      <w:r w:rsidRPr="007D4AD5">
        <w:rPr>
          <w:rFonts w:ascii="Consolas" w:hAnsi="Consolas"/>
          <w:color w:val="CCCCCC"/>
          <w:sz w:val="21"/>
          <w:szCs w:val="21"/>
        </w:rPr>
        <w:t xml:space="preserve"> }}</w:t>
      </w:r>
    </w:p>
    <w:p w14:paraId="10450234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9738211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EF50BD4" w14:textId="504B041D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7D4AD5">
        <w:rPr>
          <w:noProof/>
          <w:color w:val="C0504D" w:themeColor="accent2"/>
          <w:sz w:val="32"/>
          <w:szCs w:val="32"/>
        </w:rPr>
        <w:drawing>
          <wp:inline distT="0" distB="0" distL="0" distR="0" wp14:anchorId="68E9AA0B" wp14:editId="672D5C35">
            <wp:extent cx="4473328" cy="1356478"/>
            <wp:effectExtent l="0" t="0" r="3810" b="0"/>
            <wp:docPr id="139620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015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21E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27742EB" w14:textId="77777777" w:rsidR="007D4AD5" w:rsidRDefault="007D4AD5" w:rsidP="007D4AD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244F048B" w14:textId="77777777" w:rsidR="007D4AD5" w:rsidRDefault="007D4AD5" w:rsidP="007D4AD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template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4EE0F50E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F73D569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4AC4A4B" w14:textId="7AE4AA86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7D4AD5">
        <w:rPr>
          <w:noProof/>
          <w:color w:val="C0504D" w:themeColor="accent2"/>
          <w:sz w:val="32"/>
          <w:szCs w:val="32"/>
        </w:rPr>
        <w:drawing>
          <wp:inline distT="0" distB="0" distL="0" distR="0" wp14:anchorId="316EC99F" wp14:editId="0239A4D1">
            <wp:extent cx="3330229" cy="1646063"/>
            <wp:effectExtent l="0" t="0" r="3810" b="0"/>
            <wp:docPr id="71217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749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5DE9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6C69E92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3ACF8AC" w14:textId="130EADFE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7D4AD5">
        <w:rPr>
          <w:noProof/>
          <w:color w:val="C0504D" w:themeColor="accent2"/>
          <w:sz w:val="32"/>
          <w:szCs w:val="32"/>
        </w:rPr>
        <w:drawing>
          <wp:inline distT="0" distB="0" distL="0" distR="0" wp14:anchorId="353591D0" wp14:editId="6327964D">
            <wp:extent cx="4625741" cy="1234547"/>
            <wp:effectExtent l="0" t="0" r="3810" b="3810"/>
            <wp:docPr id="133403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65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8DC0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0E367FA6" w14:textId="77777777" w:rsidR="007D4AD5" w:rsidRDefault="007D4AD5" w:rsidP="007D4AD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5BCBB295" w14:textId="77777777" w:rsidR="007D4AD5" w:rsidRDefault="007D4AD5" w:rsidP="007D4AD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template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7F48F5EA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6898E06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1FFE352" w14:textId="4D35A2AC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7D4AD5">
        <w:rPr>
          <w:noProof/>
          <w:color w:val="C0504D" w:themeColor="accent2"/>
          <w:sz w:val="32"/>
          <w:szCs w:val="32"/>
        </w:rPr>
        <w:lastRenderedPageBreak/>
        <w:drawing>
          <wp:inline distT="0" distB="0" distL="0" distR="0" wp14:anchorId="1DAE8C3C" wp14:editId="4C4694EA">
            <wp:extent cx="3528366" cy="1684166"/>
            <wp:effectExtent l="0" t="0" r="0" b="0"/>
            <wp:docPr id="162549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900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8C16" w14:textId="77777777" w:rsidR="009D695B" w:rsidRDefault="009D695B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82107A2" w14:textId="77777777" w:rsidR="009D695B" w:rsidRDefault="009D695B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E6F6EA8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DD42C70" w14:textId="76EA2F16" w:rsidR="00ED218A" w:rsidRDefault="00000000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hyperlink r:id="rId39" w:history="1">
        <w:r w:rsidR="00ED218A" w:rsidRPr="00622C87">
          <w:rPr>
            <w:rStyle w:val="Hyperlink"/>
            <w:sz w:val="32"/>
            <w:szCs w:val="32"/>
          </w:rPr>
          <w:t>https://raw.githubusercontent.com/DickChesterwood/k8s-fleetman/master/_course_files/Intel_AMD_Edition/Going%20Further%20with%20Kubernetes/Helm/fleetman-helm-demo-start.yaml</w:t>
        </w:r>
      </w:hyperlink>
    </w:p>
    <w:p w14:paraId="4762CA85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F864B27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97FFFD2" w14:textId="77777777" w:rsidR="009D695B" w:rsidRDefault="009D695B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D87E332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apiVersion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apps/v1</w:t>
      </w:r>
    </w:p>
    <w:p w14:paraId="5123B141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kind: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Deployment</w:t>
      </w:r>
    </w:p>
    <w:p w14:paraId="6153FE6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metadata:</w:t>
      </w:r>
    </w:p>
    <w:p w14:paraId="6E529B1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7213AE1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spec:</w:t>
      </w:r>
    </w:p>
    <w:p w14:paraId="780BB81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selector:</w:t>
      </w:r>
    </w:p>
    <w:p w14:paraId="74A27304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matchLabels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</w:p>
    <w:p w14:paraId="17235BDD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app: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4287E70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replicas: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1</w:t>
      </w:r>
    </w:p>
    <w:p w14:paraId="72B7DFA5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template: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6400"/>
          <w:sz w:val="18"/>
          <w:szCs w:val="18"/>
        </w:rPr>
        <w:t># template for the pods</w:t>
      </w:r>
    </w:p>
    <w:p w14:paraId="130BBBCC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metadata:</w:t>
      </w:r>
    </w:p>
    <w:p w14:paraId="44304884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labels:</w:t>
      </w:r>
    </w:p>
    <w:p w14:paraId="0B5ACDC4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app: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35949B91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spec:</w:t>
      </w:r>
    </w:p>
    <w:p w14:paraId="2120C87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containers:</w:t>
      </w:r>
    </w:p>
    <w:p w14:paraId="01B75F51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696969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72D050FB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6400"/>
          <w:sz w:val="18"/>
          <w:szCs w:val="18"/>
        </w:rPr>
        <w:t># Note to deployer - add -dev at the end of here for development version</w:t>
      </w:r>
    </w:p>
    <w:p w14:paraId="3CBFB3FC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00FF"/>
          <w:sz w:val="18"/>
          <w:szCs w:val="18"/>
        </w:rPr>
        <w:t>image: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richardchesterwood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/k8s-fleetman-helm-</w:t>
      </w:r>
      <w:proofErr w:type="gramStart"/>
      <w:r>
        <w:rPr>
          <w:rFonts w:ascii="Lucida Console" w:hAnsi="Lucida Console" w:cs="Lucida Console"/>
          <w:color w:val="8A2BE2"/>
          <w:sz w:val="18"/>
          <w:szCs w:val="18"/>
        </w:rPr>
        <w:t>demo:v</w:t>
      </w:r>
      <w:proofErr w:type="gramEnd"/>
      <w:r>
        <w:rPr>
          <w:rFonts w:ascii="Lucida Console" w:hAnsi="Lucida Console" w:cs="Lucida Console"/>
          <w:color w:val="8A2BE2"/>
          <w:sz w:val="18"/>
          <w:szCs w:val="18"/>
        </w:rPr>
        <w:t>1.0.0</w:t>
      </w:r>
    </w:p>
    <w:p w14:paraId="21688C43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96969"/>
          <w:sz w:val="18"/>
          <w:szCs w:val="18"/>
        </w:rPr>
        <w:t>---</w:t>
      </w:r>
    </w:p>
    <w:p w14:paraId="42D9A54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apiVersion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v1</w:t>
      </w:r>
    </w:p>
    <w:p w14:paraId="32A684D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kind: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Service</w:t>
      </w:r>
    </w:p>
    <w:p w14:paraId="3941E83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metadata:</w:t>
      </w:r>
    </w:p>
    <w:p w14:paraId="307773B5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fleetman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>-webapp</w:t>
      </w:r>
    </w:p>
    <w:p w14:paraId="719EB0C8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FF0D42D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spec:</w:t>
      </w:r>
    </w:p>
    <w:p w14:paraId="0508B55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selector:</w:t>
      </w:r>
    </w:p>
    <w:p w14:paraId="3A2283BB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app: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webapp</w:t>
      </w:r>
    </w:p>
    <w:p w14:paraId="592479B2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75D768E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ports:</w:t>
      </w:r>
    </w:p>
    <w:p w14:paraId="079A1E13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696969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http</w:t>
      </w:r>
    </w:p>
    <w:p w14:paraId="3E807560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r>
        <w:rPr>
          <w:rFonts w:ascii="Lucida Console" w:hAnsi="Lucida Console" w:cs="Lucida Console"/>
          <w:color w:val="0000FF"/>
          <w:sz w:val="18"/>
          <w:szCs w:val="18"/>
        </w:rPr>
        <w:t>port: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80</w:t>
      </w:r>
    </w:p>
    <w:p w14:paraId="6123BFBC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nodePort</w:t>
      </w:r>
      <w:proofErr w:type="spellEnd"/>
      <w:r>
        <w:rPr>
          <w:rFonts w:ascii="Lucida Console" w:hAnsi="Lucida Console" w:cs="Lucida Console"/>
          <w:color w:val="0000FF"/>
          <w:sz w:val="18"/>
          <w:szCs w:val="18"/>
        </w:rPr>
        <w:t>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>30080</w:t>
      </w:r>
    </w:p>
    <w:p w14:paraId="337F83A9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DEAC79B" w14:textId="77777777" w:rsidR="009D695B" w:rsidRDefault="009D695B" w:rsidP="009D695B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type: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8A2BE2"/>
          <w:sz w:val="18"/>
          <w:szCs w:val="18"/>
        </w:rPr>
        <w:t>NodePort</w:t>
      </w:r>
      <w:proofErr w:type="spellEnd"/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1877F25B" w14:textId="77777777" w:rsidR="009D695B" w:rsidRDefault="009D695B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75C60B0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921AC9B" w14:textId="265D36DE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ED218A">
        <w:rPr>
          <w:noProof/>
          <w:color w:val="C0504D" w:themeColor="accent2"/>
          <w:sz w:val="32"/>
          <w:szCs w:val="32"/>
        </w:rPr>
        <w:lastRenderedPageBreak/>
        <w:drawing>
          <wp:inline distT="0" distB="0" distL="0" distR="0" wp14:anchorId="610EA08A" wp14:editId="28F8AF1D">
            <wp:extent cx="6197600" cy="4380865"/>
            <wp:effectExtent l="0" t="0" r="0" b="635"/>
            <wp:docPr id="13404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1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06D7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272F473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00091D1" w14:textId="77777777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54F5B99" w14:textId="77777777" w:rsidR="00ED218A" w:rsidRPr="00ED218A" w:rsidRDefault="00ED218A" w:rsidP="00ED218A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</w:p>
    <w:p w14:paraId="71563D0C" w14:textId="0079F4B2" w:rsidR="00ED218A" w:rsidRPr="00ED218A" w:rsidRDefault="00ED218A" w:rsidP="00ED218A">
      <w:pPr>
        <w:pStyle w:val="ListParagraph"/>
        <w:ind w:left="810"/>
        <w:rPr>
          <w:color w:val="C0504D" w:themeColor="accent2"/>
          <w:sz w:val="48"/>
          <w:szCs w:val="48"/>
        </w:rPr>
      </w:pPr>
      <w:r w:rsidRPr="00ED218A">
        <w:rPr>
          <w:rFonts w:ascii="Lucida Console" w:hAnsi="Lucida Console" w:cs="Lucida Console"/>
          <w:sz w:val="28"/>
          <w:szCs w:val="28"/>
        </w:rPr>
        <w:t xml:space="preserve">  </w:t>
      </w:r>
      <w:r w:rsidRPr="00ED218A">
        <w:rPr>
          <w:rFonts w:ascii="Lucida Console" w:hAnsi="Lucida Console" w:cs="Lucida Console"/>
          <w:color w:val="0000FF"/>
          <w:sz w:val="28"/>
          <w:szCs w:val="28"/>
        </w:rPr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4B13B7DF" w14:textId="6702CBFB" w:rsidR="00ED218A" w:rsidRDefault="00ED218A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ED218A">
        <w:rPr>
          <w:noProof/>
          <w:color w:val="C0504D" w:themeColor="accent2"/>
          <w:sz w:val="32"/>
          <w:szCs w:val="32"/>
        </w:rPr>
        <w:lastRenderedPageBreak/>
        <w:drawing>
          <wp:inline distT="0" distB="0" distL="0" distR="0" wp14:anchorId="71584C93" wp14:editId="637E8EEC">
            <wp:extent cx="5578323" cy="7110076"/>
            <wp:effectExtent l="0" t="0" r="3810" b="0"/>
            <wp:docPr id="16215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31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1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EDAE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8E918BC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94C27EC" w14:textId="5F9D350B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>
        <w:rPr>
          <w:color w:val="C0504D" w:themeColor="accent2"/>
          <w:sz w:val="32"/>
          <w:szCs w:val="32"/>
        </w:rPr>
        <w:t xml:space="preserve">Now click </w:t>
      </w:r>
      <w:proofErr w:type="spellStart"/>
      <w:proofErr w:type="gramStart"/>
      <w:r>
        <w:rPr>
          <w:color w:val="C0504D" w:themeColor="accent2"/>
          <w:sz w:val="32"/>
          <w:szCs w:val="32"/>
        </w:rPr>
        <w:t>value.yaml</w:t>
      </w:r>
      <w:proofErr w:type="spellEnd"/>
      <w:proofErr w:type="gramEnd"/>
      <w:r>
        <w:rPr>
          <w:color w:val="C0504D" w:themeColor="accent2"/>
          <w:sz w:val="32"/>
          <w:szCs w:val="32"/>
        </w:rPr>
        <w:t xml:space="preserve"> and delete everything</w:t>
      </w:r>
    </w:p>
    <w:p w14:paraId="478F38BD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6C192B1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759E240" w14:textId="645982F9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1F6DC9">
        <w:rPr>
          <w:noProof/>
          <w:color w:val="C0504D" w:themeColor="accent2"/>
          <w:sz w:val="32"/>
          <w:szCs w:val="32"/>
        </w:rPr>
        <w:lastRenderedPageBreak/>
        <w:drawing>
          <wp:inline distT="0" distB="0" distL="0" distR="0" wp14:anchorId="59027EAB" wp14:editId="2E4AE6A2">
            <wp:extent cx="6197600" cy="3613785"/>
            <wp:effectExtent l="0" t="0" r="0" b="5715"/>
            <wp:docPr id="165776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3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CA0A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F53F10E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B8FD41D" w14:textId="047110BA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1F6DC9">
        <w:rPr>
          <w:noProof/>
          <w:color w:val="C0504D" w:themeColor="accent2"/>
          <w:sz w:val="32"/>
          <w:szCs w:val="32"/>
        </w:rPr>
        <w:drawing>
          <wp:inline distT="0" distB="0" distL="0" distR="0" wp14:anchorId="009B757C" wp14:editId="0BD0C07C">
            <wp:extent cx="6197600" cy="2977515"/>
            <wp:effectExtent l="0" t="0" r="0" b="0"/>
            <wp:docPr id="38650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024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970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CE4FDEB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06392F95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6C82F3C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1147FE0" w14:textId="77777777" w:rsidR="001F6DC9" w:rsidRPr="001F6DC9" w:rsidRDefault="001F6DC9" w:rsidP="001F6DC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F6DC9">
        <w:rPr>
          <w:rFonts w:ascii="Consolas" w:hAnsi="Consolas"/>
          <w:color w:val="569CD6"/>
          <w:sz w:val="21"/>
          <w:szCs w:val="21"/>
        </w:rPr>
        <w:t>webapp</w:t>
      </w:r>
      <w:r w:rsidRPr="001F6DC9">
        <w:rPr>
          <w:rFonts w:ascii="Consolas" w:hAnsi="Consolas"/>
          <w:color w:val="CCCCCC"/>
          <w:sz w:val="21"/>
          <w:szCs w:val="21"/>
        </w:rPr>
        <w:t>:</w:t>
      </w:r>
    </w:p>
    <w:p w14:paraId="3A7AA49E" w14:textId="77777777" w:rsidR="001F6DC9" w:rsidRPr="001F6DC9" w:rsidRDefault="001F6DC9" w:rsidP="001F6DC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F6DC9">
        <w:rPr>
          <w:rFonts w:ascii="Consolas" w:hAnsi="Consolas"/>
          <w:color w:val="CCCCCC"/>
          <w:sz w:val="21"/>
          <w:szCs w:val="21"/>
        </w:rPr>
        <w:t xml:space="preserve">  </w:t>
      </w:r>
      <w:proofErr w:type="spellStart"/>
      <w:r w:rsidRPr="001F6DC9">
        <w:rPr>
          <w:rFonts w:ascii="Consolas" w:hAnsi="Consolas"/>
          <w:color w:val="569CD6"/>
          <w:sz w:val="21"/>
          <w:szCs w:val="21"/>
        </w:rPr>
        <w:t>noofreplica</w:t>
      </w:r>
      <w:proofErr w:type="spellEnd"/>
      <w:r w:rsidRPr="001F6DC9">
        <w:rPr>
          <w:rFonts w:ascii="Consolas" w:hAnsi="Consolas"/>
          <w:color w:val="CCCCCC"/>
          <w:sz w:val="21"/>
          <w:szCs w:val="21"/>
        </w:rPr>
        <w:t xml:space="preserve">: </w:t>
      </w:r>
      <w:r w:rsidRPr="001F6DC9">
        <w:rPr>
          <w:rFonts w:ascii="Consolas" w:hAnsi="Consolas"/>
          <w:color w:val="B5CEA8"/>
          <w:sz w:val="21"/>
          <w:szCs w:val="21"/>
        </w:rPr>
        <w:t>4</w:t>
      </w:r>
    </w:p>
    <w:p w14:paraId="33228FBE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0483E34A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19D1B12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61B62DBB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58A70454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F6764B9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15A87FAB" w14:textId="35C8F3B9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1F6DC9">
        <w:rPr>
          <w:noProof/>
          <w:color w:val="C0504D" w:themeColor="accent2"/>
          <w:sz w:val="32"/>
          <w:szCs w:val="32"/>
        </w:rPr>
        <w:drawing>
          <wp:inline distT="0" distB="0" distL="0" distR="0" wp14:anchorId="793AC151" wp14:editId="5E173AB5">
            <wp:extent cx="4054191" cy="3825572"/>
            <wp:effectExtent l="0" t="0" r="3810" b="3810"/>
            <wp:docPr id="11989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40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7AEC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3D4E62FD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22B624D2" w14:textId="77777777" w:rsidR="001F6DC9" w:rsidRDefault="001F6DC9" w:rsidP="001F6DC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40AF63E1" w14:textId="77777777" w:rsidR="001F6DC9" w:rsidRDefault="001F6DC9" w:rsidP="001F6DC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{{ </w:t>
      </w:r>
      <w:r>
        <w:rPr>
          <w:rFonts w:ascii="Lucida Console" w:hAnsi="Lucida Console" w:cs="Lucida Console"/>
          <w:color w:val="0000FF"/>
          <w:sz w:val="18"/>
          <w:szCs w:val="18"/>
        </w:rPr>
        <w:t>.</w:t>
      </w:r>
      <w:proofErr w:type="spellStart"/>
      <w:proofErr w:type="gramEnd"/>
      <w:r>
        <w:rPr>
          <w:rFonts w:ascii="Lucida Console" w:hAnsi="Lucida Console" w:cs="Lucida Console"/>
          <w:color w:val="0000FF"/>
          <w:sz w:val="18"/>
          <w:szCs w:val="18"/>
        </w:rPr>
        <w:t>Values.webapp.noofreplica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}} </w:t>
      </w:r>
    </w:p>
    <w:p w14:paraId="24D8DBC5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FE04D63" w14:textId="1EE5D36B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  <w:r w:rsidRPr="001F6DC9">
        <w:rPr>
          <w:noProof/>
          <w:color w:val="C0504D" w:themeColor="accent2"/>
          <w:sz w:val="32"/>
          <w:szCs w:val="32"/>
        </w:rPr>
        <w:drawing>
          <wp:inline distT="0" distB="0" distL="0" distR="0" wp14:anchorId="71EC782D" wp14:editId="17CB3B0E">
            <wp:extent cx="5692633" cy="4244708"/>
            <wp:effectExtent l="0" t="0" r="3810" b="3810"/>
            <wp:docPr id="23383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86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CCB5" w14:textId="77777777" w:rsidR="001F6DC9" w:rsidRDefault="001F6DC9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4D5AE331" w14:textId="77777777" w:rsidR="001F6DC9" w:rsidRDefault="001F6DC9" w:rsidP="001F6DC9">
      <w:pPr>
        <w:pStyle w:val="ListParagraph"/>
        <w:ind w:left="810"/>
        <w:rPr>
          <w:rFonts w:ascii="Lucida Console" w:hAnsi="Lucida Console" w:cs="Lucida Console"/>
          <w:sz w:val="28"/>
          <w:szCs w:val="28"/>
        </w:rPr>
      </w:pPr>
      <w:r w:rsidRPr="00ED218A">
        <w:rPr>
          <w:rFonts w:ascii="Lucida Console" w:hAnsi="Lucida Console" w:cs="Lucida Console"/>
          <w:sz w:val="28"/>
          <w:szCs w:val="28"/>
        </w:rPr>
        <w:t xml:space="preserve">  </w:t>
      </w:r>
    </w:p>
    <w:p w14:paraId="0E66B6E1" w14:textId="15829355" w:rsidR="001F6DC9" w:rsidRDefault="001F6DC9" w:rsidP="001F6DC9">
      <w:pPr>
        <w:pStyle w:val="ListParagraph"/>
        <w:ind w:left="810"/>
        <w:rPr>
          <w:rFonts w:ascii="Lucida Console" w:hAnsi="Lucida Console" w:cs="Lucida Console"/>
          <w:color w:val="8A2BE2"/>
          <w:sz w:val="28"/>
          <w:szCs w:val="28"/>
        </w:rPr>
      </w:pPr>
      <w:r w:rsidRPr="00ED218A">
        <w:rPr>
          <w:rFonts w:ascii="Lucida Console" w:hAnsi="Lucida Console" w:cs="Lucida Console"/>
          <w:color w:val="0000FF"/>
          <w:sz w:val="28"/>
          <w:szCs w:val="28"/>
        </w:rPr>
        <w:lastRenderedPageBreak/>
        <w:t>helm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proofErr w:type="gramStart"/>
      <w:r w:rsidRPr="00ED218A">
        <w:rPr>
          <w:rFonts w:ascii="Lucida Console" w:hAnsi="Lucida Console" w:cs="Lucida Console"/>
          <w:color w:val="8A2BE2"/>
          <w:sz w:val="28"/>
          <w:szCs w:val="28"/>
        </w:rPr>
        <w:t>template</w:t>
      </w:r>
      <w:r w:rsidRPr="00ED218A">
        <w:rPr>
          <w:rFonts w:ascii="Lucida Console" w:hAnsi="Lucida Console" w:cs="Lucida Console"/>
          <w:sz w:val="28"/>
          <w:szCs w:val="28"/>
        </w:rPr>
        <w:t xml:space="preserve"> </w:t>
      </w:r>
      <w:r w:rsidRPr="00ED218A">
        <w:rPr>
          <w:rFonts w:ascii="Lucida Console" w:hAnsi="Lucida Console" w:cs="Lucida Console"/>
          <w:color w:val="8A2BE2"/>
          <w:sz w:val="28"/>
          <w:szCs w:val="28"/>
        </w:rPr>
        <w:t>.</w:t>
      </w:r>
      <w:proofErr w:type="gramEnd"/>
    </w:p>
    <w:p w14:paraId="26802D0D" w14:textId="77777777" w:rsidR="001F6DC9" w:rsidRDefault="001F6DC9" w:rsidP="001F6DC9">
      <w:pPr>
        <w:pStyle w:val="ListParagraph"/>
        <w:ind w:left="810"/>
        <w:rPr>
          <w:color w:val="C0504D" w:themeColor="accent2"/>
          <w:sz w:val="48"/>
          <w:szCs w:val="48"/>
        </w:rPr>
      </w:pPr>
    </w:p>
    <w:p w14:paraId="0C48A94C" w14:textId="6E09EF21" w:rsidR="001F6DC9" w:rsidRDefault="001F6DC9" w:rsidP="001F6DC9">
      <w:pPr>
        <w:pStyle w:val="ListParagraph"/>
        <w:ind w:left="810"/>
        <w:rPr>
          <w:color w:val="C0504D" w:themeColor="accent2"/>
          <w:sz w:val="48"/>
          <w:szCs w:val="48"/>
        </w:rPr>
      </w:pPr>
      <w:r w:rsidRPr="001F6DC9">
        <w:rPr>
          <w:noProof/>
          <w:color w:val="C0504D" w:themeColor="accent2"/>
          <w:sz w:val="48"/>
          <w:szCs w:val="48"/>
        </w:rPr>
        <w:drawing>
          <wp:inline distT="0" distB="0" distL="0" distR="0" wp14:anchorId="0E27B4A3" wp14:editId="24497735">
            <wp:extent cx="4229467" cy="7018628"/>
            <wp:effectExtent l="0" t="0" r="0" b="0"/>
            <wp:docPr id="161827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713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38F7" w14:textId="77777777" w:rsidR="00796AB2" w:rsidRDefault="00796AB2" w:rsidP="001F6DC9">
      <w:pPr>
        <w:pStyle w:val="ListParagraph"/>
        <w:ind w:left="810"/>
        <w:rPr>
          <w:color w:val="C0504D" w:themeColor="accent2"/>
          <w:sz w:val="48"/>
          <w:szCs w:val="48"/>
        </w:rPr>
      </w:pPr>
    </w:p>
    <w:p w14:paraId="40010129" w14:textId="77777777" w:rsidR="00796AB2" w:rsidRPr="00ED218A" w:rsidRDefault="00796AB2" w:rsidP="001F6DC9">
      <w:pPr>
        <w:pStyle w:val="ListParagraph"/>
        <w:ind w:left="810"/>
        <w:rPr>
          <w:color w:val="C0504D" w:themeColor="accent2"/>
          <w:sz w:val="48"/>
          <w:szCs w:val="48"/>
        </w:rPr>
      </w:pPr>
    </w:p>
    <w:p w14:paraId="32FBB8D1" w14:textId="77777777" w:rsidR="007D4AD5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p w14:paraId="7862C0D3" w14:textId="77777777" w:rsidR="007D4AD5" w:rsidRPr="00B55E7F" w:rsidRDefault="007D4AD5" w:rsidP="00B55E7F">
      <w:pPr>
        <w:pStyle w:val="ListParagraph"/>
        <w:ind w:left="810"/>
        <w:rPr>
          <w:color w:val="C0504D" w:themeColor="accent2"/>
          <w:sz w:val="32"/>
          <w:szCs w:val="32"/>
        </w:rPr>
      </w:pPr>
    </w:p>
    <w:sectPr w:rsidR="007D4AD5" w:rsidRPr="00B55E7F" w:rsidSect="006F1118">
      <w:headerReference w:type="default" r:id="rId47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65261" w14:textId="77777777" w:rsidR="006F1118" w:rsidRDefault="006F1118">
      <w:r>
        <w:separator/>
      </w:r>
    </w:p>
  </w:endnote>
  <w:endnote w:type="continuationSeparator" w:id="0">
    <w:p w14:paraId="4F167390" w14:textId="77777777" w:rsidR="006F1118" w:rsidRDefault="006F11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C1412" w14:textId="77777777" w:rsidR="006F1118" w:rsidRDefault="006F1118">
      <w:r>
        <w:separator/>
      </w:r>
    </w:p>
  </w:footnote>
  <w:footnote w:type="continuationSeparator" w:id="0">
    <w:p w14:paraId="51308576" w14:textId="77777777" w:rsidR="006F1118" w:rsidRDefault="006F11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01CD"/>
    <w:multiLevelType w:val="hybridMultilevel"/>
    <w:tmpl w:val="8F7C1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D7395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85D3A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B62607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AD601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627AC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B232E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04F4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9A4B2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0" w15:restartNumberingAfterBreak="0">
    <w:nsid w:val="4E2D50F9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AB767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CB1F88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A33680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630F4D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CF4F5F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641B1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384053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761A69"/>
    <w:multiLevelType w:val="multilevel"/>
    <w:tmpl w:val="E2D2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D97623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9238194">
    <w:abstractNumId w:val="14"/>
  </w:num>
  <w:num w:numId="2" w16cid:durableId="132455226">
    <w:abstractNumId w:val="9"/>
  </w:num>
  <w:num w:numId="3" w16cid:durableId="1115177183">
    <w:abstractNumId w:val="2"/>
  </w:num>
  <w:num w:numId="4" w16cid:durableId="2105033387">
    <w:abstractNumId w:val="17"/>
  </w:num>
  <w:num w:numId="5" w16cid:durableId="1722829419">
    <w:abstractNumId w:val="9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07385808">
    <w:abstractNumId w:val="18"/>
  </w:num>
  <w:num w:numId="7" w16cid:durableId="548423131">
    <w:abstractNumId w:val="3"/>
  </w:num>
  <w:num w:numId="8" w16cid:durableId="1662387417">
    <w:abstractNumId w:val="9"/>
  </w:num>
  <w:num w:numId="9" w16cid:durableId="3241543">
    <w:abstractNumId w:val="9"/>
  </w:num>
  <w:num w:numId="10" w16cid:durableId="622539400">
    <w:abstractNumId w:val="9"/>
  </w:num>
  <w:num w:numId="11" w16cid:durableId="428887378">
    <w:abstractNumId w:val="7"/>
  </w:num>
  <w:num w:numId="12" w16cid:durableId="1188835149">
    <w:abstractNumId w:val="16"/>
  </w:num>
  <w:num w:numId="13" w16cid:durableId="1847398471">
    <w:abstractNumId w:val="19"/>
  </w:num>
  <w:num w:numId="14" w16cid:durableId="416755757">
    <w:abstractNumId w:val="11"/>
  </w:num>
  <w:num w:numId="15" w16cid:durableId="1270967048">
    <w:abstractNumId w:val="12"/>
  </w:num>
  <w:num w:numId="16" w16cid:durableId="812334383">
    <w:abstractNumId w:val="4"/>
  </w:num>
  <w:num w:numId="17" w16cid:durableId="206432950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78774478">
    <w:abstractNumId w:val="9"/>
  </w:num>
  <w:num w:numId="19" w16cid:durableId="1268346529">
    <w:abstractNumId w:val="9"/>
  </w:num>
  <w:num w:numId="20" w16cid:durableId="353577606">
    <w:abstractNumId w:val="0"/>
  </w:num>
  <w:num w:numId="21" w16cid:durableId="1187787999">
    <w:abstractNumId w:val="9"/>
  </w:num>
  <w:num w:numId="22" w16cid:durableId="1143038445">
    <w:abstractNumId w:val="5"/>
  </w:num>
  <w:num w:numId="23" w16cid:durableId="153571645">
    <w:abstractNumId w:val="13"/>
  </w:num>
  <w:num w:numId="24" w16cid:durableId="552042329">
    <w:abstractNumId w:val="10"/>
  </w:num>
  <w:num w:numId="25" w16cid:durableId="421756678">
    <w:abstractNumId w:val="6"/>
  </w:num>
  <w:num w:numId="26" w16cid:durableId="1227953187">
    <w:abstractNumId w:val="8"/>
  </w:num>
  <w:num w:numId="27" w16cid:durableId="1646396220">
    <w:abstractNumId w:val="1"/>
  </w:num>
  <w:num w:numId="28" w16cid:durableId="919023088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20DB9"/>
    <w:rsid w:val="00022B08"/>
    <w:rsid w:val="00057BAE"/>
    <w:rsid w:val="00057C46"/>
    <w:rsid w:val="00065991"/>
    <w:rsid w:val="00080475"/>
    <w:rsid w:val="0008629B"/>
    <w:rsid w:val="000924D7"/>
    <w:rsid w:val="000A348F"/>
    <w:rsid w:val="000B1796"/>
    <w:rsid w:val="000B272A"/>
    <w:rsid w:val="000B2E99"/>
    <w:rsid w:val="000B4614"/>
    <w:rsid w:val="000B4CEE"/>
    <w:rsid w:val="000C52FF"/>
    <w:rsid w:val="000D2DEA"/>
    <w:rsid w:val="00103B8B"/>
    <w:rsid w:val="00105C0B"/>
    <w:rsid w:val="0010741E"/>
    <w:rsid w:val="0011201E"/>
    <w:rsid w:val="001163AC"/>
    <w:rsid w:val="00123308"/>
    <w:rsid w:val="001441AD"/>
    <w:rsid w:val="0015391D"/>
    <w:rsid w:val="0016134A"/>
    <w:rsid w:val="001637E0"/>
    <w:rsid w:val="0017468D"/>
    <w:rsid w:val="0019183F"/>
    <w:rsid w:val="00193E21"/>
    <w:rsid w:val="001958C5"/>
    <w:rsid w:val="00196E70"/>
    <w:rsid w:val="001A7C53"/>
    <w:rsid w:val="001C2703"/>
    <w:rsid w:val="001D2B36"/>
    <w:rsid w:val="001D3380"/>
    <w:rsid w:val="001D5706"/>
    <w:rsid w:val="001D668B"/>
    <w:rsid w:val="001E0504"/>
    <w:rsid w:val="001F6DC9"/>
    <w:rsid w:val="002070AF"/>
    <w:rsid w:val="00210446"/>
    <w:rsid w:val="002320F4"/>
    <w:rsid w:val="0024694C"/>
    <w:rsid w:val="00263D76"/>
    <w:rsid w:val="0027634D"/>
    <w:rsid w:val="00286999"/>
    <w:rsid w:val="0029299D"/>
    <w:rsid w:val="002A5CE1"/>
    <w:rsid w:val="002B4A82"/>
    <w:rsid w:val="002B614A"/>
    <w:rsid w:val="002C6058"/>
    <w:rsid w:val="002E4E9F"/>
    <w:rsid w:val="002E79A7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5D15"/>
    <w:rsid w:val="00370FDD"/>
    <w:rsid w:val="00374AF7"/>
    <w:rsid w:val="0039273E"/>
    <w:rsid w:val="003A7C7B"/>
    <w:rsid w:val="003B70D3"/>
    <w:rsid w:val="003C4129"/>
    <w:rsid w:val="003D389C"/>
    <w:rsid w:val="003F2E62"/>
    <w:rsid w:val="004056CD"/>
    <w:rsid w:val="00405CBC"/>
    <w:rsid w:val="00406E52"/>
    <w:rsid w:val="00407BF3"/>
    <w:rsid w:val="00410C05"/>
    <w:rsid w:val="004126B4"/>
    <w:rsid w:val="004248A5"/>
    <w:rsid w:val="00440CA2"/>
    <w:rsid w:val="00451277"/>
    <w:rsid w:val="004611B2"/>
    <w:rsid w:val="0046774A"/>
    <w:rsid w:val="0047743F"/>
    <w:rsid w:val="004852BB"/>
    <w:rsid w:val="004A11B9"/>
    <w:rsid w:val="004A4231"/>
    <w:rsid w:val="004A7772"/>
    <w:rsid w:val="004B52EF"/>
    <w:rsid w:val="004F1559"/>
    <w:rsid w:val="004F565C"/>
    <w:rsid w:val="00504D2B"/>
    <w:rsid w:val="005076F1"/>
    <w:rsid w:val="00516B70"/>
    <w:rsid w:val="005275D0"/>
    <w:rsid w:val="005363D0"/>
    <w:rsid w:val="00537CE3"/>
    <w:rsid w:val="00565582"/>
    <w:rsid w:val="00580465"/>
    <w:rsid w:val="005A6B11"/>
    <w:rsid w:val="005A7148"/>
    <w:rsid w:val="005A7AA6"/>
    <w:rsid w:val="005C3F9E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603AC2"/>
    <w:rsid w:val="006050BA"/>
    <w:rsid w:val="00613FC5"/>
    <w:rsid w:val="00624DBC"/>
    <w:rsid w:val="00636B94"/>
    <w:rsid w:val="00644100"/>
    <w:rsid w:val="00646996"/>
    <w:rsid w:val="00652582"/>
    <w:rsid w:val="00654439"/>
    <w:rsid w:val="00663D85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B3A49"/>
    <w:rsid w:val="006B4CA4"/>
    <w:rsid w:val="006C2A28"/>
    <w:rsid w:val="006C4161"/>
    <w:rsid w:val="006D4395"/>
    <w:rsid w:val="006E19EB"/>
    <w:rsid w:val="006E52AD"/>
    <w:rsid w:val="006E581A"/>
    <w:rsid w:val="006E795F"/>
    <w:rsid w:val="006F1118"/>
    <w:rsid w:val="006F1517"/>
    <w:rsid w:val="006F6FE2"/>
    <w:rsid w:val="007146B0"/>
    <w:rsid w:val="00717C22"/>
    <w:rsid w:val="007215CD"/>
    <w:rsid w:val="0072511C"/>
    <w:rsid w:val="00730926"/>
    <w:rsid w:val="0073267C"/>
    <w:rsid w:val="00736AA9"/>
    <w:rsid w:val="00745A38"/>
    <w:rsid w:val="0074794D"/>
    <w:rsid w:val="00750CCD"/>
    <w:rsid w:val="00752214"/>
    <w:rsid w:val="00755178"/>
    <w:rsid w:val="00776781"/>
    <w:rsid w:val="007767F3"/>
    <w:rsid w:val="00784D31"/>
    <w:rsid w:val="00785043"/>
    <w:rsid w:val="00792261"/>
    <w:rsid w:val="00796AB2"/>
    <w:rsid w:val="007A1E61"/>
    <w:rsid w:val="007C1C5E"/>
    <w:rsid w:val="007D4AD5"/>
    <w:rsid w:val="007E7926"/>
    <w:rsid w:val="007F0350"/>
    <w:rsid w:val="007F0793"/>
    <w:rsid w:val="008016DC"/>
    <w:rsid w:val="0081184D"/>
    <w:rsid w:val="00831C05"/>
    <w:rsid w:val="00834D29"/>
    <w:rsid w:val="00837FE5"/>
    <w:rsid w:val="008516B8"/>
    <w:rsid w:val="008679BE"/>
    <w:rsid w:val="00870284"/>
    <w:rsid w:val="00871AFD"/>
    <w:rsid w:val="00873BC2"/>
    <w:rsid w:val="00876AE6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C604C"/>
    <w:rsid w:val="008E0DF6"/>
    <w:rsid w:val="008F402F"/>
    <w:rsid w:val="00901282"/>
    <w:rsid w:val="00915A67"/>
    <w:rsid w:val="00930F8A"/>
    <w:rsid w:val="0093486C"/>
    <w:rsid w:val="00934D97"/>
    <w:rsid w:val="00937609"/>
    <w:rsid w:val="00947043"/>
    <w:rsid w:val="00950A4A"/>
    <w:rsid w:val="009531E7"/>
    <w:rsid w:val="009539C0"/>
    <w:rsid w:val="00954B1D"/>
    <w:rsid w:val="00963BA3"/>
    <w:rsid w:val="0096671C"/>
    <w:rsid w:val="0097347D"/>
    <w:rsid w:val="009742C7"/>
    <w:rsid w:val="00982C19"/>
    <w:rsid w:val="00984EAB"/>
    <w:rsid w:val="009A6C07"/>
    <w:rsid w:val="009B1957"/>
    <w:rsid w:val="009B4D85"/>
    <w:rsid w:val="009C748C"/>
    <w:rsid w:val="009D3475"/>
    <w:rsid w:val="009D3F91"/>
    <w:rsid w:val="009D695B"/>
    <w:rsid w:val="009E1C6B"/>
    <w:rsid w:val="00A03180"/>
    <w:rsid w:val="00A06E30"/>
    <w:rsid w:val="00A10709"/>
    <w:rsid w:val="00A2050A"/>
    <w:rsid w:val="00A361B3"/>
    <w:rsid w:val="00A4143F"/>
    <w:rsid w:val="00A6333D"/>
    <w:rsid w:val="00A65DF4"/>
    <w:rsid w:val="00A66630"/>
    <w:rsid w:val="00A8603C"/>
    <w:rsid w:val="00A93BF2"/>
    <w:rsid w:val="00AA4B71"/>
    <w:rsid w:val="00AA519D"/>
    <w:rsid w:val="00AB1778"/>
    <w:rsid w:val="00AB5BAB"/>
    <w:rsid w:val="00AC2E9E"/>
    <w:rsid w:val="00AD24D3"/>
    <w:rsid w:val="00AE0EB9"/>
    <w:rsid w:val="00AE58EA"/>
    <w:rsid w:val="00B15070"/>
    <w:rsid w:val="00B231A8"/>
    <w:rsid w:val="00B36478"/>
    <w:rsid w:val="00B51450"/>
    <w:rsid w:val="00B55E7F"/>
    <w:rsid w:val="00B57D05"/>
    <w:rsid w:val="00B6396B"/>
    <w:rsid w:val="00B722DE"/>
    <w:rsid w:val="00B862EB"/>
    <w:rsid w:val="00B867A7"/>
    <w:rsid w:val="00B87741"/>
    <w:rsid w:val="00B94294"/>
    <w:rsid w:val="00BC2954"/>
    <w:rsid w:val="00BD0901"/>
    <w:rsid w:val="00BE09A4"/>
    <w:rsid w:val="00BE6C16"/>
    <w:rsid w:val="00BF20F1"/>
    <w:rsid w:val="00BF3227"/>
    <w:rsid w:val="00C0460A"/>
    <w:rsid w:val="00C17AAB"/>
    <w:rsid w:val="00C24F93"/>
    <w:rsid w:val="00C341DF"/>
    <w:rsid w:val="00C36462"/>
    <w:rsid w:val="00C54F9D"/>
    <w:rsid w:val="00C5736B"/>
    <w:rsid w:val="00C80A61"/>
    <w:rsid w:val="00C811FE"/>
    <w:rsid w:val="00C909E4"/>
    <w:rsid w:val="00C9349A"/>
    <w:rsid w:val="00C97300"/>
    <w:rsid w:val="00C97FCA"/>
    <w:rsid w:val="00CA412F"/>
    <w:rsid w:val="00CB14C6"/>
    <w:rsid w:val="00CB3ED7"/>
    <w:rsid w:val="00CB4B58"/>
    <w:rsid w:val="00CB768D"/>
    <w:rsid w:val="00CD43B5"/>
    <w:rsid w:val="00CE3FC0"/>
    <w:rsid w:val="00CE428D"/>
    <w:rsid w:val="00CF5518"/>
    <w:rsid w:val="00CF7411"/>
    <w:rsid w:val="00D112C1"/>
    <w:rsid w:val="00D24BEA"/>
    <w:rsid w:val="00D35752"/>
    <w:rsid w:val="00D51386"/>
    <w:rsid w:val="00D62D0E"/>
    <w:rsid w:val="00D646F5"/>
    <w:rsid w:val="00D65494"/>
    <w:rsid w:val="00D81526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B5CCF"/>
    <w:rsid w:val="00DD3F20"/>
    <w:rsid w:val="00DD5A45"/>
    <w:rsid w:val="00DD5BA1"/>
    <w:rsid w:val="00DD7899"/>
    <w:rsid w:val="00DE0434"/>
    <w:rsid w:val="00DF1F6B"/>
    <w:rsid w:val="00E07875"/>
    <w:rsid w:val="00E16BA5"/>
    <w:rsid w:val="00E17D20"/>
    <w:rsid w:val="00E20131"/>
    <w:rsid w:val="00E27D81"/>
    <w:rsid w:val="00E350A2"/>
    <w:rsid w:val="00E404BB"/>
    <w:rsid w:val="00E503C1"/>
    <w:rsid w:val="00E62813"/>
    <w:rsid w:val="00E66B24"/>
    <w:rsid w:val="00E70F11"/>
    <w:rsid w:val="00E73680"/>
    <w:rsid w:val="00E84108"/>
    <w:rsid w:val="00E8626C"/>
    <w:rsid w:val="00E94EEF"/>
    <w:rsid w:val="00E97C7D"/>
    <w:rsid w:val="00E97E32"/>
    <w:rsid w:val="00EA7EFD"/>
    <w:rsid w:val="00EC2700"/>
    <w:rsid w:val="00ED0B9A"/>
    <w:rsid w:val="00ED218A"/>
    <w:rsid w:val="00ED2F80"/>
    <w:rsid w:val="00ED3935"/>
    <w:rsid w:val="00ED5659"/>
    <w:rsid w:val="00ED759F"/>
    <w:rsid w:val="00EF2C4D"/>
    <w:rsid w:val="00EF727A"/>
    <w:rsid w:val="00F0439A"/>
    <w:rsid w:val="00F17DA1"/>
    <w:rsid w:val="00F36CF8"/>
    <w:rsid w:val="00F46798"/>
    <w:rsid w:val="00F51741"/>
    <w:rsid w:val="00F54832"/>
    <w:rsid w:val="00F626A8"/>
    <w:rsid w:val="00F65AFB"/>
    <w:rsid w:val="00F665CB"/>
    <w:rsid w:val="00F7024F"/>
    <w:rsid w:val="00F70780"/>
    <w:rsid w:val="00F76923"/>
    <w:rsid w:val="00F8004B"/>
    <w:rsid w:val="00FA7795"/>
    <w:rsid w:val="00FB09AF"/>
    <w:rsid w:val="00FB40F6"/>
    <w:rsid w:val="00FC051E"/>
    <w:rsid w:val="00FD3F18"/>
    <w:rsid w:val="00FE1DE5"/>
    <w:rsid w:val="00FE1E38"/>
    <w:rsid w:val="00FE7BFA"/>
    <w:rsid w:val="00FF3B35"/>
    <w:rsid w:val="00FF6102"/>
    <w:rsid w:val="00FF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BC7BBFD9-C458-40C5-B67F-CCB9CBD1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2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2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2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2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2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2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m.sh/docs/intro/install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raw.githubusercontent.com/DickChesterwood/k8s-fleetman/master/_course_files/Intel_AMD_Edition/Going%20Further%20with%20Kubernetes/Helm/fleetman-helm-demo-start.ya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pkg.go.dev/text/template" TargetMode="External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get.helm.sh/helm-canary-windows-amd64.zi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18</Pages>
  <Words>1093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40</cp:revision>
  <cp:lastPrinted>2022-05-13T06:01:00Z</cp:lastPrinted>
  <dcterms:created xsi:type="dcterms:W3CDTF">2024-01-17T06:36:00Z</dcterms:created>
  <dcterms:modified xsi:type="dcterms:W3CDTF">2024-01-19T03:15:00Z</dcterms:modified>
</cp:coreProperties>
</file>