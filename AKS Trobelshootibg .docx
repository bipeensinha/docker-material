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3CB14" w14:textId="61E12DB4" w:rsidR="00451277" w:rsidRPr="0097347D" w:rsidRDefault="00B6396B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C188838" wp14:editId="50EE5289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635" r="2540" b="0"/>
                <wp:wrapNone/>
                <wp:docPr id="59807661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D4C9B3" id="Group 15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5BD378" w14:textId="22926298" w:rsidR="00451277" w:rsidRPr="0097347D" w:rsidRDefault="006E795F" w:rsidP="00743177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64035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AKS </w:t>
      </w:r>
      <w:r w:rsidR="00E83EA6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Troubleshooting</w:t>
      </w:r>
      <w:r w:rsidR="0064035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with Kubernetes </w:t>
      </w:r>
      <w:r w:rsidR="00E83EA6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Dashboard</w:t>
      </w:r>
      <w:r w:rsidR="008D2890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and Health Check</w:t>
      </w:r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060D95F7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Dec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5E68AEB5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915A67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AZ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Labn9</w:t>
      </w:r>
      <w:r w:rsidR="00C80A6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</w:t>
      </w:r>
      <w:r w:rsidR="005A6B1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6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533D14D1" w14:textId="6CABCDE9" w:rsidR="008D2890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57764830" w:history="1">
            <w:r w:rsidR="008D2890" w:rsidRPr="0082370B">
              <w:rPr>
                <w:rStyle w:val="Hyperlink"/>
                <w:rFonts w:eastAsia="Arial"/>
                <w:noProof/>
              </w:rPr>
              <w:t>1.</w:t>
            </w:r>
            <w:r w:rsidR="008D289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D2890" w:rsidRPr="0082370B">
              <w:rPr>
                <w:rStyle w:val="Hyperlink"/>
                <w:rFonts w:eastAsia="Arial" w:cstheme="minorHAnsi"/>
                <w:noProof/>
              </w:rPr>
              <w:t>Objective</w:t>
            </w:r>
            <w:r w:rsidR="008D2890">
              <w:rPr>
                <w:noProof/>
                <w:webHidden/>
              </w:rPr>
              <w:tab/>
            </w:r>
            <w:r w:rsidR="008D2890">
              <w:rPr>
                <w:noProof/>
                <w:webHidden/>
              </w:rPr>
              <w:fldChar w:fldCharType="begin"/>
            </w:r>
            <w:r w:rsidR="008D2890">
              <w:rPr>
                <w:noProof/>
                <w:webHidden/>
              </w:rPr>
              <w:instrText xml:space="preserve"> PAGEREF _Toc157764830 \h </w:instrText>
            </w:r>
            <w:r w:rsidR="008D2890">
              <w:rPr>
                <w:noProof/>
                <w:webHidden/>
              </w:rPr>
            </w:r>
            <w:r w:rsidR="008D2890">
              <w:rPr>
                <w:noProof/>
                <w:webHidden/>
              </w:rPr>
              <w:fldChar w:fldCharType="separate"/>
            </w:r>
            <w:r w:rsidR="008D2890">
              <w:rPr>
                <w:noProof/>
                <w:webHidden/>
              </w:rPr>
              <w:t>3</w:t>
            </w:r>
            <w:r w:rsidR="008D2890">
              <w:rPr>
                <w:noProof/>
                <w:webHidden/>
              </w:rPr>
              <w:fldChar w:fldCharType="end"/>
            </w:r>
          </w:hyperlink>
        </w:p>
        <w:p w14:paraId="695478AE" w14:textId="75F46D8E" w:rsidR="008D2890" w:rsidRDefault="008D289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64831" w:history="1">
            <w:r w:rsidRPr="0082370B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370B">
              <w:rPr>
                <w:rStyle w:val="Hyperlink"/>
                <w:rFonts w:eastAsia="Arial" w:cstheme="minorHAnsi"/>
                <w:noProof/>
              </w:rPr>
              <w:t>Install and Set Up kubectl on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_Toc157764831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6947C" w14:textId="57EDF87D" w:rsidR="008D2890" w:rsidRDefault="008D289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64832" w:history="1">
            <w:r w:rsidRPr="0082370B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370B">
              <w:rPr>
                <w:rStyle w:val="Hyperlink"/>
                <w:rFonts w:eastAsia="Arial" w:cstheme="minorHAnsi"/>
                <w:noProof/>
              </w:rPr>
              <w:t>Create 1 Node Azure Kubernetes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_Toc157764832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B3AC1" w14:textId="442AAEE0" w:rsidR="008D2890" w:rsidRDefault="008D289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64833" w:history="1">
            <w:r w:rsidRPr="0082370B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370B">
              <w:rPr>
                <w:rStyle w:val="Hyperlink"/>
                <w:rFonts w:eastAsia="Arial" w:cstheme="minorHAnsi"/>
                <w:noProof/>
              </w:rPr>
              <w:t>Connect the Kubernetes Cluster from azure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_Toc157764833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9D28F" w14:textId="379DE4C4" w:rsidR="008D2890" w:rsidRDefault="008D289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64834" w:history="1">
            <w:r w:rsidRPr="0082370B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370B">
              <w:rPr>
                <w:rStyle w:val="Hyperlink"/>
                <w:rFonts w:eastAsia="Arial" w:cstheme="minorHAnsi"/>
                <w:noProof/>
              </w:rPr>
              <w:t>Create a Deploy Kubernest Dashboard from helm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_Toc157764834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F869F" w14:textId="39F2CFF9" w:rsidR="008D2890" w:rsidRDefault="008D289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64835" w:history="1">
            <w:r w:rsidRPr="0082370B">
              <w:rPr>
                <w:rStyle w:val="Hyperlink"/>
                <w:rFonts w:eastAsia="Arial" w:cstheme="minorHAnsi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370B">
              <w:rPr>
                <w:rStyle w:val="Hyperlink"/>
                <w:rFonts w:eastAsia="Arial" w:cstheme="minorHAnsi"/>
                <w:noProof/>
              </w:rPr>
              <w:t>Access the Kubernetes Dashboard ( Local PowerShell)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_Toc157764835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C7753" w14:textId="50D0DCD4" w:rsidR="008D2890" w:rsidRDefault="008D289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64836" w:history="1">
            <w:r w:rsidRPr="0082370B">
              <w:rPr>
                <w:rStyle w:val="Hyperlink"/>
                <w:rFonts w:eastAsia="Arial" w:cstheme="minorHAnsi"/>
                <w:noProof/>
              </w:rPr>
              <w:t>7.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370B">
              <w:rPr>
                <w:rStyle w:val="Hyperlink"/>
                <w:rFonts w:eastAsia="Arial" w:cstheme="minorHAnsi"/>
                <w:noProof/>
              </w:rPr>
              <w:t>Deploy Sample NGNIX 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_Toc157764836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A84C5" w14:textId="7934056A" w:rsidR="008D2890" w:rsidRDefault="008D289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64837" w:history="1">
            <w:r w:rsidRPr="0082370B">
              <w:rPr>
                <w:rStyle w:val="Hyperlink"/>
                <w:rFonts w:eastAsia="Arial" w:cstheme="minorHAnsi"/>
                <w:noProof/>
              </w:rPr>
              <w:t>8.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370B">
              <w:rPr>
                <w:rStyle w:val="Hyperlink"/>
                <w:rFonts w:eastAsia="Arial" w:cstheme="minorHAnsi"/>
                <w:noProof/>
              </w:rPr>
              <w:t>Check  NGNIX Pod in Kubernetes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_Toc157764837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43656" w14:textId="730AD84E" w:rsidR="008D2890" w:rsidRDefault="008D289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64838" w:history="1">
            <w:r w:rsidRPr="0082370B">
              <w:rPr>
                <w:rStyle w:val="Hyperlink"/>
                <w:rFonts w:eastAsia="Arial" w:cstheme="minorHAnsi"/>
                <w:noProof/>
              </w:rPr>
              <w:t>9.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370B">
              <w:rPr>
                <w:rStyle w:val="Hyperlink"/>
                <w:rFonts w:eastAsia="Arial" w:cstheme="minorHAnsi"/>
                <w:noProof/>
              </w:rPr>
              <w:t>Health Checks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_Toc157764838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540A1" w14:textId="3E88B111" w:rsidR="008D2890" w:rsidRDefault="008D2890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64839" w:history="1">
            <w:r w:rsidRPr="0082370B">
              <w:rPr>
                <w:rStyle w:val="Hyperlink"/>
                <w:rFonts w:ascii="Segoe UI" w:hAnsi="Segoe UI" w:cs="Segoe UI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370B">
              <w:rPr>
                <w:rStyle w:val="Hyperlink"/>
                <w:rFonts w:ascii="Segoe UI" w:hAnsi="Segoe UI" w:cs="Segoe UI"/>
                <w:noProof/>
              </w:rPr>
              <w:t>Liveness Probe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_Toc157764839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D53F4" w14:textId="0E18F441" w:rsidR="008D2890" w:rsidRDefault="008D2890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64840" w:history="1">
            <w:r w:rsidRPr="0082370B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370B">
              <w:rPr>
                <w:rStyle w:val="Hyperlink"/>
                <w:noProof/>
              </w:rPr>
              <w:t>Readiness Probe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_Toc157764840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A8DF5" w14:textId="2F357434" w:rsidR="008D2890" w:rsidRDefault="008D2890">
          <w:pPr>
            <w:pStyle w:val="TOC1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64841" w:history="1">
            <w:r w:rsidRPr="0082370B">
              <w:rPr>
                <w:rStyle w:val="Hyperlink"/>
                <w:rFonts w:eastAsia="Arial" w:cstheme="minorHAnsi"/>
                <w:noProof/>
              </w:rPr>
              <w:t>10.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370B">
              <w:rPr>
                <w:rStyle w:val="Hyperlink"/>
                <w:rFonts w:eastAsia="Arial" w:cstheme="minorHAnsi"/>
                <w:noProof/>
              </w:rPr>
              <w:t>Delete the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_Toc157764841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2F44D36F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9CFE24" w14:textId="158B5D7E" w:rsidR="00F65AFB" w:rsidRPr="00915A67" w:rsidRDefault="00F65AFB" w:rsidP="00F65AFB">
      <w:pPr>
        <w:pStyle w:val="Heading1"/>
        <w:rPr>
          <w:rFonts w:eastAsia="Arial"/>
        </w:rPr>
      </w:pPr>
      <w:bookmarkStart w:id="0" w:name="_Toc157764830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677C5D0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A106370" w14:textId="77777777" w:rsidR="00743177" w:rsidRDefault="00743177" w:rsidP="00743177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 </w:t>
      </w:r>
    </w:p>
    <w:p w14:paraId="49BA9805" w14:textId="77777777" w:rsidR="00BC3F60" w:rsidRDefault="00BC3F60" w:rsidP="00BC3F6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57764831"/>
      <w:r w:rsidRPr="00BC3F60">
        <w:rPr>
          <w:rFonts w:asciiTheme="minorHAnsi" w:eastAsia="Arial" w:hAnsiTheme="minorHAnsi" w:cstheme="minorHAnsi"/>
          <w:color w:val="E36C0A" w:themeColor="accent6" w:themeShade="BF"/>
        </w:rPr>
        <w:t xml:space="preserve">Install and Set Up </w:t>
      </w:r>
      <w:proofErr w:type="spellStart"/>
      <w:r w:rsidRPr="00BC3F60">
        <w:rPr>
          <w:rFonts w:asciiTheme="minorHAnsi" w:eastAsia="Arial" w:hAnsiTheme="minorHAnsi" w:cstheme="minorHAnsi"/>
          <w:color w:val="E36C0A" w:themeColor="accent6" w:themeShade="BF"/>
        </w:rPr>
        <w:t>kubectl</w:t>
      </w:r>
      <w:proofErr w:type="spellEnd"/>
      <w:r w:rsidRPr="00BC3F60">
        <w:rPr>
          <w:rFonts w:asciiTheme="minorHAnsi" w:eastAsia="Arial" w:hAnsiTheme="minorHAnsi" w:cstheme="minorHAnsi"/>
          <w:color w:val="E36C0A" w:themeColor="accent6" w:themeShade="BF"/>
        </w:rPr>
        <w:t xml:space="preserve"> on Windows</w:t>
      </w:r>
      <w:bookmarkEnd w:id="1"/>
    </w:p>
    <w:p w14:paraId="25ABA2F0" w14:textId="77777777" w:rsidR="00BC3F60" w:rsidRDefault="00BC3F60" w:rsidP="00BC3F60"/>
    <w:p w14:paraId="60DBD7DB" w14:textId="352A3FBA" w:rsidR="00BC3F60" w:rsidRDefault="00BC3F60" w:rsidP="00BC3F60">
      <w:r>
        <w:t xml:space="preserve">[ </w:t>
      </w:r>
      <w:proofErr w:type="gramStart"/>
      <w:r>
        <w:t>Note :</w:t>
      </w:r>
      <w:proofErr w:type="gramEnd"/>
      <w:r>
        <w:t xml:space="preserve"> I already have Folder Name Helm and Hel.exe downloaded in this folder]</w:t>
      </w:r>
    </w:p>
    <w:p w14:paraId="745136B6" w14:textId="77777777" w:rsidR="00BC3F60" w:rsidRDefault="00BC3F60" w:rsidP="00BC3F60"/>
    <w:p w14:paraId="025BD699" w14:textId="23FE560D" w:rsidR="00BC3F60" w:rsidRPr="00BC3F60" w:rsidRDefault="00BC3F60" w:rsidP="00BC3F6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4"/>
          <w:szCs w:val="24"/>
        </w:rPr>
      </w:pPr>
      <w:r w:rsidRPr="00BC3F60">
        <w:rPr>
          <w:rFonts w:asciiTheme="minorHAnsi" w:hAnsiTheme="minorHAnsi" w:cstheme="minorHAnsi"/>
          <w:sz w:val="24"/>
          <w:szCs w:val="24"/>
        </w:rPr>
        <w:t>Open PowerShell with Admin Mode</w:t>
      </w:r>
    </w:p>
    <w:p w14:paraId="1666C6F2" w14:textId="77777777" w:rsidR="00BC3F60" w:rsidRDefault="00BC3F60" w:rsidP="00BC3F60">
      <w:pPr>
        <w:rPr>
          <w:sz w:val="28"/>
          <w:szCs w:val="28"/>
        </w:rPr>
      </w:pPr>
    </w:p>
    <w:p w14:paraId="7FEADE31" w14:textId="02615A5D" w:rsidR="00BC3F60" w:rsidRDefault="00BC3F60" w:rsidP="00BC3F60">
      <w:pPr>
        <w:rPr>
          <w:rFonts w:ascii="Open Sans" w:hAnsi="Open Sans" w:cs="Open Sans"/>
          <w:color w:val="222222"/>
          <w:shd w:val="clear" w:color="auto" w:fill="FFFFFF"/>
        </w:rPr>
      </w:pPr>
      <w:r>
        <w:rPr>
          <w:rFonts w:ascii="Open Sans" w:hAnsi="Open Sans" w:cs="Open Sans"/>
          <w:color w:val="222222"/>
          <w:shd w:val="clear" w:color="auto" w:fill="FFFFFF"/>
        </w:rPr>
        <w:t>Download the latest 1.29 patch release: </w:t>
      </w:r>
      <w:hyperlink r:id="rId12" w:history="1">
        <w:r>
          <w:rPr>
            <w:rStyle w:val="Hyperlink"/>
            <w:rFonts w:ascii="Open Sans" w:eastAsiaTheme="majorEastAsia" w:hAnsi="Open Sans" w:cs="Open Sans"/>
            <w:color w:val="3371E3"/>
            <w:shd w:val="clear" w:color="auto" w:fill="FFFFFF"/>
          </w:rPr>
          <w:t>kubectl 1.29.1</w:t>
        </w:r>
      </w:hyperlink>
      <w:r>
        <w:rPr>
          <w:rFonts w:ascii="Open Sans" w:hAnsi="Open Sans" w:cs="Open Sans"/>
          <w:color w:val="222222"/>
          <w:shd w:val="clear" w:color="auto" w:fill="FFFFFF"/>
        </w:rPr>
        <w:t xml:space="preserve">. FROM </w:t>
      </w:r>
      <w:hyperlink r:id="rId13" w:history="1">
        <w:r w:rsidRPr="00230DAC">
          <w:rPr>
            <w:rStyle w:val="Hyperlink"/>
            <w:rFonts w:ascii="Open Sans" w:hAnsi="Open Sans" w:cs="Open Sans"/>
            <w:shd w:val="clear" w:color="auto" w:fill="FFFFFF"/>
          </w:rPr>
          <w:t>https://kubernetes.io/docs/tasks/tools/install-kubectl-windows/</w:t>
        </w:r>
      </w:hyperlink>
    </w:p>
    <w:p w14:paraId="7E84F128" w14:textId="77777777" w:rsidR="00BC3F60" w:rsidRDefault="00BC3F60" w:rsidP="00BC3F60">
      <w:pPr>
        <w:rPr>
          <w:rFonts w:ascii="Open Sans" w:hAnsi="Open Sans" w:cs="Open Sans"/>
          <w:color w:val="222222"/>
          <w:shd w:val="clear" w:color="auto" w:fill="FFFFFF"/>
        </w:rPr>
      </w:pPr>
    </w:p>
    <w:p w14:paraId="70DA9E09" w14:textId="1DAC0937" w:rsidR="00BC3F60" w:rsidRDefault="00BC3F60" w:rsidP="00BC3F60">
      <w:pPr>
        <w:rPr>
          <w:rFonts w:ascii="Open Sans" w:hAnsi="Open Sans" w:cs="Open Sans"/>
          <w:color w:val="222222"/>
          <w:shd w:val="clear" w:color="auto" w:fill="FFFFFF"/>
        </w:rPr>
      </w:pPr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curl.exe -LO </w:t>
      </w:r>
      <w:r>
        <w:rPr>
          <w:rFonts w:ascii="Consolas" w:hAnsi="Consolas"/>
          <w:color w:val="BB4444"/>
          <w:sz w:val="21"/>
          <w:szCs w:val="21"/>
          <w:shd w:val="clear" w:color="auto" w:fill="F8F8F8"/>
        </w:rPr>
        <w:t>"https://dl.k8s.io/release/v1.29.1/bin/windows/amd64/kubectl.exe"</w:t>
      </w:r>
    </w:p>
    <w:p w14:paraId="291B6C50" w14:textId="77777777" w:rsidR="00BC3F60" w:rsidRDefault="00BC3F60" w:rsidP="00BC3F60">
      <w:pPr>
        <w:rPr>
          <w:sz w:val="28"/>
          <w:szCs w:val="28"/>
        </w:rPr>
      </w:pPr>
    </w:p>
    <w:p w14:paraId="705B0B6A" w14:textId="77777777" w:rsidR="00BC3F60" w:rsidRDefault="00BC3F60" w:rsidP="00BC3F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FA3DE8" wp14:editId="4D25DCC6">
            <wp:extent cx="6194425" cy="715010"/>
            <wp:effectExtent l="0" t="0" r="0" b="8890"/>
            <wp:docPr id="64545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2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4CFB" w14:textId="77777777" w:rsidR="00BC3F60" w:rsidRDefault="00BC3F60" w:rsidP="00BC3F60">
      <w:pPr>
        <w:rPr>
          <w:sz w:val="28"/>
          <w:szCs w:val="28"/>
        </w:rPr>
      </w:pPr>
    </w:p>
    <w:p w14:paraId="41D3575A" w14:textId="46C2630F" w:rsidR="00BC3F60" w:rsidRPr="00BC3F60" w:rsidRDefault="00BC3F60" w:rsidP="00BC3F6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4"/>
          <w:szCs w:val="24"/>
        </w:rPr>
      </w:pPr>
      <w:r w:rsidRPr="00BC3F60">
        <w:rPr>
          <w:rFonts w:asciiTheme="minorHAnsi" w:hAnsiTheme="minorHAnsi" w:cstheme="minorHAnsi"/>
          <w:sz w:val="24"/>
          <w:szCs w:val="24"/>
        </w:rPr>
        <w:t>Check the download</w:t>
      </w:r>
    </w:p>
    <w:p w14:paraId="6FD1C708" w14:textId="77777777" w:rsidR="00BC3F60" w:rsidRDefault="00BC3F60" w:rsidP="00BC3F60">
      <w:pPr>
        <w:rPr>
          <w:sz w:val="28"/>
          <w:szCs w:val="28"/>
        </w:rPr>
      </w:pPr>
    </w:p>
    <w:p w14:paraId="5DCD82E7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FF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 xml:space="preserve">DIR </w:t>
      </w:r>
    </w:p>
    <w:p w14:paraId="3023C1A5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FF"/>
          <w:sz w:val="18"/>
          <w:szCs w:val="18"/>
        </w:rPr>
      </w:pPr>
    </w:p>
    <w:p w14:paraId="66C895BB" w14:textId="77777777" w:rsidR="00BC3F60" w:rsidRDefault="00BC3F60" w:rsidP="00BC3F60">
      <w:pPr>
        <w:rPr>
          <w:sz w:val="28"/>
          <w:szCs w:val="28"/>
        </w:rPr>
      </w:pPr>
      <w:r w:rsidRPr="00734FBF">
        <w:rPr>
          <w:noProof/>
          <w:sz w:val="28"/>
          <w:szCs w:val="28"/>
        </w:rPr>
        <w:drawing>
          <wp:inline distT="0" distB="0" distL="0" distR="0" wp14:anchorId="40937C8F" wp14:editId="751E519D">
            <wp:extent cx="3856054" cy="1531753"/>
            <wp:effectExtent l="0" t="0" r="0" b="0"/>
            <wp:docPr id="116864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46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5502" w14:textId="77777777" w:rsidR="00BC3F60" w:rsidRDefault="00BC3F60" w:rsidP="00BC3F60">
      <w:pPr>
        <w:rPr>
          <w:sz w:val="28"/>
          <w:szCs w:val="28"/>
        </w:rPr>
      </w:pPr>
    </w:p>
    <w:p w14:paraId="7E2B706F" w14:textId="6AA05796" w:rsidR="00BC3F60" w:rsidRPr="00BC3F60" w:rsidRDefault="00BC3F60" w:rsidP="00BC3F6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4"/>
          <w:szCs w:val="24"/>
        </w:rPr>
      </w:pPr>
      <w:r w:rsidRPr="00BC3F60">
        <w:rPr>
          <w:rFonts w:asciiTheme="minorHAnsi" w:hAnsiTheme="minorHAnsi" w:cstheme="minorHAnsi"/>
          <w:sz w:val="24"/>
          <w:szCs w:val="24"/>
        </w:rPr>
        <w:t>Test to ensure the version of </w:t>
      </w:r>
      <w:proofErr w:type="spellStart"/>
      <w:r w:rsidRPr="00BC3F60">
        <w:rPr>
          <w:rFonts w:asciiTheme="minorHAnsi" w:hAnsiTheme="minorHAnsi" w:cstheme="minorHAnsi"/>
          <w:sz w:val="24"/>
          <w:szCs w:val="24"/>
        </w:rPr>
        <w:t>kubectl</w:t>
      </w:r>
      <w:proofErr w:type="spellEnd"/>
      <w:r w:rsidRPr="00BC3F60">
        <w:rPr>
          <w:rFonts w:asciiTheme="minorHAnsi" w:hAnsiTheme="minorHAnsi" w:cstheme="minorHAnsi"/>
          <w:sz w:val="24"/>
          <w:szCs w:val="24"/>
        </w:rPr>
        <w:t> is the same as downloaded:</w:t>
      </w:r>
    </w:p>
    <w:p w14:paraId="38250904" w14:textId="77777777" w:rsidR="00BC3F60" w:rsidRDefault="00BC3F60" w:rsidP="00BC3F60">
      <w:pPr>
        <w:rPr>
          <w:sz w:val="28"/>
          <w:szCs w:val="28"/>
        </w:rPr>
      </w:pPr>
    </w:p>
    <w:p w14:paraId="7FD7AF5F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version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--client </w:t>
      </w:r>
    </w:p>
    <w:p w14:paraId="106FD650" w14:textId="77777777" w:rsidR="00BC3F60" w:rsidRDefault="00BC3F60" w:rsidP="00BC3F60">
      <w:pPr>
        <w:rPr>
          <w:sz w:val="28"/>
          <w:szCs w:val="28"/>
        </w:rPr>
      </w:pPr>
    </w:p>
    <w:p w14:paraId="2D7D65D9" w14:textId="77777777" w:rsidR="00BC3F60" w:rsidRDefault="00BC3F60" w:rsidP="00BC3F60">
      <w:pPr>
        <w:rPr>
          <w:sz w:val="28"/>
          <w:szCs w:val="28"/>
        </w:rPr>
      </w:pPr>
      <w:r w:rsidRPr="005A45A8">
        <w:rPr>
          <w:noProof/>
          <w:sz w:val="28"/>
          <w:szCs w:val="28"/>
        </w:rPr>
        <w:drawing>
          <wp:inline distT="0" distB="0" distL="0" distR="0" wp14:anchorId="272DE1CF" wp14:editId="263C79B9">
            <wp:extent cx="6197600" cy="776605"/>
            <wp:effectExtent l="0" t="0" r="0" b="4445"/>
            <wp:docPr id="177482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24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04CF" w14:textId="77777777" w:rsidR="00BC3F60" w:rsidRDefault="00BC3F60" w:rsidP="00BC3F60">
      <w:pPr>
        <w:rPr>
          <w:sz w:val="28"/>
          <w:szCs w:val="28"/>
        </w:rPr>
      </w:pPr>
    </w:p>
    <w:p w14:paraId="09B5D7BC" w14:textId="1D783D25" w:rsidR="00A93D24" w:rsidRDefault="00A93D24" w:rsidP="00794F67">
      <w:pPr>
        <w:pStyle w:val="NormalWeb"/>
        <w:shd w:val="clear" w:color="auto" w:fill="FFFFFF"/>
        <w:ind w:left="720"/>
        <w:rPr>
          <w:rFonts w:ascii="Segoe UI" w:hAnsi="Segoe UI" w:cs="Segoe UI"/>
          <w:color w:val="161616"/>
        </w:rPr>
      </w:pPr>
    </w:p>
    <w:p w14:paraId="1D88B00F" w14:textId="6CA0B41F" w:rsidR="00053551" w:rsidRDefault="0002278C" w:rsidP="00053551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57764832"/>
      <w:r>
        <w:rPr>
          <w:rFonts w:asciiTheme="minorHAnsi" w:eastAsia="Arial" w:hAnsiTheme="minorHAnsi" w:cstheme="minorHAnsi"/>
          <w:color w:val="E36C0A" w:themeColor="accent6" w:themeShade="BF"/>
        </w:rPr>
        <w:t xml:space="preserve">Create </w:t>
      </w:r>
      <w:r w:rsidR="001612F3">
        <w:rPr>
          <w:rFonts w:asciiTheme="minorHAnsi" w:eastAsia="Arial" w:hAnsiTheme="minorHAnsi" w:cstheme="minorHAnsi"/>
          <w:color w:val="E36C0A" w:themeColor="accent6" w:themeShade="BF"/>
        </w:rPr>
        <w:t>1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Node</w:t>
      </w:r>
      <w:r w:rsidR="00053551" w:rsidRPr="00053551">
        <w:rPr>
          <w:rFonts w:asciiTheme="minorHAnsi" w:eastAsia="Arial" w:hAnsiTheme="minorHAnsi" w:cstheme="minorHAnsi"/>
          <w:color w:val="E36C0A" w:themeColor="accent6" w:themeShade="BF"/>
        </w:rPr>
        <w:t xml:space="preserve"> Azure Kubernetes </w:t>
      </w:r>
      <w:r>
        <w:rPr>
          <w:rFonts w:asciiTheme="minorHAnsi" w:eastAsia="Arial" w:hAnsiTheme="minorHAnsi" w:cstheme="minorHAnsi"/>
          <w:color w:val="E36C0A" w:themeColor="accent6" w:themeShade="BF"/>
        </w:rPr>
        <w:t>Cluster</w:t>
      </w:r>
      <w:bookmarkEnd w:id="2"/>
    </w:p>
    <w:p w14:paraId="0DD07EE7" w14:textId="77777777" w:rsidR="006362C2" w:rsidRDefault="006362C2" w:rsidP="006362C2"/>
    <w:p w14:paraId="218EC57F" w14:textId="77777777" w:rsidR="001612F3" w:rsidRDefault="001612F3" w:rsidP="001612F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7D3B64F6" w14:textId="77777777" w:rsidR="001612F3" w:rsidRDefault="001612F3" w:rsidP="001612F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az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group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create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-l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eastus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AKSDemo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 xml:space="preserve"> </w:t>
      </w:r>
    </w:p>
    <w:p w14:paraId="64F96B31" w14:textId="77777777" w:rsidR="008D4460" w:rsidRDefault="008D4460" w:rsidP="006362C2">
      <w:pPr>
        <w:rPr>
          <w:sz w:val="28"/>
          <w:szCs w:val="28"/>
        </w:rPr>
      </w:pPr>
    </w:p>
    <w:p w14:paraId="3632A019" w14:textId="0A3F1C27" w:rsidR="008D4460" w:rsidRDefault="008D4460" w:rsidP="006362C2">
      <w:pPr>
        <w:rPr>
          <w:sz w:val="28"/>
          <w:szCs w:val="28"/>
        </w:rPr>
      </w:pPr>
      <w:r w:rsidRPr="008D4460">
        <w:rPr>
          <w:noProof/>
          <w:sz w:val="28"/>
          <w:szCs w:val="28"/>
        </w:rPr>
        <w:lastRenderedPageBreak/>
        <w:drawing>
          <wp:inline distT="0" distB="0" distL="0" distR="0" wp14:anchorId="3227AFB4" wp14:editId="378C5453">
            <wp:extent cx="5578323" cy="1798476"/>
            <wp:effectExtent l="0" t="0" r="3810" b="0"/>
            <wp:docPr id="207922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29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2A66" w14:textId="77777777" w:rsidR="00062857" w:rsidRDefault="00062857" w:rsidP="006362C2">
      <w:pPr>
        <w:rPr>
          <w:sz w:val="28"/>
          <w:szCs w:val="28"/>
        </w:rPr>
      </w:pPr>
    </w:p>
    <w:p w14:paraId="4A92BBE9" w14:textId="19D26B64" w:rsidR="00062857" w:rsidRDefault="00062857" w:rsidP="006362C2">
      <w:pPr>
        <w:rPr>
          <w:sz w:val="28"/>
          <w:szCs w:val="28"/>
        </w:rPr>
      </w:pPr>
    </w:p>
    <w:p w14:paraId="5E9E08E9" w14:textId="77777777" w:rsidR="00062857" w:rsidRPr="00062857" w:rsidRDefault="00062857" w:rsidP="006362C2">
      <w:pPr>
        <w:rPr>
          <w:sz w:val="22"/>
          <w:szCs w:val="22"/>
        </w:rPr>
      </w:pPr>
    </w:p>
    <w:p w14:paraId="33CC70AD" w14:textId="20664E45" w:rsidR="008D4460" w:rsidRDefault="008D4460" w:rsidP="006362C2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To create an AKS cluster, use the </w:t>
      </w:r>
      <w:proofErr w:type="spellStart"/>
      <w:r w:rsidR="00000000">
        <w:fldChar w:fldCharType="begin"/>
      </w:r>
      <w:r w:rsidR="00000000">
        <w:instrText>HYPERLINK "https://learn.microsoft.com/en-us/cli/azure/aks" \l "az-aks-create"</w:instrText>
      </w:r>
      <w:r w:rsidR="00000000">
        <w:fldChar w:fldCharType="separate"/>
      </w:r>
      <w:r>
        <w:rPr>
          <w:rStyle w:val="Hyperlink"/>
          <w:rFonts w:ascii="Segoe UI" w:eastAsiaTheme="majorEastAsia" w:hAnsi="Segoe UI" w:cs="Segoe UI"/>
          <w:shd w:val="clear" w:color="auto" w:fill="FFFFFF"/>
        </w:rPr>
        <w:t>az</w:t>
      </w:r>
      <w:proofErr w:type="spellEnd"/>
      <w:r>
        <w:rPr>
          <w:rStyle w:val="Hyperlink"/>
          <w:rFonts w:ascii="Segoe UI" w:eastAsiaTheme="majorEastAsia" w:hAnsi="Segoe UI" w:cs="Segoe UI"/>
          <w:shd w:val="clear" w:color="auto" w:fill="FFFFFF"/>
        </w:rPr>
        <w:t xml:space="preserve"> </w:t>
      </w:r>
      <w:proofErr w:type="spellStart"/>
      <w:r>
        <w:rPr>
          <w:rStyle w:val="Hyperlink"/>
          <w:rFonts w:ascii="Segoe UI" w:eastAsiaTheme="majorEastAsia" w:hAnsi="Segoe UI" w:cs="Segoe UI"/>
          <w:shd w:val="clear" w:color="auto" w:fill="FFFFFF"/>
        </w:rPr>
        <w:t>aks</w:t>
      </w:r>
      <w:proofErr w:type="spellEnd"/>
      <w:r>
        <w:rPr>
          <w:rStyle w:val="Hyperlink"/>
          <w:rFonts w:ascii="Segoe UI" w:eastAsiaTheme="majorEastAsia" w:hAnsi="Segoe UI" w:cs="Segoe UI"/>
          <w:shd w:val="clear" w:color="auto" w:fill="FFFFFF"/>
        </w:rPr>
        <w:t xml:space="preserve"> create</w:t>
      </w:r>
      <w:r w:rsidR="00000000">
        <w:rPr>
          <w:rStyle w:val="Hyperlink"/>
          <w:rFonts w:ascii="Segoe UI" w:eastAsiaTheme="majorEastAsia" w:hAnsi="Segoe UI" w:cs="Segoe UI"/>
          <w:shd w:val="clear" w:color="auto" w:fill="FFFFFF"/>
        </w:rPr>
        <w:fldChar w:fldCharType="end"/>
      </w:r>
      <w:r>
        <w:rPr>
          <w:rFonts w:ascii="Segoe UI" w:hAnsi="Segoe UI" w:cs="Segoe UI"/>
          <w:color w:val="161616"/>
          <w:shd w:val="clear" w:color="auto" w:fill="FFFFFF"/>
        </w:rPr>
        <w:t> command. The following example creates a cluster named </w:t>
      </w:r>
      <w:r>
        <w:rPr>
          <w:rStyle w:val="Emphasis"/>
          <w:rFonts w:ascii="Segoe UI" w:eastAsiaTheme="minorEastAsia" w:hAnsi="Segoe UI" w:cs="Segoe UI"/>
          <w:color w:val="161616"/>
          <w:shd w:val="clear" w:color="auto" w:fill="FFFFFF"/>
        </w:rPr>
        <w:t>BipeenClus01</w:t>
      </w:r>
      <w:r>
        <w:rPr>
          <w:rFonts w:ascii="Segoe UI" w:hAnsi="Segoe UI" w:cs="Segoe UI"/>
          <w:color w:val="161616"/>
          <w:shd w:val="clear" w:color="auto" w:fill="FFFFFF"/>
        </w:rPr>
        <w:t> with one node and generate SSH-key</w:t>
      </w:r>
      <w:r w:rsidR="009E038D">
        <w:rPr>
          <w:rFonts w:ascii="Segoe UI" w:hAnsi="Segoe UI" w:cs="Segoe UI"/>
          <w:color w:val="161616"/>
          <w:shd w:val="clear" w:color="auto" w:fill="FFFFFF"/>
        </w:rPr>
        <w:t>. It will automatically use 3 Nodes when you don’t specify node count</w:t>
      </w:r>
    </w:p>
    <w:p w14:paraId="1AE9374F" w14:textId="77777777" w:rsidR="008D4460" w:rsidRDefault="008D4460" w:rsidP="006362C2">
      <w:pPr>
        <w:rPr>
          <w:rFonts w:ascii="Segoe UI" w:hAnsi="Segoe UI" w:cs="Segoe UI"/>
          <w:color w:val="161616"/>
          <w:shd w:val="clear" w:color="auto" w:fill="FFFFFF"/>
        </w:rPr>
      </w:pPr>
    </w:p>
    <w:p w14:paraId="5BF15AE2" w14:textId="4A72F313" w:rsidR="001612F3" w:rsidRDefault="001612F3" w:rsidP="001612F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az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aks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create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--resource-group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AKSDemo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--name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BipeenClus01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--node-count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="0061778F">
        <w:rPr>
          <w:rFonts w:ascii="Lucida Console" w:hAnsi="Lucida Console" w:cs="Lucida Console"/>
          <w:color w:val="800080"/>
          <w:sz w:val="18"/>
          <w:szCs w:val="18"/>
        </w:rPr>
        <w:t>2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--generate-ssh-keys </w:t>
      </w:r>
    </w:p>
    <w:p w14:paraId="79581F05" w14:textId="77777777" w:rsidR="009E038D" w:rsidRDefault="009E038D" w:rsidP="006362C2">
      <w:pPr>
        <w:rPr>
          <w:sz w:val="28"/>
          <w:szCs w:val="28"/>
        </w:rPr>
      </w:pPr>
    </w:p>
    <w:p w14:paraId="7023E29D" w14:textId="6B3B43D5" w:rsidR="009E038D" w:rsidRDefault="00163932" w:rsidP="006362C2">
      <w:pPr>
        <w:rPr>
          <w:sz w:val="28"/>
          <w:szCs w:val="28"/>
        </w:rPr>
      </w:pPr>
      <w:r w:rsidRPr="00163932">
        <w:rPr>
          <w:noProof/>
          <w:sz w:val="28"/>
          <w:szCs w:val="28"/>
        </w:rPr>
        <w:drawing>
          <wp:inline distT="0" distB="0" distL="0" distR="0" wp14:anchorId="5BA6365E" wp14:editId="34917C32">
            <wp:extent cx="6197600" cy="4664075"/>
            <wp:effectExtent l="0" t="0" r="0" b="3175"/>
            <wp:docPr id="47389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98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C45C" w14:textId="77777777" w:rsidR="00BC3F60" w:rsidRDefault="00BC3F60" w:rsidP="006362C2">
      <w:pPr>
        <w:rPr>
          <w:sz w:val="28"/>
          <w:szCs w:val="28"/>
        </w:rPr>
      </w:pPr>
    </w:p>
    <w:p w14:paraId="6E91F71D" w14:textId="22168ECA" w:rsidR="00BC3F60" w:rsidRDefault="00BC3F60" w:rsidP="00BC3F6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57764833"/>
      <w:r>
        <w:rPr>
          <w:rFonts w:asciiTheme="minorHAnsi" w:eastAsia="Arial" w:hAnsiTheme="minorHAnsi" w:cstheme="minorHAnsi"/>
          <w:color w:val="E36C0A" w:themeColor="accent6" w:themeShade="BF"/>
        </w:rPr>
        <w:t>Connect the Kubernetes Cluster from azure PowerShell</w:t>
      </w:r>
      <w:bookmarkEnd w:id="3"/>
    </w:p>
    <w:p w14:paraId="287150E0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Az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login </w:t>
      </w:r>
    </w:p>
    <w:p w14:paraId="1E386F4E" w14:textId="77777777" w:rsidR="00BC3F60" w:rsidRDefault="00BC3F60" w:rsidP="00BC3F60">
      <w:pPr>
        <w:rPr>
          <w:sz w:val="28"/>
          <w:szCs w:val="28"/>
        </w:rPr>
      </w:pPr>
    </w:p>
    <w:p w14:paraId="7612B336" w14:textId="77777777" w:rsidR="00BC3F60" w:rsidRDefault="00BC3F60" w:rsidP="00BC3F60">
      <w:pPr>
        <w:rPr>
          <w:sz w:val="28"/>
          <w:szCs w:val="28"/>
        </w:rPr>
      </w:pPr>
      <w:r w:rsidRPr="005A45A8">
        <w:rPr>
          <w:noProof/>
          <w:sz w:val="28"/>
          <w:szCs w:val="28"/>
        </w:rPr>
        <w:lastRenderedPageBreak/>
        <w:drawing>
          <wp:inline distT="0" distB="0" distL="0" distR="0" wp14:anchorId="1B9D89E2" wp14:editId="05BF760D">
            <wp:extent cx="5883150" cy="3977985"/>
            <wp:effectExtent l="0" t="0" r="3810" b="3810"/>
            <wp:docPr id="177189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972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2171" w14:textId="77777777" w:rsidR="00BC3F60" w:rsidRDefault="00BC3F60" w:rsidP="00BC3F60">
      <w:pPr>
        <w:rPr>
          <w:sz w:val="28"/>
          <w:szCs w:val="28"/>
        </w:rPr>
      </w:pPr>
    </w:p>
    <w:p w14:paraId="2379CB96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az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aks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get-credentials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--resource-group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AKSDemo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--name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BipeenClus01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--overwrite-existing </w:t>
      </w:r>
    </w:p>
    <w:p w14:paraId="128403AD" w14:textId="77777777" w:rsidR="00BC3F60" w:rsidRDefault="00BC3F60" w:rsidP="00BC3F60">
      <w:pPr>
        <w:rPr>
          <w:sz w:val="28"/>
          <w:szCs w:val="28"/>
        </w:rPr>
      </w:pPr>
    </w:p>
    <w:p w14:paraId="6D8DB094" w14:textId="77777777" w:rsidR="00BC3F60" w:rsidRDefault="00BC3F60" w:rsidP="00BC3F60">
      <w:pPr>
        <w:rPr>
          <w:sz w:val="28"/>
          <w:szCs w:val="28"/>
        </w:rPr>
      </w:pPr>
      <w:r w:rsidRPr="00734FBF">
        <w:rPr>
          <w:noProof/>
          <w:sz w:val="28"/>
          <w:szCs w:val="28"/>
        </w:rPr>
        <w:drawing>
          <wp:inline distT="0" distB="0" distL="0" distR="0" wp14:anchorId="1D208720" wp14:editId="03EC8529">
            <wp:extent cx="6197600" cy="473075"/>
            <wp:effectExtent l="0" t="0" r="0" b="3175"/>
            <wp:docPr id="147204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40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0876" w14:textId="77777777" w:rsidR="00BC3F60" w:rsidRDefault="00BC3F60" w:rsidP="00BC3F60">
      <w:pPr>
        <w:rPr>
          <w:sz w:val="28"/>
          <w:szCs w:val="28"/>
        </w:rPr>
      </w:pPr>
    </w:p>
    <w:p w14:paraId="02FA55D1" w14:textId="77777777" w:rsidR="00E83EA6" w:rsidRDefault="00E83EA6" w:rsidP="00BC3F60">
      <w:pPr>
        <w:rPr>
          <w:sz w:val="28"/>
          <w:szCs w:val="28"/>
        </w:rPr>
      </w:pPr>
    </w:p>
    <w:p w14:paraId="14BE53C0" w14:textId="223C8B2C" w:rsidR="00E83EA6" w:rsidRDefault="00E83EA6" w:rsidP="00BC3F60">
      <w:pPr>
        <w:rPr>
          <w:sz w:val="28"/>
          <w:szCs w:val="28"/>
        </w:rPr>
      </w:pPr>
      <w:r>
        <w:rPr>
          <w:sz w:val="28"/>
          <w:szCs w:val="28"/>
        </w:rPr>
        <w:t xml:space="preserve">You can see the Config as YAML format </w:t>
      </w:r>
    </w:p>
    <w:p w14:paraId="195C2C2B" w14:textId="7E1F150F" w:rsidR="00E83EA6" w:rsidRDefault="00E83EA6" w:rsidP="00BC3F60">
      <w:pPr>
        <w:rPr>
          <w:sz w:val="28"/>
          <w:szCs w:val="28"/>
        </w:rPr>
      </w:pPr>
      <w:r w:rsidRPr="00E83EA6">
        <w:rPr>
          <w:noProof/>
          <w:sz w:val="28"/>
          <w:szCs w:val="28"/>
        </w:rPr>
        <w:drawing>
          <wp:inline distT="0" distB="0" distL="0" distR="0" wp14:anchorId="0977DBDC" wp14:editId="020C60A1">
            <wp:extent cx="6197600" cy="1914525"/>
            <wp:effectExtent l="0" t="0" r="0" b="9525"/>
            <wp:docPr id="102419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902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E194" w14:textId="77777777" w:rsidR="00E83EA6" w:rsidRDefault="00E83EA6" w:rsidP="00BC3F60">
      <w:pPr>
        <w:rPr>
          <w:sz w:val="28"/>
          <w:szCs w:val="28"/>
        </w:rPr>
      </w:pPr>
    </w:p>
    <w:p w14:paraId="1253A79D" w14:textId="0C5CBF3F" w:rsidR="00E83EA6" w:rsidRDefault="00E83EA6" w:rsidP="00BC3F60">
      <w:pPr>
        <w:rPr>
          <w:sz w:val="28"/>
          <w:szCs w:val="28"/>
        </w:rPr>
      </w:pPr>
      <w:r>
        <w:rPr>
          <w:sz w:val="28"/>
          <w:szCs w:val="28"/>
        </w:rPr>
        <w:t>When you open it with notepad</w:t>
      </w:r>
    </w:p>
    <w:p w14:paraId="68F1535B" w14:textId="77777777" w:rsidR="00E83EA6" w:rsidRDefault="00E83EA6" w:rsidP="00BC3F60">
      <w:pPr>
        <w:rPr>
          <w:sz w:val="28"/>
          <w:szCs w:val="28"/>
        </w:rPr>
      </w:pPr>
    </w:p>
    <w:p w14:paraId="62391AB8" w14:textId="06191C26" w:rsidR="00E83EA6" w:rsidRDefault="00F244CB" w:rsidP="00BC3F6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0FE5E7" wp14:editId="49E23507">
            <wp:extent cx="6197600" cy="6614795"/>
            <wp:effectExtent l="0" t="0" r="0" b="0"/>
            <wp:docPr id="203472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661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B809" w14:textId="05A2B482" w:rsidR="00BC3F60" w:rsidRDefault="00BC3F60" w:rsidP="00BC3F6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57764834"/>
      <w:r w:rsidRPr="00244FB9">
        <w:rPr>
          <w:rFonts w:asciiTheme="minorHAnsi" w:eastAsia="Arial" w:hAnsiTheme="minorHAnsi" w:cstheme="minorHAnsi"/>
          <w:color w:val="E36C0A" w:themeColor="accent6" w:themeShade="BF"/>
        </w:rPr>
        <w:t xml:space="preserve">Create a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Deploy </w:t>
      </w:r>
      <w:proofErr w:type="spellStart"/>
      <w:r>
        <w:rPr>
          <w:rFonts w:asciiTheme="minorHAnsi" w:eastAsia="Arial" w:hAnsiTheme="minorHAnsi" w:cstheme="minorHAnsi"/>
          <w:color w:val="E36C0A" w:themeColor="accent6" w:themeShade="BF"/>
        </w:rPr>
        <w:t>Kubernest</w:t>
      </w:r>
      <w:proofErr w:type="spell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Dashboard from helm chart</w:t>
      </w:r>
      <w:bookmarkEnd w:id="4"/>
    </w:p>
    <w:p w14:paraId="1C36098A" w14:textId="77777777" w:rsidR="00BC3F60" w:rsidRDefault="00BC3F60" w:rsidP="00BC3F60">
      <w:pPr>
        <w:rPr>
          <w:rFonts w:eastAsia="Arial"/>
        </w:rPr>
      </w:pPr>
    </w:p>
    <w:p w14:paraId="6018A58F" w14:textId="77777777" w:rsidR="00BC3F60" w:rsidRDefault="00BC3F60" w:rsidP="00BC3F60">
      <w:pPr>
        <w:rPr>
          <w:rFonts w:eastAsia="Arial"/>
        </w:rPr>
      </w:pPr>
    </w:p>
    <w:p w14:paraId="2C944228" w14:textId="77777777" w:rsidR="00BC3F60" w:rsidRDefault="00000000" w:rsidP="00BC3F60">
      <w:pPr>
        <w:rPr>
          <w:rFonts w:eastAsia="Arial"/>
        </w:rPr>
      </w:pPr>
      <w:hyperlink r:id="rId23" w:history="1">
        <w:r w:rsidR="00BC3F60" w:rsidRPr="00861D65">
          <w:rPr>
            <w:rStyle w:val="Hyperlink"/>
            <w:rFonts w:eastAsia="Arial"/>
          </w:rPr>
          <w:t>https://artifacthub.io/packages/helm/k8s-dashboard/kubernetes-dashboard</w:t>
        </w:r>
      </w:hyperlink>
    </w:p>
    <w:p w14:paraId="4EBABEE3" w14:textId="77777777" w:rsidR="00BC3F60" w:rsidRDefault="00BC3F60" w:rsidP="00BC3F60">
      <w:pPr>
        <w:rPr>
          <w:rFonts w:eastAsia="Arial"/>
        </w:rPr>
      </w:pPr>
    </w:p>
    <w:p w14:paraId="6D39F9CE" w14:textId="77777777" w:rsidR="00BC3F60" w:rsidRDefault="00BC3F60" w:rsidP="00BC3F60">
      <w:pPr>
        <w:rPr>
          <w:rFonts w:eastAsia="Arial"/>
        </w:rPr>
      </w:pPr>
    </w:p>
    <w:p w14:paraId="643150E4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eastAsia="Arial"/>
        </w:rPr>
        <w:br w:type="page"/>
      </w:r>
      <w:r>
        <w:rPr>
          <w:rFonts w:ascii="Lucida Console" w:hAnsi="Lucida Console"/>
          <w:sz w:val="24"/>
          <w:szCs w:val="24"/>
        </w:rPr>
        <w:lastRenderedPageBreak/>
        <w:t xml:space="preserve">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create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ns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aks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 xml:space="preserve">-dashboard </w:t>
      </w:r>
    </w:p>
    <w:p w14:paraId="52F91ACF" w14:textId="77777777" w:rsidR="00BC3F60" w:rsidRPr="007A1808" w:rsidRDefault="00BC3F60" w:rsidP="00BC3F60">
      <w:pPr>
        <w:rPr>
          <w:rFonts w:eastAsia="Arial"/>
        </w:rPr>
      </w:pPr>
    </w:p>
    <w:p w14:paraId="39866B30" w14:textId="77777777" w:rsidR="00BC3F60" w:rsidRDefault="00BC3F60" w:rsidP="00BC3F60">
      <w:pPr>
        <w:rPr>
          <w:rFonts w:eastAsia="Arial"/>
        </w:rPr>
      </w:pPr>
    </w:p>
    <w:p w14:paraId="74CAF12B" w14:textId="77777777" w:rsidR="00BC3F60" w:rsidRDefault="00BC3F60" w:rsidP="00BC3F60">
      <w:pPr>
        <w:rPr>
          <w:rFonts w:eastAsia="Arial"/>
        </w:rPr>
      </w:pPr>
    </w:p>
    <w:p w14:paraId="2892EB92" w14:textId="77777777" w:rsidR="00BC3F60" w:rsidRDefault="00BC3F60" w:rsidP="00BC3F60">
      <w:pPr>
        <w:rPr>
          <w:rFonts w:eastAsia="Arial"/>
        </w:rPr>
      </w:pPr>
      <w:r w:rsidRPr="007A1808">
        <w:rPr>
          <w:rFonts w:eastAsia="Arial"/>
          <w:noProof/>
        </w:rPr>
        <w:drawing>
          <wp:inline distT="0" distB="0" distL="0" distR="0" wp14:anchorId="3AD4513D" wp14:editId="7E3D7230">
            <wp:extent cx="3025402" cy="281964"/>
            <wp:effectExtent l="0" t="0" r="3810" b="3810"/>
            <wp:docPr id="59564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40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F7B6" w14:textId="77777777" w:rsidR="00BC3F60" w:rsidRDefault="00BC3F60" w:rsidP="00BC3F60">
      <w:pPr>
        <w:rPr>
          <w:rFonts w:eastAsia="Arial"/>
        </w:rPr>
      </w:pPr>
    </w:p>
    <w:p w14:paraId="4122D962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helm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repo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8A2BE2"/>
          <w:sz w:val="18"/>
          <w:szCs w:val="18"/>
        </w:rPr>
        <w:t>add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kubernetes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-dashboard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https://kubernetes.github.io/dashboard/ </w:t>
      </w:r>
    </w:p>
    <w:p w14:paraId="70FA5D64" w14:textId="77777777" w:rsidR="00BC3F60" w:rsidRDefault="00BC3F60" w:rsidP="00BC3F60">
      <w:pPr>
        <w:rPr>
          <w:rFonts w:eastAsia="Arial"/>
        </w:rPr>
      </w:pPr>
    </w:p>
    <w:p w14:paraId="4FDDA888" w14:textId="77777777" w:rsidR="00BC3F60" w:rsidRDefault="00BC3F60" w:rsidP="00BC3F60">
      <w:pPr>
        <w:rPr>
          <w:rFonts w:eastAsia="Arial"/>
        </w:rPr>
      </w:pPr>
      <w:r w:rsidRPr="007A1808">
        <w:rPr>
          <w:rFonts w:eastAsia="Arial"/>
          <w:noProof/>
        </w:rPr>
        <w:drawing>
          <wp:inline distT="0" distB="0" distL="0" distR="0" wp14:anchorId="1652A442" wp14:editId="7B744586">
            <wp:extent cx="5669771" cy="586791"/>
            <wp:effectExtent l="0" t="0" r="7620" b="3810"/>
            <wp:docPr id="148215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508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5622" w14:textId="77777777" w:rsidR="00BC3F60" w:rsidRDefault="00BC3F60" w:rsidP="00BC3F60">
      <w:pPr>
        <w:rPr>
          <w:rFonts w:eastAsia="Arial"/>
        </w:rPr>
      </w:pPr>
    </w:p>
    <w:p w14:paraId="19CFF8F9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myproject</w:t>
      </w:r>
      <w:proofErr w:type="spellEnd"/>
    </w:p>
    <w:p w14:paraId="5A8F18C9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cd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myproject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/</w:t>
      </w:r>
    </w:p>
    <w:p w14:paraId="3EB6B6EE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2948F1F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 w:rsidRPr="00D10167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369C25CF" wp14:editId="1F63410E">
            <wp:extent cx="2065199" cy="274344"/>
            <wp:effectExtent l="0" t="0" r="0" b="0"/>
            <wp:docPr id="50338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814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56C1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helm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pull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kubernetes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-dashboard/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kubernetes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-dashboard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--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untar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 xml:space="preserve">=true </w:t>
      </w:r>
    </w:p>
    <w:p w14:paraId="6A63F052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ls</w:t>
      </w:r>
    </w:p>
    <w:p w14:paraId="17077234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13B4E466" w14:textId="77777777" w:rsidR="00BC3F60" w:rsidRPr="007A1808" w:rsidRDefault="00BC3F60" w:rsidP="00BC3F60">
      <w:pPr>
        <w:rPr>
          <w:rFonts w:eastAsia="Arial"/>
        </w:rPr>
      </w:pPr>
      <w:r w:rsidRPr="00D10167">
        <w:rPr>
          <w:rFonts w:eastAsia="Arial"/>
          <w:noProof/>
        </w:rPr>
        <w:drawing>
          <wp:inline distT="0" distB="0" distL="0" distR="0" wp14:anchorId="3DC37B2C" wp14:editId="0F590C99">
            <wp:extent cx="5547841" cy="609653"/>
            <wp:effectExtent l="0" t="0" r="0" b="0"/>
            <wp:docPr id="76559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02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D6AD" w14:textId="77777777" w:rsidR="00BC3F60" w:rsidRDefault="00BC3F60" w:rsidP="00BC3F60">
      <w:pPr>
        <w:rPr>
          <w:rFonts w:eastAsia="Arial"/>
        </w:rPr>
      </w:pPr>
    </w:p>
    <w:p w14:paraId="3DFA7879" w14:textId="77777777" w:rsidR="00BC3F60" w:rsidRDefault="00BC3F60" w:rsidP="00BC3F60">
      <w:pPr>
        <w:rPr>
          <w:rFonts w:eastAsia="Arial"/>
        </w:rPr>
      </w:pPr>
    </w:p>
    <w:p w14:paraId="4CEC9AB0" w14:textId="77777777" w:rsidR="00BC3F60" w:rsidRDefault="00BC3F60" w:rsidP="00BC3F6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helm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install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my-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aks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-dashboard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kubernetes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-dashboard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aks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 xml:space="preserve">-dashboard </w:t>
      </w:r>
    </w:p>
    <w:p w14:paraId="2BF73EE3" w14:textId="77777777" w:rsidR="00BC3F60" w:rsidRDefault="00BC3F60" w:rsidP="00BC3F60">
      <w:pPr>
        <w:rPr>
          <w:rFonts w:eastAsia="Arial"/>
        </w:rPr>
      </w:pPr>
      <w:r w:rsidRPr="00101CDF">
        <w:rPr>
          <w:rFonts w:eastAsia="Arial"/>
          <w:noProof/>
        </w:rPr>
        <w:drawing>
          <wp:inline distT="0" distB="0" distL="0" distR="0" wp14:anchorId="6644F33D" wp14:editId="7E346B0F">
            <wp:extent cx="6197600" cy="1890395"/>
            <wp:effectExtent l="0" t="0" r="0" b="0"/>
            <wp:docPr id="30356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08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41FD" w14:textId="77777777" w:rsidR="00BC3F60" w:rsidRDefault="00BC3F60" w:rsidP="00BC3F60">
      <w:pPr>
        <w:rPr>
          <w:rFonts w:eastAsia="Arial"/>
        </w:rPr>
      </w:pPr>
    </w:p>
    <w:p w14:paraId="1348D0E6" w14:textId="40D130AD" w:rsidR="00BC3F60" w:rsidRDefault="00BC3F60" w:rsidP="00BC3F6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5" w:name="_Toc157764835"/>
      <w:r>
        <w:rPr>
          <w:rFonts w:asciiTheme="minorHAnsi" w:eastAsia="Arial" w:hAnsiTheme="minorHAnsi" w:cstheme="minorHAnsi"/>
          <w:color w:val="E36C0A" w:themeColor="accent6" w:themeShade="BF"/>
        </w:rPr>
        <w:t xml:space="preserve">Access the Kubernetes Dashboard </w:t>
      </w:r>
      <w:proofErr w:type="gramStart"/>
      <w:r>
        <w:rPr>
          <w:rFonts w:asciiTheme="minorHAnsi" w:eastAsia="Arial" w:hAnsiTheme="minorHAnsi" w:cstheme="minorHAnsi"/>
          <w:color w:val="E36C0A" w:themeColor="accent6" w:themeShade="BF"/>
        </w:rPr>
        <w:t>( Local</w:t>
      </w:r>
      <w:proofErr w:type="gram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PowerShell)</w:t>
      </w:r>
      <w:bookmarkEnd w:id="5"/>
    </w:p>
    <w:p w14:paraId="6D97AB42" w14:textId="77777777" w:rsidR="00BC3F60" w:rsidRDefault="00BC3F60" w:rsidP="006362C2">
      <w:pPr>
        <w:rPr>
          <w:sz w:val="28"/>
          <w:szCs w:val="28"/>
        </w:rPr>
      </w:pPr>
    </w:p>
    <w:p w14:paraId="2529F4B0" w14:textId="77777777" w:rsidR="00734FBF" w:rsidRDefault="00734FBF" w:rsidP="006362C2">
      <w:pPr>
        <w:rPr>
          <w:sz w:val="28"/>
          <w:szCs w:val="28"/>
        </w:rPr>
      </w:pPr>
    </w:p>
    <w:p w14:paraId="5DD7E03B" w14:textId="77777777" w:rsidR="005A45A8" w:rsidRDefault="005A45A8" w:rsidP="005A45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A82D00"/>
          <w:sz w:val="18"/>
          <w:szCs w:val="18"/>
        </w:rPr>
        <w:t>$POD_NAME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>$(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get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pods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aks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-dashboard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-l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"app.kubernetes.io/name=kubernetes-</w:t>
      </w:r>
      <w:proofErr w:type="gramStart"/>
      <w:r>
        <w:rPr>
          <w:rFonts w:ascii="Lucida Console" w:hAnsi="Lucida Console" w:cs="Lucida Console"/>
          <w:color w:val="8B0000"/>
          <w:sz w:val="18"/>
          <w:szCs w:val="18"/>
        </w:rPr>
        <w:t>dashboard,app.kubernetes.io</w:t>
      </w:r>
      <w:proofErr w:type="gramEnd"/>
      <w:r>
        <w:rPr>
          <w:rFonts w:ascii="Lucida Console" w:hAnsi="Lucida Console" w:cs="Lucida Console"/>
          <w:color w:val="8B0000"/>
          <w:sz w:val="18"/>
          <w:szCs w:val="18"/>
        </w:rPr>
        <w:t>/instance=my-aks-dashboard"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-o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jsonpath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="{.items[0].metadata.name}"</w:t>
      </w:r>
      <w:r>
        <w:rPr>
          <w:rFonts w:ascii="Lucida Console" w:hAnsi="Lucida Console" w:cs="Lucida Console"/>
          <w:sz w:val="18"/>
          <w:szCs w:val="18"/>
        </w:rPr>
        <w:t xml:space="preserve">) </w:t>
      </w:r>
    </w:p>
    <w:p w14:paraId="2B77DA5C" w14:textId="77777777" w:rsidR="005A45A8" w:rsidRDefault="005A45A8" w:rsidP="006362C2">
      <w:pPr>
        <w:rPr>
          <w:sz w:val="28"/>
          <w:szCs w:val="28"/>
        </w:rPr>
      </w:pPr>
    </w:p>
    <w:p w14:paraId="22749138" w14:textId="77777777" w:rsidR="005A45A8" w:rsidRDefault="005A45A8" w:rsidP="006362C2">
      <w:pPr>
        <w:rPr>
          <w:sz w:val="28"/>
          <w:szCs w:val="28"/>
        </w:rPr>
      </w:pPr>
    </w:p>
    <w:p w14:paraId="61B53CB9" w14:textId="36AD19FA" w:rsidR="005A45A8" w:rsidRDefault="005A45A8" w:rsidP="006362C2">
      <w:pPr>
        <w:rPr>
          <w:sz w:val="28"/>
          <w:szCs w:val="28"/>
        </w:rPr>
      </w:pPr>
      <w:r w:rsidRPr="005A45A8">
        <w:rPr>
          <w:noProof/>
          <w:sz w:val="28"/>
          <w:szCs w:val="28"/>
        </w:rPr>
        <w:drawing>
          <wp:inline distT="0" distB="0" distL="0" distR="0" wp14:anchorId="29CA6F67" wp14:editId="6CC5AAA3">
            <wp:extent cx="6197600" cy="260350"/>
            <wp:effectExtent l="0" t="0" r="0" b="6350"/>
            <wp:docPr id="84998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869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D9D5" w14:textId="77777777" w:rsidR="005A45A8" w:rsidRDefault="005A45A8" w:rsidP="006362C2">
      <w:pPr>
        <w:rPr>
          <w:sz w:val="28"/>
          <w:szCs w:val="28"/>
        </w:rPr>
      </w:pPr>
    </w:p>
    <w:p w14:paraId="1D932265" w14:textId="77777777" w:rsidR="005A45A8" w:rsidRDefault="005A45A8" w:rsidP="005A45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A82D00"/>
          <w:sz w:val="18"/>
          <w:szCs w:val="18"/>
        </w:rPr>
      </w:pPr>
      <w:r>
        <w:rPr>
          <w:rFonts w:ascii="Lucida Console" w:hAnsi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echo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 xml:space="preserve">$POD_NAME </w:t>
      </w:r>
    </w:p>
    <w:p w14:paraId="2A0BDD4D" w14:textId="77777777" w:rsidR="005A45A8" w:rsidRDefault="005A45A8" w:rsidP="006362C2">
      <w:pPr>
        <w:rPr>
          <w:sz w:val="28"/>
          <w:szCs w:val="28"/>
        </w:rPr>
      </w:pPr>
    </w:p>
    <w:p w14:paraId="2A92220F" w14:textId="2DCDF7CC" w:rsidR="005A45A8" w:rsidRDefault="005A45A8" w:rsidP="006362C2">
      <w:pPr>
        <w:rPr>
          <w:sz w:val="28"/>
          <w:szCs w:val="28"/>
        </w:rPr>
      </w:pPr>
      <w:r w:rsidRPr="005A45A8">
        <w:rPr>
          <w:noProof/>
          <w:sz w:val="28"/>
          <w:szCs w:val="28"/>
        </w:rPr>
        <w:drawing>
          <wp:inline distT="0" distB="0" distL="0" distR="0" wp14:anchorId="51A816D7" wp14:editId="388105C1">
            <wp:extent cx="5372566" cy="396274"/>
            <wp:effectExtent l="0" t="0" r="0" b="3810"/>
            <wp:docPr id="77533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371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7AC1" w14:textId="77777777" w:rsidR="005A45A8" w:rsidRDefault="005A45A8" w:rsidP="006362C2">
      <w:pPr>
        <w:rPr>
          <w:sz w:val="28"/>
          <w:szCs w:val="28"/>
        </w:rPr>
      </w:pPr>
    </w:p>
    <w:p w14:paraId="294BED3E" w14:textId="77777777" w:rsidR="005A45A8" w:rsidRDefault="005A45A8" w:rsidP="006362C2">
      <w:pPr>
        <w:rPr>
          <w:sz w:val="28"/>
          <w:szCs w:val="28"/>
        </w:rPr>
      </w:pPr>
    </w:p>
    <w:p w14:paraId="563D7E15" w14:textId="77777777" w:rsidR="005A45A8" w:rsidRDefault="005A45A8" w:rsidP="005A45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aks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-dashboard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port-forward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$POD_NAME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8443:8443 </w:t>
      </w:r>
    </w:p>
    <w:p w14:paraId="07BAF9FB" w14:textId="77777777" w:rsidR="005A45A8" w:rsidRDefault="005A45A8" w:rsidP="006362C2">
      <w:pPr>
        <w:rPr>
          <w:sz w:val="28"/>
          <w:szCs w:val="28"/>
        </w:rPr>
      </w:pPr>
    </w:p>
    <w:p w14:paraId="50EA4716" w14:textId="2E39C0E4" w:rsidR="005A45A8" w:rsidRDefault="005A45A8" w:rsidP="006362C2">
      <w:pPr>
        <w:rPr>
          <w:sz w:val="28"/>
          <w:szCs w:val="28"/>
        </w:rPr>
      </w:pPr>
      <w:r w:rsidRPr="005A45A8">
        <w:rPr>
          <w:noProof/>
          <w:sz w:val="28"/>
          <w:szCs w:val="28"/>
        </w:rPr>
        <w:lastRenderedPageBreak/>
        <w:drawing>
          <wp:inline distT="0" distB="0" distL="0" distR="0" wp14:anchorId="78A9C62A" wp14:editId="450C5277">
            <wp:extent cx="6197600" cy="518795"/>
            <wp:effectExtent l="0" t="0" r="0" b="0"/>
            <wp:docPr id="82900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037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DEC5" w14:textId="77777777" w:rsidR="005A45A8" w:rsidRDefault="005A45A8" w:rsidP="006362C2">
      <w:pPr>
        <w:rPr>
          <w:sz w:val="28"/>
          <w:szCs w:val="28"/>
        </w:rPr>
      </w:pPr>
    </w:p>
    <w:p w14:paraId="5D5B7A9A" w14:textId="160E6751" w:rsidR="00BC3F60" w:rsidRDefault="00BC3F60" w:rsidP="006362C2">
      <w:pPr>
        <w:rPr>
          <w:sz w:val="28"/>
          <w:szCs w:val="28"/>
        </w:rPr>
      </w:pPr>
      <w:r>
        <w:rPr>
          <w:sz w:val="28"/>
          <w:szCs w:val="28"/>
        </w:rPr>
        <w:t>Open browser and Type</w:t>
      </w:r>
    </w:p>
    <w:p w14:paraId="72106D08" w14:textId="77777777" w:rsidR="00BC3F60" w:rsidRDefault="00BC3F60" w:rsidP="006362C2">
      <w:pPr>
        <w:rPr>
          <w:sz w:val="28"/>
          <w:szCs w:val="28"/>
        </w:rPr>
      </w:pPr>
    </w:p>
    <w:p w14:paraId="78D65F03" w14:textId="2BB6D81D" w:rsidR="00BC3F60" w:rsidRDefault="00000000" w:rsidP="006362C2">
      <w:pPr>
        <w:rPr>
          <w:sz w:val="28"/>
          <w:szCs w:val="28"/>
        </w:rPr>
      </w:pPr>
      <w:hyperlink r:id="rId32" w:history="1">
        <w:r w:rsidR="00BC3F60" w:rsidRPr="00230DAC">
          <w:rPr>
            <w:rStyle w:val="Hyperlink"/>
            <w:sz w:val="28"/>
            <w:szCs w:val="28"/>
          </w:rPr>
          <w:t>https://127.0.0.1:8443/</w:t>
        </w:r>
      </w:hyperlink>
    </w:p>
    <w:p w14:paraId="28440974" w14:textId="77777777" w:rsidR="00BC3F60" w:rsidRDefault="00BC3F60" w:rsidP="006362C2">
      <w:pPr>
        <w:rPr>
          <w:sz w:val="28"/>
          <w:szCs w:val="28"/>
        </w:rPr>
      </w:pPr>
    </w:p>
    <w:p w14:paraId="3707AACB" w14:textId="77777777" w:rsidR="00BC3F60" w:rsidRDefault="00BC3F60" w:rsidP="006362C2">
      <w:pPr>
        <w:rPr>
          <w:sz w:val="28"/>
          <w:szCs w:val="28"/>
        </w:rPr>
      </w:pPr>
    </w:p>
    <w:p w14:paraId="199FD72B" w14:textId="000518FF" w:rsidR="00BC3F60" w:rsidRDefault="00BC3F60" w:rsidP="006362C2">
      <w:pPr>
        <w:rPr>
          <w:sz w:val="28"/>
          <w:szCs w:val="28"/>
        </w:rPr>
      </w:pPr>
      <w:r w:rsidRPr="00BC3F60">
        <w:rPr>
          <w:noProof/>
          <w:sz w:val="28"/>
          <w:szCs w:val="28"/>
        </w:rPr>
        <w:drawing>
          <wp:inline distT="0" distB="0" distL="0" distR="0" wp14:anchorId="5E9CA93B" wp14:editId="1420C534">
            <wp:extent cx="6197600" cy="3843020"/>
            <wp:effectExtent l="0" t="0" r="0" b="5080"/>
            <wp:docPr id="6802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51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B5E9" w14:textId="77777777" w:rsidR="00BC3F60" w:rsidRDefault="00BC3F60" w:rsidP="006362C2">
      <w:pPr>
        <w:rPr>
          <w:sz w:val="28"/>
          <w:szCs w:val="28"/>
        </w:rPr>
      </w:pPr>
    </w:p>
    <w:p w14:paraId="009E3063" w14:textId="41E0610C" w:rsidR="005A45A8" w:rsidRDefault="00664CEF" w:rsidP="006362C2">
      <w:p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kubeconfig</w:t>
      </w:r>
      <w:proofErr w:type="spellEnd"/>
      <w:r>
        <w:rPr>
          <w:sz w:val="28"/>
          <w:szCs w:val="28"/>
        </w:rPr>
        <w:t xml:space="preserve"> and click …</w:t>
      </w:r>
    </w:p>
    <w:p w14:paraId="59670922" w14:textId="77777777" w:rsidR="00664CEF" w:rsidRDefault="00664CEF" w:rsidP="006362C2">
      <w:pPr>
        <w:rPr>
          <w:sz w:val="28"/>
          <w:szCs w:val="28"/>
        </w:rPr>
      </w:pPr>
    </w:p>
    <w:p w14:paraId="1629D7CD" w14:textId="7CC21014" w:rsidR="00664CEF" w:rsidRDefault="00664CEF" w:rsidP="006362C2">
      <w:pPr>
        <w:rPr>
          <w:sz w:val="28"/>
          <w:szCs w:val="28"/>
        </w:rPr>
      </w:pPr>
      <w:r w:rsidRPr="00664CEF">
        <w:rPr>
          <w:noProof/>
          <w:sz w:val="28"/>
          <w:szCs w:val="28"/>
        </w:rPr>
        <w:drawing>
          <wp:inline distT="0" distB="0" distL="0" distR="0" wp14:anchorId="3BEFD3BD" wp14:editId="706BAB70">
            <wp:extent cx="6197600" cy="1569085"/>
            <wp:effectExtent l="0" t="0" r="0" b="0"/>
            <wp:docPr id="179153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380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3440" w14:textId="77777777" w:rsidR="00664CEF" w:rsidRDefault="00664CEF" w:rsidP="006362C2">
      <w:pPr>
        <w:rPr>
          <w:sz w:val="28"/>
          <w:szCs w:val="28"/>
        </w:rPr>
      </w:pPr>
    </w:p>
    <w:p w14:paraId="0B6678F2" w14:textId="77777777" w:rsidR="00664CEF" w:rsidRDefault="00664CEF" w:rsidP="006362C2">
      <w:pPr>
        <w:rPr>
          <w:sz w:val="28"/>
          <w:szCs w:val="28"/>
        </w:rPr>
      </w:pPr>
    </w:p>
    <w:p w14:paraId="65A99DD2" w14:textId="58CE53A9" w:rsidR="00664CEF" w:rsidRDefault="00664CEF" w:rsidP="006362C2">
      <w:pPr>
        <w:rPr>
          <w:sz w:val="28"/>
          <w:szCs w:val="28"/>
        </w:rPr>
      </w:pPr>
      <w:r w:rsidRPr="00664CEF">
        <w:rPr>
          <w:noProof/>
          <w:sz w:val="28"/>
          <w:szCs w:val="28"/>
        </w:rPr>
        <w:lastRenderedPageBreak/>
        <w:drawing>
          <wp:inline distT="0" distB="0" distL="0" distR="0" wp14:anchorId="7E6C641D" wp14:editId="1F49B80E">
            <wp:extent cx="5654530" cy="1806097"/>
            <wp:effectExtent l="0" t="0" r="3810" b="3810"/>
            <wp:docPr id="82842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252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EB7F" w14:textId="77777777" w:rsidR="00664CEF" w:rsidRDefault="00664CEF" w:rsidP="006362C2">
      <w:pPr>
        <w:rPr>
          <w:sz w:val="28"/>
          <w:szCs w:val="28"/>
        </w:rPr>
      </w:pPr>
    </w:p>
    <w:p w14:paraId="6D92091F" w14:textId="77777777" w:rsidR="00664CEF" w:rsidRDefault="00664CEF" w:rsidP="006362C2">
      <w:pPr>
        <w:rPr>
          <w:sz w:val="28"/>
          <w:szCs w:val="28"/>
        </w:rPr>
      </w:pPr>
    </w:p>
    <w:p w14:paraId="1A9953EB" w14:textId="77777777" w:rsidR="00664CEF" w:rsidRDefault="00664CEF" w:rsidP="006362C2">
      <w:pPr>
        <w:rPr>
          <w:sz w:val="28"/>
          <w:szCs w:val="28"/>
        </w:rPr>
      </w:pPr>
    </w:p>
    <w:p w14:paraId="19062E80" w14:textId="7E86ECA5" w:rsidR="00664CEF" w:rsidRDefault="00664CEF" w:rsidP="006362C2">
      <w:pPr>
        <w:rPr>
          <w:sz w:val="28"/>
          <w:szCs w:val="28"/>
        </w:rPr>
      </w:pPr>
      <w:r>
        <w:rPr>
          <w:sz w:val="28"/>
          <w:szCs w:val="28"/>
        </w:rPr>
        <w:t>Click sign-in</w:t>
      </w:r>
    </w:p>
    <w:p w14:paraId="18354AB6" w14:textId="77777777" w:rsidR="00664CEF" w:rsidRDefault="00664CEF" w:rsidP="006362C2">
      <w:pPr>
        <w:rPr>
          <w:sz w:val="28"/>
          <w:szCs w:val="28"/>
        </w:rPr>
      </w:pPr>
    </w:p>
    <w:p w14:paraId="777143E1" w14:textId="3B177081" w:rsidR="00664CEF" w:rsidRDefault="00664CEF" w:rsidP="006362C2">
      <w:pPr>
        <w:rPr>
          <w:sz w:val="28"/>
          <w:szCs w:val="28"/>
        </w:rPr>
      </w:pPr>
      <w:r w:rsidRPr="00664CEF">
        <w:rPr>
          <w:noProof/>
          <w:sz w:val="28"/>
          <w:szCs w:val="28"/>
        </w:rPr>
        <w:drawing>
          <wp:inline distT="0" distB="0" distL="0" distR="0" wp14:anchorId="0D43D544" wp14:editId="7E59585B">
            <wp:extent cx="5928874" cy="2888230"/>
            <wp:effectExtent l="0" t="0" r="0" b="7620"/>
            <wp:docPr id="34903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33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B827" w14:textId="77777777" w:rsidR="00664CEF" w:rsidRDefault="00664CEF" w:rsidP="006362C2">
      <w:pPr>
        <w:rPr>
          <w:sz w:val="28"/>
          <w:szCs w:val="28"/>
        </w:rPr>
      </w:pPr>
    </w:p>
    <w:p w14:paraId="3C2F7D7F" w14:textId="77777777" w:rsidR="00664CEF" w:rsidRDefault="00664CEF" w:rsidP="006362C2">
      <w:pPr>
        <w:rPr>
          <w:sz w:val="28"/>
          <w:szCs w:val="28"/>
        </w:rPr>
      </w:pPr>
    </w:p>
    <w:p w14:paraId="45A80004" w14:textId="77777777" w:rsidR="00664CEF" w:rsidRDefault="00664CEF" w:rsidP="006362C2">
      <w:pPr>
        <w:rPr>
          <w:sz w:val="28"/>
          <w:szCs w:val="28"/>
        </w:rPr>
      </w:pPr>
    </w:p>
    <w:p w14:paraId="289B62E9" w14:textId="6921D516" w:rsidR="00664CEF" w:rsidRDefault="00664CEF" w:rsidP="006362C2">
      <w:pPr>
        <w:rPr>
          <w:sz w:val="28"/>
          <w:szCs w:val="28"/>
        </w:rPr>
      </w:pPr>
      <w:r w:rsidRPr="00664CEF">
        <w:rPr>
          <w:noProof/>
          <w:sz w:val="28"/>
          <w:szCs w:val="28"/>
        </w:rPr>
        <w:lastRenderedPageBreak/>
        <w:drawing>
          <wp:inline distT="0" distB="0" distL="0" distR="0" wp14:anchorId="51F8A1A8" wp14:editId="0C8743B2">
            <wp:extent cx="6197600" cy="3680460"/>
            <wp:effectExtent l="0" t="0" r="0" b="0"/>
            <wp:docPr id="94076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629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FA59" w14:textId="77777777" w:rsidR="00664CEF" w:rsidRDefault="00664CEF" w:rsidP="006362C2">
      <w:pPr>
        <w:rPr>
          <w:sz w:val="28"/>
          <w:szCs w:val="28"/>
        </w:rPr>
      </w:pPr>
    </w:p>
    <w:p w14:paraId="6A11A401" w14:textId="77777777" w:rsidR="00664CEF" w:rsidRDefault="00664CEF" w:rsidP="006362C2">
      <w:pPr>
        <w:rPr>
          <w:sz w:val="28"/>
          <w:szCs w:val="28"/>
        </w:rPr>
      </w:pPr>
    </w:p>
    <w:p w14:paraId="0A47B7B3" w14:textId="455A5858" w:rsidR="00664CEF" w:rsidRDefault="00664CEF" w:rsidP="006362C2">
      <w:pPr>
        <w:rPr>
          <w:sz w:val="28"/>
          <w:szCs w:val="28"/>
        </w:rPr>
      </w:pPr>
      <w:r>
        <w:rPr>
          <w:sz w:val="28"/>
          <w:szCs w:val="28"/>
        </w:rPr>
        <w:t>Click Namespace</w:t>
      </w:r>
    </w:p>
    <w:p w14:paraId="1D998DFF" w14:textId="77777777" w:rsidR="00664CEF" w:rsidRDefault="00664CEF" w:rsidP="006362C2">
      <w:pPr>
        <w:rPr>
          <w:sz w:val="28"/>
          <w:szCs w:val="28"/>
        </w:rPr>
      </w:pPr>
    </w:p>
    <w:p w14:paraId="5CE8B3AF" w14:textId="3CA43954" w:rsidR="00664CEF" w:rsidRDefault="00664CEF" w:rsidP="006362C2">
      <w:pPr>
        <w:rPr>
          <w:sz w:val="28"/>
          <w:szCs w:val="28"/>
        </w:rPr>
      </w:pPr>
      <w:r w:rsidRPr="00664CEF">
        <w:rPr>
          <w:noProof/>
          <w:sz w:val="28"/>
          <w:szCs w:val="28"/>
        </w:rPr>
        <w:drawing>
          <wp:inline distT="0" distB="0" distL="0" distR="0" wp14:anchorId="03381D6B" wp14:editId="7DEBB62C">
            <wp:extent cx="6197600" cy="3834130"/>
            <wp:effectExtent l="0" t="0" r="0" b="0"/>
            <wp:docPr id="105535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574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3C17" w14:textId="77777777" w:rsidR="00664CEF" w:rsidRDefault="00664CEF" w:rsidP="006362C2">
      <w:pPr>
        <w:rPr>
          <w:sz w:val="28"/>
          <w:szCs w:val="28"/>
        </w:rPr>
      </w:pPr>
    </w:p>
    <w:p w14:paraId="7FF38A40" w14:textId="73B778A2" w:rsidR="00664CEF" w:rsidRDefault="00664CEF" w:rsidP="006362C2">
      <w:pPr>
        <w:rPr>
          <w:sz w:val="28"/>
          <w:szCs w:val="28"/>
        </w:rPr>
      </w:pPr>
      <w:r>
        <w:rPr>
          <w:sz w:val="28"/>
          <w:szCs w:val="28"/>
        </w:rPr>
        <w:t>Click event</w:t>
      </w:r>
    </w:p>
    <w:p w14:paraId="535F1526" w14:textId="77777777" w:rsidR="00664CEF" w:rsidRDefault="00664CEF" w:rsidP="006362C2">
      <w:pPr>
        <w:rPr>
          <w:sz w:val="28"/>
          <w:szCs w:val="28"/>
        </w:rPr>
      </w:pPr>
    </w:p>
    <w:p w14:paraId="03ACB321" w14:textId="4F9B6A14" w:rsidR="00664CEF" w:rsidRDefault="00664CEF" w:rsidP="006362C2">
      <w:pPr>
        <w:rPr>
          <w:sz w:val="28"/>
          <w:szCs w:val="28"/>
        </w:rPr>
      </w:pPr>
      <w:r w:rsidRPr="00664CEF">
        <w:rPr>
          <w:noProof/>
          <w:sz w:val="28"/>
          <w:szCs w:val="28"/>
        </w:rPr>
        <w:lastRenderedPageBreak/>
        <w:drawing>
          <wp:inline distT="0" distB="0" distL="0" distR="0" wp14:anchorId="184167BC" wp14:editId="4D6F2651">
            <wp:extent cx="6197600" cy="4064000"/>
            <wp:effectExtent l="0" t="0" r="0" b="0"/>
            <wp:docPr id="87699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980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1653" w14:textId="77777777" w:rsidR="00664CEF" w:rsidRDefault="00664CEF" w:rsidP="006362C2">
      <w:pPr>
        <w:rPr>
          <w:sz w:val="28"/>
          <w:szCs w:val="28"/>
        </w:rPr>
      </w:pPr>
    </w:p>
    <w:p w14:paraId="6C509314" w14:textId="0D82694D" w:rsidR="00664CEF" w:rsidRDefault="00664CEF" w:rsidP="006362C2">
      <w:pPr>
        <w:rPr>
          <w:sz w:val="28"/>
          <w:szCs w:val="28"/>
        </w:rPr>
      </w:pPr>
      <w:r>
        <w:rPr>
          <w:sz w:val="28"/>
          <w:szCs w:val="28"/>
        </w:rPr>
        <w:t>Click Nodes</w:t>
      </w:r>
    </w:p>
    <w:p w14:paraId="43D2BF3F" w14:textId="53B88F09" w:rsidR="00664CEF" w:rsidRDefault="00664CEF" w:rsidP="006362C2">
      <w:pPr>
        <w:rPr>
          <w:sz w:val="28"/>
          <w:szCs w:val="28"/>
        </w:rPr>
      </w:pPr>
      <w:r w:rsidRPr="00664CEF">
        <w:rPr>
          <w:noProof/>
          <w:sz w:val="28"/>
          <w:szCs w:val="28"/>
        </w:rPr>
        <w:drawing>
          <wp:inline distT="0" distB="0" distL="0" distR="0" wp14:anchorId="6A5433D1" wp14:editId="78D6A415">
            <wp:extent cx="6197600" cy="2644775"/>
            <wp:effectExtent l="0" t="0" r="0" b="3175"/>
            <wp:docPr id="68139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954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DD53" w14:textId="77777777" w:rsidR="00664CEF" w:rsidRDefault="00664CEF" w:rsidP="006362C2">
      <w:pPr>
        <w:rPr>
          <w:sz w:val="28"/>
          <w:szCs w:val="28"/>
        </w:rPr>
      </w:pPr>
    </w:p>
    <w:p w14:paraId="78B1A761" w14:textId="77777777" w:rsidR="00F41843" w:rsidRDefault="00F41843" w:rsidP="006362C2">
      <w:pPr>
        <w:rPr>
          <w:sz w:val="28"/>
          <w:szCs w:val="28"/>
        </w:rPr>
      </w:pPr>
    </w:p>
    <w:p w14:paraId="053537D5" w14:textId="4F780AD9" w:rsidR="00664CEF" w:rsidRDefault="00664CEF" w:rsidP="00664CEF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6" w:name="_Toc157764836"/>
      <w:r>
        <w:rPr>
          <w:rFonts w:asciiTheme="minorHAnsi" w:eastAsia="Arial" w:hAnsiTheme="minorHAnsi" w:cstheme="minorHAnsi"/>
          <w:color w:val="E36C0A" w:themeColor="accent6" w:themeShade="BF"/>
        </w:rPr>
        <w:t>Deploy Sample NGNIX Pod</w:t>
      </w:r>
      <w:bookmarkEnd w:id="6"/>
    </w:p>
    <w:p w14:paraId="3F6E4AB7" w14:textId="77777777" w:rsidR="00664CEF" w:rsidRDefault="00664CEF" w:rsidP="006362C2">
      <w:pPr>
        <w:rPr>
          <w:sz w:val="28"/>
          <w:szCs w:val="28"/>
        </w:rPr>
      </w:pPr>
    </w:p>
    <w:p w14:paraId="38DDE1B3" w14:textId="77777777" w:rsidR="001612F3" w:rsidRDefault="001612F3" w:rsidP="001612F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get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nodes </w:t>
      </w:r>
    </w:p>
    <w:p w14:paraId="62352EDC" w14:textId="77777777" w:rsidR="00F41843" w:rsidRDefault="00F41843" w:rsidP="006362C2">
      <w:pPr>
        <w:rPr>
          <w:sz w:val="28"/>
          <w:szCs w:val="28"/>
        </w:rPr>
      </w:pPr>
    </w:p>
    <w:p w14:paraId="0E790E61" w14:textId="24C8A80B" w:rsidR="00F41843" w:rsidRDefault="00F41843" w:rsidP="006362C2">
      <w:pPr>
        <w:rPr>
          <w:sz w:val="28"/>
          <w:szCs w:val="28"/>
        </w:rPr>
      </w:pPr>
      <w:r w:rsidRPr="00F41843">
        <w:rPr>
          <w:noProof/>
          <w:sz w:val="28"/>
          <w:szCs w:val="28"/>
        </w:rPr>
        <w:drawing>
          <wp:inline distT="0" distB="0" distL="0" distR="0" wp14:anchorId="40E37210" wp14:editId="709BB5F9">
            <wp:extent cx="3779848" cy="510584"/>
            <wp:effectExtent l="0" t="0" r="0" b="3810"/>
            <wp:docPr id="142785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550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1CFE" w14:textId="77777777" w:rsidR="00244FB9" w:rsidRDefault="00244FB9" w:rsidP="00244FB9">
      <w:pPr>
        <w:rPr>
          <w:rFonts w:eastAsia="Arial"/>
        </w:rPr>
      </w:pPr>
    </w:p>
    <w:p w14:paraId="36F24FE9" w14:textId="695392D0" w:rsidR="00DA4AAE" w:rsidRPr="00DA4AAE" w:rsidRDefault="00DA4AAE" w:rsidP="00244FB9">
      <w:pPr>
        <w:rPr>
          <w:rFonts w:ascii="Segoe UI" w:hAnsi="Segoe UI" w:cs="Segoe UI"/>
          <w:color w:val="161616"/>
          <w:shd w:val="clear" w:color="auto" w:fill="FFFFFF"/>
        </w:rPr>
      </w:pPr>
      <w:r w:rsidRPr="00DA4AAE">
        <w:rPr>
          <w:rFonts w:ascii="Segoe UI" w:hAnsi="Segoe UI" w:cs="Segoe UI"/>
          <w:color w:val="161616"/>
          <w:shd w:val="clear" w:color="auto" w:fill="FFFFFF"/>
        </w:rPr>
        <w:t>We will first create the deployment using the following command.</w:t>
      </w:r>
    </w:p>
    <w:p w14:paraId="0C893D32" w14:textId="77777777" w:rsidR="00DA4AAE" w:rsidRDefault="00DA4AAE" w:rsidP="00244FB9">
      <w:pPr>
        <w:rPr>
          <w:rFonts w:eastAsia="Arial"/>
        </w:rPr>
      </w:pPr>
    </w:p>
    <w:p w14:paraId="08FD459C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create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deployment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nginx-project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--image=nginx</w:t>
      </w:r>
    </w:p>
    <w:p w14:paraId="267BD85B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2DF3E3DC" w14:textId="08367248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 w:rsidRPr="00DA4AAE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2BCAF99E" wp14:editId="24D6E47D">
            <wp:extent cx="3749365" cy="266723"/>
            <wp:effectExtent l="0" t="0" r="3810" b="0"/>
            <wp:docPr id="20632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00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23CC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57BE36CE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get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po</w:t>
      </w:r>
    </w:p>
    <w:p w14:paraId="46B2C07B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1EB34F9" w14:textId="673F50E0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 w:rsidRPr="00DA4AAE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030E83C3" wp14:editId="5EE16FE8">
            <wp:extent cx="3787468" cy="358171"/>
            <wp:effectExtent l="0" t="0" r="3810" b="3810"/>
            <wp:docPr id="170767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716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0C12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14D07029" w14:textId="379BA9DB" w:rsidR="00DA4AAE" w:rsidRPr="00DA4AAE" w:rsidRDefault="00DA4AAE" w:rsidP="00DA4AAE">
      <w:pPr>
        <w:rPr>
          <w:rFonts w:ascii="Segoe UI" w:hAnsi="Segoe UI" w:cs="Segoe UI"/>
          <w:color w:val="161616"/>
          <w:shd w:val="clear" w:color="auto" w:fill="FFFFFF"/>
        </w:rPr>
      </w:pPr>
      <w:r w:rsidRPr="00DA4AAE">
        <w:rPr>
          <w:rFonts w:ascii="Segoe UI" w:hAnsi="Segoe UI" w:cs="Segoe UI"/>
          <w:color w:val="161616"/>
          <w:shd w:val="clear" w:color="auto" w:fill="FFFFFF"/>
        </w:rPr>
        <w:t>Use the following command to get the details of the deployment.</w:t>
      </w:r>
    </w:p>
    <w:p w14:paraId="374953AE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131C01B2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describe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deployment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nginx-project </w:t>
      </w:r>
    </w:p>
    <w:p w14:paraId="500969CB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69D32B2" w14:textId="7B5AF1D5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DA4AAE">
        <w:rPr>
          <w:rFonts w:ascii="Lucida Console" w:hAnsi="Lucida Console" w:cs="Lucida Console"/>
          <w:noProof/>
          <w:color w:val="8A2BE2"/>
          <w:sz w:val="18"/>
          <w:szCs w:val="18"/>
        </w:rPr>
        <w:drawing>
          <wp:inline distT="0" distB="0" distL="0" distR="0" wp14:anchorId="6AFC7B47" wp14:editId="73123938">
            <wp:extent cx="5989839" cy="3985605"/>
            <wp:effectExtent l="0" t="0" r="0" b="0"/>
            <wp:docPr id="190244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479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8FA5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7BC83ED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30BB23C" w14:textId="62634DAE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To get the logs, we can run the following command.</w:t>
      </w:r>
    </w:p>
    <w:p w14:paraId="71319560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51FD3C33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logs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deployment/nginx-project </w:t>
      </w:r>
    </w:p>
    <w:p w14:paraId="27B586D8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0929763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72A8B675" w14:textId="21AA310D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DA4AAE">
        <w:rPr>
          <w:rFonts w:ascii="Lucida Console" w:hAnsi="Lucida Console" w:cs="Lucida Console"/>
          <w:noProof/>
          <w:color w:val="8A2BE2"/>
          <w:sz w:val="18"/>
          <w:szCs w:val="18"/>
        </w:rPr>
        <w:drawing>
          <wp:inline distT="0" distB="0" distL="0" distR="0" wp14:anchorId="19289717" wp14:editId="45391F41">
            <wp:extent cx="5418290" cy="2095682"/>
            <wp:effectExtent l="0" t="0" r="0" b="0"/>
            <wp:docPr id="114903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398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FD31" w14:textId="77777777" w:rsidR="00DA4AAE" w:rsidRDefault="00DA4AAE" w:rsidP="00DA4AA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728C331A" w14:textId="77777777" w:rsidR="00A11A5E" w:rsidRDefault="00A11A5E" w:rsidP="00A11A5E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60B4F028" w14:textId="1A40FD98" w:rsidR="00A11A5E" w:rsidRDefault="00A11A5E" w:rsidP="00244FB9">
      <w:pPr>
        <w:rPr>
          <w:rFonts w:eastAsia="Arial"/>
        </w:rPr>
      </w:pPr>
      <w:r w:rsidRPr="00A11A5E">
        <w:rPr>
          <w:rFonts w:eastAsia="Arial"/>
          <w:noProof/>
        </w:rPr>
        <w:lastRenderedPageBreak/>
        <w:drawing>
          <wp:inline distT="0" distB="0" distL="0" distR="0" wp14:anchorId="4A4D6D5C" wp14:editId="42EBD79E">
            <wp:extent cx="6197600" cy="2512060"/>
            <wp:effectExtent l="0" t="0" r="0" b="2540"/>
            <wp:docPr id="50351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166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15D" w14:textId="77777777" w:rsidR="00664CEF" w:rsidRDefault="00664CEF" w:rsidP="00244FB9">
      <w:pPr>
        <w:rPr>
          <w:rFonts w:eastAsia="Arial"/>
        </w:rPr>
      </w:pPr>
    </w:p>
    <w:p w14:paraId="519B92A0" w14:textId="47A7277E" w:rsidR="00664CEF" w:rsidRDefault="00664CEF" w:rsidP="00664CEF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7" w:name="_Toc157764837"/>
      <w:proofErr w:type="gramStart"/>
      <w:r>
        <w:rPr>
          <w:rFonts w:asciiTheme="minorHAnsi" w:eastAsia="Arial" w:hAnsiTheme="minorHAnsi" w:cstheme="minorHAnsi"/>
          <w:color w:val="E36C0A" w:themeColor="accent6" w:themeShade="BF"/>
        </w:rPr>
        <w:t>Check  NGNIX</w:t>
      </w:r>
      <w:proofErr w:type="gram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Pod in Kubernetes Dashboard</w:t>
      </w:r>
      <w:bookmarkEnd w:id="7"/>
    </w:p>
    <w:p w14:paraId="70BD6C74" w14:textId="77777777" w:rsidR="00664CEF" w:rsidRDefault="00664CEF" w:rsidP="00664CEF">
      <w:pPr>
        <w:rPr>
          <w:rFonts w:eastAsia="Arial"/>
        </w:rPr>
      </w:pPr>
    </w:p>
    <w:p w14:paraId="6473DDC6" w14:textId="23B70F33" w:rsidR="00664CEF" w:rsidRDefault="00664CEF" w:rsidP="00664CEF">
      <w:pPr>
        <w:rPr>
          <w:rFonts w:eastAsia="Arial"/>
        </w:rPr>
      </w:pPr>
      <w:r w:rsidRPr="00664CEF">
        <w:rPr>
          <w:rFonts w:eastAsia="Arial"/>
          <w:noProof/>
        </w:rPr>
        <w:drawing>
          <wp:inline distT="0" distB="0" distL="0" distR="0" wp14:anchorId="40CEECB9" wp14:editId="5C300590">
            <wp:extent cx="6197600" cy="1583055"/>
            <wp:effectExtent l="0" t="0" r="0" b="0"/>
            <wp:docPr id="9340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41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70DA" w14:textId="77777777" w:rsidR="00664CEF" w:rsidRDefault="00664CEF" w:rsidP="00664CEF">
      <w:pPr>
        <w:rPr>
          <w:rFonts w:eastAsia="Arial"/>
        </w:rPr>
      </w:pPr>
    </w:p>
    <w:p w14:paraId="31063914" w14:textId="77777777" w:rsidR="00664CEF" w:rsidRDefault="00664CEF" w:rsidP="00664CEF">
      <w:pPr>
        <w:rPr>
          <w:rFonts w:eastAsia="Arial"/>
        </w:rPr>
      </w:pPr>
    </w:p>
    <w:p w14:paraId="5BC7A0BF" w14:textId="5A9021D1" w:rsidR="00F85E13" w:rsidRDefault="00F85E13" w:rsidP="00664CEF">
      <w:pPr>
        <w:rPr>
          <w:rFonts w:eastAsia="Arial"/>
        </w:rPr>
      </w:pPr>
      <w:r>
        <w:rPr>
          <w:rFonts w:eastAsia="Arial"/>
        </w:rPr>
        <w:t xml:space="preserve">Click the pod name to see the details including </w:t>
      </w:r>
      <w:r w:rsidRPr="00F85E13">
        <w:rPr>
          <w:rFonts w:eastAsia="Arial"/>
          <w:b/>
          <w:bCs/>
        </w:rPr>
        <w:t>events</w:t>
      </w:r>
    </w:p>
    <w:p w14:paraId="62F03DC6" w14:textId="77777777" w:rsidR="00F85E13" w:rsidRDefault="00F85E13" w:rsidP="00664CEF">
      <w:pPr>
        <w:rPr>
          <w:rFonts w:eastAsia="Arial"/>
        </w:rPr>
      </w:pPr>
    </w:p>
    <w:p w14:paraId="59A45A7C" w14:textId="401062D3" w:rsidR="00F85E13" w:rsidRDefault="00F85E13" w:rsidP="00664CEF">
      <w:pPr>
        <w:rPr>
          <w:rFonts w:eastAsia="Arial"/>
        </w:rPr>
      </w:pPr>
      <w:r w:rsidRPr="00F85E13">
        <w:rPr>
          <w:rFonts w:eastAsia="Arial"/>
          <w:noProof/>
        </w:rPr>
        <w:drawing>
          <wp:inline distT="0" distB="0" distL="0" distR="0" wp14:anchorId="4FAC19FC" wp14:editId="5CD43A77">
            <wp:extent cx="6197600" cy="3886835"/>
            <wp:effectExtent l="0" t="0" r="0" b="0"/>
            <wp:docPr id="142765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560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27BB" w14:textId="77777777" w:rsidR="008D2890" w:rsidRDefault="008D2890" w:rsidP="00664CEF">
      <w:pPr>
        <w:rPr>
          <w:rFonts w:eastAsia="Arial"/>
        </w:rPr>
      </w:pPr>
    </w:p>
    <w:p w14:paraId="07988633" w14:textId="77777777" w:rsidR="008D2890" w:rsidRDefault="008D2890" w:rsidP="00664CEF">
      <w:pPr>
        <w:rPr>
          <w:rFonts w:eastAsia="Arial"/>
        </w:rPr>
      </w:pPr>
    </w:p>
    <w:p w14:paraId="7FECDC86" w14:textId="77777777" w:rsidR="008D2890" w:rsidRPr="007D6ACA" w:rsidRDefault="008D2890" w:rsidP="008D289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8" w:name="_Toc157764838"/>
      <w:r w:rsidRPr="007D6ACA">
        <w:rPr>
          <w:rFonts w:asciiTheme="minorHAnsi" w:eastAsia="Arial" w:hAnsiTheme="minorHAnsi" w:cstheme="minorHAnsi"/>
          <w:color w:val="E36C0A" w:themeColor="accent6" w:themeShade="BF"/>
        </w:rPr>
        <w:lastRenderedPageBreak/>
        <w:t>Health Checks</w:t>
      </w:r>
      <w:bookmarkEnd w:id="8"/>
    </w:p>
    <w:p w14:paraId="3CD50D94" w14:textId="77777777" w:rsidR="008D2890" w:rsidRDefault="008D2890" w:rsidP="008D289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We want to check if our pod services are healthy. Because processes can get into weird states, we want to make sure all of our containers in a pod are actually behaving normally. You get to define 'normally' in your pod manifest, and then that check will run against every container in your pod:</w:t>
      </w:r>
    </w:p>
    <w:p w14:paraId="5476BBF5" w14:textId="77777777" w:rsidR="008D2890" w:rsidRDefault="008D2890" w:rsidP="008D2890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bookmarkStart w:id="9" w:name="_Toc157764839"/>
      <w:r>
        <w:rPr>
          <w:rFonts w:ascii="Segoe UI" w:hAnsi="Segoe UI" w:cs="Segoe UI"/>
          <w:color w:val="1F2328"/>
        </w:rPr>
        <w:t>Liveness Probe</w:t>
      </w:r>
      <w:bookmarkEnd w:id="9"/>
    </w:p>
    <w:p w14:paraId="6A1593FF" w14:textId="77777777" w:rsidR="008D2890" w:rsidRDefault="008D2890" w:rsidP="008D289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"Is this container alive?"</w:t>
      </w:r>
    </w:p>
    <w:p w14:paraId="32D51B1C" w14:textId="77777777" w:rsidR="008D2890" w:rsidRPr="008D2890" w:rsidRDefault="008D2890" w:rsidP="008D2890">
      <w:pPr>
        <w:pStyle w:val="Heading2"/>
      </w:pPr>
      <w:bookmarkStart w:id="10" w:name="_Toc157764840"/>
      <w:r w:rsidRPr="008D2890">
        <w:t>Readiness Probe</w:t>
      </w:r>
      <w:bookmarkEnd w:id="10"/>
    </w:p>
    <w:p w14:paraId="347DBFE3" w14:textId="77777777" w:rsidR="008D2890" w:rsidRDefault="008D2890" w:rsidP="008D289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"Is this container ready to receive traffic?" Good for containers that have some bootstrapping/initialization to do before they're ready to receive traffic or respond to liveness checks.</w:t>
      </w:r>
    </w:p>
    <w:p w14:paraId="7163D6AF" w14:textId="77777777" w:rsidR="008D2890" w:rsidRDefault="008D2890" w:rsidP="008D289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7A3DAA0E" w14:textId="77777777" w:rsidR="008D2890" w:rsidRPr="007D6ACA" w:rsidRDefault="008D2890" w:rsidP="008D2890">
      <w:pPr>
        <w:rPr>
          <w:rFonts w:eastAsia="Arial"/>
        </w:rPr>
      </w:pPr>
    </w:p>
    <w:p w14:paraId="2AB1C15D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7D6ACA">
        <w:rPr>
          <w:rFonts w:ascii="Consolas" w:hAnsi="Consolas"/>
          <w:color w:val="569CD6"/>
          <w:sz w:val="21"/>
          <w:szCs w:val="21"/>
        </w:rPr>
        <w:t>apiVersion</w:t>
      </w:r>
      <w:proofErr w:type="spellEnd"/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r w:rsidRPr="007D6ACA">
        <w:rPr>
          <w:rFonts w:ascii="Consolas" w:hAnsi="Consolas"/>
          <w:color w:val="CE9178"/>
          <w:sz w:val="21"/>
          <w:szCs w:val="21"/>
        </w:rPr>
        <w:t>v1</w:t>
      </w:r>
    </w:p>
    <w:p w14:paraId="0053E461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569CD6"/>
          <w:sz w:val="21"/>
          <w:szCs w:val="21"/>
        </w:rPr>
        <w:t>kind</w:t>
      </w:r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r w:rsidRPr="007D6ACA">
        <w:rPr>
          <w:rFonts w:ascii="Consolas" w:hAnsi="Consolas"/>
          <w:color w:val="CE9178"/>
          <w:sz w:val="21"/>
          <w:szCs w:val="21"/>
        </w:rPr>
        <w:t>Pod</w:t>
      </w:r>
    </w:p>
    <w:p w14:paraId="2D6D1DAE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569CD6"/>
          <w:sz w:val="21"/>
          <w:szCs w:val="21"/>
        </w:rPr>
        <w:t>metadata</w:t>
      </w:r>
      <w:r w:rsidRPr="007D6ACA">
        <w:rPr>
          <w:rFonts w:ascii="Consolas" w:hAnsi="Consolas"/>
          <w:color w:val="CCCCCC"/>
          <w:sz w:val="21"/>
          <w:szCs w:val="21"/>
        </w:rPr>
        <w:t>:</w:t>
      </w:r>
    </w:p>
    <w:p w14:paraId="4E1857C8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</w:t>
      </w:r>
      <w:r w:rsidRPr="007D6ACA">
        <w:rPr>
          <w:rFonts w:ascii="Consolas" w:hAnsi="Consolas"/>
          <w:color w:val="569CD6"/>
          <w:sz w:val="21"/>
          <w:szCs w:val="21"/>
        </w:rPr>
        <w:t>name</w:t>
      </w:r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7D6ACA">
        <w:rPr>
          <w:rFonts w:ascii="Consolas" w:hAnsi="Consolas"/>
          <w:color w:val="CE9178"/>
          <w:sz w:val="21"/>
          <w:szCs w:val="21"/>
        </w:rPr>
        <w:t>kuard</w:t>
      </w:r>
      <w:proofErr w:type="spellEnd"/>
    </w:p>
    <w:p w14:paraId="16EC6508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569CD6"/>
          <w:sz w:val="21"/>
          <w:szCs w:val="21"/>
        </w:rPr>
        <w:t>spec</w:t>
      </w:r>
      <w:r w:rsidRPr="007D6ACA">
        <w:rPr>
          <w:rFonts w:ascii="Consolas" w:hAnsi="Consolas"/>
          <w:color w:val="CCCCCC"/>
          <w:sz w:val="21"/>
          <w:szCs w:val="21"/>
        </w:rPr>
        <w:t>:</w:t>
      </w:r>
    </w:p>
    <w:p w14:paraId="05ECA16D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</w:t>
      </w:r>
      <w:r w:rsidRPr="007D6ACA">
        <w:rPr>
          <w:rFonts w:ascii="Consolas" w:hAnsi="Consolas"/>
          <w:color w:val="569CD6"/>
          <w:sz w:val="21"/>
          <w:szCs w:val="21"/>
        </w:rPr>
        <w:t>containers</w:t>
      </w:r>
      <w:r w:rsidRPr="007D6ACA">
        <w:rPr>
          <w:rFonts w:ascii="Consolas" w:hAnsi="Consolas"/>
          <w:color w:val="CCCCCC"/>
          <w:sz w:val="21"/>
          <w:szCs w:val="21"/>
        </w:rPr>
        <w:t>:</w:t>
      </w:r>
    </w:p>
    <w:p w14:paraId="61F98AF1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- </w:t>
      </w:r>
      <w:r w:rsidRPr="007D6ACA">
        <w:rPr>
          <w:rFonts w:ascii="Consolas" w:hAnsi="Consolas"/>
          <w:color w:val="569CD6"/>
          <w:sz w:val="21"/>
          <w:szCs w:val="21"/>
        </w:rPr>
        <w:t>name</w:t>
      </w:r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7D6ACA">
        <w:rPr>
          <w:rFonts w:ascii="Consolas" w:hAnsi="Consolas"/>
          <w:color w:val="CE9178"/>
          <w:sz w:val="21"/>
          <w:szCs w:val="21"/>
        </w:rPr>
        <w:t>kuard</w:t>
      </w:r>
      <w:proofErr w:type="spellEnd"/>
    </w:p>
    <w:p w14:paraId="3D54302B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</w:t>
      </w:r>
      <w:r w:rsidRPr="007D6ACA">
        <w:rPr>
          <w:rFonts w:ascii="Consolas" w:hAnsi="Consolas"/>
          <w:color w:val="569CD6"/>
          <w:sz w:val="21"/>
          <w:szCs w:val="21"/>
        </w:rPr>
        <w:t>image</w:t>
      </w:r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r w:rsidRPr="007D6ACA">
        <w:rPr>
          <w:rFonts w:ascii="Consolas" w:hAnsi="Consolas"/>
          <w:color w:val="CE9178"/>
          <w:sz w:val="21"/>
          <w:szCs w:val="21"/>
        </w:rPr>
        <w:t>gcr.io/</w:t>
      </w:r>
      <w:proofErr w:type="spellStart"/>
      <w:r w:rsidRPr="007D6ACA">
        <w:rPr>
          <w:rFonts w:ascii="Consolas" w:hAnsi="Consolas"/>
          <w:color w:val="CE9178"/>
          <w:sz w:val="21"/>
          <w:szCs w:val="21"/>
        </w:rPr>
        <w:t>kuar</w:t>
      </w:r>
      <w:proofErr w:type="spellEnd"/>
      <w:r w:rsidRPr="007D6ACA">
        <w:rPr>
          <w:rFonts w:ascii="Consolas" w:hAnsi="Consolas"/>
          <w:color w:val="CE9178"/>
          <w:sz w:val="21"/>
          <w:szCs w:val="21"/>
        </w:rPr>
        <w:t>-demo/kuard-amd64:1</w:t>
      </w:r>
    </w:p>
    <w:p w14:paraId="61C8BBAF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</w:t>
      </w:r>
      <w:r w:rsidRPr="007D6ACA">
        <w:rPr>
          <w:rFonts w:ascii="Consolas" w:hAnsi="Consolas"/>
          <w:color w:val="569CD6"/>
          <w:sz w:val="21"/>
          <w:szCs w:val="21"/>
        </w:rPr>
        <w:t>ports</w:t>
      </w:r>
      <w:r w:rsidRPr="007D6ACA">
        <w:rPr>
          <w:rFonts w:ascii="Consolas" w:hAnsi="Consolas"/>
          <w:color w:val="CCCCCC"/>
          <w:sz w:val="21"/>
          <w:szCs w:val="21"/>
        </w:rPr>
        <w:t>:</w:t>
      </w:r>
    </w:p>
    <w:p w14:paraId="6CD50F26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- </w:t>
      </w:r>
      <w:proofErr w:type="spellStart"/>
      <w:r w:rsidRPr="007D6ACA">
        <w:rPr>
          <w:rFonts w:ascii="Consolas" w:hAnsi="Consolas"/>
          <w:color w:val="569CD6"/>
          <w:sz w:val="21"/>
          <w:szCs w:val="21"/>
        </w:rPr>
        <w:t>containerPort</w:t>
      </w:r>
      <w:proofErr w:type="spellEnd"/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r w:rsidRPr="007D6ACA">
        <w:rPr>
          <w:rFonts w:ascii="Consolas" w:hAnsi="Consolas"/>
          <w:color w:val="B5CEA8"/>
          <w:sz w:val="21"/>
          <w:szCs w:val="21"/>
        </w:rPr>
        <w:t>8080</w:t>
      </w:r>
    </w:p>
    <w:p w14:paraId="44B31832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7D6ACA">
        <w:rPr>
          <w:rFonts w:ascii="Consolas" w:hAnsi="Consolas"/>
          <w:color w:val="569CD6"/>
          <w:sz w:val="21"/>
          <w:szCs w:val="21"/>
        </w:rPr>
        <w:t>livenessProbe</w:t>
      </w:r>
      <w:proofErr w:type="spellEnd"/>
      <w:r w:rsidRPr="007D6ACA">
        <w:rPr>
          <w:rFonts w:ascii="Consolas" w:hAnsi="Consolas"/>
          <w:color w:val="CCCCCC"/>
          <w:sz w:val="21"/>
          <w:szCs w:val="21"/>
        </w:rPr>
        <w:t>:</w:t>
      </w:r>
    </w:p>
    <w:p w14:paraId="25B40584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 w:rsidRPr="007D6ACA">
        <w:rPr>
          <w:rFonts w:ascii="Consolas" w:hAnsi="Consolas"/>
          <w:color w:val="569CD6"/>
          <w:sz w:val="21"/>
          <w:szCs w:val="21"/>
        </w:rPr>
        <w:t>httpGet</w:t>
      </w:r>
      <w:proofErr w:type="spellEnd"/>
      <w:r w:rsidRPr="007D6ACA">
        <w:rPr>
          <w:rFonts w:ascii="Consolas" w:hAnsi="Consolas"/>
          <w:color w:val="CCCCCC"/>
          <w:sz w:val="21"/>
          <w:szCs w:val="21"/>
        </w:rPr>
        <w:t>:</w:t>
      </w:r>
    </w:p>
    <w:p w14:paraId="06445A25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7D6ACA">
        <w:rPr>
          <w:rFonts w:ascii="Consolas" w:hAnsi="Consolas"/>
          <w:color w:val="569CD6"/>
          <w:sz w:val="21"/>
          <w:szCs w:val="21"/>
        </w:rPr>
        <w:t>path</w:t>
      </w:r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r w:rsidRPr="007D6ACA">
        <w:rPr>
          <w:rFonts w:ascii="Consolas" w:hAnsi="Consolas"/>
          <w:color w:val="CE9178"/>
          <w:sz w:val="21"/>
          <w:szCs w:val="21"/>
        </w:rPr>
        <w:t>/healthy</w:t>
      </w:r>
    </w:p>
    <w:p w14:paraId="0742F1F8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7D6ACA">
        <w:rPr>
          <w:rFonts w:ascii="Consolas" w:hAnsi="Consolas"/>
          <w:color w:val="569CD6"/>
          <w:sz w:val="21"/>
          <w:szCs w:val="21"/>
        </w:rPr>
        <w:t>port</w:t>
      </w:r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r w:rsidRPr="007D6ACA">
        <w:rPr>
          <w:rFonts w:ascii="Consolas" w:hAnsi="Consolas"/>
          <w:color w:val="B5CEA8"/>
          <w:sz w:val="21"/>
          <w:szCs w:val="21"/>
        </w:rPr>
        <w:t>8080</w:t>
      </w:r>
    </w:p>
    <w:p w14:paraId="2E49773C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 w:rsidRPr="007D6ACA">
        <w:rPr>
          <w:rFonts w:ascii="Consolas" w:hAnsi="Consolas"/>
          <w:color w:val="569CD6"/>
          <w:sz w:val="21"/>
          <w:szCs w:val="21"/>
        </w:rPr>
        <w:t>initialDelaySeconds</w:t>
      </w:r>
      <w:proofErr w:type="spellEnd"/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r w:rsidRPr="007D6ACA">
        <w:rPr>
          <w:rFonts w:ascii="Consolas" w:hAnsi="Consolas"/>
          <w:color w:val="B5CEA8"/>
          <w:sz w:val="21"/>
          <w:szCs w:val="21"/>
        </w:rPr>
        <w:t>5</w:t>
      </w:r>
    </w:p>
    <w:p w14:paraId="536FFEDB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 w:rsidRPr="007D6ACA">
        <w:rPr>
          <w:rFonts w:ascii="Consolas" w:hAnsi="Consolas"/>
          <w:color w:val="569CD6"/>
          <w:sz w:val="21"/>
          <w:szCs w:val="21"/>
        </w:rPr>
        <w:t>timeoutSeconds</w:t>
      </w:r>
      <w:proofErr w:type="spellEnd"/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r w:rsidRPr="007D6ACA">
        <w:rPr>
          <w:rFonts w:ascii="Consolas" w:hAnsi="Consolas"/>
          <w:color w:val="B5CEA8"/>
          <w:sz w:val="21"/>
          <w:szCs w:val="21"/>
        </w:rPr>
        <w:t>1</w:t>
      </w:r>
    </w:p>
    <w:p w14:paraId="0A90EB08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 w:rsidRPr="007D6ACA">
        <w:rPr>
          <w:rFonts w:ascii="Consolas" w:hAnsi="Consolas"/>
          <w:color w:val="569CD6"/>
          <w:sz w:val="21"/>
          <w:szCs w:val="21"/>
        </w:rPr>
        <w:t>periodSeconds</w:t>
      </w:r>
      <w:proofErr w:type="spellEnd"/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r w:rsidRPr="007D6ACA">
        <w:rPr>
          <w:rFonts w:ascii="Consolas" w:hAnsi="Consolas"/>
          <w:color w:val="B5CEA8"/>
          <w:sz w:val="21"/>
          <w:szCs w:val="21"/>
        </w:rPr>
        <w:t>10</w:t>
      </w:r>
    </w:p>
    <w:p w14:paraId="749552B7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 w:rsidRPr="007D6ACA">
        <w:rPr>
          <w:rFonts w:ascii="Consolas" w:hAnsi="Consolas"/>
          <w:color w:val="569CD6"/>
          <w:sz w:val="21"/>
          <w:szCs w:val="21"/>
        </w:rPr>
        <w:t>failureThreshold</w:t>
      </w:r>
      <w:proofErr w:type="spellEnd"/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r w:rsidRPr="007D6ACA">
        <w:rPr>
          <w:rFonts w:ascii="Consolas" w:hAnsi="Consolas"/>
          <w:color w:val="B5CEA8"/>
          <w:sz w:val="21"/>
          <w:szCs w:val="21"/>
        </w:rPr>
        <w:t>3</w:t>
      </w:r>
    </w:p>
    <w:p w14:paraId="1F933B41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7D6ACA">
        <w:rPr>
          <w:rFonts w:ascii="Consolas" w:hAnsi="Consolas"/>
          <w:color w:val="569CD6"/>
          <w:sz w:val="21"/>
          <w:szCs w:val="21"/>
        </w:rPr>
        <w:t>readinessProbe</w:t>
      </w:r>
      <w:proofErr w:type="spellEnd"/>
      <w:r w:rsidRPr="007D6ACA">
        <w:rPr>
          <w:rFonts w:ascii="Consolas" w:hAnsi="Consolas"/>
          <w:color w:val="CCCCCC"/>
          <w:sz w:val="21"/>
          <w:szCs w:val="21"/>
        </w:rPr>
        <w:t>:</w:t>
      </w:r>
    </w:p>
    <w:p w14:paraId="6E55015B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 w:rsidRPr="007D6ACA">
        <w:rPr>
          <w:rFonts w:ascii="Consolas" w:hAnsi="Consolas"/>
          <w:color w:val="569CD6"/>
          <w:sz w:val="21"/>
          <w:szCs w:val="21"/>
        </w:rPr>
        <w:t>httpGet</w:t>
      </w:r>
      <w:proofErr w:type="spellEnd"/>
      <w:r w:rsidRPr="007D6ACA">
        <w:rPr>
          <w:rFonts w:ascii="Consolas" w:hAnsi="Consolas"/>
          <w:color w:val="CCCCCC"/>
          <w:sz w:val="21"/>
          <w:szCs w:val="21"/>
        </w:rPr>
        <w:t>:</w:t>
      </w:r>
    </w:p>
    <w:p w14:paraId="4E21EA9B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7D6ACA">
        <w:rPr>
          <w:rFonts w:ascii="Consolas" w:hAnsi="Consolas"/>
          <w:color w:val="569CD6"/>
          <w:sz w:val="21"/>
          <w:szCs w:val="21"/>
        </w:rPr>
        <w:t>path</w:t>
      </w:r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r w:rsidRPr="007D6ACA">
        <w:rPr>
          <w:rFonts w:ascii="Consolas" w:hAnsi="Consolas"/>
          <w:color w:val="CE9178"/>
          <w:sz w:val="21"/>
          <w:szCs w:val="21"/>
        </w:rPr>
        <w:t>/ready</w:t>
      </w:r>
    </w:p>
    <w:p w14:paraId="0632218A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7D6ACA">
        <w:rPr>
          <w:rFonts w:ascii="Consolas" w:hAnsi="Consolas"/>
          <w:color w:val="569CD6"/>
          <w:sz w:val="21"/>
          <w:szCs w:val="21"/>
        </w:rPr>
        <w:t>port</w:t>
      </w:r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r w:rsidRPr="007D6ACA">
        <w:rPr>
          <w:rFonts w:ascii="Consolas" w:hAnsi="Consolas"/>
          <w:color w:val="B5CEA8"/>
          <w:sz w:val="21"/>
          <w:szCs w:val="21"/>
        </w:rPr>
        <w:t>8080</w:t>
      </w:r>
    </w:p>
    <w:p w14:paraId="4C3D6DD2" w14:textId="77777777" w:rsidR="008D2890" w:rsidRPr="007D6ACA" w:rsidRDefault="008D2890" w:rsidP="008D28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6ACA">
        <w:rPr>
          <w:rFonts w:ascii="Consolas" w:hAnsi="Consolas"/>
          <w:color w:val="CCCCCC"/>
          <w:sz w:val="21"/>
          <w:szCs w:val="21"/>
        </w:rPr>
        <w:t xml:space="preserve">    </w:t>
      </w:r>
      <w:r w:rsidRPr="007D6ACA">
        <w:rPr>
          <w:rFonts w:ascii="Consolas" w:hAnsi="Consolas"/>
          <w:color w:val="569CD6"/>
          <w:sz w:val="21"/>
          <w:szCs w:val="21"/>
        </w:rPr>
        <w:t>protocol</w:t>
      </w:r>
      <w:r w:rsidRPr="007D6ACA">
        <w:rPr>
          <w:rFonts w:ascii="Consolas" w:hAnsi="Consolas"/>
          <w:color w:val="CCCCCC"/>
          <w:sz w:val="21"/>
          <w:szCs w:val="21"/>
        </w:rPr>
        <w:t xml:space="preserve">: </w:t>
      </w:r>
      <w:r w:rsidRPr="007D6ACA">
        <w:rPr>
          <w:rFonts w:ascii="Consolas" w:hAnsi="Consolas"/>
          <w:color w:val="CE9178"/>
          <w:sz w:val="21"/>
          <w:szCs w:val="21"/>
        </w:rPr>
        <w:t>TCP</w:t>
      </w:r>
    </w:p>
    <w:p w14:paraId="6BAADE17" w14:textId="77777777" w:rsidR="008D2890" w:rsidRDefault="008D2890" w:rsidP="008D2890">
      <w:pPr>
        <w:rPr>
          <w:rFonts w:eastAsia="Arial"/>
        </w:rPr>
      </w:pPr>
    </w:p>
    <w:p w14:paraId="1516F92A" w14:textId="77777777" w:rsidR="008D2890" w:rsidRDefault="008D2890" w:rsidP="008D2890">
      <w:pPr>
        <w:rPr>
          <w:rFonts w:eastAsia="Arial"/>
        </w:rPr>
      </w:pPr>
    </w:p>
    <w:p w14:paraId="2D618DCF" w14:textId="77777777" w:rsidR="008D2890" w:rsidRDefault="008D2890" w:rsidP="008D289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apply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-f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kuard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-pod-</w:t>
      </w:r>
      <w:proofErr w:type="spellStart"/>
      <w:proofErr w:type="gramStart"/>
      <w:r>
        <w:rPr>
          <w:rFonts w:ascii="Lucida Console" w:hAnsi="Lucida Console" w:cs="Lucida Console"/>
          <w:color w:val="8A2BE2"/>
          <w:sz w:val="18"/>
          <w:szCs w:val="18"/>
        </w:rPr>
        <w:t>health.yaml</w:t>
      </w:r>
      <w:proofErr w:type="spellEnd"/>
      <w:proofErr w:type="gramEnd"/>
    </w:p>
    <w:p w14:paraId="128A17F7" w14:textId="77777777" w:rsidR="008D2890" w:rsidRDefault="008D2890" w:rsidP="008D289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port-forward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kuard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8080:8080 </w:t>
      </w:r>
    </w:p>
    <w:p w14:paraId="56C6296F" w14:textId="77777777" w:rsidR="008D2890" w:rsidRDefault="008D2890" w:rsidP="008D2890">
      <w:pPr>
        <w:rPr>
          <w:rFonts w:eastAsia="Arial"/>
        </w:rPr>
      </w:pPr>
    </w:p>
    <w:p w14:paraId="0B3064D7" w14:textId="77777777" w:rsidR="008D2890" w:rsidRPr="00355A15" w:rsidRDefault="008D2890" w:rsidP="008D2890">
      <w:pPr>
        <w:rPr>
          <w:rFonts w:eastAsia="Arial"/>
        </w:rPr>
      </w:pPr>
    </w:p>
    <w:p w14:paraId="04DF2721" w14:textId="17AD5A0A" w:rsidR="008D2890" w:rsidRDefault="008D2890" w:rsidP="00664CEF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Point your browser to </w:t>
      </w:r>
      <w:hyperlink r:id="rId49" w:history="1">
        <w:r>
          <w:rPr>
            <w:rStyle w:val="Hyperlink"/>
            <w:rFonts w:ascii="Segoe UI" w:eastAsiaTheme="majorEastAsia" w:hAnsi="Segoe UI" w:cs="Segoe UI"/>
            <w:shd w:val="clear" w:color="auto" w:fill="FFFFFF"/>
          </w:rPr>
          <w:t>http://localhost:8080</w:t>
        </w:r>
      </w:hyperlink>
      <w:r>
        <w:rPr>
          <w:rFonts w:ascii="Segoe UI" w:hAnsi="Segoe UI" w:cs="Segoe UI"/>
          <w:color w:val="1F2328"/>
          <w:shd w:val="clear" w:color="auto" w:fill="FFFFFF"/>
        </w:rPr>
        <w:t xml:space="preserve">. Click the “Liveness Probe” tab. You should see a table that lists all of the probes that this instance of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kuard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has received. If you click the “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fail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” link on that page,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kuard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will start to fail health checks.</w:t>
      </w:r>
    </w:p>
    <w:p w14:paraId="366A8CFF" w14:textId="77777777" w:rsidR="008D2890" w:rsidRDefault="008D2890" w:rsidP="00664CEF">
      <w:pPr>
        <w:rPr>
          <w:rFonts w:ascii="Segoe UI" w:hAnsi="Segoe UI" w:cs="Segoe UI"/>
          <w:color w:val="1F2328"/>
          <w:shd w:val="clear" w:color="auto" w:fill="FFFFFF"/>
        </w:rPr>
      </w:pPr>
    </w:p>
    <w:p w14:paraId="6671E89D" w14:textId="77777777" w:rsidR="008D2890" w:rsidRPr="00664CEF" w:rsidRDefault="008D2890" w:rsidP="00664CEF">
      <w:pPr>
        <w:rPr>
          <w:rFonts w:eastAsia="Arial"/>
        </w:rPr>
      </w:pPr>
    </w:p>
    <w:p w14:paraId="70218942" w14:textId="77777777" w:rsidR="00664CEF" w:rsidRDefault="00664CEF" w:rsidP="00244FB9">
      <w:pPr>
        <w:rPr>
          <w:rFonts w:eastAsia="Arial"/>
        </w:rPr>
      </w:pPr>
    </w:p>
    <w:p w14:paraId="49F063CA" w14:textId="77777777" w:rsidR="00D851BA" w:rsidRDefault="00D851BA" w:rsidP="00244FB9">
      <w:pPr>
        <w:rPr>
          <w:rFonts w:eastAsia="Arial"/>
        </w:rPr>
      </w:pPr>
    </w:p>
    <w:p w14:paraId="43A46096" w14:textId="31225B7E" w:rsidR="00D851BA" w:rsidRPr="00D851BA" w:rsidRDefault="00D851BA" w:rsidP="00D851BA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1" w:name="_Toc157764841"/>
      <w:r w:rsidRPr="00D851BA">
        <w:rPr>
          <w:rFonts w:asciiTheme="minorHAnsi" w:eastAsia="Arial" w:hAnsiTheme="minorHAnsi" w:cstheme="minorHAnsi"/>
          <w:color w:val="E36C0A" w:themeColor="accent6" w:themeShade="BF"/>
        </w:rPr>
        <w:lastRenderedPageBreak/>
        <w:t>Delete the resources</w:t>
      </w:r>
      <w:bookmarkEnd w:id="11"/>
    </w:p>
    <w:p w14:paraId="7ECCDAC7" w14:textId="77777777" w:rsidR="00D851BA" w:rsidRDefault="00D851BA" w:rsidP="00244FB9">
      <w:pPr>
        <w:rPr>
          <w:rFonts w:eastAsia="Arial"/>
        </w:rPr>
      </w:pPr>
    </w:p>
    <w:p w14:paraId="4D2B28FB" w14:textId="45B0D844" w:rsidR="00D851BA" w:rsidRPr="00244FB9" w:rsidRDefault="00D851BA" w:rsidP="00244FB9">
      <w:pPr>
        <w:rPr>
          <w:rFonts w:eastAsia="Arial"/>
        </w:rPr>
      </w:pPr>
      <w:proofErr w:type="spellStart"/>
      <w:r w:rsidRPr="00D851BA">
        <w:rPr>
          <w:rFonts w:eastAsia="Arial"/>
        </w:rPr>
        <w:t>az</w:t>
      </w:r>
      <w:proofErr w:type="spellEnd"/>
      <w:r w:rsidRPr="00D851BA">
        <w:rPr>
          <w:rFonts w:eastAsia="Arial"/>
        </w:rPr>
        <w:t xml:space="preserve"> group delete --name </w:t>
      </w:r>
      <w:proofErr w:type="spellStart"/>
      <w:r w:rsidRPr="00D851BA">
        <w:rPr>
          <w:rFonts w:eastAsia="Arial"/>
        </w:rPr>
        <w:t>AKSDemo</w:t>
      </w:r>
      <w:proofErr w:type="spellEnd"/>
      <w:r w:rsidRPr="00D851BA">
        <w:rPr>
          <w:rFonts w:eastAsia="Arial"/>
        </w:rPr>
        <w:t xml:space="preserve"> --yes --no-wait</w:t>
      </w:r>
    </w:p>
    <w:sectPr w:rsidR="00D851BA" w:rsidRPr="00244FB9" w:rsidSect="00B75B63">
      <w:headerReference w:type="default" r:id="rId50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232D3" w14:textId="77777777" w:rsidR="00B75B63" w:rsidRDefault="00B75B63">
      <w:r>
        <w:separator/>
      </w:r>
    </w:p>
  </w:endnote>
  <w:endnote w:type="continuationSeparator" w:id="0">
    <w:p w14:paraId="5D90C990" w14:textId="77777777" w:rsidR="00B75B63" w:rsidRDefault="00B75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3AEB8" w14:textId="77777777" w:rsidR="00B75B63" w:rsidRDefault="00B75B63">
      <w:r>
        <w:separator/>
      </w:r>
    </w:p>
  </w:footnote>
  <w:footnote w:type="continuationSeparator" w:id="0">
    <w:p w14:paraId="36AEAE4D" w14:textId="77777777" w:rsidR="00B75B63" w:rsidRDefault="00B75B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7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55226">
    <w:abstractNumId w:val="6"/>
  </w:num>
  <w:num w:numId="2" w16cid:durableId="1435713782">
    <w:abstractNumId w:val="5"/>
  </w:num>
  <w:num w:numId="3" w16cid:durableId="218513052">
    <w:abstractNumId w:val="1"/>
  </w:num>
  <w:num w:numId="4" w16cid:durableId="1861622341">
    <w:abstractNumId w:val="10"/>
  </w:num>
  <w:num w:numId="5" w16cid:durableId="1812988237">
    <w:abstractNumId w:val="2"/>
  </w:num>
  <w:num w:numId="6" w16cid:durableId="1847282385">
    <w:abstractNumId w:val="11"/>
  </w:num>
  <w:num w:numId="7" w16cid:durableId="1265962800">
    <w:abstractNumId w:val="7"/>
  </w:num>
  <w:num w:numId="8" w16cid:durableId="619534975">
    <w:abstractNumId w:val="0"/>
  </w:num>
  <w:num w:numId="9" w16cid:durableId="278491274">
    <w:abstractNumId w:val="9"/>
  </w:num>
  <w:num w:numId="10" w16cid:durableId="2013143098">
    <w:abstractNumId w:val="3"/>
  </w:num>
  <w:num w:numId="11" w16cid:durableId="157308001">
    <w:abstractNumId w:val="4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12"/>
  </w:num>
  <w:num w:numId="13" w16cid:durableId="1568687423">
    <w:abstractNumId w:val="6"/>
  </w:num>
  <w:num w:numId="14" w16cid:durableId="1006637546">
    <w:abstractNumId w:val="8"/>
  </w:num>
  <w:num w:numId="15" w16cid:durableId="795029960">
    <w:abstractNumId w:val="6"/>
  </w:num>
  <w:num w:numId="16" w16cid:durableId="20453210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6107"/>
    <w:rsid w:val="00053551"/>
    <w:rsid w:val="0005464F"/>
    <w:rsid w:val="00057BAE"/>
    <w:rsid w:val="00057C46"/>
    <w:rsid w:val="00062857"/>
    <w:rsid w:val="00065991"/>
    <w:rsid w:val="00080475"/>
    <w:rsid w:val="0008629B"/>
    <w:rsid w:val="000924D7"/>
    <w:rsid w:val="000A348F"/>
    <w:rsid w:val="000B1796"/>
    <w:rsid w:val="000B272A"/>
    <w:rsid w:val="000B2E99"/>
    <w:rsid w:val="000B40A3"/>
    <w:rsid w:val="000B4614"/>
    <w:rsid w:val="000B4CEE"/>
    <w:rsid w:val="000C44D2"/>
    <w:rsid w:val="000C52FF"/>
    <w:rsid w:val="000D2DEA"/>
    <w:rsid w:val="000E1A6D"/>
    <w:rsid w:val="000F627F"/>
    <w:rsid w:val="00101CDF"/>
    <w:rsid w:val="00103B8B"/>
    <w:rsid w:val="00105C0B"/>
    <w:rsid w:val="0010741E"/>
    <w:rsid w:val="0011201E"/>
    <w:rsid w:val="001163AC"/>
    <w:rsid w:val="00123308"/>
    <w:rsid w:val="00130531"/>
    <w:rsid w:val="001428C7"/>
    <w:rsid w:val="001441AD"/>
    <w:rsid w:val="0015391D"/>
    <w:rsid w:val="001576DF"/>
    <w:rsid w:val="001612F3"/>
    <w:rsid w:val="0016134A"/>
    <w:rsid w:val="001637E0"/>
    <w:rsid w:val="00163932"/>
    <w:rsid w:val="0017468D"/>
    <w:rsid w:val="00187536"/>
    <w:rsid w:val="0019183F"/>
    <w:rsid w:val="00193E21"/>
    <w:rsid w:val="001958C5"/>
    <w:rsid w:val="00196E70"/>
    <w:rsid w:val="001A7C53"/>
    <w:rsid w:val="001B6ED9"/>
    <w:rsid w:val="001C2703"/>
    <w:rsid w:val="001D2B36"/>
    <w:rsid w:val="001D3380"/>
    <w:rsid w:val="001D5706"/>
    <w:rsid w:val="001D668B"/>
    <w:rsid w:val="001E0504"/>
    <w:rsid w:val="001E1F77"/>
    <w:rsid w:val="001F3EE1"/>
    <w:rsid w:val="001F6DC9"/>
    <w:rsid w:val="002070AF"/>
    <w:rsid w:val="00210446"/>
    <w:rsid w:val="0022580E"/>
    <w:rsid w:val="002320F4"/>
    <w:rsid w:val="00244FB9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A5CE1"/>
    <w:rsid w:val="002B47F7"/>
    <w:rsid w:val="002B4A82"/>
    <w:rsid w:val="002B614A"/>
    <w:rsid w:val="002C6058"/>
    <w:rsid w:val="002D0AD1"/>
    <w:rsid w:val="002E4E9F"/>
    <w:rsid w:val="002E79A7"/>
    <w:rsid w:val="002F75D5"/>
    <w:rsid w:val="0030692E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5D15"/>
    <w:rsid w:val="00370FDD"/>
    <w:rsid w:val="00374AF7"/>
    <w:rsid w:val="003816E2"/>
    <w:rsid w:val="0038236D"/>
    <w:rsid w:val="0039273E"/>
    <w:rsid w:val="003A7C7B"/>
    <w:rsid w:val="003B70D3"/>
    <w:rsid w:val="003C4129"/>
    <w:rsid w:val="003C5F7B"/>
    <w:rsid w:val="003D389C"/>
    <w:rsid w:val="003D5033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1277"/>
    <w:rsid w:val="0045799B"/>
    <w:rsid w:val="00460671"/>
    <w:rsid w:val="004611B2"/>
    <w:rsid w:val="0046437A"/>
    <w:rsid w:val="0046774A"/>
    <w:rsid w:val="0047743F"/>
    <w:rsid w:val="004852BB"/>
    <w:rsid w:val="004A11B9"/>
    <w:rsid w:val="004A4231"/>
    <w:rsid w:val="004A7772"/>
    <w:rsid w:val="004B52EF"/>
    <w:rsid w:val="004B5A10"/>
    <w:rsid w:val="004C6414"/>
    <w:rsid w:val="004D32D8"/>
    <w:rsid w:val="004E25E1"/>
    <w:rsid w:val="004F1559"/>
    <w:rsid w:val="004F565C"/>
    <w:rsid w:val="004F638A"/>
    <w:rsid w:val="004F7BEF"/>
    <w:rsid w:val="00504D2B"/>
    <w:rsid w:val="005076F1"/>
    <w:rsid w:val="00510A1C"/>
    <w:rsid w:val="00516B70"/>
    <w:rsid w:val="005275D0"/>
    <w:rsid w:val="00530B21"/>
    <w:rsid w:val="005363D0"/>
    <w:rsid w:val="00537CE3"/>
    <w:rsid w:val="00553B65"/>
    <w:rsid w:val="00565582"/>
    <w:rsid w:val="00573C4D"/>
    <w:rsid w:val="00580465"/>
    <w:rsid w:val="00584C9B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4100"/>
    <w:rsid w:val="00646996"/>
    <w:rsid w:val="00652582"/>
    <w:rsid w:val="00654439"/>
    <w:rsid w:val="00661951"/>
    <w:rsid w:val="00663D85"/>
    <w:rsid w:val="00664CEF"/>
    <w:rsid w:val="00665759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968D7"/>
    <w:rsid w:val="006A13C1"/>
    <w:rsid w:val="006A51D5"/>
    <w:rsid w:val="006A5363"/>
    <w:rsid w:val="006B3A49"/>
    <w:rsid w:val="006B4CA4"/>
    <w:rsid w:val="006C2A28"/>
    <w:rsid w:val="006C4161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6FE2"/>
    <w:rsid w:val="007146B0"/>
    <w:rsid w:val="00717C22"/>
    <w:rsid w:val="007215CD"/>
    <w:rsid w:val="0072511C"/>
    <w:rsid w:val="00730926"/>
    <w:rsid w:val="0073267C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74E0E"/>
    <w:rsid w:val="00776781"/>
    <w:rsid w:val="007767F3"/>
    <w:rsid w:val="0078007B"/>
    <w:rsid w:val="00784D31"/>
    <w:rsid w:val="00785043"/>
    <w:rsid w:val="00792261"/>
    <w:rsid w:val="00794F67"/>
    <w:rsid w:val="00796AB2"/>
    <w:rsid w:val="007A1808"/>
    <w:rsid w:val="007A1E61"/>
    <w:rsid w:val="007C1C5E"/>
    <w:rsid w:val="007C23D1"/>
    <w:rsid w:val="007C2F31"/>
    <w:rsid w:val="007D4AD5"/>
    <w:rsid w:val="007D5A28"/>
    <w:rsid w:val="007E7926"/>
    <w:rsid w:val="007F0350"/>
    <w:rsid w:val="007F0793"/>
    <w:rsid w:val="008016DC"/>
    <w:rsid w:val="0081184D"/>
    <w:rsid w:val="00821267"/>
    <w:rsid w:val="00831C05"/>
    <w:rsid w:val="00834D29"/>
    <w:rsid w:val="00837FE5"/>
    <w:rsid w:val="00840A53"/>
    <w:rsid w:val="008516B8"/>
    <w:rsid w:val="00851F81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5DB6"/>
    <w:rsid w:val="008A7DE5"/>
    <w:rsid w:val="008B3CED"/>
    <w:rsid w:val="008B47F7"/>
    <w:rsid w:val="008B6BCE"/>
    <w:rsid w:val="008C1827"/>
    <w:rsid w:val="008C604C"/>
    <w:rsid w:val="008D2890"/>
    <w:rsid w:val="008D4460"/>
    <w:rsid w:val="008E0DF6"/>
    <w:rsid w:val="008E7801"/>
    <w:rsid w:val="008F3DCC"/>
    <w:rsid w:val="008F402F"/>
    <w:rsid w:val="008F64CD"/>
    <w:rsid w:val="00901282"/>
    <w:rsid w:val="00915A67"/>
    <w:rsid w:val="00930F8A"/>
    <w:rsid w:val="0093486C"/>
    <w:rsid w:val="00934D97"/>
    <w:rsid w:val="00937609"/>
    <w:rsid w:val="009378F1"/>
    <w:rsid w:val="00947043"/>
    <w:rsid w:val="00950A4A"/>
    <w:rsid w:val="009531E7"/>
    <w:rsid w:val="009539C0"/>
    <w:rsid w:val="00954B1D"/>
    <w:rsid w:val="00963BA3"/>
    <w:rsid w:val="00963BE8"/>
    <w:rsid w:val="00965E1D"/>
    <w:rsid w:val="0096671C"/>
    <w:rsid w:val="0097347D"/>
    <w:rsid w:val="009742C7"/>
    <w:rsid w:val="00982C19"/>
    <w:rsid w:val="00984EAB"/>
    <w:rsid w:val="00987FB8"/>
    <w:rsid w:val="009A6C07"/>
    <w:rsid w:val="009A7A5E"/>
    <w:rsid w:val="009B1957"/>
    <w:rsid w:val="009B4D85"/>
    <w:rsid w:val="009B7F38"/>
    <w:rsid w:val="009C538B"/>
    <w:rsid w:val="009C748C"/>
    <w:rsid w:val="009D3475"/>
    <w:rsid w:val="009D38BC"/>
    <w:rsid w:val="009D3F91"/>
    <w:rsid w:val="009D695B"/>
    <w:rsid w:val="009E038D"/>
    <w:rsid w:val="009E1C6B"/>
    <w:rsid w:val="00A03180"/>
    <w:rsid w:val="00A06E30"/>
    <w:rsid w:val="00A10709"/>
    <w:rsid w:val="00A11A5E"/>
    <w:rsid w:val="00A2050A"/>
    <w:rsid w:val="00A272A8"/>
    <w:rsid w:val="00A361B3"/>
    <w:rsid w:val="00A4143F"/>
    <w:rsid w:val="00A6333D"/>
    <w:rsid w:val="00A65DF4"/>
    <w:rsid w:val="00A66630"/>
    <w:rsid w:val="00A8603C"/>
    <w:rsid w:val="00A93BF2"/>
    <w:rsid w:val="00A93D24"/>
    <w:rsid w:val="00AA4B71"/>
    <w:rsid w:val="00AA519D"/>
    <w:rsid w:val="00AB1778"/>
    <w:rsid w:val="00AB5BAB"/>
    <w:rsid w:val="00AC2E9E"/>
    <w:rsid w:val="00AD24D3"/>
    <w:rsid w:val="00AD730C"/>
    <w:rsid w:val="00AE0EB9"/>
    <w:rsid w:val="00AE128D"/>
    <w:rsid w:val="00AE58EA"/>
    <w:rsid w:val="00B15070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62EB"/>
    <w:rsid w:val="00B867A7"/>
    <w:rsid w:val="00B87741"/>
    <w:rsid w:val="00B94294"/>
    <w:rsid w:val="00BA5B45"/>
    <w:rsid w:val="00BC2954"/>
    <w:rsid w:val="00BC3F60"/>
    <w:rsid w:val="00BD0901"/>
    <w:rsid w:val="00BE0084"/>
    <w:rsid w:val="00BE09A4"/>
    <w:rsid w:val="00BE6C16"/>
    <w:rsid w:val="00BF1D05"/>
    <w:rsid w:val="00BF20F1"/>
    <w:rsid w:val="00BF3227"/>
    <w:rsid w:val="00BF44D7"/>
    <w:rsid w:val="00C0460A"/>
    <w:rsid w:val="00C1744D"/>
    <w:rsid w:val="00C17AAB"/>
    <w:rsid w:val="00C24F93"/>
    <w:rsid w:val="00C341DF"/>
    <w:rsid w:val="00C36462"/>
    <w:rsid w:val="00C54F9D"/>
    <w:rsid w:val="00C5736B"/>
    <w:rsid w:val="00C609DC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D43B5"/>
    <w:rsid w:val="00CE10BE"/>
    <w:rsid w:val="00CE3FC0"/>
    <w:rsid w:val="00CE428D"/>
    <w:rsid w:val="00CF5518"/>
    <w:rsid w:val="00CF7411"/>
    <w:rsid w:val="00D10167"/>
    <w:rsid w:val="00D112C1"/>
    <w:rsid w:val="00D24BEA"/>
    <w:rsid w:val="00D35752"/>
    <w:rsid w:val="00D45F2C"/>
    <w:rsid w:val="00D51386"/>
    <w:rsid w:val="00D613F2"/>
    <w:rsid w:val="00D62D0E"/>
    <w:rsid w:val="00D646F5"/>
    <w:rsid w:val="00D650FE"/>
    <w:rsid w:val="00D65494"/>
    <w:rsid w:val="00D81526"/>
    <w:rsid w:val="00D851BA"/>
    <w:rsid w:val="00D85389"/>
    <w:rsid w:val="00D8685B"/>
    <w:rsid w:val="00D92912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5CCF"/>
    <w:rsid w:val="00DD0011"/>
    <w:rsid w:val="00DD3F20"/>
    <w:rsid w:val="00DD5A45"/>
    <w:rsid w:val="00DD5BA1"/>
    <w:rsid w:val="00DD7899"/>
    <w:rsid w:val="00DE0434"/>
    <w:rsid w:val="00DF1F6B"/>
    <w:rsid w:val="00E07875"/>
    <w:rsid w:val="00E1648D"/>
    <w:rsid w:val="00E16BA5"/>
    <w:rsid w:val="00E17D20"/>
    <w:rsid w:val="00E20131"/>
    <w:rsid w:val="00E27D81"/>
    <w:rsid w:val="00E350A2"/>
    <w:rsid w:val="00E404BB"/>
    <w:rsid w:val="00E42B9F"/>
    <w:rsid w:val="00E44461"/>
    <w:rsid w:val="00E503C1"/>
    <w:rsid w:val="00E53631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F2C4D"/>
    <w:rsid w:val="00EF727A"/>
    <w:rsid w:val="00F0439A"/>
    <w:rsid w:val="00F17DA1"/>
    <w:rsid w:val="00F244CB"/>
    <w:rsid w:val="00F36CF8"/>
    <w:rsid w:val="00F41843"/>
    <w:rsid w:val="00F46798"/>
    <w:rsid w:val="00F50031"/>
    <w:rsid w:val="00F51741"/>
    <w:rsid w:val="00F5245E"/>
    <w:rsid w:val="00F54832"/>
    <w:rsid w:val="00F626A8"/>
    <w:rsid w:val="00F65AFB"/>
    <w:rsid w:val="00F665CB"/>
    <w:rsid w:val="00F7024F"/>
    <w:rsid w:val="00F70780"/>
    <w:rsid w:val="00F7230E"/>
    <w:rsid w:val="00F76923"/>
    <w:rsid w:val="00F77EEA"/>
    <w:rsid w:val="00F8004B"/>
    <w:rsid w:val="00F8168E"/>
    <w:rsid w:val="00F85E13"/>
    <w:rsid w:val="00FA2A8F"/>
    <w:rsid w:val="00FA35A5"/>
    <w:rsid w:val="00FA7795"/>
    <w:rsid w:val="00FB09AF"/>
    <w:rsid w:val="00FB2BC4"/>
    <w:rsid w:val="00FB40F6"/>
    <w:rsid w:val="00FC051E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BC7BBFD9-C458-40C5-B67F-CCB9CBD16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ubernetes.io/docs/tasks/tools/install-kubectl-windows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127.0.0.1:8443/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artifacthub.io/packages/helm/k8s-dashboard/kubernetes-dashboard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hyperlink" Target="http://localhost:8080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dl.k8s.io/release/v1.29.1/bin/windows/amd64/kubectl.ex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15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11</cp:revision>
  <cp:lastPrinted>2022-05-13T06:01:00Z</cp:lastPrinted>
  <dcterms:created xsi:type="dcterms:W3CDTF">2024-01-29T06:48:00Z</dcterms:created>
  <dcterms:modified xsi:type="dcterms:W3CDTF">2024-02-02T05:43:00Z</dcterms:modified>
</cp:coreProperties>
</file>