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3CB14" w14:textId="61E12DB4" w:rsidR="00451277" w:rsidRPr="0097347D" w:rsidRDefault="00B6396B">
      <w:pPr>
        <w:spacing w:line="140" w:lineRule="exact"/>
        <w:rPr>
          <w:rFonts w:asciiTheme="minorHAnsi" w:hAnsiTheme="minorHAnsi" w:cstheme="minorHAnsi"/>
          <w:color w:val="0D0D0D" w:themeColor="text1" w:themeTint="F2"/>
          <w:sz w:val="24"/>
          <w:szCs w:val="24"/>
        </w:rPr>
      </w:pPr>
      <w:r>
        <w:rPr>
          <w:rFonts w:asciiTheme="minorHAnsi" w:hAnsiTheme="minorHAnsi" w:cstheme="minorHAnsi"/>
          <w:noProof/>
          <w:color w:val="0D0D0D" w:themeColor="text1" w:themeTint="F2"/>
          <w:sz w:val="24"/>
          <w:szCs w:val="24"/>
        </w:rPr>
        <mc:AlternateContent>
          <mc:Choice Requires="wpg">
            <w:drawing>
              <wp:anchor distT="0" distB="0" distL="114300" distR="114300" simplePos="0" relativeHeight="251658240" behindDoc="1" locked="0" layoutInCell="1" allowOverlap="1" wp14:anchorId="1C188838" wp14:editId="50EE5289">
                <wp:simplePos x="0" y="0"/>
                <wp:positionH relativeFrom="page">
                  <wp:posOffset>19050</wp:posOffset>
                </wp:positionH>
                <wp:positionV relativeFrom="page">
                  <wp:posOffset>1038860</wp:posOffset>
                </wp:positionV>
                <wp:extent cx="7541260" cy="5587365"/>
                <wp:effectExtent l="0" t="635" r="2540" b="0"/>
                <wp:wrapNone/>
                <wp:docPr id="598076617"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1260" cy="5587365"/>
                          <a:chOff x="30" y="1636"/>
                          <a:chExt cx="11876" cy="8799"/>
                        </a:xfrm>
                      </wpg:grpSpPr>
                      <pic:pic xmlns:pic="http://schemas.openxmlformats.org/drawingml/2006/picture">
                        <pic:nvPicPr>
                          <pic:cNvPr id="1355642501"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0" y="1636"/>
                            <a:ext cx="11876" cy="4467"/>
                          </a:xfrm>
                          <a:prstGeom prst="rect">
                            <a:avLst/>
                          </a:prstGeom>
                          <a:noFill/>
                          <a:extLst>
                            <a:ext uri="{909E8E84-426E-40DD-AFC4-6F175D3DCCD1}">
                              <a14:hiddenFill xmlns:a14="http://schemas.microsoft.com/office/drawing/2010/main">
                                <a:solidFill>
                                  <a:srgbClr val="FFFFFF"/>
                                </a:solidFill>
                              </a14:hiddenFill>
                            </a:ext>
                          </a:extLst>
                        </pic:spPr>
                      </pic:pic>
                      <wps:wsp>
                        <wps:cNvPr id="181428973" name="Freeform 18"/>
                        <wps:cNvSpPr>
                          <a:spLocks/>
                        </wps:cNvSpPr>
                        <wps:spPr bwMode="auto">
                          <a:xfrm>
                            <a:off x="7441" y="5469"/>
                            <a:ext cx="4185" cy="101"/>
                          </a:xfrm>
                          <a:custGeom>
                            <a:avLst/>
                            <a:gdLst>
                              <a:gd name="T0" fmla="+- 0 7441 7441"/>
                              <a:gd name="T1" fmla="*/ T0 w 4185"/>
                              <a:gd name="T2" fmla="+- 0 5570 5469"/>
                              <a:gd name="T3" fmla="*/ 5570 h 101"/>
                              <a:gd name="T4" fmla="+- 0 11626 7441"/>
                              <a:gd name="T5" fmla="*/ T4 w 4185"/>
                              <a:gd name="T6" fmla="+- 0 5570 5469"/>
                              <a:gd name="T7" fmla="*/ 5570 h 101"/>
                              <a:gd name="T8" fmla="+- 0 11626 7441"/>
                              <a:gd name="T9" fmla="*/ T8 w 4185"/>
                              <a:gd name="T10" fmla="+- 0 5469 5469"/>
                              <a:gd name="T11" fmla="*/ 5469 h 101"/>
                              <a:gd name="T12" fmla="+- 0 7441 7441"/>
                              <a:gd name="T13" fmla="*/ T12 w 4185"/>
                              <a:gd name="T14" fmla="+- 0 5469 5469"/>
                              <a:gd name="T15" fmla="*/ 5469 h 101"/>
                              <a:gd name="T16" fmla="+- 0 7441 7441"/>
                              <a:gd name="T17" fmla="*/ T16 w 4185"/>
                              <a:gd name="T18" fmla="+- 0 5570 5469"/>
                              <a:gd name="T19" fmla="*/ 5570 h 101"/>
                            </a:gdLst>
                            <a:ahLst/>
                            <a:cxnLst>
                              <a:cxn ang="0">
                                <a:pos x="T1" y="T3"/>
                              </a:cxn>
                              <a:cxn ang="0">
                                <a:pos x="T5" y="T7"/>
                              </a:cxn>
                              <a:cxn ang="0">
                                <a:pos x="T9" y="T11"/>
                              </a:cxn>
                              <a:cxn ang="0">
                                <a:pos x="T13" y="T15"/>
                              </a:cxn>
                              <a:cxn ang="0">
                                <a:pos x="T17" y="T19"/>
                              </a:cxn>
                            </a:cxnLst>
                            <a:rect l="0" t="0" r="r" b="b"/>
                            <a:pathLst>
                              <a:path w="4185" h="101">
                                <a:moveTo>
                                  <a:pt x="0" y="101"/>
                                </a:moveTo>
                                <a:lnTo>
                                  <a:pt x="4185" y="101"/>
                                </a:lnTo>
                                <a:lnTo>
                                  <a:pt x="4185" y="0"/>
                                </a:lnTo>
                                <a:lnTo>
                                  <a:pt x="0" y="0"/>
                                </a:lnTo>
                                <a:lnTo>
                                  <a:pt x="0" y="101"/>
                                </a:lnTo>
                                <a:close/>
                              </a:path>
                            </a:pathLst>
                          </a:custGeom>
                          <a:solidFill>
                            <a:srgbClr val="006F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6798781" name="Freeform 17"/>
                        <wps:cNvSpPr>
                          <a:spLocks/>
                        </wps:cNvSpPr>
                        <wps:spPr bwMode="auto">
                          <a:xfrm>
                            <a:off x="7366" y="5917"/>
                            <a:ext cx="4151" cy="4508"/>
                          </a:xfrm>
                          <a:custGeom>
                            <a:avLst/>
                            <a:gdLst>
                              <a:gd name="T0" fmla="+- 0 7366 7366"/>
                              <a:gd name="T1" fmla="*/ T0 w 4151"/>
                              <a:gd name="T2" fmla="+- 0 10425 5917"/>
                              <a:gd name="T3" fmla="*/ 10425 h 4508"/>
                              <a:gd name="T4" fmla="+- 0 11517 7366"/>
                              <a:gd name="T5" fmla="*/ T4 w 4151"/>
                              <a:gd name="T6" fmla="+- 0 10425 5917"/>
                              <a:gd name="T7" fmla="*/ 10425 h 4508"/>
                              <a:gd name="T8" fmla="+- 0 11517 7366"/>
                              <a:gd name="T9" fmla="*/ T8 w 4151"/>
                              <a:gd name="T10" fmla="+- 0 5917 5917"/>
                              <a:gd name="T11" fmla="*/ 5917 h 4508"/>
                              <a:gd name="T12" fmla="+- 0 7366 7366"/>
                              <a:gd name="T13" fmla="*/ T12 w 4151"/>
                              <a:gd name="T14" fmla="+- 0 5917 5917"/>
                              <a:gd name="T15" fmla="*/ 5917 h 4508"/>
                              <a:gd name="T16" fmla="+- 0 7366 7366"/>
                              <a:gd name="T17" fmla="*/ T16 w 4151"/>
                              <a:gd name="T18" fmla="+- 0 10425 5917"/>
                              <a:gd name="T19" fmla="*/ 10425 h 4508"/>
                            </a:gdLst>
                            <a:ahLst/>
                            <a:cxnLst>
                              <a:cxn ang="0">
                                <a:pos x="T1" y="T3"/>
                              </a:cxn>
                              <a:cxn ang="0">
                                <a:pos x="T5" y="T7"/>
                              </a:cxn>
                              <a:cxn ang="0">
                                <a:pos x="T9" y="T11"/>
                              </a:cxn>
                              <a:cxn ang="0">
                                <a:pos x="T13" y="T15"/>
                              </a:cxn>
                              <a:cxn ang="0">
                                <a:pos x="T17" y="T19"/>
                              </a:cxn>
                            </a:cxnLst>
                            <a:rect l="0" t="0" r="r" b="b"/>
                            <a:pathLst>
                              <a:path w="4151" h="4508">
                                <a:moveTo>
                                  <a:pt x="0" y="4508"/>
                                </a:moveTo>
                                <a:lnTo>
                                  <a:pt x="4151" y="4508"/>
                                </a:lnTo>
                                <a:lnTo>
                                  <a:pt x="4151" y="0"/>
                                </a:lnTo>
                                <a:lnTo>
                                  <a:pt x="0" y="0"/>
                                </a:lnTo>
                                <a:lnTo>
                                  <a:pt x="0" y="4508"/>
                                </a:lnTo>
                                <a:close/>
                              </a:path>
                            </a:pathLst>
                          </a:custGeom>
                          <a:solidFill>
                            <a:srgbClr val="096C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5357889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380" y="6221"/>
                            <a:ext cx="4121" cy="383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2D4C9B3" id="Group 15" o:spid="_x0000_s1026" style="position:absolute;margin-left:1.5pt;margin-top:81.8pt;width:593.8pt;height:439.95pt;z-index:-251658240;mso-position-horizontal-relative:page;mso-position-vertical-relative:page" coordorigin="30,1636" coordsize="11876,879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left:30;top:1636;width:11876;height:4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">
                  <v:imagedata r:id="rId10" o:title=""/>
                </v:shape>
                <v:shape id="Freeform 18" o:spid="_x0000_s1028" style="position:absolute;left:7441;top:5469;width:4185;height:101;visibility:visible;mso-wrap-style:square;v-text-anchor:top" coordsize="4185,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" path="m,101r4185,l4185,,,,,101xe" fillcolor="#006fc0" stroked="f">
                  <v:path arrowok="t" o:connecttype="custom" o:connectlocs="0,5570;4185,5570;4185,5469;0,5469;0,5570" o:connectangles="0,0,0,0,0"/>
                </v:shape>
                <v:shape id="Freeform 17" o:spid="_x0000_s1029" style="position:absolute;left:7366;top:5917;width:4151;height:4508;visibility:visible;mso-wrap-style:square;v-text-anchor:top" coordsize="4151,4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" path="m,4508r4151,l4151,,,,,4508xe" fillcolor="#096cbc" stroked="f">
                  <v:path arrowok="t" o:connecttype="custom" o:connectlocs="0,10425;4151,10425;4151,5917;0,5917;0,10425" o:connectangles="0,0,0,0,0"/>
                </v:shape>
                <v:shape id="Picture 16" o:spid="_x0000_s1030" type="#_x0000_t75" style="position:absolute;left:7380;top:6221;width:4121;height:3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">
                  <v:imagedata r:id="rId11" o:title=""/>
                </v:shape>
                <w10:wrap anchorx="page" anchory="page"/>
              </v:group>
            </w:pict>
          </mc:Fallback>
        </mc:AlternateContent>
      </w:r>
    </w:p>
    <w:p w14:paraId="77E2958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A9059E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F4A79B3" w14:textId="232C8758" w:rsidR="00451277" w:rsidRPr="0097347D" w:rsidRDefault="006E795F" w:rsidP="00CA1877">
      <w:pPr>
        <w:spacing w:line="540" w:lineRule="exact"/>
        <w:ind w:left="334" w:right="369"/>
        <w:jc w:val="center"/>
        <w:rPr>
          <w:rFonts w:asciiTheme="minorHAnsi" w:hAnsiTheme="minorHAnsi" w:cstheme="minorHAnsi"/>
          <w:color w:val="0D0D0D" w:themeColor="text1" w:themeTint="F2"/>
          <w:sz w:val="24"/>
          <w:szCs w:val="24"/>
        </w:rPr>
      </w:pPr>
      <w:r w:rsidRPr="0097347D">
        <w:rPr>
          <w:rFonts w:asciiTheme="minorHAnsi" w:eastAsia="Arial" w:hAnsiTheme="minorHAnsi" w:cstheme="minorHAnsi"/>
          <w:b/>
          <w:color w:val="0D0D0D" w:themeColor="text1" w:themeTint="F2"/>
          <w:position w:val="-1"/>
          <w:sz w:val="56"/>
          <w:szCs w:val="24"/>
        </w:rPr>
        <w:t xml:space="preserve">Lab Manual- </w:t>
      </w:r>
      <w:r w:rsidR="009C538B" w:rsidRPr="009C538B">
        <w:rPr>
          <w:rFonts w:asciiTheme="minorHAnsi" w:eastAsia="Arial" w:hAnsiTheme="minorHAnsi" w:cstheme="minorHAnsi"/>
          <w:b/>
          <w:color w:val="0D0D0D" w:themeColor="text1" w:themeTint="F2"/>
          <w:position w:val="-1"/>
          <w:sz w:val="56"/>
          <w:szCs w:val="24"/>
        </w:rPr>
        <w:t>Create and use a volume with Azure Disks in Azure Kubernetes Service (AKS)</w:t>
      </w:r>
    </w:p>
    <w:p w14:paraId="072B7CB5"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A5BD37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FCC6069"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E9B705C"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C327FEB"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862360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BECA2F"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45F56A5"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88BF586"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C56D9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E838C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9D6056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29915BB" w14:textId="77777777" w:rsidR="00451277" w:rsidRPr="0097347D" w:rsidRDefault="00451277">
      <w:pPr>
        <w:spacing w:before="17" w:line="260" w:lineRule="exact"/>
        <w:rPr>
          <w:rFonts w:asciiTheme="minorHAnsi" w:hAnsiTheme="minorHAnsi" w:cstheme="minorHAnsi"/>
          <w:color w:val="0D0D0D" w:themeColor="text1" w:themeTint="F2"/>
          <w:sz w:val="24"/>
          <w:szCs w:val="24"/>
        </w:rPr>
      </w:pPr>
    </w:p>
    <w:p w14:paraId="57DD6965" w14:textId="77777777" w:rsidR="00915A67" w:rsidRDefault="00915A67">
      <w:pPr>
        <w:spacing w:before="34"/>
        <w:ind w:left="6225"/>
        <w:rPr>
          <w:rFonts w:asciiTheme="minorHAnsi" w:eastAsia="Arial" w:hAnsiTheme="minorHAnsi" w:cstheme="minorHAnsi"/>
          <w:b/>
          <w:color w:val="FFFFFF" w:themeColor="background1"/>
          <w:w w:val="99"/>
          <w:sz w:val="24"/>
          <w:szCs w:val="24"/>
        </w:rPr>
      </w:pPr>
    </w:p>
    <w:p w14:paraId="05E38951" w14:textId="6F0CAA3D" w:rsidR="00451277" w:rsidRPr="007215CD" w:rsidRDefault="006E795F">
      <w:pPr>
        <w:spacing w:before="34"/>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Prepared</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for</w:t>
      </w:r>
      <w:r w:rsidRPr="007215CD">
        <w:rPr>
          <w:rFonts w:asciiTheme="minorHAnsi" w:eastAsia="Arial" w:hAnsiTheme="minorHAnsi" w:cstheme="minorHAnsi"/>
          <w:color w:val="FFFFFF" w:themeColor="background1"/>
          <w:w w:val="99"/>
          <w:sz w:val="24"/>
          <w:szCs w:val="24"/>
        </w:rPr>
        <w:t>:</w:t>
      </w:r>
      <w:r w:rsidRPr="007215CD">
        <w:rPr>
          <w:rFonts w:asciiTheme="minorHAnsi" w:eastAsia="Arial" w:hAnsiTheme="minorHAnsi" w:cstheme="minorHAnsi"/>
          <w:color w:val="FFFFFF" w:themeColor="background1"/>
          <w:sz w:val="24"/>
          <w:szCs w:val="24"/>
        </w:rPr>
        <w:t xml:space="preserve"> </w:t>
      </w:r>
    </w:p>
    <w:p w14:paraId="0517AEDD" w14:textId="77777777" w:rsidR="00451277" w:rsidRPr="007215CD" w:rsidRDefault="00451277">
      <w:pPr>
        <w:spacing w:before="6" w:line="160" w:lineRule="exact"/>
        <w:rPr>
          <w:rFonts w:asciiTheme="minorHAnsi" w:hAnsiTheme="minorHAnsi" w:cstheme="minorHAnsi"/>
          <w:color w:val="FFFFFF" w:themeColor="background1"/>
          <w:sz w:val="24"/>
          <w:szCs w:val="24"/>
        </w:rPr>
      </w:pPr>
    </w:p>
    <w:p w14:paraId="789BFDDE" w14:textId="060D95F7" w:rsidR="00451277" w:rsidRPr="007215CD" w:rsidRDefault="006E795F">
      <w:pPr>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Date:</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18</w:t>
      </w:r>
      <w:proofErr w:type="spellStart"/>
      <w:proofErr w:type="gramStart"/>
      <w:r w:rsidRPr="007215CD">
        <w:rPr>
          <w:rFonts w:asciiTheme="minorHAnsi" w:eastAsia="Arial" w:hAnsiTheme="minorHAnsi" w:cstheme="minorHAnsi"/>
          <w:color w:val="FFFFFF" w:themeColor="background1"/>
          <w:w w:val="99"/>
          <w:position w:val="6"/>
          <w:sz w:val="24"/>
          <w:szCs w:val="24"/>
        </w:rPr>
        <w:t>th</w:t>
      </w:r>
      <w:proofErr w:type="spellEnd"/>
      <w:r w:rsidRPr="007215CD">
        <w:rPr>
          <w:rFonts w:asciiTheme="minorHAnsi" w:eastAsia="Arial" w:hAnsiTheme="minorHAnsi" w:cstheme="minorHAnsi"/>
          <w:color w:val="FFFFFF" w:themeColor="background1"/>
          <w:position w:val="6"/>
          <w:sz w:val="24"/>
          <w:szCs w:val="24"/>
        </w:rPr>
        <w:t xml:space="preserve">  </w:t>
      </w:r>
      <w:r w:rsidR="00A6333D">
        <w:rPr>
          <w:rFonts w:asciiTheme="minorHAnsi" w:eastAsia="Arial" w:hAnsiTheme="minorHAnsi" w:cstheme="minorHAnsi"/>
          <w:color w:val="FFFFFF" w:themeColor="background1"/>
          <w:w w:val="99"/>
          <w:sz w:val="24"/>
          <w:szCs w:val="24"/>
        </w:rPr>
        <w:t>Dec</w:t>
      </w:r>
      <w:proofErr w:type="gramEnd"/>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20</w:t>
      </w:r>
      <w:r w:rsidR="00683D9C" w:rsidRPr="007215CD">
        <w:rPr>
          <w:rFonts w:asciiTheme="minorHAnsi" w:eastAsia="Arial" w:hAnsiTheme="minorHAnsi" w:cstheme="minorHAnsi"/>
          <w:color w:val="FFFFFF" w:themeColor="background1"/>
          <w:w w:val="99"/>
          <w:sz w:val="24"/>
          <w:szCs w:val="24"/>
        </w:rPr>
        <w:t>2</w:t>
      </w:r>
      <w:r w:rsidR="00A6333D">
        <w:rPr>
          <w:rFonts w:asciiTheme="minorHAnsi" w:eastAsia="Arial" w:hAnsiTheme="minorHAnsi" w:cstheme="minorHAnsi"/>
          <w:color w:val="FFFFFF" w:themeColor="background1"/>
          <w:w w:val="99"/>
          <w:sz w:val="24"/>
          <w:szCs w:val="24"/>
        </w:rPr>
        <w:t>3</w:t>
      </w:r>
    </w:p>
    <w:p w14:paraId="13672696" w14:textId="77777777" w:rsidR="00451277" w:rsidRPr="007215CD" w:rsidRDefault="00451277">
      <w:pPr>
        <w:spacing w:before="6" w:line="160" w:lineRule="exact"/>
        <w:rPr>
          <w:rFonts w:asciiTheme="minorHAnsi" w:hAnsiTheme="minorHAnsi" w:cstheme="minorHAnsi"/>
          <w:color w:val="FFFFFF" w:themeColor="background1"/>
          <w:sz w:val="24"/>
          <w:szCs w:val="24"/>
        </w:rPr>
      </w:pPr>
    </w:p>
    <w:p w14:paraId="408CD3F6" w14:textId="77777777" w:rsidR="002320F4" w:rsidRPr="007215CD" w:rsidRDefault="006E795F">
      <w:pPr>
        <w:spacing w:line="413" w:lineRule="auto"/>
        <w:ind w:left="6225" w:right="253"/>
        <w:rPr>
          <w:rFonts w:asciiTheme="minorHAnsi" w:eastAsia="Arial" w:hAnsiTheme="minorHAnsi" w:cstheme="minorHAnsi"/>
          <w:b/>
          <w:color w:val="FFFFFF" w:themeColor="background1"/>
          <w:sz w:val="24"/>
          <w:szCs w:val="24"/>
        </w:rPr>
      </w:pPr>
      <w:r w:rsidRPr="007215CD">
        <w:rPr>
          <w:rFonts w:asciiTheme="minorHAnsi" w:eastAsia="Arial" w:hAnsiTheme="minorHAnsi" w:cstheme="minorHAnsi"/>
          <w:b/>
          <w:color w:val="FFFFFF" w:themeColor="background1"/>
          <w:w w:val="99"/>
          <w:sz w:val="24"/>
          <w:szCs w:val="24"/>
        </w:rPr>
        <w:t>Prepared</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by:</w:t>
      </w:r>
      <w:r w:rsidRPr="007215CD">
        <w:rPr>
          <w:rFonts w:asciiTheme="minorHAnsi" w:eastAsia="Arial" w:hAnsiTheme="minorHAnsi" w:cstheme="minorHAnsi"/>
          <w:b/>
          <w:color w:val="FFFFFF" w:themeColor="background1"/>
          <w:sz w:val="24"/>
          <w:szCs w:val="24"/>
        </w:rPr>
        <w:t xml:space="preserve"> </w:t>
      </w:r>
    </w:p>
    <w:p w14:paraId="7740028F" w14:textId="5E68AEB5" w:rsidR="00451277" w:rsidRPr="007215CD" w:rsidRDefault="006E795F">
      <w:pPr>
        <w:spacing w:line="413" w:lineRule="auto"/>
        <w:ind w:left="6225" w:right="253"/>
        <w:rPr>
          <w:rFonts w:asciiTheme="minorHAnsi" w:eastAsia="Arial" w:hAnsiTheme="minorHAnsi" w:cstheme="minorHAnsi"/>
          <w:color w:val="FFFFFF" w:themeColor="background1"/>
          <w:sz w:val="24"/>
          <w:szCs w:val="24"/>
        </w:rPr>
      </w:pPr>
      <w:r w:rsidRPr="007215CD">
        <w:rPr>
          <w:rFonts w:asciiTheme="minorHAnsi" w:eastAsia="Arial" w:hAnsiTheme="minorHAnsi" w:cstheme="minorHAnsi"/>
          <w:color w:val="FFFFFF" w:themeColor="background1"/>
          <w:w w:val="99"/>
          <w:sz w:val="24"/>
          <w:szCs w:val="24"/>
        </w:rPr>
        <w:t>Document</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Name:</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Lab</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 xml:space="preserve">Manual </w:t>
      </w:r>
      <w:r w:rsidRPr="007215CD">
        <w:rPr>
          <w:rFonts w:asciiTheme="minorHAnsi" w:eastAsia="Arial" w:hAnsiTheme="minorHAnsi" w:cstheme="minorHAnsi"/>
          <w:b/>
          <w:color w:val="FFFFFF" w:themeColor="background1"/>
          <w:w w:val="99"/>
          <w:sz w:val="24"/>
          <w:szCs w:val="24"/>
        </w:rPr>
        <w:t>Document</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Number</w:t>
      </w:r>
      <w:r w:rsidRPr="007215CD">
        <w:rPr>
          <w:rFonts w:asciiTheme="minorHAnsi" w:eastAsia="Arial" w:hAnsiTheme="minorHAnsi" w:cstheme="minorHAnsi"/>
          <w:b/>
          <w:color w:val="FFFFFF" w:themeColor="background1"/>
          <w:sz w:val="24"/>
          <w:szCs w:val="24"/>
        </w:rPr>
        <w:t xml:space="preserve"> </w:t>
      </w:r>
      <w:r w:rsidR="00915A67">
        <w:rPr>
          <w:rFonts w:asciiTheme="minorHAnsi" w:eastAsia="Arial" w:hAnsiTheme="minorHAnsi" w:cstheme="minorHAnsi"/>
          <w:color w:val="FFFFFF" w:themeColor="background1"/>
          <w:w w:val="99"/>
          <w:sz w:val="24"/>
          <w:szCs w:val="24"/>
        </w:rPr>
        <w:t>AZ</w:t>
      </w:r>
      <w:r w:rsidR="00636B94" w:rsidRPr="007215CD">
        <w:rPr>
          <w:rFonts w:asciiTheme="minorHAnsi" w:eastAsia="Arial" w:hAnsiTheme="minorHAnsi" w:cstheme="minorHAnsi"/>
          <w:color w:val="FFFFFF" w:themeColor="background1"/>
          <w:w w:val="99"/>
          <w:sz w:val="24"/>
          <w:szCs w:val="24"/>
        </w:rPr>
        <w:t>Labn9</w:t>
      </w:r>
      <w:r w:rsidR="00C80A61">
        <w:rPr>
          <w:rFonts w:asciiTheme="minorHAnsi" w:eastAsia="Arial" w:hAnsiTheme="minorHAnsi" w:cstheme="minorHAnsi"/>
          <w:color w:val="FFFFFF" w:themeColor="background1"/>
          <w:w w:val="99"/>
          <w:sz w:val="24"/>
          <w:szCs w:val="24"/>
        </w:rPr>
        <w:t>1</w:t>
      </w:r>
      <w:r w:rsidR="005A6B11">
        <w:rPr>
          <w:rFonts w:asciiTheme="minorHAnsi" w:eastAsia="Arial" w:hAnsiTheme="minorHAnsi" w:cstheme="minorHAnsi"/>
          <w:color w:val="FFFFFF" w:themeColor="background1"/>
          <w:w w:val="99"/>
          <w:sz w:val="24"/>
          <w:szCs w:val="24"/>
        </w:rPr>
        <w:t>6</w:t>
      </w:r>
    </w:p>
    <w:p w14:paraId="6DAF1F62" w14:textId="77777777" w:rsidR="00451277" w:rsidRPr="007215CD" w:rsidRDefault="006E795F">
      <w:pPr>
        <w:spacing w:before="5"/>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Contributor:</w:t>
      </w:r>
    </w:p>
    <w:p w14:paraId="7253E11E" w14:textId="77777777" w:rsidR="00451277" w:rsidRPr="0097347D" w:rsidRDefault="00451277">
      <w:pPr>
        <w:spacing w:before="6" w:line="160" w:lineRule="exact"/>
        <w:rPr>
          <w:rFonts w:asciiTheme="minorHAnsi" w:hAnsiTheme="minorHAnsi" w:cstheme="minorHAnsi"/>
          <w:color w:val="0D0D0D" w:themeColor="text1" w:themeTint="F2"/>
          <w:sz w:val="24"/>
          <w:szCs w:val="24"/>
        </w:rPr>
      </w:pPr>
    </w:p>
    <w:p w14:paraId="18CB885E" w14:textId="77777777" w:rsidR="00451277" w:rsidRPr="0097347D" w:rsidRDefault="00451277">
      <w:pPr>
        <w:spacing w:before="2" w:line="100" w:lineRule="exact"/>
        <w:rPr>
          <w:rFonts w:asciiTheme="minorHAnsi" w:hAnsiTheme="minorHAnsi" w:cstheme="minorHAnsi"/>
          <w:color w:val="0D0D0D" w:themeColor="text1" w:themeTint="F2"/>
          <w:sz w:val="24"/>
          <w:szCs w:val="24"/>
        </w:rPr>
      </w:pPr>
    </w:p>
    <w:p w14:paraId="533B438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39A99E4"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D0E7F5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039143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8C84397"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5D5BC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03B2AFA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90A605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E1F5B1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3F6B86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B0D3DF5" w14:textId="7272D43B" w:rsidR="00451277" w:rsidRPr="0097347D" w:rsidRDefault="00451277">
      <w:pPr>
        <w:spacing w:line="200" w:lineRule="exact"/>
        <w:rPr>
          <w:rFonts w:asciiTheme="minorHAnsi" w:hAnsiTheme="minorHAnsi" w:cstheme="minorHAnsi"/>
          <w:color w:val="0D0D0D" w:themeColor="text1" w:themeTint="F2"/>
          <w:sz w:val="24"/>
          <w:szCs w:val="24"/>
        </w:rPr>
      </w:pPr>
    </w:p>
    <w:p w14:paraId="3A44D425" w14:textId="7D8B5AE4" w:rsidR="002320F4" w:rsidRPr="0097347D" w:rsidRDefault="002320F4">
      <w:pPr>
        <w:spacing w:line="200" w:lineRule="exact"/>
        <w:rPr>
          <w:rFonts w:asciiTheme="minorHAnsi" w:hAnsiTheme="minorHAnsi" w:cstheme="minorHAnsi"/>
          <w:color w:val="0D0D0D" w:themeColor="text1" w:themeTint="F2"/>
          <w:sz w:val="24"/>
          <w:szCs w:val="24"/>
        </w:rPr>
      </w:pPr>
    </w:p>
    <w:p w14:paraId="662AD9A8" w14:textId="14ECF38D" w:rsidR="002320F4" w:rsidRPr="0097347D" w:rsidRDefault="002320F4">
      <w:pPr>
        <w:spacing w:line="200" w:lineRule="exact"/>
        <w:rPr>
          <w:rFonts w:asciiTheme="minorHAnsi" w:hAnsiTheme="minorHAnsi" w:cstheme="minorHAnsi"/>
          <w:color w:val="0D0D0D" w:themeColor="text1" w:themeTint="F2"/>
          <w:sz w:val="24"/>
          <w:szCs w:val="24"/>
        </w:rPr>
      </w:pPr>
    </w:p>
    <w:p w14:paraId="614822D1" w14:textId="276C876A" w:rsidR="002320F4" w:rsidRPr="0097347D" w:rsidRDefault="002320F4">
      <w:pPr>
        <w:spacing w:line="200" w:lineRule="exact"/>
        <w:rPr>
          <w:rFonts w:asciiTheme="minorHAnsi" w:hAnsiTheme="minorHAnsi" w:cstheme="minorHAnsi"/>
          <w:color w:val="0D0D0D" w:themeColor="text1" w:themeTint="F2"/>
          <w:sz w:val="24"/>
          <w:szCs w:val="24"/>
        </w:rPr>
      </w:pPr>
    </w:p>
    <w:p w14:paraId="0993BF09" w14:textId="0414615D" w:rsidR="002320F4" w:rsidRPr="0097347D" w:rsidRDefault="002320F4">
      <w:pPr>
        <w:spacing w:line="200" w:lineRule="exact"/>
        <w:rPr>
          <w:rFonts w:asciiTheme="minorHAnsi" w:hAnsiTheme="minorHAnsi" w:cstheme="minorHAnsi"/>
          <w:color w:val="0D0D0D" w:themeColor="text1" w:themeTint="F2"/>
          <w:sz w:val="24"/>
          <w:szCs w:val="24"/>
        </w:rPr>
      </w:pPr>
    </w:p>
    <w:p w14:paraId="1CE7DCE4" w14:textId="0611E1D6" w:rsidR="002320F4" w:rsidRPr="0097347D" w:rsidRDefault="002320F4">
      <w:pPr>
        <w:spacing w:line="200" w:lineRule="exact"/>
        <w:rPr>
          <w:rFonts w:asciiTheme="minorHAnsi" w:hAnsiTheme="minorHAnsi" w:cstheme="minorHAnsi"/>
          <w:color w:val="0D0D0D" w:themeColor="text1" w:themeTint="F2"/>
          <w:sz w:val="24"/>
          <w:szCs w:val="24"/>
        </w:rPr>
      </w:pPr>
    </w:p>
    <w:p w14:paraId="77117B65" w14:textId="74B7DBC8" w:rsidR="002320F4" w:rsidRPr="0097347D" w:rsidRDefault="002320F4">
      <w:pPr>
        <w:spacing w:line="200" w:lineRule="exact"/>
        <w:rPr>
          <w:rFonts w:asciiTheme="minorHAnsi" w:hAnsiTheme="minorHAnsi" w:cstheme="minorHAnsi"/>
          <w:color w:val="0D0D0D" w:themeColor="text1" w:themeTint="F2"/>
          <w:sz w:val="24"/>
          <w:szCs w:val="24"/>
        </w:rPr>
      </w:pPr>
    </w:p>
    <w:p w14:paraId="4C777EDE" w14:textId="1F4AE431" w:rsidR="002320F4" w:rsidRPr="0097347D" w:rsidRDefault="002320F4">
      <w:pPr>
        <w:spacing w:line="200" w:lineRule="exact"/>
        <w:rPr>
          <w:rFonts w:asciiTheme="minorHAnsi" w:hAnsiTheme="minorHAnsi" w:cstheme="minorHAnsi"/>
          <w:color w:val="0D0D0D" w:themeColor="text1" w:themeTint="F2"/>
          <w:sz w:val="24"/>
          <w:szCs w:val="24"/>
        </w:rPr>
      </w:pPr>
    </w:p>
    <w:p w14:paraId="1720E19A" w14:textId="637B9474" w:rsidR="002320F4" w:rsidRPr="0097347D" w:rsidRDefault="002320F4">
      <w:pPr>
        <w:spacing w:line="200" w:lineRule="exact"/>
        <w:rPr>
          <w:rFonts w:asciiTheme="minorHAnsi" w:hAnsiTheme="minorHAnsi" w:cstheme="minorHAnsi"/>
          <w:color w:val="0D0D0D" w:themeColor="text1" w:themeTint="F2"/>
          <w:sz w:val="24"/>
          <w:szCs w:val="24"/>
        </w:rPr>
      </w:pPr>
    </w:p>
    <w:p w14:paraId="16FB193C" w14:textId="3A03C646" w:rsidR="002320F4" w:rsidRPr="0097347D" w:rsidRDefault="002320F4">
      <w:pPr>
        <w:spacing w:line="200" w:lineRule="exact"/>
        <w:rPr>
          <w:rFonts w:asciiTheme="minorHAnsi" w:hAnsiTheme="minorHAnsi" w:cstheme="minorHAnsi"/>
          <w:color w:val="0D0D0D" w:themeColor="text1" w:themeTint="F2"/>
          <w:sz w:val="24"/>
          <w:szCs w:val="24"/>
        </w:rPr>
      </w:pPr>
    </w:p>
    <w:p w14:paraId="3DDA3D1A" w14:textId="7866E7D5" w:rsidR="002320F4" w:rsidRPr="0097347D" w:rsidRDefault="002320F4">
      <w:pPr>
        <w:spacing w:line="200" w:lineRule="exact"/>
        <w:rPr>
          <w:rFonts w:asciiTheme="minorHAnsi" w:hAnsiTheme="minorHAnsi" w:cstheme="minorHAnsi"/>
          <w:color w:val="0D0D0D" w:themeColor="text1" w:themeTint="F2"/>
          <w:sz w:val="24"/>
          <w:szCs w:val="24"/>
        </w:rPr>
      </w:pPr>
    </w:p>
    <w:p w14:paraId="1ED8CAF8" w14:textId="7DEF57D8" w:rsidR="002320F4" w:rsidRPr="0097347D" w:rsidRDefault="002320F4">
      <w:pPr>
        <w:spacing w:line="200" w:lineRule="exact"/>
        <w:rPr>
          <w:rFonts w:asciiTheme="minorHAnsi" w:hAnsiTheme="minorHAnsi" w:cstheme="minorHAnsi"/>
          <w:color w:val="0D0D0D" w:themeColor="text1" w:themeTint="F2"/>
          <w:sz w:val="24"/>
          <w:szCs w:val="24"/>
        </w:rPr>
      </w:pPr>
    </w:p>
    <w:p w14:paraId="6209EBCF" w14:textId="31A8453C" w:rsidR="002320F4" w:rsidRPr="0097347D" w:rsidRDefault="002320F4">
      <w:pPr>
        <w:spacing w:line="200" w:lineRule="exact"/>
        <w:rPr>
          <w:rFonts w:asciiTheme="minorHAnsi" w:hAnsiTheme="minorHAnsi" w:cstheme="minorHAnsi"/>
          <w:color w:val="0D0D0D" w:themeColor="text1" w:themeTint="F2"/>
          <w:sz w:val="24"/>
          <w:szCs w:val="24"/>
        </w:rPr>
      </w:pPr>
    </w:p>
    <w:p w14:paraId="1F74CAE4" w14:textId="5E985A3A" w:rsidR="002320F4" w:rsidRPr="0097347D" w:rsidRDefault="002320F4">
      <w:pPr>
        <w:spacing w:line="200" w:lineRule="exact"/>
        <w:rPr>
          <w:rFonts w:asciiTheme="minorHAnsi" w:hAnsiTheme="minorHAnsi" w:cstheme="minorHAnsi"/>
          <w:color w:val="0D0D0D" w:themeColor="text1" w:themeTint="F2"/>
          <w:sz w:val="24"/>
          <w:szCs w:val="24"/>
        </w:rPr>
      </w:pPr>
    </w:p>
    <w:p w14:paraId="15CA5544" w14:textId="0E35BE4A" w:rsidR="002320F4" w:rsidRPr="0097347D" w:rsidRDefault="002320F4">
      <w:pPr>
        <w:spacing w:line="200" w:lineRule="exact"/>
        <w:rPr>
          <w:rFonts w:asciiTheme="minorHAnsi" w:hAnsiTheme="minorHAnsi" w:cstheme="minorHAnsi"/>
          <w:color w:val="0D0D0D" w:themeColor="text1" w:themeTint="F2"/>
          <w:sz w:val="24"/>
          <w:szCs w:val="24"/>
        </w:rPr>
      </w:pPr>
    </w:p>
    <w:p w14:paraId="3ED1D348" w14:textId="12A3460E" w:rsidR="002320F4" w:rsidRPr="0097347D" w:rsidRDefault="002320F4">
      <w:pPr>
        <w:spacing w:line="200" w:lineRule="exact"/>
        <w:rPr>
          <w:rFonts w:asciiTheme="minorHAnsi" w:hAnsiTheme="minorHAnsi" w:cstheme="minorHAnsi"/>
          <w:color w:val="0D0D0D" w:themeColor="text1" w:themeTint="F2"/>
          <w:sz w:val="24"/>
          <w:szCs w:val="24"/>
        </w:rPr>
      </w:pPr>
    </w:p>
    <w:p w14:paraId="1CC332D9" w14:textId="0782654F" w:rsidR="002320F4" w:rsidRPr="0097347D" w:rsidRDefault="002320F4">
      <w:pPr>
        <w:spacing w:line="200" w:lineRule="exact"/>
        <w:rPr>
          <w:rFonts w:asciiTheme="minorHAnsi" w:hAnsiTheme="minorHAnsi" w:cstheme="minorHAnsi"/>
          <w:color w:val="0D0D0D" w:themeColor="text1" w:themeTint="F2"/>
          <w:sz w:val="24"/>
          <w:szCs w:val="24"/>
        </w:rPr>
      </w:pPr>
    </w:p>
    <w:p w14:paraId="30753D33" w14:textId="1CB99B88" w:rsidR="002320F4" w:rsidRPr="0097347D" w:rsidRDefault="002320F4">
      <w:pPr>
        <w:spacing w:line="200" w:lineRule="exact"/>
        <w:rPr>
          <w:rFonts w:asciiTheme="minorHAnsi" w:hAnsiTheme="minorHAnsi" w:cstheme="minorHAnsi"/>
          <w:color w:val="0D0D0D" w:themeColor="text1" w:themeTint="F2"/>
          <w:sz w:val="24"/>
          <w:szCs w:val="24"/>
        </w:rPr>
      </w:pPr>
    </w:p>
    <w:p w14:paraId="17906742" w14:textId="77777777" w:rsidR="002320F4" w:rsidRPr="0097347D" w:rsidRDefault="002320F4">
      <w:pPr>
        <w:spacing w:line="200" w:lineRule="exact"/>
        <w:rPr>
          <w:rFonts w:asciiTheme="minorHAnsi" w:hAnsiTheme="minorHAnsi" w:cstheme="minorHAnsi"/>
          <w:color w:val="0D0D0D" w:themeColor="text1" w:themeTint="F2"/>
          <w:sz w:val="24"/>
          <w:szCs w:val="24"/>
        </w:rPr>
      </w:pPr>
    </w:p>
    <w:p w14:paraId="660EA11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47CFD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7422671"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4FC98E33"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02610981"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621D6BCC" w14:textId="77777777" w:rsidR="00451277" w:rsidRPr="0097347D" w:rsidRDefault="00451277">
      <w:pPr>
        <w:spacing w:before="5" w:line="180" w:lineRule="exact"/>
        <w:rPr>
          <w:rFonts w:asciiTheme="minorHAnsi" w:hAnsiTheme="minorHAnsi" w:cstheme="minorHAnsi"/>
          <w:color w:val="0D0D0D" w:themeColor="text1" w:themeTint="F2"/>
          <w:sz w:val="24"/>
          <w:szCs w:val="24"/>
        </w:rPr>
      </w:pPr>
    </w:p>
    <w:p w14:paraId="6A01A25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BBD721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sdt>
      <w:sdtPr>
        <w:rPr>
          <w:rFonts w:asciiTheme="minorHAnsi" w:eastAsia="Times New Roman" w:hAnsiTheme="minorHAnsi" w:cstheme="minorHAnsi"/>
          <w:color w:val="0D0D0D" w:themeColor="text1" w:themeTint="F2"/>
          <w:sz w:val="24"/>
          <w:szCs w:val="24"/>
        </w:rPr>
        <w:id w:val="1670598284"/>
        <w:docPartObj>
          <w:docPartGallery w:val="Table of Contents"/>
          <w:docPartUnique/>
        </w:docPartObj>
      </w:sdtPr>
      <w:sdtEndPr>
        <w:rPr>
          <w:b/>
          <w:bCs/>
          <w:noProof/>
        </w:rPr>
      </w:sdtEndPr>
      <w:sdtContent>
        <w:p w14:paraId="34D7B1E2" w14:textId="61666F54" w:rsidR="00F7024F" w:rsidRPr="0097347D" w:rsidRDefault="00F7024F">
          <w:pPr>
            <w:pStyle w:val="TOCHeading"/>
            <w:rPr>
              <w:rFonts w:asciiTheme="minorHAnsi" w:hAnsiTheme="minorHAnsi" w:cstheme="minorHAnsi"/>
              <w:color w:val="0D0D0D" w:themeColor="text1" w:themeTint="F2"/>
              <w:sz w:val="24"/>
              <w:szCs w:val="24"/>
            </w:rPr>
          </w:pPr>
          <w:r w:rsidRPr="0097347D">
            <w:rPr>
              <w:rFonts w:asciiTheme="minorHAnsi" w:hAnsiTheme="minorHAnsi" w:cstheme="minorHAnsi"/>
              <w:color w:val="0D0D0D" w:themeColor="text1" w:themeTint="F2"/>
              <w:sz w:val="24"/>
              <w:szCs w:val="24"/>
            </w:rPr>
            <w:t>Contents</w:t>
          </w:r>
        </w:p>
        <w:p w14:paraId="03D3C7D9" w14:textId="010379A3" w:rsidR="00293B27" w:rsidRDefault="00F7024F">
          <w:pPr>
            <w:pStyle w:val="TOC1"/>
            <w:tabs>
              <w:tab w:val="left" w:pos="440"/>
              <w:tab w:val="right" w:leader="dot" w:pos="9750"/>
            </w:tabs>
            <w:rPr>
              <w:rFonts w:cstheme="minorBidi"/>
              <w:noProof/>
              <w:kern w:val="2"/>
              <w14:ligatures w14:val="standardContextual"/>
            </w:rPr>
          </w:pPr>
          <w:r w:rsidRPr="0097347D">
            <w:rPr>
              <w:rFonts w:cstheme="minorHAnsi"/>
              <w:b/>
              <w:bCs/>
              <w:noProof/>
              <w:color w:val="0D0D0D" w:themeColor="text1" w:themeTint="F2"/>
              <w:sz w:val="24"/>
              <w:szCs w:val="24"/>
            </w:rPr>
            <w:fldChar w:fldCharType="begin"/>
          </w:r>
          <w:r w:rsidRPr="0097347D">
            <w:rPr>
              <w:rFonts w:cstheme="minorHAnsi"/>
              <w:b/>
              <w:bCs/>
              <w:noProof/>
              <w:color w:val="0D0D0D" w:themeColor="text1" w:themeTint="F2"/>
              <w:sz w:val="24"/>
              <w:szCs w:val="24"/>
            </w:rPr>
            <w:instrText xml:space="preserve"> TOC \o "1-3" \h \z \u </w:instrText>
          </w:r>
          <w:r w:rsidRPr="0097347D">
            <w:rPr>
              <w:rFonts w:cstheme="minorHAnsi"/>
              <w:b/>
              <w:bCs/>
              <w:noProof/>
              <w:color w:val="0D0D0D" w:themeColor="text1" w:themeTint="F2"/>
              <w:sz w:val="24"/>
              <w:szCs w:val="24"/>
            </w:rPr>
            <w:fldChar w:fldCharType="separate"/>
          </w:r>
          <w:hyperlink w:anchor="_Toc157162215" w:history="1">
            <w:r w:rsidR="00293B27" w:rsidRPr="00EA138D">
              <w:rPr>
                <w:rStyle w:val="Hyperlink"/>
                <w:rFonts w:eastAsia="Arial"/>
                <w:noProof/>
              </w:rPr>
              <w:t>1.</w:t>
            </w:r>
            <w:r w:rsidR="00293B27">
              <w:rPr>
                <w:rFonts w:cstheme="minorBidi"/>
                <w:noProof/>
                <w:kern w:val="2"/>
                <w14:ligatures w14:val="standardContextual"/>
              </w:rPr>
              <w:tab/>
            </w:r>
            <w:r w:rsidR="00293B27" w:rsidRPr="00EA138D">
              <w:rPr>
                <w:rStyle w:val="Hyperlink"/>
                <w:rFonts w:eastAsia="Arial" w:cstheme="minorHAnsi"/>
                <w:noProof/>
              </w:rPr>
              <w:t>Objective</w:t>
            </w:r>
            <w:r w:rsidR="00293B27">
              <w:rPr>
                <w:noProof/>
                <w:webHidden/>
              </w:rPr>
              <w:tab/>
            </w:r>
            <w:r w:rsidR="00293B27">
              <w:rPr>
                <w:noProof/>
                <w:webHidden/>
              </w:rPr>
              <w:fldChar w:fldCharType="begin"/>
            </w:r>
            <w:r w:rsidR="00293B27">
              <w:rPr>
                <w:noProof/>
                <w:webHidden/>
              </w:rPr>
              <w:instrText xml:space="preserve"> PAGEREF _Toc157162215 \h </w:instrText>
            </w:r>
            <w:r w:rsidR="00293B27">
              <w:rPr>
                <w:noProof/>
                <w:webHidden/>
              </w:rPr>
            </w:r>
            <w:r w:rsidR="00293B27">
              <w:rPr>
                <w:noProof/>
                <w:webHidden/>
              </w:rPr>
              <w:fldChar w:fldCharType="separate"/>
            </w:r>
            <w:r w:rsidR="00293B27">
              <w:rPr>
                <w:noProof/>
                <w:webHidden/>
              </w:rPr>
              <w:t>3</w:t>
            </w:r>
            <w:r w:rsidR="00293B27">
              <w:rPr>
                <w:noProof/>
                <w:webHidden/>
              </w:rPr>
              <w:fldChar w:fldCharType="end"/>
            </w:r>
          </w:hyperlink>
        </w:p>
        <w:p w14:paraId="6EA683E8" w14:textId="4B640D80" w:rsidR="00293B27" w:rsidRDefault="00293B27">
          <w:pPr>
            <w:pStyle w:val="TOC3"/>
            <w:tabs>
              <w:tab w:val="left" w:pos="880"/>
              <w:tab w:val="right" w:leader="dot" w:pos="9750"/>
            </w:tabs>
            <w:rPr>
              <w:rFonts w:cstheme="minorBidi"/>
              <w:noProof/>
              <w:kern w:val="2"/>
              <w14:ligatures w14:val="standardContextual"/>
            </w:rPr>
          </w:pPr>
          <w:hyperlink w:anchor="_Toc157162216" w:history="1">
            <w:r w:rsidRPr="00EA138D">
              <w:rPr>
                <w:rStyle w:val="Hyperlink"/>
                <w:rFonts w:ascii="Segoe UI" w:hAnsi="Segoe UI" w:cs="Segoe UI"/>
                <w:noProof/>
              </w:rPr>
              <w:t>1.</w:t>
            </w:r>
            <w:r>
              <w:rPr>
                <w:rFonts w:cstheme="minorBidi"/>
                <w:noProof/>
                <w:kern w:val="2"/>
                <w14:ligatures w14:val="standardContextual"/>
              </w:rPr>
              <w:tab/>
            </w:r>
            <w:r w:rsidRPr="00EA138D">
              <w:rPr>
                <w:rStyle w:val="Hyperlink"/>
                <w:rFonts w:ascii="Segoe UI" w:hAnsi="Segoe UI" w:cs="Segoe UI"/>
                <w:noProof/>
              </w:rPr>
              <w:t>Built-in storage classes</w:t>
            </w:r>
            <w:r>
              <w:rPr>
                <w:noProof/>
                <w:webHidden/>
              </w:rPr>
              <w:tab/>
            </w:r>
            <w:r>
              <w:rPr>
                <w:noProof/>
                <w:webHidden/>
              </w:rPr>
              <w:fldChar w:fldCharType="begin"/>
            </w:r>
            <w:r>
              <w:rPr>
                <w:noProof/>
                <w:webHidden/>
              </w:rPr>
              <w:instrText xml:space="preserve"> PAGEREF _Toc157162216 \h </w:instrText>
            </w:r>
            <w:r>
              <w:rPr>
                <w:noProof/>
                <w:webHidden/>
              </w:rPr>
            </w:r>
            <w:r>
              <w:rPr>
                <w:noProof/>
                <w:webHidden/>
              </w:rPr>
              <w:fldChar w:fldCharType="separate"/>
            </w:r>
            <w:r>
              <w:rPr>
                <w:noProof/>
                <w:webHidden/>
              </w:rPr>
              <w:t>3</w:t>
            </w:r>
            <w:r>
              <w:rPr>
                <w:noProof/>
                <w:webHidden/>
              </w:rPr>
              <w:fldChar w:fldCharType="end"/>
            </w:r>
          </w:hyperlink>
        </w:p>
        <w:p w14:paraId="051F3E57" w14:textId="09FD75BD" w:rsidR="00293B27" w:rsidRDefault="00293B27">
          <w:pPr>
            <w:pStyle w:val="TOC3"/>
            <w:tabs>
              <w:tab w:val="left" w:pos="880"/>
              <w:tab w:val="right" w:leader="dot" w:pos="9750"/>
            </w:tabs>
            <w:rPr>
              <w:rFonts w:cstheme="minorBidi"/>
              <w:noProof/>
              <w:kern w:val="2"/>
              <w14:ligatures w14:val="standardContextual"/>
            </w:rPr>
          </w:pPr>
          <w:hyperlink w:anchor="_Toc157162217" w:history="1">
            <w:r w:rsidRPr="00EA138D">
              <w:rPr>
                <w:rStyle w:val="Hyperlink"/>
                <w:rFonts w:ascii="Segoe UI" w:hAnsi="Segoe UI" w:cs="Segoe UI"/>
                <w:noProof/>
              </w:rPr>
              <w:t>2.</w:t>
            </w:r>
            <w:r>
              <w:rPr>
                <w:rFonts w:cstheme="minorBidi"/>
                <w:noProof/>
                <w:kern w:val="2"/>
                <w14:ligatures w14:val="standardContextual"/>
              </w:rPr>
              <w:tab/>
            </w:r>
            <w:r w:rsidRPr="00EA138D">
              <w:rPr>
                <w:rStyle w:val="Hyperlink"/>
                <w:rFonts w:ascii="Segoe UI" w:hAnsi="Segoe UI" w:cs="Segoe UI"/>
                <w:noProof/>
              </w:rPr>
              <w:t>Persistent Volume Access Mode:</w:t>
            </w:r>
            <w:r>
              <w:rPr>
                <w:noProof/>
                <w:webHidden/>
              </w:rPr>
              <w:tab/>
            </w:r>
            <w:r>
              <w:rPr>
                <w:noProof/>
                <w:webHidden/>
              </w:rPr>
              <w:fldChar w:fldCharType="begin"/>
            </w:r>
            <w:r>
              <w:rPr>
                <w:noProof/>
                <w:webHidden/>
              </w:rPr>
              <w:instrText xml:space="preserve"> PAGEREF _Toc157162217 \h </w:instrText>
            </w:r>
            <w:r>
              <w:rPr>
                <w:noProof/>
                <w:webHidden/>
              </w:rPr>
            </w:r>
            <w:r>
              <w:rPr>
                <w:noProof/>
                <w:webHidden/>
              </w:rPr>
              <w:fldChar w:fldCharType="separate"/>
            </w:r>
            <w:r>
              <w:rPr>
                <w:noProof/>
                <w:webHidden/>
              </w:rPr>
              <w:t>3</w:t>
            </w:r>
            <w:r>
              <w:rPr>
                <w:noProof/>
                <w:webHidden/>
              </w:rPr>
              <w:fldChar w:fldCharType="end"/>
            </w:r>
          </w:hyperlink>
        </w:p>
        <w:p w14:paraId="1AA7482E" w14:textId="73BCFC09" w:rsidR="00293B27" w:rsidRDefault="00293B27">
          <w:pPr>
            <w:pStyle w:val="TOC1"/>
            <w:tabs>
              <w:tab w:val="left" w:pos="440"/>
              <w:tab w:val="right" w:leader="dot" w:pos="9750"/>
            </w:tabs>
            <w:rPr>
              <w:rFonts w:cstheme="minorBidi"/>
              <w:noProof/>
              <w:kern w:val="2"/>
              <w14:ligatures w14:val="standardContextual"/>
            </w:rPr>
          </w:pPr>
          <w:hyperlink w:anchor="_Toc157162218" w:history="1">
            <w:r w:rsidRPr="00EA138D">
              <w:rPr>
                <w:rStyle w:val="Hyperlink"/>
                <w:rFonts w:eastAsia="Arial" w:cstheme="minorHAnsi"/>
                <w:noProof/>
              </w:rPr>
              <w:t>2.</w:t>
            </w:r>
            <w:r>
              <w:rPr>
                <w:rFonts w:cstheme="minorBidi"/>
                <w:noProof/>
                <w:kern w:val="2"/>
                <w14:ligatures w14:val="standardContextual"/>
              </w:rPr>
              <w:tab/>
            </w:r>
            <w:r w:rsidRPr="00EA138D">
              <w:rPr>
                <w:rStyle w:val="Hyperlink"/>
                <w:rFonts w:eastAsia="Arial" w:cstheme="minorHAnsi"/>
                <w:noProof/>
              </w:rPr>
              <w:t>Create 1 Node Azure Kubernetes Cluster</w:t>
            </w:r>
            <w:r>
              <w:rPr>
                <w:noProof/>
                <w:webHidden/>
              </w:rPr>
              <w:tab/>
            </w:r>
            <w:r>
              <w:rPr>
                <w:noProof/>
                <w:webHidden/>
              </w:rPr>
              <w:fldChar w:fldCharType="begin"/>
            </w:r>
            <w:r>
              <w:rPr>
                <w:noProof/>
                <w:webHidden/>
              </w:rPr>
              <w:instrText xml:space="preserve"> PAGEREF _Toc157162218 \h </w:instrText>
            </w:r>
            <w:r>
              <w:rPr>
                <w:noProof/>
                <w:webHidden/>
              </w:rPr>
            </w:r>
            <w:r>
              <w:rPr>
                <w:noProof/>
                <w:webHidden/>
              </w:rPr>
              <w:fldChar w:fldCharType="separate"/>
            </w:r>
            <w:r>
              <w:rPr>
                <w:noProof/>
                <w:webHidden/>
              </w:rPr>
              <w:t>5</w:t>
            </w:r>
            <w:r>
              <w:rPr>
                <w:noProof/>
                <w:webHidden/>
              </w:rPr>
              <w:fldChar w:fldCharType="end"/>
            </w:r>
          </w:hyperlink>
        </w:p>
        <w:p w14:paraId="1E88C582" w14:textId="2EAD2D46" w:rsidR="00293B27" w:rsidRDefault="00293B27">
          <w:pPr>
            <w:pStyle w:val="TOC1"/>
            <w:tabs>
              <w:tab w:val="left" w:pos="440"/>
              <w:tab w:val="right" w:leader="dot" w:pos="9750"/>
            </w:tabs>
            <w:rPr>
              <w:rFonts w:cstheme="minorBidi"/>
              <w:noProof/>
              <w:kern w:val="2"/>
              <w14:ligatures w14:val="standardContextual"/>
            </w:rPr>
          </w:pPr>
          <w:hyperlink w:anchor="_Toc157162219" w:history="1">
            <w:r w:rsidRPr="00EA138D">
              <w:rPr>
                <w:rStyle w:val="Hyperlink"/>
                <w:rFonts w:eastAsia="Arial" w:cstheme="minorHAnsi"/>
                <w:noProof/>
              </w:rPr>
              <w:t>3.</w:t>
            </w:r>
            <w:r>
              <w:rPr>
                <w:rFonts w:cstheme="minorBidi"/>
                <w:noProof/>
                <w:kern w:val="2"/>
                <w14:ligatures w14:val="standardContextual"/>
              </w:rPr>
              <w:tab/>
            </w:r>
            <w:r w:rsidRPr="00EA138D">
              <w:rPr>
                <w:rStyle w:val="Hyperlink"/>
                <w:rFonts w:eastAsia="Arial" w:cstheme="minorHAnsi"/>
                <w:noProof/>
              </w:rPr>
              <w:t>Create a Custom Storage Class</w:t>
            </w:r>
            <w:r>
              <w:rPr>
                <w:noProof/>
                <w:webHidden/>
              </w:rPr>
              <w:tab/>
            </w:r>
            <w:r>
              <w:rPr>
                <w:noProof/>
                <w:webHidden/>
              </w:rPr>
              <w:fldChar w:fldCharType="begin"/>
            </w:r>
            <w:r>
              <w:rPr>
                <w:noProof/>
                <w:webHidden/>
              </w:rPr>
              <w:instrText xml:space="preserve"> PAGEREF _Toc157162219 \h </w:instrText>
            </w:r>
            <w:r>
              <w:rPr>
                <w:noProof/>
                <w:webHidden/>
              </w:rPr>
            </w:r>
            <w:r>
              <w:rPr>
                <w:noProof/>
                <w:webHidden/>
              </w:rPr>
              <w:fldChar w:fldCharType="separate"/>
            </w:r>
            <w:r>
              <w:rPr>
                <w:noProof/>
                <w:webHidden/>
              </w:rPr>
              <w:t>6</w:t>
            </w:r>
            <w:r>
              <w:rPr>
                <w:noProof/>
                <w:webHidden/>
              </w:rPr>
              <w:fldChar w:fldCharType="end"/>
            </w:r>
          </w:hyperlink>
        </w:p>
        <w:p w14:paraId="000DD9EE" w14:textId="0E186FBC" w:rsidR="00293B27" w:rsidRDefault="00293B27">
          <w:pPr>
            <w:pStyle w:val="TOC1"/>
            <w:tabs>
              <w:tab w:val="left" w:pos="440"/>
              <w:tab w:val="right" w:leader="dot" w:pos="9750"/>
            </w:tabs>
            <w:rPr>
              <w:rFonts w:cstheme="minorBidi"/>
              <w:noProof/>
              <w:kern w:val="2"/>
              <w14:ligatures w14:val="standardContextual"/>
            </w:rPr>
          </w:pPr>
          <w:hyperlink w:anchor="_Toc157162220" w:history="1">
            <w:r w:rsidRPr="00EA138D">
              <w:rPr>
                <w:rStyle w:val="Hyperlink"/>
                <w:rFonts w:eastAsia="Arial" w:cstheme="minorHAnsi"/>
                <w:noProof/>
              </w:rPr>
              <w:t>4.</w:t>
            </w:r>
            <w:r>
              <w:rPr>
                <w:rFonts w:cstheme="minorBidi"/>
                <w:noProof/>
                <w:kern w:val="2"/>
                <w14:ligatures w14:val="standardContextual"/>
              </w:rPr>
              <w:tab/>
            </w:r>
            <w:r w:rsidRPr="00EA138D">
              <w:rPr>
                <w:rStyle w:val="Hyperlink"/>
                <w:rFonts w:eastAsia="Arial" w:cstheme="minorHAnsi"/>
                <w:noProof/>
              </w:rPr>
              <w:t>Create a Persistent Volume Claim</w:t>
            </w:r>
            <w:r>
              <w:rPr>
                <w:noProof/>
                <w:webHidden/>
              </w:rPr>
              <w:tab/>
            </w:r>
            <w:r>
              <w:rPr>
                <w:noProof/>
                <w:webHidden/>
              </w:rPr>
              <w:fldChar w:fldCharType="begin"/>
            </w:r>
            <w:r>
              <w:rPr>
                <w:noProof/>
                <w:webHidden/>
              </w:rPr>
              <w:instrText xml:space="preserve"> PAGEREF _Toc157162220 \h </w:instrText>
            </w:r>
            <w:r>
              <w:rPr>
                <w:noProof/>
                <w:webHidden/>
              </w:rPr>
            </w:r>
            <w:r>
              <w:rPr>
                <w:noProof/>
                <w:webHidden/>
              </w:rPr>
              <w:fldChar w:fldCharType="separate"/>
            </w:r>
            <w:r>
              <w:rPr>
                <w:noProof/>
                <w:webHidden/>
              </w:rPr>
              <w:t>7</w:t>
            </w:r>
            <w:r>
              <w:rPr>
                <w:noProof/>
                <w:webHidden/>
              </w:rPr>
              <w:fldChar w:fldCharType="end"/>
            </w:r>
          </w:hyperlink>
        </w:p>
        <w:p w14:paraId="56B8BAEF" w14:textId="3CF9F102" w:rsidR="00293B27" w:rsidRDefault="00293B27">
          <w:pPr>
            <w:pStyle w:val="TOC1"/>
            <w:tabs>
              <w:tab w:val="left" w:pos="440"/>
              <w:tab w:val="right" w:leader="dot" w:pos="9750"/>
            </w:tabs>
            <w:rPr>
              <w:rFonts w:cstheme="minorBidi"/>
              <w:noProof/>
              <w:kern w:val="2"/>
              <w14:ligatures w14:val="standardContextual"/>
            </w:rPr>
          </w:pPr>
          <w:hyperlink w:anchor="_Toc157162222" w:history="1">
            <w:r w:rsidRPr="00EA138D">
              <w:rPr>
                <w:rStyle w:val="Hyperlink"/>
                <w:rFonts w:eastAsia="Arial" w:cstheme="minorHAnsi"/>
                <w:noProof/>
              </w:rPr>
              <w:t>5.</w:t>
            </w:r>
            <w:r>
              <w:rPr>
                <w:rFonts w:cstheme="minorBidi"/>
                <w:noProof/>
                <w:kern w:val="2"/>
                <w14:ligatures w14:val="standardContextual"/>
              </w:rPr>
              <w:tab/>
            </w:r>
            <w:r w:rsidRPr="00EA138D">
              <w:rPr>
                <w:rStyle w:val="Hyperlink"/>
                <w:rFonts w:eastAsia="Arial" w:cstheme="minorHAnsi"/>
                <w:noProof/>
              </w:rPr>
              <w:t>Use the persistent volume</w:t>
            </w:r>
            <w:r>
              <w:rPr>
                <w:noProof/>
                <w:webHidden/>
              </w:rPr>
              <w:tab/>
            </w:r>
            <w:r>
              <w:rPr>
                <w:noProof/>
                <w:webHidden/>
              </w:rPr>
              <w:fldChar w:fldCharType="begin"/>
            </w:r>
            <w:r>
              <w:rPr>
                <w:noProof/>
                <w:webHidden/>
              </w:rPr>
              <w:instrText xml:space="preserve"> PAGEREF _Toc157162222 \h </w:instrText>
            </w:r>
            <w:r>
              <w:rPr>
                <w:noProof/>
                <w:webHidden/>
              </w:rPr>
            </w:r>
            <w:r>
              <w:rPr>
                <w:noProof/>
                <w:webHidden/>
              </w:rPr>
              <w:fldChar w:fldCharType="separate"/>
            </w:r>
            <w:r>
              <w:rPr>
                <w:noProof/>
                <w:webHidden/>
              </w:rPr>
              <w:t>8</w:t>
            </w:r>
            <w:r>
              <w:rPr>
                <w:noProof/>
                <w:webHidden/>
              </w:rPr>
              <w:fldChar w:fldCharType="end"/>
            </w:r>
          </w:hyperlink>
        </w:p>
        <w:p w14:paraId="07E84EBA" w14:textId="1BBE17EC" w:rsidR="00293B27" w:rsidRDefault="00293B27">
          <w:pPr>
            <w:pStyle w:val="TOC1"/>
            <w:tabs>
              <w:tab w:val="left" w:pos="440"/>
              <w:tab w:val="right" w:leader="dot" w:pos="9750"/>
            </w:tabs>
            <w:rPr>
              <w:rFonts w:cstheme="minorBidi"/>
              <w:noProof/>
              <w:kern w:val="2"/>
              <w14:ligatures w14:val="standardContextual"/>
            </w:rPr>
          </w:pPr>
          <w:hyperlink w:anchor="_Toc157162223" w:history="1">
            <w:r w:rsidRPr="00EA138D">
              <w:rPr>
                <w:rStyle w:val="Hyperlink"/>
                <w:rFonts w:eastAsia="Arial" w:cstheme="minorHAnsi"/>
                <w:noProof/>
              </w:rPr>
              <w:t>6.</w:t>
            </w:r>
            <w:r>
              <w:rPr>
                <w:rFonts w:cstheme="minorBidi"/>
                <w:noProof/>
                <w:kern w:val="2"/>
                <w14:ligatures w14:val="standardContextual"/>
              </w:rPr>
              <w:tab/>
            </w:r>
            <w:r w:rsidRPr="00EA138D">
              <w:rPr>
                <w:rStyle w:val="Hyperlink"/>
                <w:rFonts w:eastAsia="Arial" w:cstheme="minorHAnsi"/>
                <w:noProof/>
              </w:rPr>
              <w:t>Storage data in the persistent volume</w:t>
            </w:r>
            <w:r>
              <w:rPr>
                <w:noProof/>
                <w:webHidden/>
              </w:rPr>
              <w:tab/>
            </w:r>
            <w:r>
              <w:rPr>
                <w:noProof/>
                <w:webHidden/>
              </w:rPr>
              <w:fldChar w:fldCharType="begin"/>
            </w:r>
            <w:r>
              <w:rPr>
                <w:noProof/>
                <w:webHidden/>
              </w:rPr>
              <w:instrText xml:space="preserve"> PAGEREF _Toc157162223 \h </w:instrText>
            </w:r>
            <w:r>
              <w:rPr>
                <w:noProof/>
                <w:webHidden/>
              </w:rPr>
            </w:r>
            <w:r>
              <w:rPr>
                <w:noProof/>
                <w:webHidden/>
              </w:rPr>
              <w:fldChar w:fldCharType="separate"/>
            </w:r>
            <w:r>
              <w:rPr>
                <w:noProof/>
                <w:webHidden/>
              </w:rPr>
              <w:t>11</w:t>
            </w:r>
            <w:r>
              <w:rPr>
                <w:noProof/>
                <w:webHidden/>
              </w:rPr>
              <w:fldChar w:fldCharType="end"/>
            </w:r>
          </w:hyperlink>
        </w:p>
        <w:p w14:paraId="51CFEF10" w14:textId="7620D842" w:rsidR="00F7024F" w:rsidRPr="0097347D" w:rsidRDefault="00F7024F">
          <w:pPr>
            <w:rPr>
              <w:rFonts w:asciiTheme="minorHAnsi" w:hAnsiTheme="minorHAnsi" w:cstheme="minorHAnsi"/>
              <w:color w:val="0D0D0D" w:themeColor="text1" w:themeTint="F2"/>
              <w:sz w:val="24"/>
              <w:szCs w:val="24"/>
            </w:rPr>
          </w:pPr>
          <w:r w:rsidRPr="0097347D">
            <w:rPr>
              <w:rFonts w:asciiTheme="minorHAnsi" w:hAnsiTheme="minorHAnsi" w:cstheme="minorHAnsi"/>
              <w:b/>
              <w:bCs/>
              <w:noProof/>
              <w:color w:val="0D0D0D" w:themeColor="text1" w:themeTint="F2"/>
              <w:sz w:val="24"/>
              <w:szCs w:val="24"/>
            </w:rPr>
            <w:fldChar w:fldCharType="end"/>
          </w:r>
        </w:p>
      </w:sdtContent>
    </w:sdt>
    <w:p w14:paraId="0DCDD23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C05576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3F5D2D8"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8A6818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C523AA"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3F60CF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15D5D1D"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5CA1082" w14:textId="77777777" w:rsidR="00F7024F" w:rsidRPr="00E66B24" w:rsidRDefault="00F7024F">
      <w:pPr>
        <w:spacing w:before="5" w:line="180" w:lineRule="exact"/>
        <w:rPr>
          <w:rFonts w:asciiTheme="minorHAnsi" w:hAnsiTheme="minorHAnsi" w:cstheme="minorHAnsi"/>
          <w:color w:val="0D0D0D" w:themeColor="text1" w:themeTint="F2"/>
          <w:sz w:val="24"/>
          <w:szCs w:val="24"/>
          <w:lang w:val="en-IN"/>
        </w:rPr>
      </w:pPr>
    </w:p>
    <w:p w14:paraId="53E7FF27"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634504A"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FF8E78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AD7B65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07AB7D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EEC831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26DA8C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3EFABC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C9E164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7C9DE5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627D3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B69FB1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BD1D0CF"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B4464E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9E095C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7DE467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542EB6D"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34E690B"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220D0E5" w14:textId="77777777" w:rsidR="00F7024F" w:rsidRDefault="00F7024F">
      <w:pPr>
        <w:spacing w:before="5" w:line="180" w:lineRule="exact"/>
        <w:rPr>
          <w:rFonts w:asciiTheme="minorHAnsi" w:hAnsiTheme="minorHAnsi" w:cstheme="minorHAnsi"/>
          <w:color w:val="0D0D0D" w:themeColor="text1" w:themeTint="F2"/>
          <w:sz w:val="24"/>
          <w:szCs w:val="24"/>
        </w:rPr>
      </w:pPr>
    </w:p>
    <w:p w14:paraId="661CBE17" w14:textId="77777777" w:rsidR="00915A67" w:rsidRDefault="00915A67">
      <w:pPr>
        <w:spacing w:before="5" w:line="180" w:lineRule="exact"/>
        <w:rPr>
          <w:rFonts w:asciiTheme="minorHAnsi" w:hAnsiTheme="minorHAnsi" w:cstheme="minorHAnsi"/>
          <w:color w:val="0D0D0D" w:themeColor="text1" w:themeTint="F2"/>
          <w:sz w:val="24"/>
          <w:szCs w:val="24"/>
        </w:rPr>
      </w:pPr>
    </w:p>
    <w:p w14:paraId="77B55E7B" w14:textId="77777777" w:rsidR="00915A67" w:rsidRDefault="00915A67">
      <w:pPr>
        <w:spacing w:before="5" w:line="180" w:lineRule="exact"/>
        <w:rPr>
          <w:rFonts w:asciiTheme="minorHAnsi" w:hAnsiTheme="minorHAnsi" w:cstheme="minorHAnsi"/>
          <w:color w:val="0D0D0D" w:themeColor="text1" w:themeTint="F2"/>
          <w:sz w:val="24"/>
          <w:szCs w:val="24"/>
        </w:rPr>
      </w:pPr>
    </w:p>
    <w:p w14:paraId="03F684A1" w14:textId="77777777" w:rsidR="00915A67" w:rsidRDefault="00915A67">
      <w:pPr>
        <w:spacing w:before="5" w:line="180" w:lineRule="exact"/>
        <w:rPr>
          <w:rFonts w:asciiTheme="minorHAnsi" w:hAnsiTheme="minorHAnsi" w:cstheme="minorHAnsi"/>
          <w:color w:val="0D0D0D" w:themeColor="text1" w:themeTint="F2"/>
          <w:sz w:val="24"/>
          <w:szCs w:val="24"/>
        </w:rPr>
      </w:pPr>
    </w:p>
    <w:p w14:paraId="234AD65A" w14:textId="77777777" w:rsidR="00915A67" w:rsidRDefault="00915A67">
      <w:pPr>
        <w:spacing w:before="5" w:line="180" w:lineRule="exact"/>
        <w:rPr>
          <w:rFonts w:asciiTheme="minorHAnsi" w:hAnsiTheme="minorHAnsi" w:cstheme="minorHAnsi"/>
          <w:color w:val="0D0D0D" w:themeColor="text1" w:themeTint="F2"/>
          <w:sz w:val="24"/>
          <w:szCs w:val="24"/>
        </w:rPr>
      </w:pPr>
    </w:p>
    <w:p w14:paraId="090E0793" w14:textId="77777777" w:rsidR="00915A67" w:rsidRDefault="00915A67">
      <w:pPr>
        <w:spacing w:before="5" w:line="180" w:lineRule="exact"/>
        <w:rPr>
          <w:rFonts w:asciiTheme="minorHAnsi" w:hAnsiTheme="minorHAnsi" w:cstheme="minorHAnsi"/>
          <w:color w:val="0D0D0D" w:themeColor="text1" w:themeTint="F2"/>
          <w:sz w:val="24"/>
          <w:szCs w:val="24"/>
        </w:rPr>
      </w:pPr>
    </w:p>
    <w:p w14:paraId="7A4553D0" w14:textId="77777777" w:rsidR="00915A67" w:rsidRDefault="00915A67">
      <w:pPr>
        <w:spacing w:before="5" w:line="180" w:lineRule="exact"/>
        <w:rPr>
          <w:rFonts w:asciiTheme="minorHAnsi" w:hAnsiTheme="minorHAnsi" w:cstheme="minorHAnsi"/>
          <w:color w:val="0D0D0D" w:themeColor="text1" w:themeTint="F2"/>
          <w:sz w:val="24"/>
          <w:szCs w:val="24"/>
        </w:rPr>
      </w:pPr>
    </w:p>
    <w:p w14:paraId="50AD425B" w14:textId="77777777" w:rsidR="00915A67" w:rsidRDefault="00915A67">
      <w:pPr>
        <w:spacing w:before="5" w:line="180" w:lineRule="exact"/>
        <w:rPr>
          <w:rFonts w:asciiTheme="minorHAnsi" w:hAnsiTheme="minorHAnsi" w:cstheme="minorHAnsi"/>
          <w:color w:val="0D0D0D" w:themeColor="text1" w:themeTint="F2"/>
          <w:sz w:val="24"/>
          <w:szCs w:val="24"/>
        </w:rPr>
      </w:pPr>
    </w:p>
    <w:p w14:paraId="6BC4A45E" w14:textId="77777777" w:rsidR="00DA3A6A" w:rsidRDefault="00DA3A6A">
      <w:pPr>
        <w:spacing w:before="5" w:line="180" w:lineRule="exact"/>
        <w:rPr>
          <w:rFonts w:asciiTheme="minorHAnsi" w:hAnsiTheme="minorHAnsi" w:cstheme="minorHAnsi"/>
          <w:color w:val="0D0D0D" w:themeColor="text1" w:themeTint="F2"/>
          <w:sz w:val="24"/>
          <w:szCs w:val="24"/>
        </w:rPr>
      </w:pPr>
    </w:p>
    <w:p w14:paraId="1FC50F69" w14:textId="77777777" w:rsidR="00DA3A6A" w:rsidRDefault="00DA3A6A">
      <w:pPr>
        <w:spacing w:before="5" w:line="180" w:lineRule="exact"/>
        <w:rPr>
          <w:rFonts w:asciiTheme="minorHAnsi" w:hAnsiTheme="minorHAnsi" w:cstheme="minorHAnsi"/>
          <w:color w:val="0D0D0D" w:themeColor="text1" w:themeTint="F2"/>
          <w:sz w:val="24"/>
          <w:szCs w:val="24"/>
        </w:rPr>
      </w:pPr>
    </w:p>
    <w:p w14:paraId="4D8AAABE" w14:textId="77777777" w:rsidR="00DA3A6A" w:rsidRDefault="00DA3A6A">
      <w:pPr>
        <w:spacing w:before="5" w:line="180" w:lineRule="exact"/>
        <w:rPr>
          <w:rFonts w:asciiTheme="minorHAnsi" w:hAnsiTheme="minorHAnsi" w:cstheme="minorHAnsi"/>
          <w:color w:val="0D0D0D" w:themeColor="text1" w:themeTint="F2"/>
          <w:sz w:val="24"/>
          <w:szCs w:val="24"/>
        </w:rPr>
      </w:pPr>
    </w:p>
    <w:p w14:paraId="31990126" w14:textId="77777777" w:rsidR="00DA3A6A" w:rsidRDefault="00DA3A6A">
      <w:pPr>
        <w:spacing w:before="5" w:line="180" w:lineRule="exact"/>
        <w:rPr>
          <w:rFonts w:asciiTheme="minorHAnsi" w:hAnsiTheme="minorHAnsi" w:cstheme="minorHAnsi"/>
          <w:color w:val="0D0D0D" w:themeColor="text1" w:themeTint="F2"/>
          <w:sz w:val="24"/>
          <w:szCs w:val="24"/>
        </w:rPr>
      </w:pPr>
    </w:p>
    <w:p w14:paraId="5712573C" w14:textId="77777777" w:rsidR="00DA3A6A" w:rsidRDefault="00DA3A6A">
      <w:pPr>
        <w:spacing w:before="5" w:line="180" w:lineRule="exact"/>
        <w:rPr>
          <w:rFonts w:asciiTheme="minorHAnsi" w:hAnsiTheme="minorHAnsi" w:cstheme="minorHAnsi"/>
          <w:color w:val="0D0D0D" w:themeColor="text1" w:themeTint="F2"/>
          <w:sz w:val="24"/>
          <w:szCs w:val="24"/>
        </w:rPr>
      </w:pPr>
    </w:p>
    <w:p w14:paraId="0099E926" w14:textId="77777777" w:rsidR="00DA3A6A" w:rsidRDefault="00DA3A6A">
      <w:pPr>
        <w:spacing w:before="5" w:line="180" w:lineRule="exact"/>
        <w:rPr>
          <w:rFonts w:asciiTheme="minorHAnsi" w:hAnsiTheme="minorHAnsi" w:cstheme="minorHAnsi"/>
          <w:color w:val="0D0D0D" w:themeColor="text1" w:themeTint="F2"/>
          <w:sz w:val="24"/>
          <w:szCs w:val="24"/>
        </w:rPr>
      </w:pPr>
    </w:p>
    <w:p w14:paraId="1DCC3062" w14:textId="77777777" w:rsidR="00DA3A6A" w:rsidRDefault="00DA3A6A">
      <w:pPr>
        <w:spacing w:before="5" w:line="180" w:lineRule="exact"/>
        <w:rPr>
          <w:rFonts w:asciiTheme="minorHAnsi" w:hAnsiTheme="minorHAnsi" w:cstheme="minorHAnsi"/>
          <w:color w:val="0D0D0D" w:themeColor="text1" w:themeTint="F2"/>
          <w:sz w:val="24"/>
          <w:szCs w:val="24"/>
        </w:rPr>
      </w:pPr>
    </w:p>
    <w:p w14:paraId="7A21803D" w14:textId="77777777" w:rsidR="00DA3A6A" w:rsidRDefault="00DA3A6A">
      <w:pPr>
        <w:spacing w:before="5" w:line="180" w:lineRule="exact"/>
        <w:rPr>
          <w:rFonts w:asciiTheme="minorHAnsi" w:hAnsiTheme="minorHAnsi" w:cstheme="minorHAnsi"/>
          <w:color w:val="0D0D0D" w:themeColor="text1" w:themeTint="F2"/>
          <w:sz w:val="24"/>
          <w:szCs w:val="24"/>
        </w:rPr>
      </w:pPr>
    </w:p>
    <w:p w14:paraId="08D348D1" w14:textId="77777777" w:rsidR="00DA3A6A" w:rsidRDefault="00DA3A6A">
      <w:pPr>
        <w:spacing w:before="5" w:line="180" w:lineRule="exact"/>
        <w:rPr>
          <w:rFonts w:asciiTheme="minorHAnsi" w:hAnsiTheme="minorHAnsi" w:cstheme="minorHAnsi"/>
          <w:color w:val="0D0D0D" w:themeColor="text1" w:themeTint="F2"/>
          <w:sz w:val="24"/>
          <w:szCs w:val="24"/>
        </w:rPr>
      </w:pPr>
    </w:p>
    <w:p w14:paraId="74A1D459" w14:textId="77777777" w:rsidR="009539C0" w:rsidRDefault="009539C0">
      <w:pPr>
        <w:spacing w:before="5" w:line="180" w:lineRule="exact"/>
        <w:rPr>
          <w:rFonts w:asciiTheme="minorHAnsi" w:hAnsiTheme="minorHAnsi" w:cstheme="minorHAnsi"/>
          <w:color w:val="0D0D0D" w:themeColor="text1" w:themeTint="F2"/>
          <w:sz w:val="24"/>
          <w:szCs w:val="24"/>
        </w:rPr>
      </w:pPr>
    </w:p>
    <w:p w14:paraId="120A8DF9" w14:textId="77777777" w:rsidR="009539C0" w:rsidRDefault="009539C0">
      <w:pPr>
        <w:spacing w:before="5" w:line="180" w:lineRule="exact"/>
        <w:rPr>
          <w:rFonts w:asciiTheme="minorHAnsi" w:hAnsiTheme="minorHAnsi" w:cstheme="minorHAnsi"/>
          <w:color w:val="0D0D0D" w:themeColor="text1" w:themeTint="F2"/>
          <w:sz w:val="24"/>
          <w:szCs w:val="24"/>
        </w:rPr>
      </w:pPr>
    </w:p>
    <w:p w14:paraId="21D77733" w14:textId="77777777" w:rsidR="00915A67" w:rsidRDefault="00915A67">
      <w:pPr>
        <w:spacing w:before="5" w:line="180" w:lineRule="exact"/>
        <w:rPr>
          <w:rFonts w:asciiTheme="minorHAnsi" w:hAnsiTheme="minorHAnsi" w:cstheme="minorHAnsi"/>
          <w:color w:val="0D0D0D" w:themeColor="text1" w:themeTint="F2"/>
          <w:sz w:val="24"/>
          <w:szCs w:val="24"/>
        </w:rPr>
      </w:pPr>
    </w:p>
    <w:p w14:paraId="708179A3" w14:textId="77777777" w:rsidR="00293B27" w:rsidRDefault="00293B27">
      <w:pPr>
        <w:spacing w:before="5" w:line="180" w:lineRule="exact"/>
        <w:rPr>
          <w:rFonts w:asciiTheme="minorHAnsi" w:hAnsiTheme="minorHAnsi" w:cstheme="minorHAnsi"/>
          <w:color w:val="0D0D0D" w:themeColor="text1" w:themeTint="F2"/>
          <w:sz w:val="24"/>
          <w:szCs w:val="24"/>
        </w:rPr>
      </w:pPr>
    </w:p>
    <w:p w14:paraId="391CD1D4" w14:textId="77777777" w:rsidR="00293B27" w:rsidRDefault="00293B27">
      <w:pPr>
        <w:spacing w:before="5" w:line="180" w:lineRule="exact"/>
        <w:rPr>
          <w:rFonts w:asciiTheme="minorHAnsi" w:hAnsiTheme="minorHAnsi" w:cstheme="minorHAnsi"/>
          <w:color w:val="0D0D0D" w:themeColor="text1" w:themeTint="F2"/>
          <w:sz w:val="24"/>
          <w:szCs w:val="24"/>
        </w:rPr>
      </w:pPr>
    </w:p>
    <w:p w14:paraId="253A53F3" w14:textId="77777777" w:rsidR="00293B27" w:rsidRDefault="00293B27">
      <w:pPr>
        <w:spacing w:before="5" w:line="180" w:lineRule="exact"/>
        <w:rPr>
          <w:rFonts w:asciiTheme="minorHAnsi" w:hAnsiTheme="minorHAnsi" w:cstheme="minorHAnsi"/>
          <w:color w:val="0D0D0D" w:themeColor="text1" w:themeTint="F2"/>
          <w:sz w:val="24"/>
          <w:szCs w:val="24"/>
        </w:rPr>
      </w:pPr>
    </w:p>
    <w:p w14:paraId="016F231A" w14:textId="77777777" w:rsidR="00293B27" w:rsidRDefault="00293B27">
      <w:pPr>
        <w:spacing w:before="5" w:line="180" w:lineRule="exact"/>
        <w:rPr>
          <w:rFonts w:asciiTheme="minorHAnsi" w:hAnsiTheme="minorHAnsi" w:cstheme="minorHAnsi"/>
          <w:color w:val="0D0D0D" w:themeColor="text1" w:themeTint="F2"/>
          <w:sz w:val="24"/>
          <w:szCs w:val="24"/>
        </w:rPr>
      </w:pPr>
    </w:p>
    <w:p w14:paraId="32147492" w14:textId="77777777" w:rsidR="00293B27" w:rsidRDefault="00293B27">
      <w:pPr>
        <w:spacing w:before="5" w:line="180" w:lineRule="exact"/>
        <w:rPr>
          <w:rFonts w:asciiTheme="minorHAnsi" w:hAnsiTheme="minorHAnsi" w:cstheme="minorHAnsi"/>
          <w:color w:val="0D0D0D" w:themeColor="text1" w:themeTint="F2"/>
          <w:sz w:val="24"/>
          <w:szCs w:val="24"/>
        </w:rPr>
      </w:pPr>
    </w:p>
    <w:p w14:paraId="6204A6B5" w14:textId="77777777" w:rsidR="00915A67" w:rsidRDefault="00915A67">
      <w:pPr>
        <w:spacing w:before="5" w:line="180" w:lineRule="exact"/>
        <w:rPr>
          <w:rFonts w:asciiTheme="minorHAnsi" w:hAnsiTheme="minorHAnsi" w:cstheme="minorHAnsi"/>
          <w:color w:val="0D0D0D" w:themeColor="text1" w:themeTint="F2"/>
          <w:sz w:val="24"/>
          <w:szCs w:val="24"/>
        </w:rPr>
      </w:pPr>
    </w:p>
    <w:p w14:paraId="489CFE24" w14:textId="158B5D7E" w:rsidR="00F65AFB" w:rsidRPr="00915A67" w:rsidRDefault="00F65AFB" w:rsidP="00F65AFB">
      <w:pPr>
        <w:pStyle w:val="Heading1"/>
        <w:rPr>
          <w:rFonts w:eastAsia="Arial"/>
        </w:rPr>
      </w:pPr>
      <w:bookmarkStart w:id="0" w:name="_Toc157162215"/>
      <w:r>
        <w:rPr>
          <w:rFonts w:asciiTheme="minorHAnsi" w:eastAsia="Arial" w:hAnsiTheme="minorHAnsi" w:cstheme="minorHAnsi"/>
          <w:color w:val="E36C0A" w:themeColor="accent6" w:themeShade="BF"/>
        </w:rPr>
        <w:lastRenderedPageBreak/>
        <w:t>Objective</w:t>
      </w:r>
      <w:bookmarkEnd w:id="0"/>
      <w:r>
        <w:rPr>
          <w:rFonts w:asciiTheme="minorHAnsi" w:eastAsia="Arial" w:hAnsiTheme="minorHAnsi" w:cstheme="minorHAnsi"/>
          <w:color w:val="E36C0A" w:themeColor="accent6" w:themeShade="BF"/>
        </w:rPr>
        <w:t xml:space="preserve"> </w:t>
      </w:r>
    </w:p>
    <w:p w14:paraId="677C5D05" w14:textId="77777777" w:rsidR="00915A67" w:rsidRDefault="00915A67">
      <w:pPr>
        <w:spacing w:before="5" w:line="180" w:lineRule="exact"/>
        <w:rPr>
          <w:rFonts w:asciiTheme="minorHAnsi" w:hAnsiTheme="minorHAnsi" w:cstheme="minorHAnsi"/>
          <w:color w:val="0D0D0D" w:themeColor="text1" w:themeTint="F2"/>
          <w:sz w:val="24"/>
          <w:szCs w:val="24"/>
        </w:rPr>
      </w:pPr>
    </w:p>
    <w:p w14:paraId="5F1EC1DE" w14:textId="52AC52FD" w:rsidR="001612F3" w:rsidRDefault="00FA2A8F" w:rsidP="00FA2A8F">
      <w:pPr>
        <w:pStyle w:val="NormalWeb"/>
        <w:shd w:val="clear" w:color="auto" w:fill="FFFFFF"/>
        <w:rPr>
          <w:rFonts w:ascii="Segoe UI" w:hAnsi="Segoe UI" w:cs="Segoe UI"/>
          <w:color w:val="161616"/>
        </w:rPr>
      </w:pPr>
      <w:r>
        <w:rPr>
          <w:rFonts w:ascii="Segoe UI" w:hAnsi="Segoe UI" w:cs="Segoe UI"/>
          <w:color w:val="161616"/>
        </w:rPr>
        <w:t>A persistent volume represents a piece of storage provisioned for use with Kubernetes pods. You can use a persistent volume with one or many pods, and you can provision it dynamically or statically. This article shows you how to dynamically create persistent volumes with Azure Disks in an Azure Kubernetes Service (AKS) cluster.</w:t>
      </w:r>
    </w:p>
    <w:p w14:paraId="2BC157FB" w14:textId="77777777" w:rsidR="001612F3" w:rsidRDefault="001612F3" w:rsidP="001612F3">
      <w:pPr>
        <w:pStyle w:val="Heading3"/>
        <w:shd w:val="clear" w:color="auto" w:fill="FFFFFF"/>
        <w:spacing w:before="450" w:after="270"/>
        <w:rPr>
          <w:rFonts w:ascii="Segoe UI" w:hAnsi="Segoe UI" w:cs="Segoe UI"/>
          <w:color w:val="161616"/>
        </w:rPr>
      </w:pPr>
      <w:bookmarkStart w:id="1" w:name="_Toc157162216"/>
      <w:r>
        <w:rPr>
          <w:rFonts w:ascii="Segoe UI" w:hAnsi="Segoe UI" w:cs="Segoe UI"/>
          <w:color w:val="161616"/>
        </w:rPr>
        <w:t>Built-in storage classes</w:t>
      </w:r>
      <w:bookmarkEnd w:id="1"/>
    </w:p>
    <w:p w14:paraId="33591459" w14:textId="77777777" w:rsidR="001612F3" w:rsidRDefault="001612F3" w:rsidP="001612F3">
      <w:pPr>
        <w:pStyle w:val="NormalWeb"/>
        <w:shd w:val="clear" w:color="auto" w:fill="FFFFFF"/>
        <w:rPr>
          <w:rFonts w:ascii="Segoe UI" w:hAnsi="Segoe UI" w:cs="Segoe UI"/>
          <w:color w:val="161616"/>
        </w:rPr>
      </w:pPr>
      <w:r>
        <w:rPr>
          <w:rFonts w:ascii="Segoe UI" w:hAnsi="Segoe UI" w:cs="Segoe UI"/>
          <w:color w:val="161616"/>
        </w:rPr>
        <w:t>Storage classes define how a unit of storage is dynamically created with a persistent volume. For more information on Kubernetes storage classes, see </w:t>
      </w:r>
      <w:hyperlink r:id="rId12" w:history="1">
        <w:r>
          <w:rPr>
            <w:rStyle w:val="Hyperlink"/>
            <w:rFonts w:ascii="Segoe UI" w:eastAsiaTheme="minorEastAsia" w:hAnsi="Segoe UI" w:cs="Segoe UI"/>
          </w:rPr>
          <w:t>Kubernetes storage classes</w:t>
        </w:r>
      </w:hyperlink>
      <w:r>
        <w:rPr>
          <w:rFonts w:ascii="Segoe UI" w:hAnsi="Segoe UI" w:cs="Segoe UI"/>
          <w:color w:val="161616"/>
        </w:rPr>
        <w:t>.</w:t>
      </w:r>
    </w:p>
    <w:p w14:paraId="7B6E5DD7" w14:textId="77777777" w:rsidR="001612F3" w:rsidRDefault="001612F3" w:rsidP="001612F3">
      <w:pPr>
        <w:pStyle w:val="NormalWeb"/>
        <w:shd w:val="clear" w:color="auto" w:fill="FFFFFF"/>
        <w:rPr>
          <w:rFonts w:ascii="Segoe UI" w:hAnsi="Segoe UI" w:cs="Segoe UI"/>
          <w:color w:val="161616"/>
        </w:rPr>
      </w:pPr>
      <w:r>
        <w:rPr>
          <w:rFonts w:ascii="Segoe UI" w:hAnsi="Segoe UI" w:cs="Segoe UI"/>
          <w:color w:val="161616"/>
        </w:rPr>
        <w:t xml:space="preserve">Each AKS cluster includes four </w:t>
      </w:r>
      <w:proofErr w:type="spellStart"/>
      <w:r>
        <w:rPr>
          <w:rFonts w:ascii="Segoe UI" w:hAnsi="Segoe UI" w:cs="Segoe UI"/>
          <w:color w:val="161616"/>
        </w:rPr>
        <w:t>precreated</w:t>
      </w:r>
      <w:proofErr w:type="spellEnd"/>
      <w:r>
        <w:rPr>
          <w:rFonts w:ascii="Segoe UI" w:hAnsi="Segoe UI" w:cs="Segoe UI"/>
          <w:color w:val="161616"/>
        </w:rPr>
        <w:t xml:space="preserve"> storage classes, two of them configured to work with Azure Disks:</w:t>
      </w:r>
    </w:p>
    <w:p w14:paraId="5412F432" w14:textId="77777777" w:rsidR="001612F3" w:rsidRDefault="001612F3" w:rsidP="001612F3">
      <w:pPr>
        <w:numPr>
          <w:ilvl w:val="0"/>
          <w:numId w:val="45"/>
        </w:numPr>
        <w:shd w:val="clear" w:color="auto" w:fill="FFFFFF"/>
        <w:ind w:left="1290"/>
        <w:rPr>
          <w:rFonts w:ascii="Segoe UI" w:hAnsi="Segoe UI" w:cs="Segoe UI"/>
          <w:color w:val="161616"/>
        </w:rPr>
      </w:pPr>
      <w:r>
        <w:rPr>
          <w:rFonts w:ascii="Segoe UI" w:hAnsi="Segoe UI" w:cs="Segoe UI"/>
          <w:color w:val="161616"/>
        </w:rPr>
        <w:t>The </w:t>
      </w:r>
      <w:r>
        <w:rPr>
          <w:rStyle w:val="Emphasis"/>
          <w:rFonts w:ascii="Segoe UI" w:hAnsi="Segoe UI" w:cs="Segoe UI"/>
          <w:color w:val="161616"/>
        </w:rPr>
        <w:t>default</w:t>
      </w:r>
      <w:r>
        <w:rPr>
          <w:rFonts w:ascii="Segoe UI" w:hAnsi="Segoe UI" w:cs="Segoe UI"/>
          <w:color w:val="161616"/>
        </w:rPr>
        <w:t> storage class provisions a standard SSD Azure Disk.</w:t>
      </w:r>
    </w:p>
    <w:p w14:paraId="762EFC00" w14:textId="77777777" w:rsidR="001612F3" w:rsidRDefault="001612F3" w:rsidP="001612F3">
      <w:pPr>
        <w:numPr>
          <w:ilvl w:val="1"/>
          <w:numId w:val="46"/>
        </w:numPr>
        <w:shd w:val="clear" w:color="auto" w:fill="FFFFFF"/>
        <w:ind w:left="2580"/>
        <w:rPr>
          <w:rFonts w:ascii="Segoe UI" w:hAnsi="Segoe UI" w:cs="Segoe UI"/>
          <w:color w:val="161616"/>
        </w:rPr>
      </w:pPr>
      <w:r>
        <w:rPr>
          <w:rFonts w:ascii="Segoe UI" w:hAnsi="Segoe UI" w:cs="Segoe UI"/>
          <w:color w:val="161616"/>
        </w:rPr>
        <w:t>Standard SSDs backs Standard storage and delivers cost-effective storage while still delivering reliable performance.</w:t>
      </w:r>
    </w:p>
    <w:p w14:paraId="0386840A" w14:textId="77777777" w:rsidR="001612F3" w:rsidRDefault="001612F3" w:rsidP="001612F3">
      <w:pPr>
        <w:numPr>
          <w:ilvl w:val="0"/>
          <w:numId w:val="45"/>
        </w:numPr>
        <w:shd w:val="clear" w:color="auto" w:fill="FFFFFF"/>
        <w:ind w:left="1290"/>
        <w:rPr>
          <w:rFonts w:ascii="Segoe UI" w:hAnsi="Segoe UI" w:cs="Segoe UI"/>
          <w:color w:val="161616"/>
        </w:rPr>
      </w:pPr>
      <w:r>
        <w:rPr>
          <w:rFonts w:ascii="Segoe UI" w:hAnsi="Segoe UI" w:cs="Segoe UI"/>
          <w:color w:val="161616"/>
        </w:rPr>
        <w:t>The </w:t>
      </w:r>
      <w:r>
        <w:rPr>
          <w:rStyle w:val="Emphasis"/>
          <w:rFonts w:ascii="Segoe UI" w:hAnsi="Segoe UI" w:cs="Segoe UI"/>
          <w:color w:val="161616"/>
        </w:rPr>
        <w:t>managed-</w:t>
      </w:r>
      <w:proofErr w:type="spellStart"/>
      <w:r>
        <w:rPr>
          <w:rStyle w:val="Emphasis"/>
          <w:rFonts w:ascii="Segoe UI" w:hAnsi="Segoe UI" w:cs="Segoe UI"/>
          <w:color w:val="161616"/>
        </w:rPr>
        <w:t>csi</w:t>
      </w:r>
      <w:proofErr w:type="spellEnd"/>
      <w:r>
        <w:rPr>
          <w:rStyle w:val="Emphasis"/>
          <w:rFonts w:ascii="Segoe UI" w:hAnsi="Segoe UI" w:cs="Segoe UI"/>
          <w:color w:val="161616"/>
        </w:rPr>
        <w:t>-premium</w:t>
      </w:r>
      <w:r>
        <w:rPr>
          <w:rFonts w:ascii="Segoe UI" w:hAnsi="Segoe UI" w:cs="Segoe UI"/>
          <w:color w:val="161616"/>
        </w:rPr>
        <w:t> storage class provisions a premium Azure Disk.</w:t>
      </w:r>
    </w:p>
    <w:p w14:paraId="3A102CE1" w14:textId="0A42719B" w:rsidR="001612F3" w:rsidRPr="001612F3" w:rsidRDefault="001612F3" w:rsidP="00FA2A8F">
      <w:pPr>
        <w:numPr>
          <w:ilvl w:val="1"/>
          <w:numId w:val="47"/>
        </w:numPr>
        <w:shd w:val="clear" w:color="auto" w:fill="FFFFFF"/>
        <w:ind w:left="2580"/>
        <w:rPr>
          <w:rFonts w:ascii="Segoe UI" w:hAnsi="Segoe UI" w:cs="Segoe UI"/>
          <w:color w:val="161616"/>
        </w:rPr>
      </w:pPr>
      <w:r>
        <w:rPr>
          <w:rFonts w:ascii="Segoe UI" w:hAnsi="Segoe UI" w:cs="Segoe UI"/>
          <w:color w:val="161616"/>
        </w:rPr>
        <w:t>SSD-based high-performance, low-latency disks back Premium disks. They're ideal for VMs running production workloads. When you use the Azure Disk CSI driver on AKS, you can also use the </w:t>
      </w:r>
      <w:r>
        <w:rPr>
          <w:rStyle w:val="HTMLCode"/>
          <w:rFonts w:ascii="Consolas" w:eastAsiaTheme="minorEastAsia" w:hAnsi="Consolas"/>
          <w:color w:val="161616"/>
        </w:rPr>
        <w:t>managed-</w:t>
      </w:r>
      <w:proofErr w:type="spellStart"/>
      <w:r>
        <w:rPr>
          <w:rStyle w:val="HTMLCode"/>
          <w:rFonts w:ascii="Consolas" w:eastAsiaTheme="minorEastAsia" w:hAnsi="Consolas"/>
          <w:color w:val="161616"/>
        </w:rPr>
        <w:t>csi</w:t>
      </w:r>
      <w:proofErr w:type="spellEnd"/>
      <w:r>
        <w:rPr>
          <w:rFonts w:ascii="Segoe UI" w:hAnsi="Segoe UI" w:cs="Segoe UI"/>
          <w:color w:val="161616"/>
        </w:rPr>
        <w:t> storage class, which is backed by Standard SSD locally redundant storage (LRS).</w:t>
      </w:r>
    </w:p>
    <w:p w14:paraId="14C15B4C" w14:textId="15663634" w:rsidR="00FA2A8F" w:rsidRPr="001612F3" w:rsidRDefault="00FA2A8F" w:rsidP="001612F3">
      <w:pPr>
        <w:pStyle w:val="Heading3"/>
        <w:shd w:val="clear" w:color="auto" w:fill="FFFFFF"/>
        <w:spacing w:before="450" w:after="270"/>
        <w:rPr>
          <w:rFonts w:ascii="Segoe UI" w:hAnsi="Segoe UI" w:cs="Segoe UI"/>
          <w:color w:val="161616"/>
        </w:rPr>
      </w:pPr>
      <w:bookmarkStart w:id="2" w:name="_Toc157162217"/>
      <w:r w:rsidRPr="001612F3">
        <w:rPr>
          <w:rFonts w:ascii="Segoe UI" w:hAnsi="Segoe UI" w:cs="Segoe UI"/>
          <w:color w:val="161616"/>
        </w:rPr>
        <w:t>Persistent Volume Access Mode:</w:t>
      </w:r>
      <w:bookmarkEnd w:id="2"/>
    </w:p>
    <w:p w14:paraId="0AE6023C" w14:textId="7BC960A8" w:rsidR="00FA2A8F" w:rsidRDefault="00FA2A8F" w:rsidP="00FA2A8F">
      <w:pPr>
        <w:pStyle w:val="alert-title"/>
        <w:spacing w:before="0" w:beforeAutospacing="0" w:after="0" w:afterAutospacing="0"/>
        <w:rPr>
          <w:rFonts w:ascii="Segoe UI" w:hAnsi="Segoe UI" w:cs="Segoe UI"/>
          <w:b/>
          <w:bCs/>
          <w:color w:val="161616"/>
        </w:rPr>
      </w:pPr>
      <w:r>
        <w:rPr>
          <w:rFonts w:ascii="Arial" w:hAnsi="Arial" w:cs="Arial"/>
          <w:color w:val="222222"/>
          <w:sz w:val="20"/>
          <w:szCs w:val="20"/>
          <w:shd w:val="clear" w:color="auto" w:fill="FFFFFF"/>
        </w:rPr>
        <w:t>In Kubernetes, the access modes for Persistent Volumes (PV) determine how the volume can be accessed by pods. Here are the differences between the three access modes you mentioned in AKS:</w:t>
      </w:r>
    </w:p>
    <w:p w14:paraId="32EC4E84" w14:textId="7196EAE0" w:rsidR="00CA1877" w:rsidRDefault="00FA2A8F" w:rsidP="00CA1877">
      <w:pPr>
        <w:pStyle w:val="NormalWeb"/>
        <w:rPr>
          <w:rFonts w:ascii="Arial" w:hAnsi="Arial" w:cs="Arial"/>
          <w:color w:val="222222"/>
          <w:sz w:val="20"/>
          <w:szCs w:val="20"/>
          <w:shd w:val="clear" w:color="auto" w:fill="FFFFFF"/>
        </w:rPr>
      </w:pPr>
      <w:proofErr w:type="spellStart"/>
      <w:r>
        <w:rPr>
          <w:rFonts w:ascii="Arial" w:hAnsi="Arial" w:cs="Arial"/>
          <w:b/>
          <w:bCs/>
          <w:color w:val="222222"/>
          <w:sz w:val="20"/>
          <w:szCs w:val="20"/>
          <w:shd w:val="clear" w:color="auto" w:fill="FFFFFF"/>
        </w:rPr>
        <w:t>ReadWriteOnce</w:t>
      </w:r>
      <w:proofErr w:type="spellEnd"/>
      <w:r>
        <w:rPr>
          <w:rFonts w:ascii="Arial" w:hAnsi="Arial" w:cs="Arial"/>
          <w:color w:val="222222"/>
          <w:sz w:val="20"/>
          <w:szCs w:val="20"/>
          <w:shd w:val="clear" w:color="auto" w:fill="FFFFFF"/>
        </w:rPr>
        <w:t>: This access mode allows the volume to be mounted as read-write by a single node at a time. This is the most common access mode used in AKS and is suitable for most workloads where only one pod at a time needs to read and write data to the volume.</w:t>
      </w:r>
    </w:p>
    <w:p w14:paraId="526CE262" w14:textId="592B2BBE" w:rsidR="00FA2A8F" w:rsidRDefault="00FA2A8F" w:rsidP="00CA1877">
      <w:pPr>
        <w:pStyle w:val="NormalWeb"/>
        <w:rPr>
          <w:rFonts w:ascii="Arial" w:hAnsi="Arial" w:cs="Arial"/>
          <w:color w:val="222222"/>
          <w:sz w:val="20"/>
          <w:szCs w:val="20"/>
          <w:shd w:val="clear" w:color="auto" w:fill="FFFFFF"/>
        </w:rPr>
      </w:pPr>
      <w:r>
        <w:rPr>
          <w:rFonts w:ascii="Arial" w:hAnsi="Arial" w:cs="Arial"/>
          <w:color w:val="222222"/>
          <w:sz w:val="20"/>
          <w:szCs w:val="20"/>
          <w:shd w:val="clear" w:color="auto" w:fill="FFFFFF"/>
        </w:rPr>
        <w:t>PVC can only be mounted as read-write by a single pod at a time.</w:t>
      </w:r>
      <w:r>
        <w:rPr>
          <w:rFonts w:ascii="Arial" w:hAnsi="Arial" w:cs="Arial"/>
          <w:color w:val="222222"/>
          <w:sz w:val="20"/>
          <w:szCs w:val="20"/>
          <w:shd w:val="clear" w:color="auto" w:fill="FFFFFF"/>
        </w:rPr>
        <w:t xml:space="preserve"> EG Single Database POD </w:t>
      </w:r>
      <w:proofErr w:type="gramStart"/>
      <w:r>
        <w:rPr>
          <w:rFonts w:ascii="Arial" w:hAnsi="Arial" w:cs="Arial"/>
          <w:color w:val="222222"/>
          <w:sz w:val="20"/>
          <w:szCs w:val="20"/>
          <w:shd w:val="clear" w:color="auto" w:fill="FFFFFF"/>
        </w:rPr>
        <w:t>( No</w:t>
      </w:r>
      <w:proofErr w:type="gramEnd"/>
      <w:r>
        <w:rPr>
          <w:rFonts w:ascii="Arial" w:hAnsi="Arial" w:cs="Arial"/>
          <w:color w:val="222222"/>
          <w:sz w:val="20"/>
          <w:szCs w:val="20"/>
          <w:shd w:val="clear" w:color="auto" w:fill="FFFFFF"/>
        </w:rPr>
        <w:t xml:space="preserve"> replica)</w:t>
      </w:r>
    </w:p>
    <w:p w14:paraId="42D77735" w14:textId="77777777" w:rsidR="00FA2A8F" w:rsidRDefault="00FA2A8F" w:rsidP="00CA1877">
      <w:pPr>
        <w:pStyle w:val="NormalWeb"/>
        <w:rPr>
          <w:rFonts w:ascii="Arial" w:hAnsi="Arial" w:cs="Arial"/>
          <w:color w:val="222222"/>
          <w:sz w:val="20"/>
          <w:szCs w:val="20"/>
          <w:shd w:val="clear" w:color="auto" w:fill="FFFFFF"/>
        </w:rPr>
      </w:pPr>
    </w:p>
    <w:p w14:paraId="32A31BF3" w14:textId="6C620B80" w:rsidR="00FA2A8F" w:rsidRDefault="00FA2A8F" w:rsidP="00CA1877">
      <w:pPr>
        <w:pStyle w:val="NormalWeb"/>
        <w:rPr>
          <w:rFonts w:ascii="Segoe UI" w:hAnsi="Segoe UI" w:cs="Segoe UI"/>
          <w:color w:val="1C1E21"/>
        </w:rPr>
      </w:pPr>
      <w:r>
        <w:rPr>
          <w:noProof/>
        </w:rPr>
        <w:lastRenderedPageBreak/>
        <w:drawing>
          <wp:inline distT="0" distB="0" distL="0" distR="0" wp14:anchorId="2FC9A219" wp14:editId="45D44E23">
            <wp:extent cx="6027313" cy="3202628"/>
            <wp:effectExtent l="0" t="0" r="0" b="0"/>
            <wp:docPr id="357610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5493" cy="3217602"/>
                    </a:xfrm>
                    <a:prstGeom prst="rect">
                      <a:avLst/>
                    </a:prstGeom>
                    <a:noFill/>
                    <a:ln>
                      <a:noFill/>
                    </a:ln>
                  </pic:spPr>
                </pic:pic>
              </a:graphicData>
            </a:graphic>
          </wp:inline>
        </w:drawing>
      </w:r>
    </w:p>
    <w:p w14:paraId="12E9527C" w14:textId="77777777" w:rsidR="00FA2A8F" w:rsidRDefault="00FA2A8F" w:rsidP="00CA1877">
      <w:pPr>
        <w:pStyle w:val="NormalWeb"/>
        <w:rPr>
          <w:rFonts w:ascii="Segoe UI" w:hAnsi="Segoe UI" w:cs="Segoe UI"/>
          <w:color w:val="1C1E21"/>
        </w:rPr>
      </w:pPr>
    </w:p>
    <w:p w14:paraId="648FFD57" w14:textId="0EF79D62" w:rsidR="00FA2A8F" w:rsidRDefault="00FA2A8F" w:rsidP="00CA1877">
      <w:pPr>
        <w:pStyle w:val="NormalWeb"/>
        <w:rPr>
          <w:rFonts w:ascii="Arial" w:hAnsi="Arial" w:cs="Arial"/>
          <w:color w:val="222222"/>
          <w:sz w:val="20"/>
          <w:szCs w:val="20"/>
          <w:shd w:val="clear" w:color="auto" w:fill="FFFFFF"/>
        </w:rPr>
      </w:pPr>
      <w:proofErr w:type="spellStart"/>
      <w:r>
        <w:rPr>
          <w:rFonts w:ascii="Arial" w:hAnsi="Arial" w:cs="Arial"/>
          <w:b/>
          <w:bCs/>
          <w:color w:val="222222"/>
          <w:sz w:val="20"/>
          <w:szCs w:val="20"/>
          <w:shd w:val="clear" w:color="auto" w:fill="FFFFFF"/>
        </w:rPr>
        <w:t>ReadOnlyMany</w:t>
      </w:r>
      <w:proofErr w:type="spellEnd"/>
      <w:r>
        <w:rPr>
          <w:rFonts w:ascii="Arial" w:hAnsi="Arial" w:cs="Arial"/>
          <w:color w:val="222222"/>
          <w:sz w:val="20"/>
          <w:szCs w:val="20"/>
          <w:shd w:val="clear" w:color="auto" w:fill="FFFFFF"/>
        </w:rPr>
        <w:t>: This access mode allows the volume to be mounted as read-only by multiple nodes simultaneously. This access mode is useful in scenarios where multiple nodes need to read the same data, but only one node should be able to write to the volume.</w:t>
      </w:r>
    </w:p>
    <w:p w14:paraId="4E52EC17" w14:textId="103891A2" w:rsidR="00FA2A8F" w:rsidRDefault="00FA2A8F" w:rsidP="00CA1877">
      <w:pPr>
        <w:pStyle w:val="NormalWeb"/>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PVC can be mounted as read-only by multiple pods </w:t>
      </w:r>
      <w:proofErr w:type="gramStart"/>
      <w:r>
        <w:rPr>
          <w:rFonts w:ascii="Arial" w:hAnsi="Arial" w:cs="Arial"/>
          <w:color w:val="222222"/>
          <w:sz w:val="20"/>
          <w:szCs w:val="20"/>
          <w:shd w:val="clear" w:color="auto" w:fill="FFFFFF"/>
        </w:rPr>
        <w:t>simultaneously .</w:t>
      </w:r>
      <w:proofErr w:type="gramEnd"/>
      <w:r>
        <w:rPr>
          <w:rFonts w:ascii="Arial" w:hAnsi="Arial" w:cs="Arial"/>
          <w:color w:val="222222"/>
          <w:sz w:val="20"/>
          <w:szCs w:val="20"/>
          <w:shd w:val="clear" w:color="auto" w:fill="FFFFFF"/>
        </w:rPr>
        <w:t xml:space="preserve"> For </w:t>
      </w:r>
      <w:proofErr w:type="spellStart"/>
      <w:r>
        <w:rPr>
          <w:rFonts w:ascii="Arial" w:hAnsi="Arial" w:cs="Arial"/>
          <w:color w:val="222222"/>
          <w:sz w:val="20"/>
          <w:szCs w:val="20"/>
          <w:shd w:val="clear" w:color="auto" w:fill="FFFFFF"/>
        </w:rPr>
        <w:t>e.g</w:t>
      </w:r>
      <w:proofErr w:type="spell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web application in AKS that needs to serve static assets</w:t>
      </w:r>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 Image</w:t>
      </w:r>
      <w:proofErr w:type="gramEnd"/>
      <w:r>
        <w:rPr>
          <w:rFonts w:ascii="Arial" w:hAnsi="Arial" w:cs="Arial"/>
          <w:color w:val="222222"/>
          <w:sz w:val="20"/>
          <w:szCs w:val="20"/>
          <w:shd w:val="clear" w:color="auto" w:fill="FFFFFF"/>
        </w:rPr>
        <w:t xml:space="preserve"> , File etc) </w:t>
      </w:r>
      <w:r>
        <w:rPr>
          <w:rFonts w:ascii="Arial" w:hAnsi="Arial" w:cs="Arial"/>
          <w:color w:val="222222"/>
          <w:sz w:val="20"/>
          <w:szCs w:val="20"/>
          <w:shd w:val="clear" w:color="auto" w:fill="FFFFFF"/>
        </w:rPr>
        <w:t xml:space="preserve"> from a shared volume that can be accessed by multiple pods. You can define a PVC with the </w:t>
      </w:r>
      <w:proofErr w:type="spellStart"/>
      <w:r>
        <w:rPr>
          <w:rFonts w:ascii="Arial" w:hAnsi="Arial" w:cs="Arial"/>
          <w:color w:val="222222"/>
          <w:sz w:val="20"/>
          <w:szCs w:val="20"/>
          <w:shd w:val="clear" w:color="auto" w:fill="FFFFFF"/>
        </w:rPr>
        <w:t>ReadOnlyMany</w:t>
      </w:r>
      <w:proofErr w:type="spellEnd"/>
      <w:r>
        <w:rPr>
          <w:rFonts w:ascii="Arial" w:hAnsi="Arial" w:cs="Arial"/>
          <w:color w:val="222222"/>
          <w:sz w:val="20"/>
          <w:szCs w:val="20"/>
          <w:shd w:val="clear" w:color="auto" w:fill="FFFFFF"/>
        </w:rPr>
        <w:t xml:space="preserve"> access mode to allow multiple pods to read the data from the volume, but only one pod should be allowed to write to the volume</w:t>
      </w:r>
    </w:p>
    <w:p w14:paraId="25578695" w14:textId="756F064A" w:rsidR="00FA2A8F" w:rsidRDefault="00FA2A8F" w:rsidP="00CA1877">
      <w:pPr>
        <w:pStyle w:val="NormalWeb"/>
        <w:rPr>
          <w:rFonts w:ascii="Segoe UI" w:hAnsi="Segoe UI" w:cs="Segoe UI"/>
          <w:color w:val="1C1E21"/>
        </w:rPr>
      </w:pPr>
      <w:r>
        <w:rPr>
          <w:noProof/>
        </w:rPr>
        <w:drawing>
          <wp:inline distT="0" distB="0" distL="0" distR="0" wp14:anchorId="1E1CF6E5" wp14:editId="37138BE6">
            <wp:extent cx="6197600" cy="3251200"/>
            <wp:effectExtent l="0" t="0" r="0" b="6350"/>
            <wp:docPr id="11095117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7600" cy="3251200"/>
                    </a:xfrm>
                    <a:prstGeom prst="rect">
                      <a:avLst/>
                    </a:prstGeom>
                    <a:noFill/>
                    <a:ln>
                      <a:noFill/>
                    </a:ln>
                  </pic:spPr>
                </pic:pic>
              </a:graphicData>
            </a:graphic>
          </wp:inline>
        </w:drawing>
      </w:r>
    </w:p>
    <w:p w14:paraId="625B5CF7" w14:textId="77777777" w:rsidR="00FA2A8F" w:rsidRDefault="00FA2A8F" w:rsidP="00CA1877">
      <w:pPr>
        <w:pStyle w:val="NormalWeb"/>
        <w:rPr>
          <w:rFonts w:ascii="Segoe UI" w:hAnsi="Segoe UI" w:cs="Segoe UI"/>
          <w:color w:val="1C1E21"/>
        </w:rPr>
      </w:pPr>
    </w:p>
    <w:p w14:paraId="4D274413" w14:textId="4A3712A0" w:rsidR="00FE504C" w:rsidRDefault="00FA2A8F" w:rsidP="00CA1877">
      <w:pPr>
        <w:pStyle w:val="NormalWeb"/>
        <w:rPr>
          <w:rFonts w:ascii="Arial" w:hAnsi="Arial" w:cs="Arial"/>
          <w:color w:val="222222"/>
          <w:sz w:val="20"/>
          <w:szCs w:val="20"/>
          <w:shd w:val="clear" w:color="auto" w:fill="FFFFFF"/>
        </w:rPr>
      </w:pPr>
      <w:proofErr w:type="spellStart"/>
      <w:r>
        <w:rPr>
          <w:rFonts w:ascii="Arial" w:hAnsi="Arial" w:cs="Arial"/>
          <w:b/>
          <w:bCs/>
          <w:color w:val="222222"/>
          <w:sz w:val="20"/>
          <w:szCs w:val="20"/>
          <w:shd w:val="clear" w:color="auto" w:fill="FFFFFF"/>
        </w:rPr>
        <w:t>ReadWriteMany</w:t>
      </w:r>
      <w:proofErr w:type="spellEnd"/>
      <w:r>
        <w:rPr>
          <w:rFonts w:ascii="Arial" w:hAnsi="Arial" w:cs="Arial"/>
          <w:color w:val="222222"/>
          <w:sz w:val="20"/>
          <w:szCs w:val="20"/>
          <w:shd w:val="clear" w:color="auto" w:fill="FFFFFF"/>
        </w:rPr>
        <w:t>: This access mode allows the volume to be mounted as read-write by multiple nodes simultaneously. This access mode is suitable for distributed file systems or other scenarios where multiple pods need to read and write data to the same volume simultaneously.</w:t>
      </w:r>
    </w:p>
    <w:p w14:paraId="14CC709B" w14:textId="3557257E" w:rsidR="00FE504C" w:rsidRDefault="00FE504C" w:rsidP="00CA1877">
      <w:pPr>
        <w:pStyle w:val="NormalWeb"/>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 xml:space="preserve">Let's say you have a distributed application in AKS that needs to share data between multiple pods. You can define a PVC with the </w:t>
      </w:r>
      <w:proofErr w:type="spellStart"/>
      <w:r>
        <w:rPr>
          <w:rFonts w:ascii="Arial" w:hAnsi="Arial" w:cs="Arial"/>
          <w:color w:val="222222"/>
          <w:sz w:val="20"/>
          <w:szCs w:val="20"/>
          <w:shd w:val="clear" w:color="auto" w:fill="FFFFFF"/>
        </w:rPr>
        <w:t>ReadWriteMany</w:t>
      </w:r>
      <w:proofErr w:type="spellEnd"/>
      <w:r>
        <w:rPr>
          <w:rFonts w:ascii="Arial" w:hAnsi="Arial" w:cs="Arial"/>
          <w:color w:val="222222"/>
          <w:sz w:val="20"/>
          <w:szCs w:val="20"/>
          <w:shd w:val="clear" w:color="auto" w:fill="FFFFFF"/>
        </w:rPr>
        <w:t xml:space="preserve"> access mode to allow multiple pods to read and write data to the same volume simultaneously</w:t>
      </w:r>
    </w:p>
    <w:p w14:paraId="28F14DF1" w14:textId="45E16CFA" w:rsidR="00FA2A8F" w:rsidRDefault="00FE504C" w:rsidP="00CA1877">
      <w:pPr>
        <w:pStyle w:val="NormalWeb"/>
        <w:rPr>
          <w:rFonts w:ascii="Segoe UI" w:hAnsi="Segoe UI" w:cs="Segoe UI"/>
          <w:color w:val="1C1E21"/>
        </w:rPr>
      </w:pPr>
      <w:r>
        <w:rPr>
          <w:noProof/>
        </w:rPr>
        <w:drawing>
          <wp:inline distT="0" distB="0" distL="0" distR="0" wp14:anchorId="659563A4" wp14:editId="1B9A0169">
            <wp:extent cx="6197600" cy="3282950"/>
            <wp:effectExtent l="0" t="0" r="0" b="0"/>
            <wp:docPr id="10112284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7600" cy="3282950"/>
                    </a:xfrm>
                    <a:prstGeom prst="rect">
                      <a:avLst/>
                    </a:prstGeom>
                    <a:noFill/>
                    <a:ln>
                      <a:noFill/>
                    </a:ln>
                  </pic:spPr>
                </pic:pic>
              </a:graphicData>
            </a:graphic>
          </wp:inline>
        </w:drawing>
      </w:r>
    </w:p>
    <w:p w14:paraId="094178DA" w14:textId="77777777" w:rsidR="00794F67" w:rsidRDefault="00794F67" w:rsidP="00794F67">
      <w:pPr>
        <w:pStyle w:val="NormalWeb"/>
        <w:shd w:val="clear" w:color="auto" w:fill="FFFFFF"/>
        <w:ind w:left="720"/>
        <w:rPr>
          <w:rFonts w:ascii="Segoe UI" w:hAnsi="Segoe UI" w:cs="Segoe UI"/>
          <w:color w:val="161616"/>
        </w:rPr>
      </w:pPr>
    </w:p>
    <w:p w14:paraId="09B5D7BC" w14:textId="1D783D25" w:rsidR="00A93D24" w:rsidRDefault="00A93D24" w:rsidP="00794F67">
      <w:pPr>
        <w:pStyle w:val="NormalWeb"/>
        <w:shd w:val="clear" w:color="auto" w:fill="FFFFFF"/>
        <w:ind w:left="720"/>
        <w:rPr>
          <w:rFonts w:ascii="Segoe UI" w:hAnsi="Segoe UI" w:cs="Segoe UI"/>
          <w:color w:val="161616"/>
        </w:rPr>
      </w:pPr>
    </w:p>
    <w:p w14:paraId="1D88B00F" w14:textId="6CA0B41F" w:rsidR="00053551" w:rsidRDefault="0002278C" w:rsidP="00053551">
      <w:pPr>
        <w:pStyle w:val="Heading1"/>
        <w:rPr>
          <w:rFonts w:asciiTheme="minorHAnsi" w:eastAsia="Arial" w:hAnsiTheme="minorHAnsi" w:cstheme="minorHAnsi"/>
          <w:color w:val="E36C0A" w:themeColor="accent6" w:themeShade="BF"/>
        </w:rPr>
      </w:pPr>
      <w:bookmarkStart w:id="3" w:name="_Toc157162218"/>
      <w:r>
        <w:rPr>
          <w:rFonts w:asciiTheme="minorHAnsi" w:eastAsia="Arial" w:hAnsiTheme="minorHAnsi" w:cstheme="minorHAnsi"/>
          <w:color w:val="E36C0A" w:themeColor="accent6" w:themeShade="BF"/>
        </w:rPr>
        <w:t xml:space="preserve">Create </w:t>
      </w:r>
      <w:r w:rsidR="001612F3">
        <w:rPr>
          <w:rFonts w:asciiTheme="minorHAnsi" w:eastAsia="Arial" w:hAnsiTheme="minorHAnsi" w:cstheme="minorHAnsi"/>
          <w:color w:val="E36C0A" w:themeColor="accent6" w:themeShade="BF"/>
        </w:rPr>
        <w:t>1</w:t>
      </w:r>
      <w:r>
        <w:rPr>
          <w:rFonts w:asciiTheme="minorHAnsi" w:eastAsia="Arial" w:hAnsiTheme="minorHAnsi" w:cstheme="minorHAnsi"/>
          <w:color w:val="E36C0A" w:themeColor="accent6" w:themeShade="BF"/>
        </w:rPr>
        <w:t xml:space="preserve"> Node</w:t>
      </w:r>
      <w:r w:rsidR="00053551" w:rsidRPr="00053551">
        <w:rPr>
          <w:rFonts w:asciiTheme="minorHAnsi" w:eastAsia="Arial" w:hAnsiTheme="minorHAnsi" w:cstheme="minorHAnsi"/>
          <w:color w:val="E36C0A" w:themeColor="accent6" w:themeShade="BF"/>
        </w:rPr>
        <w:t xml:space="preserve"> Azure Kubernetes </w:t>
      </w:r>
      <w:r>
        <w:rPr>
          <w:rFonts w:asciiTheme="minorHAnsi" w:eastAsia="Arial" w:hAnsiTheme="minorHAnsi" w:cstheme="minorHAnsi"/>
          <w:color w:val="E36C0A" w:themeColor="accent6" w:themeShade="BF"/>
        </w:rPr>
        <w:t>Cluster</w:t>
      </w:r>
      <w:bookmarkEnd w:id="3"/>
    </w:p>
    <w:p w14:paraId="0DD07EE7" w14:textId="77777777" w:rsidR="006362C2" w:rsidRDefault="006362C2" w:rsidP="006362C2"/>
    <w:p w14:paraId="218EC57F" w14:textId="77777777" w:rsidR="001612F3" w:rsidRDefault="001612F3" w:rsidP="001612F3">
      <w:pPr>
        <w:shd w:val="clear" w:color="auto" w:fill="FFFFFF"/>
        <w:autoSpaceDE w:val="0"/>
        <w:autoSpaceDN w:val="0"/>
        <w:adjustRightInd w:val="0"/>
        <w:rPr>
          <w:rFonts w:ascii="Lucida Console" w:hAnsi="Lucida Console" w:cs="Lucida Console"/>
          <w:sz w:val="18"/>
          <w:szCs w:val="18"/>
        </w:rPr>
      </w:pPr>
    </w:p>
    <w:p w14:paraId="7D3B64F6" w14:textId="77777777" w:rsidR="001612F3" w:rsidRDefault="001612F3" w:rsidP="001612F3">
      <w:pPr>
        <w:shd w:val="clear" w:color="auto" w:fill="FFFFFF"/>
        <w:autoSpaceDE w:val="0"/>
        <w:autoSpaceDN w:val="0"/>
        <w:adjustRightInd w:val="0"/>
        <w:rPr>
          <w:rFonts w:ascii="Lucida Console" w:hAnsi="Lucida Console" w:cs="Lucida Console"/>
          <w:color w:val="8A2BE2"/>
          <w:sz w:val="18"/>
          <w:szCs w:val="18"/>
        </w:rPr>
      </w:pPr>
      <w:proofErr w:type="spellStart"/>
      <w:r>
        <w:rPr>
          <w:rFonts w:ascii="Lucida Console" w:hAnsi="Lucida Console" w:cs="Lucida Console"/>
          <w:color w:val="0000FF"/>
          <w:sz w:val="18"/>
          <w:szCs w:val="18"/>
        </w:rPr>
        <w:t>az</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group</w:t>
      </w:r>
      <w:r>
        <w:rPr>
          <w:rFonts w:ascii="Lucida Console" w:hAnsi="Lucida Console" w:cs="Lucida Console"/>
          <w:sz w:val="18"/>
          <w:szCs w:val="18"/>
        </w:rPr>
        <w:t xml:space="preserve"> </w:t>
      </w:r>
      <w:r>
        <w:rPr>
          <w:rFonts w:ascii="Lucida Console" w:hAnsi="Lucida Console" w:cs="Lucida Console"/>
          <w:color w:val="8A2BE2"/>
          <w:sz w:val="18"/>
          <w:szCs w:val="18"/>
        </w:rPr>
        <w:t>create</w:t>
      </w:r>
      <w:r>
        <w:rPr>
          <w:rFonts w:ascii="Lucida Console" w:hAnsi="Lucida Console" w:cs="Lucida Console"/>
          <w:sz w:val="18"/>
          <w:szCs w:val="18"/>
        </w:rPr>
        <w:t xml:space="preserve"> </w:t>
      </w:r>
      <w:r>
        <w:rPr>
          <w:rFonts w:ascii="Lucida Console" w:hAnsi="Lucida Console" w:cs="Lucida Console"/>
          <w:color w:val="000080"/>
          <w:sz w:val="18"/>
          <w:szCs w:val="18"/>
        </w:rPr>
        <w:t>-l</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eastus</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-n</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AKSDemo</w:t>
      </w:r>
      <w:proofErr w:type="spellEnd"/>
      <w:r>
        <w:rPr>
          <w:rFonts w:ascii="Lucida Console" w:hAnsi="Lucida Console" w:cs="Lucida Console"/>
          <w:color w:val="8A2BE2"/>
          <w:sz w:val="18"/>
          <w:szCs w:val="18"/>
        </w:rPr>
        <w:t xml:space="preserve"> </w:t>
      </w:r>
    </w:p>
    <w:p w14:paraId="64F96B31" w14:textId="77777777" w:rsidR="008D4460" w:rsidRDefault="008D4460" w:rsidP="006362C2">
      <w:pPr>
        <w:rPr>
          <w:sz w:val="28"/>
          <w:szCs w:val="28"/>
        </w:rPr>
      </w:pPr>
    </w:p>
    <w:p w14:paraId="3632A019" w14:textId="0A3F1C27" w:rsidR="008D4460" w:rsidRDefault="008D4460" w:rsidP="006362C2">
      <w:pPr>
        <w:rPr>
          <w:sz w:val="28"/>
          <w:szCs w:val="28"/>
        </w:rPr>
      </w:pPr>
      <w:r w:rsidRPr="008D4460">
        <w:rPr>
          <w:noProof/>
          <w:sz w:val="28"/>
          <w:szCs w:val="28"/>
        </w:rPr>
        <w:drawing>
          <wp:inline distT="0" distB="0" distL="0" distR="0" wp14:anchorId="3227AFB4" wp14:editId="378C5453">
            <wp:extent cx="5578323" cy="1798476"/>
            <wp:effectExtent l="0" t="0" r="3810" b="0"/>
            <wp:docPr id="207922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29382" name=""/>
                    <pic:cNvPicPr/>
                  </pic:nvPicPr>
                  <pic:blipFill>
                    <a:blip r:embed="rId16"/>
                    <a:stretch>
                      <a:fillRect/>
                    </a:stretch>
                  </pic:blipFill>
                  <pic:spPr>
                    <a:xfrm>
                      <a:off x="0" y="0"/>
                      <a:ext cx="5578323" cy="1798476"/>
                    </a:xfrm>
                    <a:prstGeom prst="rect">
                      <a:avLst/>
                    </a:prstGeom>
                  </pic:spPr>
                </pic:pic>
              </a:graphicData>
            </a:graphic>
          </wp:inline>
        </w:drawing>
      </w:r>
    </w:p>
    <w:p w14:paraId="4A4D2A66" w14:textId="77777777" w:rsidR="00062857" w:rsidRDefault="00062857" w:rsidP="006362C2">
      <w:pPr>
        <w:rPr>
          <w:sz w:val="28"/>
          <w:szCs w:val="28"/>
        </w:rPr>
      </w:pPr>
    </w:p>
    <w:p w14:paraId="4A92BBE9" w14:textId="19D26B64" w:rsidR="00062857" w:rsidRDefault="00062857" w:rsidP="006362C2">
      <w:pPr>
        <w:rPr>
          <w:sz w:val="28"/>
          <w:szCs w:val="28"/>
        </w:rPr>
      </w:pPr>
    </w:p>
    <w:p w14:paraId="5E9E08E9" w14:textId="77777777" w:rsidR="00062857" w:rsidRPr="00062857" w:rsidRDefault="00062857" w:rsidP="006362C2">
      <w:pPr>
        <w:rPr>
          <w:sz w:val="22"/>
          <w:szCs w:val="22"/>
        </w:rPr>
      </w:pPr>
    </w:p>
    <w:p w14:paraId="33CC70AD" w14:textId="20664E45" w:rsidR="008D4460" w:rsidRDefault="008D4460" w:rsidP="006362C2">
      <w:pPr>
        <w:rPr>
          <w:rFonts w:ascii="Segoe UI" w:hAnsi="Segoe UI" w:cs="Segoe UI"/>
          <w:color w:val="161616"/>
          <w:shd w:val="clear" w:color="auto" w:fill="FFFFFF"/>
        </w:rPr>
      </w:pPr>
      <w:r>
        <w:rPr>
          <w:rFonts w:ascii="Segoe UI" w:hAnsi="Segoe UI" w:cs="Segoe UI"/>
          <w:color w:val="161616"/>
          <w:shd w:val="clear" w:color="auto" w:fill="FFFFFF"/>
        </w:rPr>
        <w:t>To create an AKS cluster, use the </w:t>
      </w:r>
      <w:proofErr w:type="spellStart"/>
      <w:r>
        <w:fldChar w:fldCharType="begin"/>
      </w:r>
      <w:r>
        <w:instrText>HYPERLINK "https://learn.microsoft.com/en-us/cli/azure/aks" \l "az-aks-create"</w:instrText>
      </w:r>
      <w:r>
        <w:fldChar w:fldCharType="separate"/>
      </w:r>
      <w:r>
        <w:rPr>
          <w:rStyle w:val="Hyperlink"/>
          <w:rFonts w:ascii="Segoe UI" w:eastAsiaTheme="majorEastAsia" w:hAnsi="Segoe UI" w:cs="Segoe UI"/>
          <w:shd w:val="clear" w:color="auto" w:fill="FFFFFF"/>
        </w:rPr>
        <w:t>az</w:t>
      </w:r>
      <w:proofErr w:type="spellEnd"/>
      <w:r>
        <w:rPr>
          <w:rStyle w:val="Hyperlink"/>
          <w:rFonts w:ascii="Segoe UI" w:eastAsiaTheme="majorEastAsia" w:hAnsi="Segoe UI" w:cs="Segoe UI"/>
          <w:shd w:val="clear" w:color="auto" w:fill="FFFFFF"/>
        </w:rPr>
        <w:t xml:space="preserve"> </w:t>
      </w:r>
      <w:proofErr w:type="spellStart"/>
      <w:r>
        <w:rPr>
          <w:rStyle w:val="Hyperlink"/>
          <w:rFonts w:ascii="Segoe UI" w:eastAsiaTheme="majorEastAsia" w:hAnsi="Segoe UI" w:cs="Segoe UI"/>
          <w:shd w:val="clear" w:color="auto" w:fill="FFFFFF"/>
        </w:rPr>
        <w:t>aks</w:t>
      </w:r>
      <w:proofErr w:type="spellEnd"/>
      <w:r>
        <w:rPr>
          <w:rStyle w:val="Hyperlink"/>
          <w:rFonts w:ascii="Segoe UI" w:eastAsiaTheme="majorEastAsia" w:hAnsi="Segoe UI" w:cs="Segoe UI"/>
          <w:shd w:val="clear" w:color="auto" w:fill="FFFFFF"/>
        </w:rPr>
        <w:t xml:space="preserve"> create</w:t>
      </w:r>
      <w:r>
        <w:rPr>
          <w:rStyle w:val="Hyperlink"/>
          <w:rFonts w:ascii="Segoe UI" w:eastAsiaTheme="majorEastAsia" w:hAnsi="Segoe UI" w:cs="Segoe UI"/>
          <w:shd w:val="clear" w:color="auto" w:fill="FFFFFF"/>
        </w:rPr>
        <w:fldChar w:fldCharType="end"/>
      </w:r>
      <w:r>
        <w:rPr>
          <w:rFonts w:ascii="Segoe UI" w:hAnsi="Segoe UI" w:cs="Segoe UI"/>
          <w:color w:val="161616"/>
          <w:shd w:val="clear" w:color="auto" w:fill="FFFFFF"/>
        </w:rPr>
        <w:t> command. The following example creates a cluster named </w:t>
      </w:r>
      <w:r>
        <w:rPr>
          <w:rStyle w:val="Emphasis"/>
          <w:rFonts w:ascii="Segoe UI" w:eastAsiaTheme="minorEastAsia" w:hAnsi="Segoe UI" w:cs="Segoe UI"/>
          <w:color w:val="161616"/>
          <w:shd w:val="clear" w:color="auto" w:fill="FFFFFF"/>
        </w:rPr>
        <w:t>BipeenClus01</w:t>
      </w:r>
      <w:r>
        <w:rPr>
          <w:rFonts w:ascii="Segoe UI" w:hAnsi="Segoe UI" w:cs="Segoe UI"/>
          <w:color w:val="161616"/>
          <w:shd w:val="clear" w:color="auto" w:fill="FFFFFF"/>
        </w:rPr>
        <w:t> with one node and generate SSH-key</w:t>
      </w:r>
      <w:r w:rsidR="009E038D">
        <w:rPr>
          <w:rFonts w:ascii="Segoe UI" w:hAnsi="Segoe UI" w:cs="Segoe UI"/>
          <w:color w:val="161616"/>
          <w:shd w:val="clear" w:color="auto" w:fill="FFFFFF"/>
        </w:rPr>
        <w:t>. It will automatically use 3 Nodes when you don’t specify node count</w:t>
      </w:r>
    </w:p>
    <w:p w14:paraId="1AE9374F" w14:textId="77777777" w:rsidR="008D4460" w:rsidRDefault="008D4460" w:rsidP="006362C2">
      <w:pPr>
        <w:rPr>
          <w:rFonts w:ascii="Segoe UI" w:hAnsi="Segoe UI" w:cs="Segoe UI"/>
          <w:color w:val="161616"/>
          <w:shd w:val="clear" w:color="auto" w:fill="FFFFFF"/>
        </w:rPr>
      </w:pPr>
    </w:p>
    <w:p w14:paraId="5BF15AE2" w14:textId="77777777" w:rsidR="001612F3" w:rsidRDefault="001612F3" w:rsidP="001612F3">
      <w:pPr>
        <w:shd w:val="clear" w:color="auto" w:fill="FFFFFF"/>
        <w:autoSpaceDE w:val="0"/>
        <w:autoSpaceDN w:val="0"/>
        <w:adjustRightInd w:val="0"/>
        <w:rPr>
          <w:rFonts w:ascii="Lucida Console" w:hAnsi="Lucida Console" w:cs="Lucida Console"/>
          <w:color w:val="8A2BE2"/>
          <w:sz w:val="18"/>
          <w:szCs w:val="18"/>
        </w:rPr>
      </w:pPr>
      <w:proofErr w:type="spellStart"/>
      <w:r>
        <w:rPr>
          <w:rFonts w:ascii="Lucida Console" w:hAnsi="Lucida Console" w:cs="Lucida Console"/>
          <w:color w:val="0000FF"/>
          <w:sz w:val="18"/>
          <w:szCs w:val="18"/>
        </w:rPr>
        <w:t>az</w:t>
      </w:r>
      <w:proofErr w:type="spellEnd"/>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aks</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create</w:t>
      </w:r>
      <w:r>
        <w:rPr>
          <w:rFonts w:ascii="Lucida Console" w:hAnsi="Lucida Console" w:cs="Lucida Console"/>
          <w:sz w:val="18"/>
          <w:szCs w:val="18"/>
        </w:rPr>
        <w:t xml:space="preserve"> </w:t>
      </w:r>
      <w:r>
        <w:rPr>
          <w:rFonts w:ascii="Lucida Console" w:hAnsi="Lucida Console" w:cs="Lucida Console"/>
          <w:color w:val="8A2BE2"/>
          <w:sz w:val="18"/>
          <w:szCs w:val="18"/>
        </w:rPr>
        <w:t>--resource-group</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AKSDemo</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--name</w:t>
      </w:r>
      <w:r>
        <w:rPr>
          <w:rFonts w:ascii="Lucida Console" w:hAnsi="Lucida Console" w:cs="Lucida Console"/>
          <w:sz w:val="18"/>
          <w:szCs w:val="18"/>
        </w:rPr>
        <w:t xml:space="preserve"> </w:t>
      </w:r>
      <w:r>
        <w:rPr>
          <w:rFonts w:ascii="Lucida Console" w:hAnsi="Lucida Console" w:cs="Lucida Console"/>
          <w:color w:val="8A2BE2"/>
          <w:sz w:val="18"/>
          <w:szCs w:val="18"/>
        </w:rPr>
        <w:t>BipeenClus01</w:t>
      </w:r>
      <w:r>
        <w:rPr>
          <w:rFonts w:ascii="Lucida Console" w:hAnsi="Lucida Console" w:cs="Lucida Console"/>
          <w:sz w:val="18"/>
          <w:szCs w:val="18"/>
        </w:rPr>
        <w:t xml:space="preserve"> </w:t>
      </w:r>
      <w:r>
        <w:rPr>
          <w:rFonts w:ascii="Lucida Console" w:hAnsi="Lucida Console" w:cs="Lucida Console"/>
          <w:color w:val="8A2BE2"/>
          <w:sz w:val="18"/>
          <w:szCs w:val="18"/>
        </w:rPr>
        <w:t>--node-count</w:t>
      </w:r>
      <w:r>
        <w:rPr>
          <w:rFonts w:ascii="Lucida Console" w:hAnsi="Lucida Console" w:cs="Lucida Console"/>
          <w:sz w:val="18"/>
          <w:szCs w:val="18"/>
        </w:rPr>
        <w:t xml:space="preserve"> </w:t>
      </w:r>
      <w:r>
        <w:rPr>
          <w:rFonts w:ascii="Lucida Console" w:hAnsi="Lucida Console" w:cs="Lucida Console"/>
          <w:color w:val="800080"/>
          <w:sz w:val="18"/>
          <w:szCs w:val="18"/>
        </w:rPr>
        <w:t>1</w:t>
      </w:r>
      <w:r>
        <w:rPr>
          <w:rFonts w:ascii="Lucida Console" w:hAnsi="Lucida Console" w:cs="Lucida Console"/>
          <w:sz w:val="18"/>
          <w:szCs w:val="18"/>
        </w:rPr>
        <w:t xml:space="preserve"> </w:t>
      </w:r>
      <w:r>
        <w:rPr>
          <w:rFonts w:ascii="Lucida Console" w:hAnsi="Lucida Console" w:cs="Lucida Console"/>
          <w:color w:val="8A2BE2"/>
          <w:sz w:val="18"/>
          <w:szCs w:val="18"/>
        </w:rPr>
        <w:t xml:space="preserve">--generate-ssh-keys </w:t>
      </w:r>
    </w:p>
    <w:p w14:paraId="79581F05" w14:textId="77777777" w:rsidR="009E038D" w:rsidRDefault="009E038D" w:rsidP="006362C2">
      <w:pPr>
        <w:rPr>
          <w:sz w:val="28"/>
          <w:szCs w:val="28"/>
        </w:rPr>
      </w:pPr>
    </w:p>
    <w:p w14:paraId="7023E29D" w14:textId="437CC021" w:rsidR="009E038D" w:rsidRDefault="00882B4D" w:rsidP="006362C2">
      <w:pPr>
        <w:rPr>
          <w:sz w:val="28"/>
          <w:szCs w:val="28"/>
        </w:rPr>
      </w:pPr>
      <w:r w:rsidRPr="00882B4D">
        <w:rPr>
          <w:noProof/>
          <w:sz w:val="28"/>
          <w:szCs w:val="28"/>
        </w:rPr>
        <w:lastRenderedPageBreak/>
        <w:drawing>
          <wp:inline distT="0" distB="0" distL="0" distR="0" wp14:anchorId="23E38D2E" wp14:editId="362DC74A">
            <wp:extent cx="6197600" cy="3352800"/>
            <wp:effectExtent l="0" t="0" r="0" b="0"/>
            <wp:docPr id="193236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62691" name=""/>
                    <pic:cNvPicPr/>
                  </pic:nvPicPr>
                  <pic:blipFill>
                    <a:blip r:embed="rId17"/>
                    <a:stretch>
                      <a:fillRect/>
                    </a:stretch>
                  </pic:blipFill>
                  <pic:spPr>
                    <a:xfrm>
                      <a:off x="0" y="0"/>
                      <a:ext cx="6197600" cy="3352800"/>
                    </a:xfrm>
                    <a:prstGeom prst="rect">
                      <a:avLst/>
                    </a:prstGeom>
                  </pic:spPr>
                </pic:pic>
              </a:graphicData>
            </a:graphic>
          </wp:inline>
        </w:drawing>
      </w:r>
    </w:p>
    <w:p w14:paraId="1EBD9FD9" w14:textId="77777777" w:rsidR="009E038D" w:rsidRDefault="009E038D" w:rsidP="006362C2">
      <w:pPr>
        <w:rPr>
          <w:sz w:val="28"/>
          <w:szCs w:val="28"/>
        </w:rPr>
      </w:pPr>
    </w:p>
    <w:p w14:paraId="6799FCC7" w14:textId="77777777" w:rsidR="001612F3" w:rsidRDefault="001612F3" w:rsidP="001612F3">
      <w:pPr>
        <w:shd w:val="clear" w:color="auto" w:fill="FFFFFF"/>
        <w:autoSpaceDE w:val="0"/>
        <w:autoSpaceDN w:val="0"/>
        <w:adjustRightInd w:val="0"/>
        <w:rPr>
          <w:rFonts w:ascii="Lucida Console" w:hAnsi="Lucida Console" w:cs="Lucida Console"/>
          <w:color w:val="8A2BE2"/>
          <w:sz w:val="18"/>
          <w:szCs w:val="18"/>
        </w:rPr>
      </w:pPr>
      <w:proofErr w:type="spellStart"/>
      <w:r>
        <w:rPr>
          <w:rFonts w:ascii="Lucida Console" w:hAnsi="Lucida Console" w:cs="Lucida Console"/>
          <w:color w:val="0000FF"/>
          <w:sz w:val="18"/>
          <w:szCs w:val="18"/>
        </w:rPr>
        <w:t>az</w:t>
      </w:r>
      <w:proofErr w:type="spellEnd"/>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aks</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get-credentials</w:t>
      </w:r>
      <w:r>
        <w:rPr>
          <w:rFonts w:ascii="Lucida Console" w:hAnsi="Lucida Console" w:cs="Lucida Console"/>
          <w:sz w:val="18"/>
          <w:szCs w:val="18"/>
        </w:rPr>
        <w:t xml:space="preserve"> </w:t>
      </w:r>
      <w:r>
        <w:rPr>
          <w:rFonts w:ascii="Lucida Console" w:hAnsi="Lucida Console" w:cs="Lucida Console"/>
          <w:color w:val="8A2BE2"/>
          <w:sz w:val="18"/>
          <w:szCs w:val="18"/>
        </w:rPr>
        <w:t>--resource-group</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AKSDemo</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--name</w:t>
      </w:r>
      <w:r>
        <w:rPr>
          <w:rFonts w:ascii="Lucida Console" w:hAnsi="Lucida Console" w:cs="Lucida Console"/>
          <w:sz w:val="18"/>
          <w:szCs w:val="18"/>
        </w:rPr>
        <w:t xml:space="preserve"> </w:t>
      </w:r>
      <w:r>
        <w:rPr>
          <w:rFonts w:ascii="Lucida Console" w:hAnsi="Lucida Console" w:cs="Lucida Console"/>
          <w:color w:val="8A2BE2"/>
          <w:sz w:val="18"/>
          <w:szCs w:val="18"/>
        </w:rPr>
        <w:t>BipeenClus01</w:t>
      </w:r>
      <w:r>
        <w:rPr>
          <w:rFonts w:ascii="Lucida Console" w:hAnsi="Lucida Console" w:cs="Lucida Console"/>
          <w:sz w:val="18"/>
          <w:szCs w:val="18"/>
        </w:rPr>
        <w:t xml:space="preserve"> </w:t>
      </w:r>
      <w:r>
        <w:rPr>
          <w:rFonts w:ascii="Lucida Console" w:hAnsi="Lucida Console" w:cs="Lucida Console"/>
          <w:color w:val="8A2BE2"/>
          <w:sz w:val="18"/>
          <w:szCs w:val="18"/>
        </w:rPr>
        <w:t xml:space="preserve">--overwrite-existing </w:t>
      </w:r>
    </w:p>
    <w:p w14:paraId="3271DFEC" w14:textId="77777777" w:rsidR="00F41843" w:rsidRDefault="00F41843" w:rsidP="006362C2">
      <w:pPr>
        <w:rPr>
          <w:sz w:val="28"/>
          <w:szCs w:val="28"/>
        </w:rPr>
      </w:pPr>
    </w:p>
    <w:p w14:paraId="3726249B" w14:textId="3B20A597" w:rsidR="00F41843" w:rsidRDefault="00F41843" w:rsidP="006362C2">
      <w:pPr>
        <w:rPr>
          <w:sz w:val="28"/>
          <w:szCs w:val="28"/>
        </w:rPr>
      </w:pPr>
      <w:r w:rsidRPr="00F41843">
        <w:rPr>
          <w:noProof/>
          <w:sz w:val="28"/>
          <w:szCs w:val="28"/>
        </w:rPr>
        <w:drawing>
          <wp:inline distT="0" distB="0" distL="0" distR="0" wp14:anchorId="6E7D701D" wp14:editId="5D42F5B4">
            <wp:extent cx="5532599" cy="243861"/>
            <wp:effectExtent l="0" t="0" r="0" b="3810"/>
            <wp:docPr id="2115402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02887" name=""/>
                    <pic:cNvPicPr/>
                  </pic:nvPicPr>
                  <pic:blipFill>
                    <a:blip r:embed="rId18"/>
                    <a:stretch>
                      <a:fillRect/>
                    </a:stretch>
                  </pic:blipFill>
                  <pic:spPr>
                    <a:xfrm>
                      <a:off x="0" y="0"/>
                      <a:ext cx="5532599" cy="243861"/>
                    </a:xfrm>
                    <a:prstGeom prst="rect">
                      <a:avLst/>
                    </a:prstGeom>
                  </pic:spPr>
                </pic:pic>
              </a:graphicData>
            </a:graphic>
          </wp:inline>
        </w:drawing>
      </w:r>
    </w:p>
    <w:p w14:paraId="5912C1E9" w14:textId="77777777" w:rsidR="00F41843" w:rsidRDefault="00F41843" w:rsidP="006362C2">
      <w:pPr>
        <w:rPr>
          <w:sz w:val="28"/>
          <w:szCs w:val="28"/>
        </w:rPr>
      </w:pPr>
    </w:p>
    <w:p w14:paraId="5A691C7A" w14:textId="77777777" w:rsidR="00F41843" w:rsidRDefault="00F41843" w:rsidP="006362C2">
      <w:pPr>
        <w:rPr>
          <w:sz w:val="28"/>
          <w:szCs w:val="28"/>
        </w:rPr>
      </w:pPr>
    </w:p>
    <w:p w14:paraId="2E413497" w14:textId="77777777" w:rsidR="00F41843" w:rsidRDefault="00F41843" w:rsidP="006362C2">
      <w:pPr>
        <w:rPr>
          <w:sz w:val="28"/>
          <w:szCs w:val="28"/>
        </w:rPr>
      </w:pPr>
    </w:p>
    <w:p w14:paraId="78B1A761" w14:textId="77777777" w:rsidR="00F41843" w:rsidRDefault="00F41843" w:rsidP="006362C2">
      <w:pPr>
        <w:rPr>
          <w:sz w:val="28"/>
          <w:szCs w:val="28"/>
        </w:rPr>
      </w:pPr>
    </w:p>
    <w:p w14:paraId="38DDE1B3" w14:textId="77777777" w:rsidR="001612F3" w:rsidRDefault="001612F3" w:rsidP="001612F3">
      <w:pPr>
        <w:shd w:val="clear" w:color="auto" w:fill="FFFFFF"/>
        <w:autoSpaceDE w:val="0"/>
        <w:autoSpaceDN w:val="0"/>
        <w:adjustRightInd w:val="0"/>
        <w:rPr>
          <w:rFonts w:ascii="Lucida Console" w:hAnsi="Lucida Console" w:cs="Lucida Console"/>
          <w:color w:val="8A2BE2"/>
          <w:sz w:val="18"/>
          <w:szCs w:val="18"/>
        </w:rPr>
      </w:pPr>
      <w:proofErr w:type="spellStart"/>
      <w:r>
        <w:rPr>
          <w:rFonts w:ascii="Lucida Console" w:hAnsi="Lucida Console" w:cs="Lucida Console"/>
          <w:color w:val="0000FF"/>
          <w:sz w:val="18"/>
          <w:szCs w:val="18"/>
        </w:rPr>
        <w:t>kubectl</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get</w:t>
      </w:r>
      <w:r>
        <w:rPr>
          <w:rFonts w:ascii="Lucida Console" w:hAnsi="Lucida Console" w:cs="Lucida Console"/>
          <w:sz w:val="18"/>
          <w:szCs w:val="18"/>
        </w:rPr>
        <w:t xml:space="preserve"> </w:t>
      </w:r>
      <w:r>
        <w:rPr>
          <w:rFonts w:ascii="Lucida Console" w:hAnsi="Lucida Console" w:cs="Lucida Console"/>
          <w:color w:val="8A2BE2"/>
          <w:sz w:val="18"/>
          <w:szCs w:val="18"/>
        </w:rPr>
        <w:t xml:space="preserve">nodes </w:t>
      </w:r>
    </w:p>
    <w:p w14:paraId="62352EDC" w14:textId="77777777" w:rsidR="00F41843" w:rsidRDefault="00F41843" w:rsidP="006362C2">
      <w:pPr>
        <w:rPr>
          <w:sz w:val="28"/>
          <w:szCs w:val="28"/>
        </w:rPr>
      </w:pPr>
    </w:p>
    <w:p w14:paraId="0E790E61" w14:textId="24C8A80B" w:rsidR="00F41843" w:rsidRDefault="00F41843" w:rsidP="006362C2">
      <w:pPr>
        <w:rPr>
          <w:sz w:val="28"/>
          <w:szCs w:val="28"/>
        </w:rPr>
      </w:pPr>
      <w:r w:rsidRPr="00F41843">
        <w:rPr>
          <w:noProof/>
          <w:sz w:val="28"/>
          <w:szCs w:val="28"/>
        </w:rPr>
        <w:drawing>
          <wp:inline distT="0" distB="0" distL="0" distR="0" wp14:anchorId="40E37210" wp14:editId="709BB5F9">
            <wp:extent cx="3779848" cy="510584"/>
            <wp:effectExtent l="0" t="0" r="0" b="3810"/>
            <wp:docPr id="142785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55055" name=""/>
                    <pic:cNvPicPr/>
                  </pic:nvPicPr>
                  <pic:blipFill>
                    <a:blip r:embed="rId19"/>
                    <a:stretch>
                      <a:fillRect/>
                    </a:stretch>
                  </pic:blipFill>
                  <pic:spPr>
                    <a:xfrm>
                      <a:off x="0" y="0"/>
                      <a:ext cx="3779848" cy="510584"/>
                    </a:xfrm>
                    <a:prstGeom prst="rect">
                      <a:avLst/>
                    </a:prstGeom>
                  </pic:spPr>
                </pic:pic>
              </a:graphicData>
            </a:graphic>
          </wp:inline>
        </w:drawing>
      </w:r>
    </w:p>
    <w:p w14:paraId="69EB1CFE" w14:textId="77777777" w:rsidR="00244FB9" w:rsidRDefault="00244FB9" w:rsidP="00244FB9">
      <w:pPr>
        <w:rPr>
          <w:rFonts w:eastAsia="Arial"/>
        </w:rPr>
      </w:pPr>
    </w:p>
    <w:p w14:paraId="4DFADC1C" w14:textId="3561D494" w:rsidR="00244FB9" w:rsidRPr="00244FB9" w:rsidRDefault="00244FB9" w:rsidP="00244FB9">
      <w:pPr>
        <w:pStyle w:val="Heading1"/>
        <w:rPr>
          <w:rFonts w:asciiTheme="minorHAnsi" w:eastAsia="Arial" w:hAnsiTheme="minorHAnsi" w:cstheme="minorHAnsi"/>
          <w:color w:val="E36C0A" w:themeColor="accent6" w:themeShade="BF"/>
        </w:rPr>
      </w:pPr>
      <w:bookmarkStart w:id="4" w:name="_Toc157162219"/>
      <w:r w:rsidRPr="00244FB9">
        <w:rPr>
          <w:rFonts w:asciiTheme="minorHAnsi" w:eastAsia="Arial" w:hAnsiTheme="minorHAnsi" w:cstheme="minorHAnsi"/>
          <w:color w:val="E36C0A" w:themeColor="accent6" w:themeShade="BF"/>
        </w:rPr>
        <w:t xml:space="preserve">Create a </w:t>
      </w:r>
      <w:r w:rsidR="00755B69">
        <w:rPr>
          <w:rFonts w:asciiTheme="minorHAnsi" w:eastAsia="Arial" w:hAnsiTheme="minorHAnsi" w:cstheme="minorHAnsi"/>
          <w:color w:val="E36C0A" w:themeColor="accent6" w:themeShade="BF"/>
        </w:rPr>
        <w:t>Custom Storage Class</w:t>
      </w:r>
      <w:bookmarkEnd w:id="4"/>
      <w:r w:rsidR="00755B69">
        <w:rPr>
          <w:rFonts w:asciiTheme="minorHAnsi" w:eastAsia="Arial" w:hAnsiTheme="minorHAnsi" w:cstheme="minorHAnsi"/>
          <w:color w:val="E36C0A" w:themeColor="accent6" w:themeShade="BF"/>
        </w:rPr>
        <w:t xml:space="preserve"> </w:t>
      </w:r>
      <w:r w:rsidRPr="00244FB9">
        <w:rPr>
          <w:rFonts w:asciiTheme="minorHAnsi" w:eastAsia="Arial" w:hAnsiTheme="minorHAnsi" w:cstheme="minorHAnsi"/>
          <w:color w:val="E36C0A" w:themeColor="accent6" w:themeShade="BF"/>
        </w:rPr>
        <w:t xml:space="preserve"> </w:t>
      </w:r>
    </w:p>
    <w:p w14:paraId="328D4347" w14:textId="77777777" w:rsidR="00244FB9" w:rsidRPr="00244FB9" w:rsidRDefault="00244FB9" w:rsidP="00244FB9">
      <w:pPr>
        <w:rPr>
          <w:rFonts w:eastAsia="Arial"/>
        </w:rPr>
      </w:pPr>
    </w:p>
    <w:p w14:paraId="3A143F21" w14:textId="77777777" w:rsidR="001612F3" w:rsidRDefault="001612F3" w:rsidP="001612F3">
      <w:pPr>
        <w:rPr>
          <w:rFonts w:eastAsia="Arial"/>
        </w:rPr>
      </w:pPr>
    </w:p>
    <w:p w14:paraId="1F00514A" w14:textId="3E377C5D" w:rsidR="001612F3" w:rsidRPr="001612F3" w:rsidRDefault="001612F3" w:rsidP="001612F3">
      <w:pPr>
        <w:pStyle w:val="ListParagraph"/>
        <w:numPr>
          <w:ilvl w:val="0"/>
          <w:numId w:val="49"/>
        </w:numPr>
        <w:rPr>
          <w:rFonts w:eastAsia="Arial"/>
        </w:rPr>
      </w:pPr>
      <w:r w:rsidRPr="001612F3">
        <w:rPr>
          <w:rFonts w:eastAsia="Arial"/>
        </w:rPr>
        <w:t xml:space="preserve">Review </w:t>
      </w:r>
      <w:r w:rsidRPr="00755B69">
        <w:rPr>
          <w:rFonts w:eastAsia="Arial"/>
          <w:b/>
          <w:bCs/>
        </w:rPr>
        <w:t>default storage</w:t>
      </w:r>
      <w:r w:rsidRPr="001612F3">
        <w:rPr>
          <w:rFonts w:eastAsia="Arial"/>
        </w:rPr>
        <w:t xml:space="preserve"> </w:t>
      </w:r>
      <w:proofErr w:type="gramStart"/>
      <w:r w:rsidRPr="001612F3">
        <w:rPr>
          <w:rFonts w:eastAsia="Arial"/>
        </w:rPr>
        <w:t xml:space="preserve">class </w:t>
      </w:r>
      <w:r w:rsidR="00755B69">
        <w:rPr>
          <w:rFonts w:eastAsia="Arial"/>
        </w:rPr>
        <w:t xml:space="preserve"> (</w:t>
      </w:r>
      <w:proofErr w:type="gramEnd"/>
      <w:r w:rsidR="00755B69">
        <w:rPr>
          <w:rFonts w:eastAsia="Arial"/>
        </w:rPr>
        <w:t xml:space="preserve"> for Azure File and Azure Disk) </w:t>
      </w:r>
      <w:r w:rsidRPr="001612F3">
        <w:rPr>
          <w:rFonts w:eastAsia="Arial"/>
        </w:rPr>
        <w:t xml:space="preserve">and notice </w:t>
      </w:r>
      <w:r w:rsidRPr="001612F3">
        <w:rPr>
          <w:rFonts w:eastAsia="Arial"/>
          <w:b/>
          <w:bCs/>
        </w:rPr>
        <w:t>Reclaim Policy</w:t>
      </w:r>
      <w:r w:rsidRPr="001612F3">
        <w:rPr>
          <w:rFonts w:eastAsia="Arial"/>
        </w:rPr>
        <w:t xml:space="preserve"> is set to </w:t>
      </w:r>
      <w:r w:rsidRPr="001612F3">
        <w:rPr>
          <w:rFonts w:eastAsia="Arial"/>
          <w:color w:val="FF0000"/>
        </w:rPr>
        <w:t xml:space="preserve">delete </w:t>
      </w:r>
      <w:r w:rsidRPr="001612F3">
        <w:rPr>
          <w:rFonts w:eastAsia="Arial"/>
        </w:rPr>
        <w:t>not retain.</w:t>
      </w:r>
    </w:p>
    <w:p w14:paraId="4C4B77EC" w14:textId="77777777" w:rsidR="001612F3" w:rsidRDefault="001612F3" w:rsidP="001612F3">
      <w:pPr>
        <w:rPr>
          <w:rFonts w:eastAsia="Arial"/>
        </w:rPr>
      </w:pPr>
    </w:p>
    <w:p w14:paraId="2841CE18" w14:textId="77777777" w:rsidR="001612F3" w:rsidRDefault="001612F3" w:rsidP="001612F3">
      <w:pPr>
        <w:shd w:val="clear" w:color="auto" w:fill="FFFFFF"/>
        <w:autoSpaceDE w:val="0"/>
        <w:autoSpaceDN w:val="0"/>
        <w:adjustRightInd w:val="0"/>
        <w:rPr>
          <w:rFonts w:ascii="Lucida Console" w:hAnsi="Lucida Console" w:cs="Lucida Console"/>
          <w:color w:val="8A2BE2"/>
          <w:sz w:val="22"/>
          <w:szCs w:val="22"/>
        </w:rPr>
      </w:pPr>
      <w:proofErr w:type="spellStart"/>
      <w:r w:rsidRPr="001612F3">
        <w:rPr>
          <w:rFonts w:ascii="Lucida Console" w:hAnsi="Lucida Console" w:cs="Lucida Console"/>
          <w:color w:val="0000FF"/>
          <w:sz w:val="22"/>
          <w:szCs w:val="22"/>
        </w:rPr>
        <w:t>kubectl</w:t>
      </w:r>
      <w:proofErr w:type="spellEnd"/>
      <w:r w:rsidRPr="001612F3">
        <w:rPr>
          <w:rFonts w:ascii="Lucida Console" w:hAnsi="Lucida Console" w:cs="Lucida Console"/>
          <w:sz w:val="22"/>
          <w:szCs w:val="22"/>
        </w:rPr>
        <w:t xml:space="preserve"> </w:t>
      </w:r>
      <w:r w:rsidRPr="001612F3">
        <w:rPr>
          <w:rFonts w:ascii="Lucida Console" w:hAnsi="Lucida Console" w:cs="Lucida Console"/>
          <w:color w:val="8A2BE2"/>
          <w:sz w:val="22"/>
          <w:szCs w:val="22"/>
        </w:rPr>
        <w:t>get</w:t>
      </w:r>
      <w:r w:rsidRPr="001612F3">
        <w:rPr>
          <w:rFonts w:ascii="Lucida Console" w:hAnsi="Lucida Console" w:cs="Lucida Console"/>
          <w:sz w:val="22"/>
          <w:szCs w:val="22"/>
        </w:rPr>
        <w:t xml:space="preserve"> </w:t>
      </w:r>
      <w:proofErr w:type="spellStart"/>
      <w:r w:rsidRPr="001612F3">
        <w:rPr>
          <w:rFonts w:ascii="Lucida Console" w:hAnsi="Lucida Console" w:cs="Lucida Console"/>
          <w:color w:val="8A2BE2"/>
          <w:sz w:val="22"/>
          <w:szCs w:val="22"/>
        </w:rPr>
        <w:t>sc</w:t>
      </w:r>
      <w:proofErr w:type="spellEnd"/>
      <w:r w:rsidRPr="001612F3">
        <w:rPr>
          <w:rFonts w:ascii="Lucida Console" w:hAnsi="Lucida Console" w:cs="Lucida Console"/>
          <w:color w:val="8A2BE2"/>
          <w:sz w:val="22"/>
          <w:szCs w:val="22"/>
        </w:rPr>
        <w:t xml:space="preserve"> </w:t>
      </w:r>
    </w:p>
    <w:p w14:paraId="68D1F501" w14:textId="77777777" w:rsidR="001612F3" w:rsidRDefault="001612F3" w:rsidP="001612F3">
      <w:pPr>
        <w:shd w:val="clear" w:color="auto" w:fill="FFFFFF"/>
        <w:autoSpaceDE w:val="0"/>
        <w:autoSpaceDN w:val="0"/>
        <w:adjustRightInd w:val="0"/>
        <w:rPr>
          <w:rFonts w:ascii="Lucida Console" w:hAnsi="Lucida Console" w:cs="Lucida Console"/>
          <w:color w:val="8A2BE2"/>
          <w:sz w:val="22"/>
          <w:szCs w:val="22"/>
        </w:rPr>
      </w:pPr>
    </w:p>
    <w:p w14:paraId="7C2538E5" w14:textId="6412E797" w:rsidR="001612F3" w:rsidRPr="001612F3" w:rsidRDefault="001612F3" w:rsidP="001612F3">
      <w:pPr>
        <w:shd w:val="clear" w:color="auto" w:fill="FFFFFF"/>
        <w:autoSpaceDE w:val="0"/>
        <w:autoSpaceDN w:val="0"/>
        <w:adjustRightInd w:val="0"/>
        <w:rPr>
          <w:rFonts w:ascii="Lucida Console" w:hAnsi="Lucida Console" w:cs="Lucida Console"/>
          <w:color w:val="8A2BE2"/>
          <w:sz w:val="22"/>
          <w:szCs w:val="22"/>
        </w:rPr>
      </w:pPr>
      <w:r w:rsidRPr="001612F3">
        <w:rPr>
          <w:rFonts w:ascii="Lucida Console" w:hAnsi="Lucida Console" w:cs="Lucida Console"/>
          <w:color w:val="8A2BE2"/>
          <w:sz w:val="22"/>
          <w:szCs w:val="22"/>
        </w:rPr>
        <w:drawing>
          <wp:inline distT="0" distB="0" distL="0" distR="0" wp14:anchorId="444B7BF3" wp14:editId="1EDEE8EE">
            <wp:extent cx="4427604" cy="1775614"/>
            <wp:effectExtent l="0" t="0" r="0" b="0"/>
            <wp:docPr id="46940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0441" name=""/>
                    <pic:cNvPicPr/>
                  </pic:nvPicPr>
                  <pic:blipFill>
                    <a:blip r:embed="rId20"/>
                    <a:stretch>
                      <a:fillRect/>
                    </a:stretch>
                  </pic:blipFill>
                  <pic:spPr>
                    <a:xfrm>
                      <a:off x="0" y="0"/>
                      <a:ext cx="4427604" cy="1775614"/>
                    </a:xfrm>
                    <a:prstGeom prst="rect">
                      <a:avLst/>
                    </a:prstGeom>
                  </pic:spPr>
                </pic:pic>
              </a:graphicData>
            </a:graphic>
          </wp:inline>
        </w:drawing>
      </w:r>
    </w:p>
    <w:p w14:paraId="0D7305FB" w14:textId="77777777" w:rsidR="001612F3" w:rsidRPr="001612F3" w:rsidRDefault="001612F3" w:rsidP="001612F3">
      <w:pPr>
        <w:rPr>
          <w:rFonts w:eastAsia="Arial"/>
        </w:rPr>
      </w:pPr>
    </w:p>
    <w:p w14:paraId="5F57A83B" w14:textId="6453B77E" w:rsidR="00016907" w:rsidRDefault="00016907" w:rsidP="00016907">
      <w:pPr>
        <w:shd w:val="clear" w:color="auto" w:fill="FFFFFF"/>
        <w:autoSpaceDE w:val="0"/>
        <w:autoSpaceDN w:val="0"/>
        <w:adjustRightInd w:val="0"/>
        <w:rPr>
          <w:rFonts w:ascii="Lucida Console" w:hAnsi="Lucida Console" w:cs="Lucida Console"/>
          <w:color w:val="8A2BE2"/>
          <w:sz w:val="22"/>
          <w:szCs w:val="22"/>
        </w:rPr>
      </w:pPr>
      <w:r w:rsidRPr="00016907">
        <w:rPr>
          <w:rFonts w:ascii="Lucida Console" w:hAnsi="Lucida Console" w:cs="Lucida Console"/>
          <w:color w:val="0000FF"/>
          <w:sz w:val="22"/>
          <w:szCs w:val="22"/>
        </w:rPr>
        <w:t>git</w:t>
      </w:r>
      <w:r w:rsidRPr="00016907">
        <w:rPr>
          <w:rFonts w:ascii="Lucida Console" w:hAnsi="Lucida Console" w:cs="Lucida Console"/>
          <w:sz w:val="22"/>
          <w:szCs w:val="22"/>
        </w:rPr>
        <w:t xml:space="preserve"> </w:t>
      </w:r>
      <w:r w:rsidRPr="00016907">
        <w:rPr>
          <w:rFonts w:ascii="Lucida Console" w:hAnsi="Lucida Console" w:cs="Lucida Console"/>
          <w:color w:val="8A2BE2"/>
          <w:sz w:val="22"/>
          <w:szCs w:val="22"/>
        </w:rPr>
        <w:t>clone</w:t>
      </w:r>
      <w:r w:rsidRPr="00016907">
        <w:rPr>
          <w:rFonts w:ascii="Lucida Console" w:hAnsi="Lucida Console" w:cs="Lucida Console"/>
          <w:sz w:val="22"/>
          <w:szCs w:val="22"/>
        </w:rPr>
        <w:t xml:space="preserve"> </w:t>
      </w:r>
      <w:r w:rsidRPr="00016907">
        <w:rPr>
          <w:rFonts w:ascii="Lucida Console" w:hAnsi="Lucida Console" w:cs="Lucida Console"/>
          <w:color w:val="8A2BE2"/>
          <w:sz w:val="22"/>
          <w:szCs w:val="22"/>
        </w:rPr>
        <w:t xml:space="preserve">https://github.com/bipeensinha/aks-PVC.git </w:t>
      </w:r>
    </w:p>
    <w:p w14:paraId="4DA6B8A1" w14:textId="77777777" w:rsidR="00016907" w:rsidRDefault="00016907" w:rsidP="00016907">
      <w:pPr>
        <w:shd w:val="clear" w:color="auto" w:fill="FFFFFF"/>
        <w:autoSpaceDE w:val="0"/>
        <w:autoSpaceDN w:val="0"/>
        <w:adjustRightInd w:val="0"/>
        <w:rPr>
          <w:rFonts w:ascii="Lucida Console" w:hAnsi="Lucida Console" w:cs="Lucida Console"/>
          <w:color w:val="8A2BE2"/>
          <w:sz w:val="22"/>
          <w:szCs w:val="22"/>
        </w:rPr>
      </w:pPr>
    </w:p>
    <w:p w14:paraId="4CDB15BC" w14:textId="15CAF575" w:rsidR="00016907" w:rsidRDefault="00016907" w:rsidP="00016907">
      <w:pPr>
        <w:shd w:val="clear" w:color="auto" w:fill="FFFFFF"/>
        <w:autoSpaceDE w:val="0"/>
        <w:autoSpaceDN w:val="0"/>
        <w:adjustRightInd w:val="0"/>
        <w:rPr>
          <w:rFonts w:ascii="Lucida Console" w:hAnsi="Lucida Console" w:cs="Lucida Console"/>
          <w:color w:val="8A2BE2"/>
          <w:sz w:val="18"/>
          <w:szCs w:val="18"/>
        </w:rPr>
      </w:pPr>
      <w:r w:rsidRPr="00016907">
        <w:rPr>
          <w:rFonts w:ascii="Lucida Console" w:hAnsi="Lucida Console" w:cs="Lucida Console"/>
          <w:color w:val="8A2BE2"/>
          <w:sz w:val="18"/>
          <w:szCs w:val="18"/>
        </w:rPr>
        <w:lastRenderedPageBreak/>
        <w:drawing>
          <wp:inline distT="0" distB="0" distL="0" distR="0" wp14:anchorId="263746B9" wp14:editId="31A0EA0B">
            <wp:extent cx="3848433" cy="1181202"/>
            <wp:effectExtent l="0" t="0" r="0" b="0"/>
            <wp:docPr id="1268670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70396" name=""/>
                    <pic:cNvPicPr/>
                  </pic:nvPicPr>
                  <pic:blipFill>
                    <a:blip r:embed="rId21"/>
                    <a:stretch>
                      <a:fillRect/>
                    </a:stretch>
                  </pic:blipFill>
                  <pic:spPr>
                    <a:xfrm>
                      <a:off x="0" y="0"/>
                      <a:ext cx="3848433" cy="1181202"/>
                    </a:xfrm>
                    <a:prstGeom prst="rect">
                      <a:avLst/>
                    </a:prstGeom>
                  </pic:spPr>
                </pic:pic>
              </a:graphicData>
            </a:graphic>
          </wp:inline>
        </w:drawing>
      </w:r>
    </w:p>
    <w:p w14:paraId="70873EDC" w14:textId="77777777" w:rsidR="00016907" w:rsidRDefault="00016907" w:rsidP="00016907">
      <w:pPr>
        <w:shd w:val="clear" w:color="auto" w:fill="FFFFFF"/>
        <w:autoSpaceDE w:val="0"/>
        <w:autoSpaceDN w:val="0"/>
        <w:adjustRightInd w:val="0"/>
        <w:rPr>
          <w:rFonts w:ascii="Lucida Console" w:hAnsi="Lucida Console" w:cs="Lucida Console"/>
          <w:color w:val="8A2BE2"/>
          <w:sz w:val="18"/>
          <w:szCs w:val="18"/>
        </w:rPr>
      </w:pPr>
    </w:p>
    <w:p w14:paraId="38F56E62" w14:textId="77777777" w:rsidR="00016907" w:rsidRDefault="00016907" w:rsidP="00016907">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color w:val="0000FF"/>
          <w:sz w:val="18"/>
          <w:szCs w:val="18"/>
        </w:rPr>
        <w:t>cd</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aks</w:t>
      </w:r>
      <w:proofErr w:type="spellEnd"/>
      <w:r>
        <w:rPr>
          <w:rFonts w:ascii="Lucida Console" w:hAnsi="Lucida Console" w:cs="Lucida Console"/>
          <w:color w:val="8A2BE2"/>
          <w:sz w:val="18"/>
          <w:szCs w:val="18"/>
        </w:rPr>
        <w:t>-PVC/</w:t>
      </w:r>
    </w:p>
    <w:p w14:paraId="3A98703B" w14:textId="77777777" w:rsidR="00016907" w:rsidRDefault="00016907" w:rsidP="00016907">
      <w:pPr>
        <w:shd w:val="clear" w:color="auto" w:fill="FFFFFF"/>
        <w:autoSpaceDE w:val="0"/>
        <w:autoSpaceDN w:val="0"/>
        <w:adjustRightInd w:val="0"/>
        <w:rPr>
          <w:rFonts w:ascii="Lucida Console" w:hAnsi="Lucida Console" w:cs="Lucida Console"/>
          <w:sz w:val="18"/>
          <w:szCs w:val="18"/>
        </w:rPr>
      </w:pPr>
    </w:p>
    <w:p w14:paraId="49DFCCFF" w14:textId="77777777" w:rsidR="00016907" w:rsidRDefault="00016907" w:rsidP="00016907">
      <w:pPr>
        <w:shd w:val="clear" w:color="auto" w:fill="FFFFFF"/>
        <w:autoSpaceDE w:val="0"/>
        <w:autoSpaceDN w:val="0"/>
        <w:adjustRightInd w:val="0"/>
        <w:rPr>
          <w:rFonts w:ascii="Lucida Console" w:hAnsi="Lucida Console" w:cs="Lucida Console"/>
          <w:color w:val="0000FF"/>
          <w:sz w:val="18"/>
          <w:szCs w:val="18"/>
        </w:rPr>
      </w:pPr>
      <w:r>
        <w:rPr>
          <w:rFonts w:ascii="Lucida Console" w:hAnsi="Lucida Console" w:cs="Lucida Console"/>
          <w:color w:val="0000FF"/>
          <w:sz w:val="18"/>
          <w:szCs w:val="18"/>
        </w:rPr>
        <w:t>ls</w:t>
      </w:r>
    </w:p>
    <w:p w14:paraId="7EA17587" w14:textId="77777777" w:rsidR="00016907" w:rsidRDefault="00016907" w:rsidP="00016907">
      <w:pPr>
        <w:shd w:val="clear" w:color="auto" w:fill="FFFFFF"/>
        <w:autoSpaceDE w:val="0"/>
        <w:autoSpaceDN w:val="0"/>
        <w:adjustRightInd w:val="0"/>
        <w:rPr>
          <w:rFonts w:ascii="Lucida Console" w:hAnsi="Lucida Console" w:cs="Lucida Console"/>
          <w:color w:val="0000FF"/>
          <w:sz w:val="18"/>
          <w:szCs w:val="18"/>
        </w:rPr>
      </w:pPr>
    </w:p>
    <w:p w14:paraId="2B16BD22" w14:textId="77777777" w:rsidR="00016907" w:rsidRDefault="00016907" w:rsidP="00016907">
      <w:pPr>
        <w:shd w:val="clear" w:color="auto" w:fill="FFFFFF"/>
        <w:autoSpaceDE w:val="0"/>
        <w:autoSpaceDN w:val="0"/>
        <w:adjustRightInd w:val="0"/>
        <w:rPr>
          <w:rFonts w:ascii="Lucida Console" w:hAnsi="Lucida Console" w:cs="Lucida Console"/>
          <w:color w:val="0000FF"/>
          <w:sz w:val="18"/>
          <w:szCs w:val="18"/>
        </w:rPr>
      </w:pPr>
      <w:r w:rsidRPr="00016907">
        <w:rPr>
          <w:rFonts w:ascii="Lucida Console" w:hAnsi="Lucida Console" w:cs="Lucida Console"/>
          <w:color w:val="0000FF"/>
          <w:sz w:val="18"/>
          <w:szCs w:val="18"/>
        </w:rPr>
        <w:drawing>
          <wp:inline distT="0" distB="0" distL="0" distR="0" wp14:anchorId="4CE8D91C" wp14:editId="1BDDF445">
            <wp:extent cx="2720576" cy="586791"/>
            <wp:effectExtent l="0" t="0" r="3810" b="3810"/>
            <wp:docPr id="1907700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00468" name=""/>
                    <pic:cNvPicPr/>
                  </pic:nvPicPr>
                  <pic:blipFill>
                    <a:blip r:embed="rId22"/>
                    <a:stretch>
                      <a:fillRect/>
                    </a:stretch>
                  </pic:blipFill>
                  <pic:spPr>
                    <a:xfrm>
                      <a:off x="0" y="0"/>
                      <a:ext cx="2720576" cy="586791"/>
                    </a:xfrm>
                    <a:prstGeom prst="rect">
                      <a:avLst/>
                    </a:prstGeom>
                  </pic:spPr>
                </pic:pic>
              </a:graphicData>
            </a:graphic>
          </wp:inline>
        </w:drawing>
      </w:r>
    </w:p>
    <w:p w14:paraId="37596CFB" w14:textId="77777777" w:rsidR="00016907" w:rsidRDefault="00016907" w:rsidP="00016907">
      <w:pPr>
        <w:shd w:val="clear" w:color="auto" w:fill="FFFFFF"/>
        <w:autoSpaceDE w:val="0"/>
        <w:autoSpaceDN w:val="0"/>
        <w:adjustRightInd w:val="0"/>
        <w:rPr>
          <w:rFonts w:ascii="Lucida Console" w:hAnsi="Lucida Console" w:cs="Lucida Console"/>
          <w:color w:val="0000FF"/>
          <w:sz w:val="18"/>
          <w:szCs w:val="18"/>
        </w:rPr>
      </w:pPr>
    </w:p>
    <w:p w14:paraId="518FF93B" w14:textId="50C1A6A1" w:rsidR="00460671" w:rsidRDefault="00755B69" w:rsidP="00460671">
      <w:pPr>
        <w:shd w:val="clear" w:color="auto" w:fill="FFFFFF"/>
        <w:autoSpaceDE w:val="0"/>
        <w:autoSpaceDN w:val="0"/>
        <w:adjustRightInd w:val="0"/>
        <w:rPr>
          <w:rFonts w:ascii="Segoe UI" w:hAnsi="Segoe UI" w:cs="Segoe UI"/>
          <w:color w:val="161616"/>
          <w:shd w:val="clear" w:color="auto" w:fill="FFFFFF"/>
        </w:rPr>
      </w:pPr>
      <w:r>
        <w:rPr>
          <w:rFonts w:ascii="Segoe UI" w:hAnsi="Segoe UI" w:cs="Segoe UI"/>
          <w:color w:val="161616"/>
          <w:shd w:val="clear" w:color="auto" w:fill="FFFFFF"/>
        </w:rPr>
        <w:t>We have one file to create custom storage class is</w:t>
      </w:r>
      <w:r w:rsidR="00244FB9">
        <w:rPr>
          <w:rFonts w:ascii="Segoe UI" w:hAnsi="Segoe UI" w:cs="Segoe UI"/>
          <w:color w:val="161616"/>
          <w:shd w:val="clear" w:color="auto" w:fill="FFFFFF"/>
        </w:rPr>
        <w:t> </w:t>
      </w:r>
      <w:r w:rsidR="00244FB9" w:rsidRPr="00755B69">
        <w:rPr>
          <w:rStyle w:val="HTMLCode"/>
          <w:rFonts w:ascii="Consolas" w:eastAsiaTheme="majorEastAsia" w:hAnsi="Consolas"/>
          <w:b/>
          <w:bCs/>
          <w:color w:val="FF0000"/>
        </w:rPr>
        <w:t>azure-</w:t>
      </w:r>
      <w:proofErr w:type="spellStart"/>
      <w:r w:rsidR="00244FB9" w:rsidRPr="00755B69">
        <w:rPr>
          <w:rStyle w:val="HTMLCode"/>
          <w:rFonts w:ascii="Consolas" w:eastAsiaTheme="majorEastAsia" w:hAnsi="Consolas"/>
          <w:b/>
          <w:bCs/>
          <w:color w:val="FF0000"/>
        </w:rPr>
        <w:t>premimum</w:t>
      </w:r>
      <w:proofErr w:type="spellEnd"/>
      <w:r w:rsidR="00244FB9" w:rsidRPr="00755B69">
        <w:rPr>
          <w:rStyle w:val="HTMLCode"/>
          <w:rFonts w:ascii="Consolas" w:eastAsiaTheme="majorEastAsia" w:hAnsi="Consolas"/>
          <w:b/>
          <w:bCs/>
          <w:color w:val="FF0000"/>
        </w:rPr>
        <w:t>-</w:t>
      </w:r>
      <w:proofErr w:type="gramStart"/>
      <w:r w:rsidR="00244FB9" w:rsidRPr="00755B69">
        <w:rPr>
          <w:rStyle w:val="HTMLCode"/>
          <w:rFonts w:ascii="Consolas" w:eastAsiaTheme="majorEastAsia" w:hAnsi="Consolas"/>
          <w:b/>
          <w:bCs/>
          <w:color w:val="FF0000"/>
        </w:rPr>
        <w:t>retain</w:t>
      </w:r>
      <w:r w:rsidR="00244FB9" w:rsidRPr="00755B69">
        <w:rPr>
          <w:rFonts w:ascii="Segoe UI" w:hAnsi="Segoe UI" w:cs="Segoe UI"/>
          <w:color w:val="FF0000"/>
          <w:shd w:val="clear" w:color="auto" w:fill="FFFFFF"/>
        </w:rPr>
        <w:t> </w:t>
      </w:r>
      <w:r>
        <w:rPr>
          <w:rFonts w:ascii="Segoe UI" w:hAnsi="Segoe UI" w:cs="Segoe UI"/>
          <w:color w:val="161616"/>
          <w:shd w:val="clear" w:color="auto" w:fill="FFFFFF"/>
        </w:rPr>
        <w:t>,</w:t>
      </w:r>
      <w:proofErr w:type="gramEnd"/>
      <w:r>
        <w:rPr>
          <w:rFonts w:ascii="Segoe UI" w:hAnsi="Segoe UI" w:cs="Segoe UI"/>
          <w:color w:val="161616"/>
          <w:shd w:val="clear" w:color="auto" w:fill="FFFFFF"/>
        </w:rPr>
        <w:t xml:space="preserve"> The reclaim policy is Retain ( Instead of delete)</w:t>
      </w:r>
    </w:p>
    <w:p w14:paraId="51B8BB24" w14:textId="77777777" w:rsidR="00755B69" w:rsidRDefault="00755B69" w:rsidP="00460671">
      <w:pPr>
        <w:shd w:val="clear" w:color="auto" w:fill="FFFFFF"/>
        <w:autoSpaceDE w:val="0"/>
        <w:autoSpaceDN w:val="0"/>
        <w:adjustRightInd w:val="0"/>
        <w:rPr>
          <w:rFonts w:ascii="Lucida Console" w:hAnsi="Lucida Console" w:cs="Lucida Console"/>
          <w:sz w:val="18"/>
          <w:szCs w:val="18"/>
        </w:rPr>
      </w:pPr>
    </w:p>
    <w:p w14:paraId="3A855ADC" w14:textId="77777777" w:rsidR="00755B69" w:rsidRDefault="00460671" w:rsidP="00460671">
      <w:pPr>
        <w:shd w:val="clear" w:color="auto" w:fill="FFFFFF"/>
        <w:autoSpaceDE w:val="0"/>
        <w:autoSpaceDN w:val="0"/>
        <w:adjustRightInd w:val="0"/>
        <w:rPr>
          <w:rFonts w:ascii="Lucida Console" w:hAnsi="Lucida Console" w:cs="Lucida Console"/>
          <w:color w:val="8A2BE2"/>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cat</w:t>
      </w:r>
      <w:r>
        <w:rPr>
          <w:rFonts w:ascii="Lucida Console" w:hAnsi="Lucida Console" w:cs="Lucida Console"/>
          <w:sz w:val="18"/>
          <w:szCs w:val="18"/>
        </w:rPr>
        <w:t xml:space="preserve"> </w:t>
      </w:r>
      <w:proofErr w:type="spellStart"/>
      <w:proofErr w:type="gramStart"/>
      <w:r>
        <w:rPr>
          <w:rFonts w:ascii="Lucida Console" w:hAnsi="Lucida Console" w:cs="Lucida Console"/>
          <w:color w:val="8A2BE2"/>
          <w:sz w:val="18"/>
          <w:szCs w:val="18"/>
        </w:rPr>
        <w:t>storageclass.yaml</w:t>
      </w:r>
      <w:proofErr w:type="spellEnd"/>
      <w:proofErr w:type="gramEnd"/>
    </w:p>
    <w:p w14:paraId="1B591F02" w14:textId="36F0449F" w:rsidR="00460671" w:rsidRDefault="00460671" w:rsidP="00460671">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
    <w:p w14:paraId="17BFA2A0" w14:textId="77777777" w:rsidR="00460671" w:rsidRDefault="00460671" w:rsidP="00016907">
      <w:pPr>
        <w:shd w:val="clear" w:color="auto" w:fill="FFFFFF"/>
        <w:autoSpaceDE w:val="0"/>
        <w:autoSpaceDN w:val="0"/>
        <w:adjustRightInd w:val="0"/>
        <w:rPr>
          <w:rFonts w:ascii="Lucida Console" w:hAnsi="Lucida Console" w:cs="Lucida Console"/>
          <w:color w:val="0000FF"/>
          <w:sz w:val="18"/>
          <w:szCs w:val="18"/>
        </w:rPr>
      </w:pPr>
      <w:r w:rsidRPr="00460671">
        <w:rPr>
          <w:rFonts w:ascii="Lucida Console" w:hAnsi="Lucida Console" w:cs="Lucida Console"/>
          <w:color w:val="0000FF"/>
          <w:sz w:val="18"/>
          <w:szCs w:val="18"/>
        </w:rPr>
        <w:drawing>
          <wp:inline distT="0" distB="0" distL="0" distR="0" wp14:anchorId="500AE7FA" wp14:editId="4D722FF8">
            <wp:extent cx="4176122" cy="1501270"/>
            <wp:effectExtent l="0" t="0" r="0" b="3810"/>
            <wp:docPr id="1171280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80754" name=""/>
                    <pic:cNvPicPr/>
                  </pic:nvPicPr>
                  <pic:blipFill>
                    <a:blip r:embed="rId23"/>
                    <a:stretch>
                      <a:fillRect/>
                    </a:stretch>
                  </pic:blipFill>
                  <pic:spPr>
                    <a:xfrm>
                      <a:off x="0" y="0"/>
                      <a:ext cx="4176122" cy="1501270"/>
                    </a:xfrm>
                    <a:prstGeom prst="rect">
                      <a:avLst/>
                    </a:prstGeom>
                  </pic:spPr>
                </pic:pic>
              </a:graphicData>
            </a:graphic>
          </wp:inline>
        </w:drawing>
      </w:r>
    </w:p>
    <w:p w14:paraId="2D323C37" w14:textId="77777777" w:rsidR="00755B69" w:rsidRDefault="00755B69" w:rsidP="00016907">
      <w:pPr>
        <w:shd w:val="clear" w:color="auto" w:fill="FFFFFF"/>
        <w:autoSpaceDE w:val="0"/>
        <w:autoSpaceDN w:val="0"/>
        <w:adjustRightInd w:val="0"/>
        <w:rPr>
          <w:rFonts w:ascii="Lucida Console" w:hAnsi="Lucida Console" w:cs="Lucida Console"/>
          <w:color w:val="0000FF"/>
          <w:sz w:val="18"/>
          <w:szCs w:val="18"/>
        </w:rPr>
      </w:pPr>
    </w:p>
    <w:p w14:paraId="3DAC86A7" w14:textId="77777777" w:rsidR="00755B69" w:rsidRDefault="00755B69" w:rsidP="00755B69">
      <w:pPr>
        <w:shd w:val="clear" w:color="auto" w:fill="FFFFFF"/>
        <w:autoSpaceDE w:val="0"/>
        <w:autoSpaceDN w:val="0"/>
        <w:adjustRightInd w:val="0"/>
        <w:rPr>
          <w:rFonts w:ascii="Lucida Console" w:hAnsi="Lucida Console" w:cs="Lucida Console"/>
          <w:color w:val="8A2BE2"/>
          <w:sz w:val="18"/>
          <w:szCs w:val="18"/>
        </w:rPr>
      </w:pPr>
      <w:proofErr w:type="spellStart"/>
      <w:r>
        <w:rPr>
          <w:rFonts w:ascii="Lucida Console" w:hAnsi="Lucida Console" w:cs="Lucida Console"/>
          <w:color w:val="0000FF"/>
          <w:sz w:val="18"/>
          <w:szCs w:val="18"/>
        </w:rPr>
        <w:t>kubectl</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apply</w:t>
      </w:r>
      <w:r>
        <w:rPr>
          <w:rFonts w:ascii="Lucida Console" w:hAnsi="Lucida Console" w:cs="Lucida Console"/>
          <w:sz w:val="18"/>
          <w:szCs w:val="18"/>
        </w:rPr>
        <w:t xml:space="preserve"> </w:t>
      </w:r>
      <w:r>
        <w:rPr>
          <w:rFonts w:ascii="Lucida Console" w:hAnsi="Lucida Console" w:cs="Lucida Console"/>
          <w:color w:val="000080"/>
          <w:sz w:val="18"/>
          <w:szCs w:val="18"/>
        </w:rPr>
        <w:t>-f</w:t>
      </w:r>
      <w:r>
        <w:rPr>
          <w:rFonts w:ascii="Lucida Console" w:hAnsi="Lucida Console" w:cs="Lucida Console"/>
          <w:sz w:val="18"/>
          <w:szCs w:val="18"/>
        </w:rPr>
        <w:t xml:space="preserve"> </w:t>
      </w:r>
      <w:proofErr w:type="spellStart"/>
      <w:proofErr w:type="gramStart"/>
      <w:r>
        <w:rPr>
          <w:rFonts w:ascii="Lucida Console" w:hAnsi="Lucida Console" w:cs="Lucida Console"/>
          <w:color w:val="8A2BE2"/>
          <w:sz w:val="18"/>
          <w:szCs w:val="18"/>
        </w:rPr>
        <w:t>storageclass.yaml</w:t>
      </w:r>
      <w:proofErr w:type="spellEnd"/>
      <w:proofErr w:type="gramEnd"/>
      <w:r>
        <w:rPr>
          <w:rFonts w:ascii="Lucida Console" w:hAnsi="Lucida Console" w:cs="Lucida Console"/>
          <w:color w:val="8A2BE2"/>
          <w:sz w:val="18"/>
          <w:szCs w:val="18"/>
        </w:rPr>
        <w:t xml:space="preserve"> </w:t>
      </w:r>
    </w:p>
    <w:p w14:paraId="69DD2262" w14:textId="77777777" w:rsidR="00755B69" w:rsidRDefault="00755B69" w:rsidP="00016907">
      <w:pPr>
        <w:shd w:val="clear" w:color="auto" w:fill="FFFFFF"/>
        <w:autoSpaceDE w:val="0"/>
        <w:autoSpaceDN w:val="0"/>
        <w:adjustRightInd w:val="0"/>
        <w:rPr>
          <w:rFonts w:ascii="Lucida Console" w:hAnsi="Lucida Console" w:cs="Lucida Console"/>
          <w:color w:val="0000FF"/>
          <w:sz w:val="18"/>
          <w:szCs w:val="18"/>
        </w:rPr>
      </w:pPr>
    </w:p>
    <w:p w14:paraId="0369610C" w14:textId="71EDB9BC" w:rsidR="00755B69" w:rsidRDefault="00755B69" w:rsidP="00016907">
      <w:pPr>
        <w:shd w:val="clear" w:color="auto" w:fill="FFFFFF"/>
        <w:autoSpaceDE w:val="0"/>
        <w:autoSpaceDN w:val="0"/>
        <w:adjustRightInd w:val="0"/>
        <w:rPr>
          <w:rFonts w:ascii="Lucida Console" w:hAnsi="Lucida Console" w:cs="Lucida Console"/>
          <w:color w:val="0000FF"/>
          <w:sz w:val="18"/>
          <w:szCs w:val="18"/>
        </w:rPr>
      </w:pPr>
      <w:r w:rsidRPr="00755B69">
        <w:rPr>
          <w:rFonts w:ascii="Lucida Console" w:hAnsi="Lucida Console" w:cs="Lucida Console"/>
          <w:color w:val="0000FF"/>
          <w:sz w:val="18"/>
          <w:szCs w:val="18"/>
        </w:rPr>
        <w:drawing>
          <wp:inline distT="0" distB="0" distL="0" distR="0" wp14:anchorId="47FB64B9" wp14:editId="1253EEB1">
            <wp:extent cx="3314987" cy="243861"/>
            <wp:effectExtent l="0" t="0" r="0" b="3810"/>
            <wp:docPr id="1826803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03275" name=""/>
                    <pic:cNvPicPr/>
                  </pic:nvPicPr>
                  <pic:blipFill>
                    <a:blip r:embed="rId24"/>
                    <a:stretch>
                      <a:fillRect/>
                    </a:stretch>
                  </pic:blipFill>
                  <pic:spPr>
                    <a:xfrm>
                      <a:off x="0" y="0"/>
                      <a:ext cx="3314987" cy="243861"/>
                    </a:xfrm>
                    <a:prstGeom prst="rect">
                      <a:avLst/>
                    </a:prstGeom>
                  </pic:spPr>
                </pic:pic>
              </a:graphicData>
            </a:graphic>
          </wp:inline>
        </w:drawing>
      </w:r>
    </w:p>
    <w:p w14:paraId="394B0225" w14:textId="77777777" w:rsidR="00755B69" w:rsidRDefault="00755B69" w:rsidP="00016907">
      <w:pPr>
        <w:shd w:val="clear" w:color="auto" w:fill="FFFFFF"/>
        <w:autoSpaceDE w:val="0"/>
        <w:autoSpaceDN w:val="0"/>
        <w:adjustRightInd w:val="0"/>
        <w:rPr>
          <w:rFonts w:ascii="Lucida Console" w:hAnsi="Lucida Console" w:cs="Lucida Console"/>
          <w:color w:val="0000FF"/>
          <w:sz w:val="18"/>
          <w:szCs w:val="18"/>
        </w:rPr>
      </w:pPr>
    </w:p>
    <w:p w14:paraId="5A9F9EFA" w14:textId="77777777" w:rsidR="00755B69" w:rsidRDefault="00755B69" w:rsidP="00755B69">
      <w:pPr>
        <w:shd w:val="clear" w:color="auto" w:fill="FFFFFF"/>
        <w:autoSpaceDE w:val="0"/>
        <w:autoSpaceDN w:val="0"/>
        <w:adjustRightInd w:val="0"/>
        <w:rPr>
          <w:rFonts w:ascii="Lucida Console" w:hAnsi="Lucida Console" w:cs="Lucida Console"/>
          <w:color w:val="8A2BE2"/>
          <w:sz w:val="18"/>
          <w:szCs w:val="18"/>
        </w:rPr>
      </w:pPr>
      <w:proofErr w:type="spellStart"/>
      <w:r>
        <w:rPr>
          <w:rFonts w:ascii="Lucida Console" w:hAnsi="Lucida Console" w:cs="Lucida Console"/>
          <w:color w:val="0000FF"/>
          <w:sz w:val="18"/>
          <w:szCs w:val="18"/>
        </w:rPr>
        <w:t>kubectl</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get</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sc</w:t>
      </w:r>
      <w:proofErr w:type="spellEnd"/>
      <w:r>
        <w:rPr>
          <w:rFonts w:ascii="Lucida Console" w:hAnsi="Lucida Console" w:cs="Lucida Console"/>
          <w:color w:val="8A2BE2"/>
          <w:sz w:val="18"/>
          <w:szCs w:val="18"/>
        </w:rPr>
        <w:t xml:space="preserve"> </w:t>
      </w:r>
    </w:p>
    <w:p w14:paraId="045F9323" w14:textId="66066BA9" w:rsidR="00755B69" w:rsidRDefault="00755B69" w:rsidP="00016907">
      <w:pPr>
        <w:shd w:val="clear" w:color="auto" w:fill="FFFFFF"/>
        <w:autoSpaceDE w:val="0"/>
        <w:autoSpaceDN w:val="0"/>
        <w:adjustRightInd w:val="0"/>
        <w:rPr>
          <w:rFonts w:ascii="Lucida Console" w:hAnsi="Lucida Console" w:cs="Lucida Console"/>
          <w:color w:val="0000FF"/>
          <w:sz w:val="18"/>
          <w:szCs w:val="18"/>
        </w:rPr>
      </w:pPr>
    </w:p>
    <w:p w14:paraId="1AD51EF0" w14:textId="1CAD74C7" w:rsidR="00755B69" w:rsidRDefault="00755B69" w:rsidP="00016907">
      <w:pPr>
        <w:shd w:val="clear" w:color="auto" w:fill="FFFFFF"/>
        <w:autoSpaceDE w:val="0"/>
        <w:autoSpaceDN w:val="0"/>
        <w:adjustRightInd w:val="0"/>
        <w:rPr>
          <w:rFonts w:ascii="Lucida Console" w:hAnsi="Lucida Console" w:cs="Lucida Console"/>
          <w:color w:val="0000FF"/>
          <w:sz w:val="18"/>
          <w:szCs w:val="18"/>
        </w:rPr>
      </w:pPr>
      <w:r w:rsidRPr="00755B69">
        <w:rPr>
          <w:rFonts w:ascii="Lucida Console" w:hAnsi="Lucida Console" w:cs="Lucida Console"/>
          <w:color w:val="0000FF"/>
          <w:sz w:val="18"/>
          <w:szCs w:val="18"/>
        </w:rPr>
        <w:drawing>
          <wp:inline distT="0" distB="0" distL="0" distR="0" wp14:anchorId="4565B169" wp14:editId="66D7FB2A">
            <wp:extent cx="6197600" cy="1417320"/>
            <wp:effectExtent l="0" t="0" r="0" b="0"/>
            <wp:docPr id="501862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62124" name=""/>
                    <pic:cNvPicPr/>
                  </pic:nvPicPr>
                  <pic:blipFill>
                    <a:blip r:embed="rId25"/>
                    <a:stretch>
                      <a:fillRect/>
                    </a:stretch>
                  </pic:blipFill>
                  <pic:spPr>
                    <a:xfrm>
                      <a:off x="0" y="0"/>
                      <a:ext cx="6197600" cy="1417320"/>
                    </a:xfrm>
                    <a:prstGeom prst="rect">
                      <a:avLst/>
                    </a:prstGeom>
                  </pic:spPr>
                </pic:pic>
              </a:graphicData>
            </a:graphic>
          </wp:inline>
        </w:drawing>
      </w:r>
    </w:p>
    <w:p w14:paraId="6834C51B" w14:textId="77777777" w:rsidR="00460671" w:rsidRDefault="00460671" w:rsidP="00016907">
      <w:pPr>
        <w:shd w:val="clear" w:color="auto" w:fill="FFFFFF"/>
        <w:autoSpaceDE w:val="0"/>
        <w:autoSpaceDN w:val="0"/>
        <w:adjustRightInd w:val="0"/>
        <w:rPr>
          <w:rFonts w:ascii="Lucida Console" w:hAnsi="Lucida Console" w:cs="Lucida Console"/>
          <w:color w:val="0000FF"/>
          <w:sz w:val="18"/>
          <w:szCs w:val="18"/>
        </w:rPr>
      </w:pPr>
    </w:p>
    <w:p w14:paraId="05165DFB" w14:textId="2DCE8E45" w:rsidR="00016907" w:rsidRDefault="00016907" w:rsidP="00016907">
      <w:pPr>
        <w:shd w:val="clear" w:color="auto" w:fill="FFFFFF"/>
        <w:autoSpaceDE w:val="0"/>
        <w:autoSpaceDN w:val="0"/>
        <w:adjustRightInd w:val="0"/>
        <w:rPr>
          <w:rFonts w:ascii="Lucida Console" w:hAnsi="Lucida Console" w:cs="Lucida Console"/>
          <w:color w:val="0000FF"/>
          <w:sz w:val="18"/>
          <w:szCs w:val="18"/>
        </w:rPr>
      </w:pPr>
      <w:r>
        <w:rPr>
          <w:rFonts w:ascii="Lucida Console" w:hAnsi="Lucida Console" w:cs="Lucida Console"/>
          <w:color w:val="0000FF"/>
          <w:sz w:val="18"/>
          <w:szCs w:val="18"/>
        </w:rPr>
        <w:t xml:space="preserve"> </w:t>
      </w:r>
    </w:p>
    <w:p w14:paraId="7D5E8C9C" w14:textId="77777777" w:rsidR="00755B69" w:rsidRDefault="00755B69" w:rsidP="00755B69">
      <w:pPr>
        <w:pStyle w:val="Heading1"/>
        <w:rPr>
          <w:rFonts w:asciiTheme="minorHAnsi" w:eastAsia="Arial" w:hAnsiTheme="minorHAnsi" w:cstheme="minorHAnsi"/>
          <w:color w:val="E36C0A" w:themeColor="accent6" w:themeShade="BF"/>
        </w:rPr>
      </w:pPr>
      <w:bookmarkStart w:id="5" w:name="_Toc157162220"/>
      <w:r w:rsidRPr="00244FB9">
        <w:rPr>
          <w:rFonts w:asciiTheme="minorHAnsi" w:eastAsia="Arial" w:hAnsiTheme="minorHAnsi" w:cstheme="minorHAnsi"/>
          <w:color w:val="E36C0A" w:themeColor="accent6" w:themeShade="BF"/>
        </w:rPr>
        <w:t xml:space="preserve">Create a </w:t>
      </w:r>
      <w:r>
        <w:rPr>
          <w:rFonts w:asciiTheme="minorHAnsi" w:eastAsia="Arial" w:hAnsiTheme="minorHAnsi" w:cstheme="minorHAnsi"/>
          <w:color w:val="E36C0A" w:themeColor="accent6" w:themeShade="BF"/>
        </w:rPr>
        <w:t>Persistent Volume Claim</w:t>
      </w:r>
      <w:bookmarkEnd w:id="5"/>
    </w:p>
    <w:p w14:paraId="1B017F7A" w14:textId="27F40823" w:rsidR="00755B69" w:rsidRDefault="00755B69" w:rsidP="006E1D80">
      <w:pPr>
        <w:rPr>
          <w:rFonts w:ascii="Segoe UI" w:hAnsi="Segoe UI" w:cs="Segoe UI"/>
          <w:color w:val="161616"/>
          <w:shd w:val="clear" w:color="auto" w:fill="FFFFFF"/>
        </w:rPr>
      </w:pPr>
      <w:r>
        <w:rPr>
          <w:rFonts w:ascii="Segoe UI" w:hAnsi="Segoe UI" w:cs="Segoe UI"/>
          <w:color w:val="161616"/>
          <w:shd w:val="clear" w:color="auto" w:fill="FFFFFF"/>
        </w:rPr>
        <w:t xml:space="preserve">In this File </w:t>
      </w:r>
      <w:r>
        <w:rPr>
          <w:rFonts w:ascii="Segoe UI" w:hAnsi="Segoe UI" w:cs="Segoe UI"/>
          <w:color w:val="161616"/>
          <w:shd w:val="clear" w:color="auto" w:fill="FFFFFF"/>
        </w:rPr>
        <w:t>claim requests a disk named </w:t>
      </w:r>
      <w:r>
        <w:rPr>
          <w:rStyle w:val="HTMLCode"/>
          <w:rFonts w:ascii="Consolas" w:eastAsiaTheme="majorEastAsia" w:hAnsi="Consolas"/>
          <w:color w:val="161616"/>
        </w:rPr>
        <w:t>azure-managed-disk</w:t>
      </w:r>
      <w:r>
        <w:rPr>
          <w:rStyle w:val="HTMLCode"/>
          <w:rFonts w:ascii="Consolas" w:eastAsiaTheme="majorEastAsia" w:hAnsi="Consolas"/>
          <w:color w:val="161616"/>
        </w:rPr>
        <w:t>-</w:t>
      </w:r>
      <w:proofErr w:type="spellStart"/>
      <w:proofErr w:type="gramStart"/>
      <w:r>
        <w:rPr>
          <w:rStyle w:val="HTMLCode"/>
          <w:rFonts w:ascii="Consolas" w:eastAsiaTheme="majorEastAsia" w:hAnsi="Consolas"/>
          <w:color w:val="161616"/>
        </w:rPr>
        <w:t>pvc</w:t>
      </w:r>
      <w:proofErr w:type="spellEnd"/>
      <w:r>
        <w:rPr>
          <w:rStyle w:val="HTMLCode"/>
          <w:rFonts w:ascii="Consolas" w:eastAsiaTheme="majorEastAsia" w:hAnsi="Consolas"/>
          <w:color w:val="161616"/>
        </w:rPr>
        <w:t xml:space="preserve"> </w:t>
      </w:r>
      <w:r>
        <w:rPr>
          <w:rFonts w:ascii="Segoe UI" w:hAnsi="Segoe UI" w:cs="Segoe UI"/>
          <w:color w:val="161616"/>
          <w:shd w:val="clear" w:color="auto" w:fill="FFFFFF"/>
        </w:rPr>
        <w:t> that's</w:t>
      </w:r>
      <w:proofErr w:type="gramEnd"/>
      <w:r>
        <w:rPr>
          <w:rFonts w:ascii="Segoe UI" w:hAnsi="Segoe UI" w:cs="Segoe UI"/>
          <w:color w:val="161616"/>
          <w:shd w:val="clear" w:color="auto" w:fill="FFFFFF"/>
        </w:rPr>
        <w:t> </w:t>
      </w:r>
      <w:r w:rsidRPr="006E1D80">
        <w:rPr>
          <w:rStyle w:val="Emphasis"/>
          <w:rFonts w:ascii="Segoe UI" w:eastAsiaTheme="majorEastAsia" w:hAnsi="Segoe UI" w:cs="Segoe UI"/>
          <w:color w:val="FF0000"/>
          <w:shd w:val="clear" w:color="auto" w:fill="FFFFFF"/>
        </w:rPr>
        <w:t>4</w:t>
      </w:r>
      <w:r w:rsidRPr="006E1D80">
        <w:rPr>
          <w:rStyle w:val="Emphasis"/>
          <w:rFonts w:ascii="Segoe UI" w:eastAsiaTheme="majorEastAsia" w:hAnsi="Segoe UI" w:cs="Segoe UI"/>
          <w:color w:val="FF0000"/>
          <w:shd w:val="clear" w:color="auto" w:fill="FFFFFF"/>
        </w:rPr>
        <w:t xml:space="preserve"> GB</w:t>
      </w:r>
      <w:r w:rsidRPr="006E1D80">
        <w:rPr>
          <w:rFonts w:ascii="Segoe UI" w:hAnsi="Segoe UI" w:cs="Segoe UI"/>
          <w:color w:val="FF0000"/>
          <w:shd w:val="clear" w:color="auto" w:fill="FFFFFF"/>
        </w:rPr>
        <w:t> </w:t>
      </w:r>
      <w:r>
        <w:rPr>
          <w:rFonts w:ascii="Segoe UI" w:hAnsi="Segoe UI" w:cs="Segoe UI"/>
          <w:color w:val="161616"/>
          <w:shd w:val="clear" w:color="auto" w:fill="FFFFFF"/>
        </w:rPr>
        <w:t>in size with </w:t>
      </w:r>
      <w:proofErr w:type="spellStart"/>
      <w:r w:rsidRPr="006E1D80">
        <w:rPr>
          <w:rStyle w:val="Emphasis"/>
          <w:rFonts w:ascii="Segoe UI" w:eastAsiaTheme="majorEastAsia" w:hAnsi="Segoe UI" w:cs="Segoe UI"/>
          <w:b/>
          <w:bCs/>
          <w:color w:val="161616"/>
          <w:shd w:val="clear" w:color="auto" w:fill="FFFFFF"/>
        </w:rPr>
        <w:t>ReadWriteOnce</w:t>
      </w:r>
      <w:proofErr w:type="spellEnd"/>
      <w:r>
        <w:rPr>
          <w:rFonts w:ascii="Segoe UI" w:hAnsi="Segoe UI" w:cs="Segoe UI"/>
          <w:color w:val="161616"/>
          <w:shd w:val="clear" w:color="auto" w:fill="FFFFFF"/>
        </w:rPr>
        <w:t> access. The </w:t>
      </w:r>
      <w:proofErr w:type="spellStart"/>
      <w:r w:rsidR="006E1D80" w:rsidRPr="006E1D80">
        <w:rPr>
          <w:rStyle w:val="Emphasis"/>
          <w:rFonts w:ascii="Segoe UI" w:eastAsiaTheme="majorEastAsia" w:hAnsi="Segoe UI" w:cs="Segoe UI"/>
          <w:color w:val="FF0000"/>
          <w:shd w:val="clear" w:color="auto" w:fill="FFFFFF"/>
        </w:rPr>
        <w:t>azuredisk</w:t>
      </w:r>
      <w:proofErr w:type="spellEnd"/>
      <w:r w:rsidR="006E1D80" w:rsidRPr="006E1D80">
        <w:rPr>
          <w:rStyle w:val="Emphasis"/>
          <w:rFonts w:ascii="Segoe UI" w:eastAsiaTheme="majorEastAsia" w:hAnsi="Segoe UI" w:cs="Segoe UI"/>
          <w:color w:val="FF0000"/>
          <w:shd w:val="clear" w:color="auto" w:fill="FFFFFF"/>
        </w:rPr>
        <w:t>-</w:t>
      </w:r>
      <w:proofErr w:type="spellStart"/>
      <w:r w:rsidR="006E1D80" w:rsidRPr="006E1D80">
        <w:rPr>
          <w:rStyle w:val="Emphasis"/>
          <w:rFonts w:ascii="Segoe UI" w:eastAsiaTheme="majorEastAsia" w:hAnsi="Segoe UI" w:cs="Segoe UI"/>
          <w:color w:val="FF0000"/>
          <w:shd w:val="clear" w:color="auto" w:fill="FFFFFF"/>
        </w:rPr>
        <w:t>premimum</w:t>
      </w:r>
      <w:proofErr w:type="spellEnd"/>
      <w:r w:rsidR="006E1D80" w:rsidRPr="006E1D80">
        <w:rPr>
          <w:rStyle w:val="Emphasis"/>
          <w:rFonts w:ascii="Segoe UI" w:eastAsiaTheme="majorEastAsia" w:hAnsi="Segoe UI" w:cs="Segoe UI"/>
          <w:color w:val="FF0000"/>
          <w:shd w:val="clear" w:color="auto" w:fill="FFFFFF"/>
        </w:rPr>
        <w:t>-retain</w:t>
      </w:r>
      <w:r w:rsidRPr="006E1D80">
        <w:rPr>
          <w:rFonts w:ascii="Segoe UI" w:hAnsi="Segoe UI" w:cs="Segoe UI"/>
          <w:color w:val="FF0000"/>
          <w:shd w:val="clear" w:color="auto" w:fill="FFFFFF"/>
        </w:rPr>
        <w:t> </w:t>
      </w:r>
      <w:r>
        <w:rPr>
          <w:rFonts w:ascii="Segoe UI" w:hAnsi="Segoe UI" w:cs="Segoe UI"/>
          <w:color w:val="161616"/>
          <w:shd w:val="clear" w:color="auto" w:fill="FFFFFF"/>
        </w:rPr>
        <w:t xml:space="preserve">storage class is specified </w:t>
      </w:r>
      <w:r w:rsidR="006E1D80">
        <w:rPr>
          <w:rFonts w:ascii="Segoe UI" w:hAnsi="Segoe UI" w:cs="Segoe UI"/>
          <w:color w:val="161616"/>
          <w:shd w:val="clear" w:color="auto" w:fill="FFFFFF"/>
        </w:rPr>
        <w:t>which we have created in previous stage</w:t>
      </w:r>
    </w:p>
    <w:p w14:paraId="2059E9AD" w14:textId="77777777" w:rsidR="006E1D80" w:rsidRDefault="006E1D80" w:rsidP="006E1D80">
      <w:pPr>
        <w:rPr>
          <w:rFonts w:ascii="Lucida Console" w:hAnsi="Lucida Console" w:cs="Lucida Console"/>
          <w:color w:val="0000FF"/>
          <w:sz w:val="18"/>
          <w:szCs w:val="18"/>
        </w:rPr>
      </w:pPr>
    </w:p>
    <w:p w14:paraId="0C7FA319" w14:textId="29757B22" w:rsidR="00755B69" w:rsidRDefault="00755B69" w:rsidP="00755B69">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color w:val="0000FF"/>
          <w:sz w:val="18"/>
          <w:szCs w:val="18"/>
        </w:rPr>
        <w:t>cat</w:t>
      </w:r>
      <w:r>
        <w:rPr>
          <w:rFonts w:ascii="Lucida Console" w:hAnsi="Lucida Console" w:cs="Lucida Console"/>
          <w:sz w:val="18"/>
          <w:szCs w:val="18"/>
        </w:rPr>
        <w:t xml:space="preserve"> </w:t>
      </w:r>
      <w:proofErr w:type="spellStart"/>
      <w:proofErr w:type="gramStart"/>
      <w:r>
        <w:rPr>
          <w:rFonts w:ascii="Lucida Console" w:hAnsi="Lucida Console" w:cs="Lucida Console"/>
          <w:color w:val="8A2BE2"/>
          <w:sz w:val="18"/>
          <w:szCs w:val="18"/>
        </w:rPr>
        <w:t>pvc.yaml</w:t>
      </w:r>
      <w:proofErr w:type="spellEnd"/>
      <w:proofErr w:type="gramEnd"/>
      <w:r>
        <w:rPr>
          <w:rFonts w:ascii="Lucida Console" w:hAnsi="Lucida Console" w:cs="Lucida Console"/>
          <w:sz w:val="18"/>
          <w:szCs w:val="18"/>
        </w:rPr>
        <w:t xml:space="preserve">  </w:t>
      </w:r>
    </w:p>
    <w:p w14:paraId="4269CBB9" w14:textId="599CC641" w:rsidR="00755B69" w:rsidRDefault="00755B69" w:rsidP="00755B69">
      <w:pPr>
        <w:pStyle w:val="Heading1"/>
        <w:numPr>
          <w:ilvl w:val="0"/>
          <w:numId w:val="0"/>
        </w:numPr>
        <w:ind w:left="720"/>
        <w:rPr>
          <w:rFonts w:asciiTheme="minorHAnsi" w:eastAsia="Arial" w:hAnsiTheme="minorHAnsi" w:cstheme="minorHAnsi"/>
          <w:color w:val="E36C0A" w:themeColor="accent6" w:themeShade="BF"/>
        </w:rPr>
      </w:pPr>
      <w:bookmarkStart w:id="6" w:name="_Toc157162221"/>
      <w:r w:rsidRPr="00755B69">
        <w:rPr>
          <w:rFonts w:asciiTheme="minorHAnsi" w:eastAsia="Arial" w:hAnsiTheme="minorHAnsi" w:cstheme="minorHAnsi"/>
          <w:color w:val="E36C0A" w:themeColor="accent6" w:themeShade="BF"/>
        </w:rPr>
        <w:lastRenderedPageBreak/>
        <w:drawing>
          <wp:inline distT="0" distB="0" distL="0" distR="0" wp14:anchorId="6E6E915D" wp14:editId="22CB9040">
            <wp:extent cx="3596952" cy="1539373"/>
            <wp:effectExtent l="0" t="0" r="3810" b="3810"/>
            <wp:docPr id="126398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80677" name=""/>
                    <pic:cNvPicPr/>
                  </pic:nvPicPr>
                  <pic:blipFill>
                    <a:blip r:embed="rId26"/>
                    <a:stretch>
                      <a:fillRect/>
                    </a:stretch>
                  </pic:blipFill>
                  <pic:spPr>
                    <a:xfrm>
                      <a:off x="0" y="0"/>
                      <a:ext cx="3596952" cy="1539373"/>
                    </a:xfrm>
                    <a:prstGeom prst="rect">
                      <a:avLst/>
                    </a:prstGeom>
                  </pic:spPr>
                </pic:pic>
              </a:graphicData>
            </a:graphic>
          </wp:inline>
        </w:drawing>
      </w:r>
      <w:bookmarkEnd w:id="6"/>
      <w:r>
        <w:rPr>
          <w:rFonts w:asciiTheme="minorHAnsi" w:eastAsia="Arial" w:hAnsiTheme="minorHAnsi" w:cstheme="minorHAnsi"/>
          <w:color w:val="E36C0A" w:themeColor="accent6" w:themeShade="BF"/>
        </w:rPr>
        <w:t xml:space="preserve"> </w:t>
      </w:r>
      <w:r w:rsidRPr="00244FB9">
        <w:rPr>
          <w:rFonts w:asciiTheme="minorHAnsi" w:eastAsia="Arial" w:hAnsiTheme="minorHAnsi" w:cstheme="minorHAnsi"/>
          <w:color w:val="E36C0A" w:themeColor="accent6" w:themeShade="BF"/>
        </w:rPr>
        <w:t xml:space="preserve"> </w:t>
      </w:r>
    </w:p>
    <w:p w14:paraId="2AFD564C" w14:textId="77777777" w:rsidR="006E1D80" w:rsidRDefault="006E1D80" w:rsidP="006E1D80">
      <w:pPr>
        <w:rPr>
          <w:rFonts w:eastAsia="Arial"/>
        </w:rPr>
      </w:pPr>
    </w:p>
    <w:p w14:paraId="7855ACA4" w14:textId="77777777" w:rsidR="006E1D80" w:rsidRDefault="006E1D80" w:rsidP="006E1D80">
      <w:pPr>
        <w:shd w:val="clear" w:color="auto" w:fill="FFFFFF"/>
        <w:autoSpaceDE w:val="0"/>
        <w:autoSpaceDN w:val="0"/>
        <w:adjustRightInd w:val="0"/>
        <w:rPr>
          <w:rFonts w:ascii="Lucida Console" w:hAnsi="Lucida Console" w:cs="Lucida Console"/>
          <w:sz w:val="18"/>
          <w:szCs w:val="18"/>
        </w:rPr>
      </w:pPr>
      <w:proofErr w:type="spellStart"/>
      <w:r>
        <w:rPr>
          <w:rFonts w:ascii="Lucida Console" w:hAnsi="Lucida Console" w:cs="Lucida Console"/>
          <w:color w:val="0000FF"/>
          <w:sz w:val="18"/>
          <w:szCs w:val="18"/>
        </w:rPr>
        <w:t>kubectl</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apply</w:t>
      </w:r>
      <w:r>
        <w:rPr>
          <w:rFonts w:ascii="Lucida Console" w:hAnsi="Lucida Console" w:cs="Lucida Console"/>
          <w:sz w:val="18"/>
          <w:szCs w:val="18"/>
        </w:rPr>
        <w:t xml:space="preserve"> </w:t>
      </w:r>
      <w:r>
        <w:rPr>
          <w:rFonts w:ascii="Lucida Console" w:hAnsi="Lucida Console" w:cs="Lucida Console"/>
          <w:color w:val="000080"/>
          <w:sz w:val="18"/>
          <w:szCs w:val="18"/>
        </w:rPr>
        <w:t>-f</w:t>
      </w:r>
      <w:r>
        <w:rPr>
          <w:rFonts w:ascii="Lucida Console" w:hAnsi="Lucida Console" w:cs="Lucida Console"/>
          <w:sz w:val="18"/>
          <w:szCs w:val="18"/>
        </w:rPr>
        <w:t xml:space="preserve"> </w:t>
      </w:r>
      <w:proofErr w:type="spellStart"/>
      <w:proofErr w:type="gramStart"/>
      <w:r>
        <w:rPr>
          <w:rFonts w:ascii="Lucida Console" w:hAnsi="Lucida Console" w:cs="Lucida Console"/>
          <w:color w:val="8A2BE2"/>
          <w:sz w:val="18"/>
          <w:szCs w:val="18"/>
        </w:rPr>
        <w:t>pvc.yaml</w:t>
      </w:r>
      <w:proofErr w:type="spellEnd"/>
      <w:proofErr w:type="gramEnd"/>
      <w:r>
        <w:rPr>
          <w:rFonts w:ascii="Lucida Console" w:hAnsi="Lucida Console" w:cs="Lucida Console"/>
          <w:sz w:val="18"/>
          <w:szCs w:val="18"/>
        </w:rPr>
        <w:t xml:space="preserve">  </w:t>
      </w:r>
    </w:p>
    <w:p w14:paraId="7AD1B0F4" w14:textId="77777777" w:rsidR="006E1D80" w:rsidRPr="006E1D80" w:rsidRDefault="006E1D80" w:rsidP="006E1D80">
      <w:pPr>
        <w:rPr>
          <w:rFonts w:eastAsia="Arial"/>
        </w:rPr>
      </w:pPr>
    </w:p>
    <w:p w14:paraId="551654F3" w14:textId="33114DE0" w:rsidR="006E1D80" w:rsidRDefault="006A5363" w:rsidP="006E1D80">
      <w:r>
        <w:t>.</w:t>
      </w:r>
    </w:p>
    <w:p w14:paraId="439ACD0F" w14:textId="59D5D3D0" w:rsidR="006E1D80" w:rsidRDefault="006E1D80" w:rsidP="006E1D80">
      <w:r w:rsidRPr="006E1D80">
        <w:drawing>
          <wp:inline distT="0" distB="0" distL="0" distR="0" wp14:anchorId="7B2BC5E0" wp14:editId="5953111E">
            <wp:extent cx="3017782" cy="510584"/>
            <wp:effectExtent l="0" t="0" r="0" b="3810"/>
            <wp:docPr id="445010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10671" name=""/>
                    <pic:cNvPicPr/>
                  </pic:nvPicPr>
                  <pic:blipFill>
                    <a:blip r:embed="rId27"/>
                    <a:stretch>
                      <a:fillRect/>
                    </a:stretch>
                  </pic:blipFill>
                  <pic:spPr>
                    <a:xfrm>
                      <a:off x="0" y="0"/>
                      <a:ext cx="3017782" cy="510584"/>
                    </a:xfrm>
                    <a:prstGeom prst="rect">
                      <a:avLst/>
                    </a:prstGeom>
                  </pic:spPr>
                </pic:pic>
              </a:graphicData>
            </a:graphic>
          </wp:inline>
        </w:drawing>
      </w:r>
    </w:p>
    <w:p w14:paraId="2D87E314" w14:textId="77777777" w:rsidR="006A5363" w:rsidRDefault="006A5363" w:rsidP="006E1D80"/>
    <w:p w14:paraId="541FA31E" w14:textId="27433A4A" w:rsidR="006A5363" w:rsidRDefault="006A5363" w:rsidP="006A5363">
      <w:pPr>
        <w:pStyle w:val="ListParagraph"/>
        <w:numPr>
          <w:ilvl w:val="0"/>
          <w:numId w:val="49"/>
        </w:numPr>
        <w:shd w:val="clear" w:color="auto" w:fill="FFFFFF"/>
        <w:autoSpaceDE w:val="0"/>
        <w:autoSpaceDN w:val="0"/>
        <w:adjustRightInd w:val="0"/>
      </w:pPr>
      <w:r>
        <w:t xml:space="preserve">Check </w:t>
      </w:r>
      <w:proofErr w:type="spellStart"/>
      <w:r>
        <w:t>persistant</w:t>
      </w:r>
      <w:proofErr w:type="spellEnd"/>
      <w:r>
        <w:t xml:space="preserve"> </w:t>
      </w:r>
      <w:proofErr w:type="gramStart"/>
      <w:r>
        <w:t>volume ,</w:t>
      </w:r>
      <w:proofErr w:type="gramEnd"/>
      <w:r>
        <w:t xml:space="preserve"> Notice the </w:t>
      </w:r>
      <w:r w:rsidRPr="006A5363">
        <w:rPr>
          <w:b/>
          <w:bCs/>
        </w:rPr>
        <w:t>pending</w:t>
      </w:r>
      <w:r>
        <w:t xml:space="preserve"> state because </w:t>
      </w:r>
      <w:r w:rsidRPr="006A5363">
        <w:rPr>
          <w:color w:val="FF0000"/>
        </w:rPr>
        <w:t xml:space="preserve">no pod has claim </w:t>
      </w:r>
      <w:r>
        <w:t xml:space="preserve">it so far and until one pod claim there will be no disk. </w:t>
      </w:r>
      <w:proofErr w:type="gramStart"/>
      <w:r>
        <w:t>( It</w:t>
      </w:r>
      <w:proofErr w:type="gramEnd"/>
      <w:r>
        <w:t xml:space="preserve"> is defined in storage class </w:t>
      </w:r>
      <w:proofErr w:type="spellStart"/>
      <w:r w:rsidRPr="006A5363">
        <w:rPr>
          <w:rFonts w:ascii="Lucida Console" w:hAnsi="Lucida Console" w:cs="Lucida Console"/>
          <w:color w:val="0000FF"/>
          <w:sz w:val="18"/>
          <w:szCs w:val="18"/>
        </w:rPr>
        <w:t>kubectl</w:t>
      </w:r>
      <w:proofErr w:type="spellEnd"/>
      <w:r w:rsidRPr="006A5363">
        <w:rPr>
          <w:rFonts w:ascii="Lucida Console" w:hAnsi="Lucida Console" w:cs="Lucida Console"/>
          <w:sz w:val="18"/>
          <w:szCs w:val="18"/>
        </w:rPr>
        <w:t xml:space="preserve"> </w:t>
      </w:r>
      <w:r w:rsidRPr="006A5363">
        <w:rPr>
          <w:rFonts w:ascii="Lucida Console" w:hAnsi="Lucida Console" w:cs="Lucida Console"/>
          <w:color w:val="8A2BE2"/>
          <w:sz w:val="18"/>
          <w:szCs w:val="18"/>
        </w:rPr>
        <w:t>get</w:t>
      </w:r>
      <w:r w:rsidRPr="006A5363">
        <w:rPr>
          <w:rFonts w:ascii="Lucida Console" w:hAnsi="Lucida Console" w:cs="Lucida Console"/>
          <w:sz w:val="18"/>
          <w:szCs w:val="18"/>
        </w:rPr>
        <w:t xml:space="preserve"> </w:t>
      </w:r>
      <w:proofErr w:type="spellStart"/>
      <w:r w:rsidRPr="006A5363">
        <w:rPr>
          <w:rFonts w:ascii="Lucida Console" w:hAnsi="Lucida Console" w:cs="Lucida Console"/>
          <w:color w:val="8A2BE2"/>
          <w:sz w:val="18"/>
          <w:szCs w:val="18"/>
        </w:rPr>
        <w:t>sc</w:t>
      </w:r>
      <w:proofErr w:type="spellEnd"/>
      <w:r w:rsidRPr="006A5363">
        <w:rPr>
          <w:rFonts w:ascii="Lucida Console" w:hAnsi="Lucida Console" w:cs="Lucida Console"/>
          <w:color w:val="8A2BE2"/>
          <w:sz w:val="18"/>
          <w:szCs w:val="18"/>
        </w:rPr>
        <w:t xml:space="preserve"> </w:t>
      </w:r>
      <w:r w:rsidRPr="006A5363">
        <w:t>show wait for consumer</w:t>
      </w:r>
      <w:r>
        <w:t>)</w:t>
      </w:r>
    </w:p>
    <w:p w14:paraId="379A587B" w14:textId="77777777" w:rsidR="006A5363" w:rsidRDefault="006A5363" w:rsidP="006A5363">
      <w:pPr>
        <w:shd w:val="clear" w:color="auto" w:fill="FFFFFF"/>
        <w:autoSpaceDE w:val="0"/>
        <w:autoSpaceDN w:val="0"/>
        <w:adjustRightInd w:val="0"/>
        <w:rPr>
          <w:rFonts w:ascii="Lucida Console" w:hAnsi="Lucida Console" w:cs="Lucida Console"/>
          <w:color w:val="8A2BE2"/>
          <w:sz w:val="18"/>
          <w:szCs w:val="18"/>
        </w:rPr>
      </w:pPr>
    </w:p>
    <w:p w14:paraId="08EE9E30" w14:textId="5CC1907C" w:rsidR="006A5363" w:rsidRDefault="006A5363" w:rsidP="006A5363"/>
    <w:p w14:paraId="76D9F250" w14:textId="77777777" w:rsidR="006A5363" w:rsidRDefault="006A5363" w:rsidP="006A5363"/>
    <w:p w14:paraId="4C405495" w14:textId="4537558E" w:rsidR="006A5363" w:rsidRPr="006A5363" w:rsidRDefault="006A5363" w:rsidP="006A5363">
      <w:proofErr w:type="spellStart"/>
      <w:r>
        <w:rPr>
          <w:rFonts w:ascii="Lucida Console" w:hAnsi="Lucida Console" w:cs="Lucida Console"/>
          <w:color w:val="0000FF"/>
          <w:sz w:val="18"/>
          <w:szCs w:val="18"/>
        </w:rPr>
        <w:t>kubectl</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get</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pvc</w:t>
      </w:r>
      <w:proofErr w:type="spellEnd"/>
      <w:r>
        <w:rPr>
          <w:rFonts w:ascii="Lucida Console" w:hAnsi="Lucida Console" w:cs="Lucida Console"/>
          <w:color w:val="8A2BE2"/>
          <w:sz w:val="18"/>
          <w:szCs w:val="18"/>
        </w:rPr>
        <w:t xml:space="preserve"> </w:t>
      </w:r>
    </w:p>
    <w:p w14:paraId="7CCDD902" w14:textId="77777777" w:rsidR="006A5363" w:rsidRDefault="006A5363" w:rsidP="006E1D80"/>
    <w:p w14:paraId="5BF217E5" w14:textId="77777777" w:rsidR="006A5363" w:rsidRDefault="006A5363" w:rsidP="006E1D80"/>
    <w:p w14:paraId="14DD61D3" w14:textId="20EB52BD" w:rsidR="006A5363" w:rsidRPr="006E1D80" w:rsidRDefault="006A5363" w:rsidP="006E1D80">
      <w:r w:rsidRPr="006A5363">
        <w:drawing>
          <wp:inline distT="0" distB="0" distL="0" distR="0" wp14:anchorId="7ED1D53A" wp14:editId="11835926">
            <wp:extent cx="6197600" cy="279400"/>
            <wp:effectExtent l="0" t="0" r="0" b="6350"/>
            <wp:docPr id="319255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55047" name=""/>
                    <pic:cNvPicPr/>
                  </pic:nvPicPr>
                  <pic:blipFill>
                    <a:blip r:embed="rId28"/>
                    <a:stretch>
                      <a:fillRect/>
                    </a:stretch>
                  </pic:blipFill>
                  <pic:spPr>
                    <a:xfrm>
                      <a:off x="0" y="0"/>
                      <a:ext cx="6197600" cy="279400"/>
                    </a:xfrm>
                    <a:prstGeom prst="rect">
                      <a:avLst/>
                    </a:prstGeom>
                  </pic:spPr>
                </pic:pic>
              </a:graphicData>
            </a:graphic>
          </wp:inline>
        </w:drawing>
      </w:r>
    </w:p>
    <w:p w14:paraId="40CFB74A" w14:textId="77777777" w:rsidR="00016907" w:rsidRDefault="00016907" w:rsidP="00016907">
      <w:pPr>
        <w:shd w:val="clear" w:color="auto" w:fill="FFFFFF"/>
        <w:autoSpaceDE w:val="0"/>
        <w:autoSpaceDN w:val="0"/>
        <w:adjustRightInd w:val="0"/>
        <w:rPr>
          <w:rFonts w:ascii="Lucida Console" w:hAnsi="Lucida Console" w:cs="Lucida Console"/>
          <w:color w:val="8A2BE2"/>
          <w:sz w:val="18"/>
          <w:szCs w:val="18"/>
        </w:rPr>
      </w:pPr>
    </w:p>
    <w:p w14:paraId="7BC51064" w14:textId="376776C5" w:rsidR="00F41843" w:rsidRDefault="00665759" w:rsidP="006362C2">
      <w:pPr>
        <w:rPr>
          <w:sz w:val="28"/>
          <w:szCs w:val="28"/>
        </w:rPr>
      </w:pPr>
      <w:r>
        <w:rPr>
          <w:sz w:val="28"/>
          <w:szCs w:val="28"/>
        </w:rPr>
        <w:t xml:space="preserve">Event on portal or </w:t>
      </w:r>
      <w:proofErr w:type="spellStart"/>
      <w:r>
        <w:rPr>
          <w:sz w:val="28"/>
          <w:szCs w:val="28"/>
        </w:rPr>
        <w:t>clie</w:t>
      </w:r>
      <w:proofErr w:type="spellEnd"/>
      <w:r>
        <w:rPr>
          <w:sz w:val="28"/>
          <w:szCs w:val="28"/>
        </w:rPr>
        <w:t xml:space="preserve"> show no disk</w:t>
      </w:r>
    </w:p>
    <w:p w14:paraId="30D4C65E" w14:textId="77777777" w:rsidR="00665759" w:rsidRDefault="00665759" w:rsidP="006362C2">
      <w:pPr>
        <w:rPr>
          <w:sz w:val="28"/>
          <w:szCs w:val="28"/>
        </w:rPr>
      </w:pPr>
    </w:p>
    <w:p w14:paraId="18741E73" w14:textId="6378D147" w:rsidR="00665759" w:rsidRDefault="00665759" w:rsidP="006362C2">
      <w:pPr>
        <w:rPr>
          <w:sz w:val="28"/>
          <w:szCs w:val="28"/>
        </w:rPr>
      </w:pPr>
      <w:r w:rsidRPr="00665759">
        <w:rPr>
          <w:sz w:val="28"/>
          <w:szCs w:val="28"/>
        </w:rPr>
        <w:drawing>
          <wp:inline distT="0" distB="0" distL="0" distR="0" wp14:anchorId="2D018BFA" wp14:editId="2F63C0FA">
            <wp:extent cx="5578323" cy="2705334"/>
            <wp:effectExtent l="0" t="0" r="3810" b="0"/>
            <wp:docPr id="64950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07206" name=""/>
                    <pic:cNvPicPr/>
                  </pic:nvPicPr>
                  <pic:blipFill>
                    <a:blip r:embed="rId29"/>
                    <a:stretch>
                      <a:fillRect/>
                    </a:stretch>
                  </pic:blipFill>
                  <pic:spPr>
                    <a:xfrm>
                      <a:off x="0" y="0"/>
                      <a:ext cx="5578323" cy="2705334"/>
                    </a:xfrm>
                    <a:prstGeom prst="rect">
                      <a:avLst/>
                    </a:prstGeom>
                  </pic:spPr>
                </pic:pic>
              </a:graphicData>
            </a:graphic>
          </wp:inline>
        </w:drawing>
      </w:r>
    </w:p>
    <w:p w14:paraId="09B04B00" w14:textId="77777777" w:rsidR="00665759" w:rsidRDefault="00665759" w:rsidP="006362C2">
      <w:pPr>
        <w:rPr>
          <w:sz w:val="28"/>
          <w:szCs w:val="28"/>
        </w:rPr>
      </w:pPr>
    </w:p>
    <w:p w14:paraId="07D8F25A" w14:textId="02AC8CF9" w:rsidR="00665759" w:rsidRDefault="00665759" w:rsidP="006362C2">
      <w:pPr>
        <w:rPr>
          <w:sz w:val="28"/>
          <w:szCs w:val="28"/>
        </w:rPr>
      </w:pPr>
      <w:r w:rsidRPr="00665759">
        <w:rPr>
          <w:sz w:val="28"/>
          <w:szCs w:val="28"/>
        </w:rPr>
        <w:drawing>
          <wp:inline distT="0" distB="0" distL="0" distR="0" wp14:anchorId="5FF186A8" wp14:editId="4FC7B53F">
            <wp:extent cx="2004234" cy="563929"/>
            <wp:effectExtent l="0" t="0" r="0" b="7620"/>
            <wp:docPr id="1468891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91261" name=""/>
                    <pic:cNvPicPr/>
                  </pic:nvPicPr>
                  <pic:blipFill>
                    <a:blip r:embed="rId30"/>
                    <a:stretch>
                      <a:fillRect/>
                    </a:stretch>
                  </pic:blipFill>
                  <pic:spPr>
                    <a:xfrm>
                      <a:off x="0" y="0"/>
                      <a:ext cx="2004234" cy="563929"/>
                    </a:xfrm>
                    <a:prstGeom prst="rect">
                      <a:avLst/>
                    </a:prstGeom>
                  </pic:spPr>
                </pic:pic>
              </a:graphicData>
            </a:graphic>
          </wp:inline>
        </w:drawing>
      </w:r>
      <w:r>
        <w:rPr>
          <w:sz w:val="28"/>
          <w:szCs w:val="28"/>
        </w:rPr>
        <w:t>’</w:t>
      </w:r>
    </w:p>
    <w:p w14:paraId="5AA379FD" w14:textId="77777777" w:rsidR="00665759" w:rsidRDefault="00665759" w:rsidP="006362C2">
      <w:pPr>
        <w:rPr>
          <w:sz w:val="28"/>
          <w:szCs w:val="28"/>
        </w:rPr>
      </w:pPr>
    </w:p>
    <w:p w14:paraId="4A143F6C" w14:textId="77777777" w:rsidR="004F7BEF" w:rsidRPr="004F7BEF" w:rsidRDefault="004F7BEF" w:rsidP="004F7BEF">
      <w:pPr>
        <w:pStyle w:val="Heading1"/>
        <w:rPr>
          <w:rFonts w:asciiTheme="minorHAnsi" w:eastAsia="Arial" w:hAnsiTheme="minorHAnsi" w:cstheme="minorHAnsi"/>
          <w:color w:val="E36C0A" w:themeColor="accent6" w:themeShade="BF"/>
        </w:rPr>
      </w:pPr>
      <w:bookmarkStart w:id="7" w:name="_Toc157162222"/>
      <w:r w:rsidRPr="004F7BEF">
        <w:rPr>
          <w:rFonts w:asciiTheme="minorHAnsi" w:eastAsia="Arial" w:hAnsiTheme="minorHAnsi" w:cstheme="minorHAnsi"/>
          <w:color w:val="E36C0A" w:themeColor="accent6" w:themeShade="BF"/>
        </w:rPr>
        <w:t>Use the persistent volume</w:t>
      </w:r>
      <w:bookmarkEnd w:id="7"/>
    </w:p>
    <w:p w14:paraId="05D1EBED" w14:textId="77777777" w:rsidR="004F7BEF" w:rsidRDefault="004F7BEF" w:rsidP="004F7BEF">
      <w:pPr>
        <w:pStyle w:val="NormalWeb"/>
        <w:shd w:val="clear" w:color="auto" w:fill="FFFFFF"/>
        <w:rPr>
          <w:rFonts w:ascii="Segoe UI" w:hAnsi="Segoe UI" w:cs="Segoe UI"/>
          <w:color w:val="161616"/>
        </w:rPr>
      </w:pPr>
      <w:r>
        <w:rPr>
          <w:rFonts w:ascii="Segoe UI" w:hAnsi="Segoe UI" w:cs="Segoe UI"/>
          <w:color w:val="161616"/>
        </w:rPr>
        <w:t>After you create the persistent volume claim, you must verify it has a status of </w:t>
      </w:r>
      <w:r>
        <w:rPr>
          <w:rStyle w:val="HTMLCode"/>
          <w:rFonts w:ascii="Consolas" w:eastAsiaTheme="minorEastAsia" w:hAnsi="Consolas"/>
          <w:color w:val="161616"/>
        </w:rPr>
        <w:t>Pending</w:t>
      </w:r>
      <w:r>
        <w:rPr>
          <w:rFonts w:ascii="Segoe UI" w:hAnsi="Segoe UI" w:cs="Segoe UI"/>
          <w:color w:val="161616"/>
        </w:rPr>
        <w:t>. The </w:t>
      </w:r>
      <w:r>
        <w:rPr>
          <w:rStyle w:val="HTMLCode"/>
          <w:rFonts w:ascii="Consolas" w:eastAsiaTheme="minorEastAsia" w:hAnsi="Consolas"/>
          <w:color w:val="161616"/>
        </w:rPr>
        <w:t>Pending</w:t>
      </w:r>
      <w:r>
        <w:rPr>
          <w:rFonts w:ascii="Segoe UI" w:hAnsi="Segoe UI" w:cs="Segoe UI"/>
          <w:color w:val="161616"/>
        </w:rPr>
        <w:t> status indicates it's ready to be used by a pod.</w:t>
      </w:r>
    </w:p>
    <w:p w14:paraId="4667F00E" w14:textId="4774EEC7" w:rsidR="004F7BEF" w:rsidRPr="004F7BEF" w:rsidRDefault="004F7BEF" w:rsidP="004F7BEF">
      <w:pPr>
        <w:pStyle w:val="ListParagraph"/>
        <w:numPr>
          <w:ilvl w:val="0"/>
          <w:numId w:val="49"/>
        </w:numPr>
        <w:shd w:val="clear" w:color="auto" w:fill="FFFFFF"/>
        <w:autoSpaceDE w:val="0"/>
        <w:autoSpaceDN w:val="0"/>
        <w:adjustRightInd w:val="0"/>
        <w:rPr>
          <w:rFonts w:ascii="Segoe UI" w:hAnsi="Segoe UI" w:cs="Segoe UI"/>
          <w:color w:val="161616"/>
          <w:shd w:val="clear" w:color="auto" w:fill="FFFFFF"/>
        </w:rPr>
      </w:pPr>
      <w:r w:rsidRPr="004F7BEF">
        <w:rPr>
          <w:rFonts w:ascii="Segoe UI" w:hAnsi="Segoe UI" w:cs="Segoe UI"/>
          <w:color w:val="161616"/>
          <w:shd w:val="clear" w:color="auto" w:fill="FFFFFF"/>
        </w:rPr>
        <w:lastRenderedPageBreak/>
        <w:t>Verify the status of the PVC using the </w:t>
      </w:r>
      <w:proofErr w:type="spellStart"/>
      <w:r w:rsidRPr="004F7BEF">
        <w:rPr>
          <w:rStyle w:val="HTMLCode"/>
          <w:rFonts w:ascii="Consolas" w:eastAsiaTheme="majorEastAsia" w:hAnsi="Consolas"/>
          <w:color w:val="161616"/>
        </w:rPr>
        <w:t>kubectl</w:t>
      </w:r>
      <w:proofErr w:type="spellEnd"/>
      <w:r w:rsidRPr="004F7BEF">
        <w:rPr>
          <w:rStyle w:val="HTMLCode"/>
          <w:rFonts w:ascii="Consolas" w:eastAsiaTheme="majorEastAsia" w:hAnsi="Consolas"/>
          <w:color w:val="161616"/>
        </w:rPr>
        <w:t xml:space="preserve"> describe </w:t>
      </w:r>
      <w:proofErr w:type="spellStart"/>
      <w:r w:rsidRPr="004F7BEF">
        <w:rPr>
          <w:rStyle w:val="HTMLCode"/>
          <w:rFonts w:ascii="Consolas" w:eastAsiaTheme="majorEastAsia" w:hAnsi="Consolas"/>
          <w:color w:val="161616"/>
        </w:rPr>
        <w:t>pvc</w:t>
      </w:r>
      <w:proofErr w:type="spellEnd"/>
      <w:r w:rsidRPr="004F7BEF">
        <w:rPr>
          <w:rFonts w:ascii="Segoe UI" w:hAnsi="Segoe UI" w:cs="Segoe UI"/>
          <w:color w:val="161616"/>
          <w:shd w:val="clear" w:color="auto" w:fill="FFFFFF"/>
        </w:rPr>
        <w:t> command.</w:t>
      </w:r>
    </w:p>
    <w:p w14:paraId="5EB34B5B" w14:textId="77777777" w:rsidR="004F7BEF" w:rsidRDefault="004F7BEF" w:rsidP="004F7BEF">
      <w:pPr>
        <w:shd w:val="clear" w:color="auto" w:fill="FFFFFF"/>
        <w:autoSpaceDE w:val="0"/>
        <w:autoSpaceDN w:val="0"/>
        <w:adjustRightInd w:val="0"/>
        <w:rPr>
          <w:rFonts w:ascii="Lucida Console" w:hAnsi="Lucida Console" w:cs="Lucida Console"/>
          <w:sz w:val="18"/>
          <w:szCs w:val="18"/>
        </w:rPr>
      </w:pPr>
    </w:p>
    <w:p w14:paraId="1C712E64" w14:textId="77777777" w:rsidR="004F7BEF" w:rsidRDefault="004F7BEF" w:rsidP="004F7BEF">
      <w:pPr>
        <w:shd w:val="clear" w:color="auto" w:fill="FFFFFF"/>
        <w:autoSpaceDE w:val="0"/>
        <w:autoSpaceDN w:val="0"/>
        <w:adjustRightInd w:val="0"/>
        <w:rPr>
          <w:rFonts w:ascii="Lucida Console" w:hAnsi="Lucida Console" w:cs="Lucida Console"/>
          <w:color w:val="8A2BE2"/>
          <w:sz w:val="18"/>
          <w:szCs w:val="18"/>
        </w:rPr>
      </w:pPr>
      <w:r>
        <w:rPr>
          <w:rFonts w:ascii="Lucida Console" w:hAnsi="Lucida Console" w:cs="Lucida Console"/>
          <w:sz w:val="18"/>
          <w:szCs w:val="18"/>
        </w:rPr>
        <w:t xml:space="preserve">  </w:t>
      </w:r>
      <w:proofErr w:type="spellStart"/>
      <w:r>
        <w:rPr>
          <w:rFonts w:ascii="Lucida Console" w:hAnsi="Lucida Console" w:cs="Lucida Console"/>
          <w:color w:val="0000FF"/>
          <w:sz w:val="18"/>
          <w:szCs w:val="18"/>
        </w:rPr>
        <w:t>kubectl</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describe</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pvc</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 xml:space="preserve">azure-managed-disk </w:t>
      </w:r>
    </w:p>
    <w:p w14:paraId="0C3FAEF6" w14:textId="737F0764" w:rsidR="004F7BEF" w:rsidRDefault="004F7BEF" w:rsidP="004F7BEF">
      <w:pPr>
        <w:pStyle w:val="NormalWeb"/>
        <w:shd w:val="clear" w:color="auto" w:fill="FFFFFF"/>
        <w:rPr>
          <w:rFonts w:ascii="Segoe UI" w:hAnsi="Segoe UI" w:cs="Segoe UI"/>
          <w:color w:val="161616"/>
        </w:rPr>
      </w:pPr>
      <w:r w:rsidRPr="004F7BEF">
        <w:rPr>
          <w:rFonts w:ascii="Segoe UI" w:hAnsi="Segoe UI" w:cs="Segoe UI"/>
          <w:color w:val="161616"/>
        </w:rPr>
        <w:drawing>
          <wp:inline distT="0" distB="0" distL="0" distR="0" wp14:anchorId="6B4B8847" wp14:editId="4BB7FCDC">
            <wp:extent cx="5075360" cy="2034716"/>
            <wp:effectExtent l="0" t="0" r="0" b="3810"/>
            <wp:docPr id="1097087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87534" name=""/>
                    <pic:cNvPicPr/>
                  </pic:nvPicPr>
                  <pic:blipFill>
                    <a:blip r:embed="rId31"/>
                    <a:stretch>
                      <a:fillRect/>
                    </a:stretch>
                  </pic:blipFill>
                  <pic:spPr>
                    <a:xfrm>
                      <a:off x="0" y="0"/>
                      <a:ext cx="5075360" cy="2034716"/>
                    </a:xfrm>
                    <a:prstGeom prst="rect">
                      <a:avLst/>
                    </a:prstGeom>
                  </pic:spPr>
                </pic:pic>
              </a:graphicData>
            </a:graphic>
          </wp:inline>
        </w:drawing>
      </w:r>
    </w:p>
    <w:p w14:paraId="2B914941" w14:textId="77777777" w:rsidR="004F7BEF" w:rsidRPr="00874FB4" w:rsidRDefault="004F7BEF" w:rsidP="00874FB4">
      <w:pPr>
        <w:pStyle w:val="ListParagraph"/>
        <w:numPr>
          <w:ilvl w:val="0"/>
          <w:numId w:val="49"/>
        </w:numPr>
        <w:shd w:val="clear" w:color="auto" w:fill="FFFFFF"/>
        <w:autoSpaceDE w:val="0"/>
        <w:autoSpaceDN w:val="0"/>
        <w:adjustRightInd w:val="0"/>
        <w:rPr>
          <w:rFonts w:ascii="Lucida Console" w:hAnsi="Lucida Console" w:cs="Lucida Console"/>
          <w:sz w:val="18"/>
          <w:szCs w:val="18"/>
        </w:rPr>
      </w:pPr>
      <w:r w:rsidRPr="00874FB4">
        <w:rPr>
          <w:rFonts w:ascii="Segoe UI" w:hAnsi="Segoe UI" w:cs="Segoe UI"/>
          <w:color w:val="161616"/>
          <w:shd w:val="clear" w:color="auto" w:fill="FFFFFF"/>
        </w:rPr>
        <w:t xml:space="preserve">Now we have Basic Pod definition </w:t>
      </w:r>
      <w:r w:rsidRPr="00874FB4">
        <w:rPr>
          <w:rFonts w:ascii="Segoe UI" w:hAnsi="Segoe UI" w:cs="Segoe UI"/>
          <w:b/>
          <w:bCs/>
          <w:color w:val="161616"/>
          <w:shd w:val="clear" w:color="auto" w:fill="FFFFFF"/>
        </w:rPr>
        <w:t>NGINX</w:t>
      </w:r>
      <w:r w:rsidRPr="00874FB4">
        <w:rPr>
          <w:rFonts w:ascii="Segoe UI" w:hAnsi="Segoe UI" w:cs="Segoe UI"/>
          <w:color w:val="161616"/>
          <w:shd w:val="clear" w:color="auto" w:fill="FFFFFF"/>
        </w:rPr>
        <w:t xml:space="preserve"> pod that uses the persistent volume claim named </w:t>
      </w:r>
      <w:r w:rsidRPr="00874FB4">
        <w:rPr>
          <w:i/>
          <w:iCs/>
        </w:rPr>
        <w:t>azure-managed-disk</w:t>
      </w:r>
      <w:r w:rsidRPr="00874FB4">
        <w:rPr>
          <w:rFonts w:ascii="Segoe UI" w:hAnsi="Segoe UI" w:cs="Segoe UI"/>
          <w:color w:val="161616"/>
          <w:shd w:val="clear" w:color="auto" w:fill="FFFFFF"/>
        </w:rPr>
        <w:t> to mount the Azure Disk at the path </w:t>
      </w:r>
      <w:r w:rsidRPr="00874FB4">
        <w:rPr>
          <w:rFonts w:ascii="Segoe UI" w:hAnsi="Segoe UI" w:cs="Segoe UI"/>
          <w:b/>
          <w:bCs/>
          <w:shd w:val="clear" w:color="auto" w:fill="FFFFFF"/>
        </w:rPr>
        <w:t>/</w:t>
      </w:r>
      <w:proofErr w:type="spellStart"/>
      <w:r w:rsidRPr="00874FB4">
        <w:rPr>
          <w:rFonts w:ascii="Segoe UI" w:hAnsi="Segoe UI" w:cs="Segoe UI"/>
          <w:b/>
          <w:bCs/>
          <w:shd w:val="clear" w:color="auto" w:fill="FFFFFF"/>
        </w:rPr>
        <w:t>mnt</w:t>
      </w:r>
      <w:proofErr w:type="spellEnd"/>
      <w:r w:rsidRPr="00874FB4">
        <w:rPr>
          <w:rFonts w:ascii="Segoe UI" w:hAnsi="Segoe UI" w:cs="Segoe UI"/>
          <w:b/>
          <w:bCs/>
          <w:shd w:val="clear" w:color="auto" w:fill="FFFFFF"/>
        </w:rPr>
        <w:t>/azure</w:t>
      </w:r>
      <w:r w:rsidRPr="00874FB4">
        <w:rPr>
          <w:rFonts w:ascii="Segoe UI" w:hAnsi="Segoe UI" w:cs="Segoe UI"/>
          <w:color w:val="161616"/>
          <w:shd w:val="clear" w:color="auto" w:fill="FFFFFF"/>
        </w:rPr>
        <w:t>. For Windows Server containers, specify a </w:t>
      </w:r>
      <w:proofErr w:type="spellStart"/>
      <w:r w:rsidRPr="00874FB4">
        <w:rPr>
          <w:i/>
          <w:iCs/>
          <w:color w:val="FF0000"/>
        </w:rPr>
        <w:t>mountPath</w:t>
      </w:r>
      <w:proofErr w:type="spellEnd"/>
      <w:r w:rsidRPr="00874FB4">
        <w:rPr>
          <w:rFonts w:ascii="Segoe UI" w:hAnsi="Segoe UI" w:cs="Segoe UI"/>
          <w:color w:val="FF0000"/>
          <w:shd w:val="clear" w:color="auto" w:fill="FFFFFF"/>
        </w:rPr>
        <w:t> </w:t>
      </w:r>
      <w:r w:rsidRPr="00874FB4">
        <w:rPr>
          <w:rFonts w:ascii="Segoe UI" w:hAnsi="Segoe UI" w:cs="Segoe UI"/>
          <w:color w:val="161616"/>
          <w:shd w:val="clear" w:color="auto" w:fill="FFFFFF"/>
        </w:rPr>
        <w:t>using the Windows path convention, such as </w:t>
      </w:r>
      <w:r w:rsidRPr="00874FB4">
        <w:rPr>
          <w:i/>
          <w:iCs/>
        </w:rPr>
        <w:t>'D:'</w:t>
      </w:r>
      <w:r w:rsidRPr="00874FB4">
        <w:rPr>
          <w:i/>
          <w:iCs/>
        </w:rPr>
        <w:br/>
      </w:r>
      <w:r w:rsidRPr="00874FB4">
        <w:rPr>
          <w:rFonts w:ascii="Lucida Console" w:hAnsi="Lucida Console"/>
          <w:sz w:val="24"/>
          <w:szCs w:val="24"/>
        </w:rPr>
        <w:t xml:space="preserve"> </w:t>
      </w:r>
      <w:r w:rsidRPr="00874FB4">
        <w:rPr>
          <w:rFonts w:ascii="Lucida Console" w:hAnsi="Lucida Console" w:cs="Lucida Console"/>
          <w:sz w:val="18"/>
          <w:szCs w:val="18"/>
        </w:rPr>
        <w:t xml:space="preserve">  </w:t>
      </w:r>
    </w:p>
    <w:p w14:paraId="30C098AC" w14:textId="7B3140D6" w:rsidR="004F7BEF" w:rsidRPr="004F7BEF" w:rsidRDefault="004F7BEF" w:rsidP="004F7BEF">
      <w:pPr>
        <w:shd w:val="clear" w:color="auto" w:fill="FFFFFF"/>
        <w:autoSpaceDE w:val="0"/>
        <w:autoSpaceDN w:val="0"/>
        <w:adjustRightInd w:val="0"/>
        <w:rPr>
          <w:rFonts w:ascii="Lucida Console" w:hAnsi="Lucida Console" w:cs="Lucida Console"/>
          <w:sz w:val="24"/>
          <w:szCs w:val="24"/>
        </w:rPr>
      </w:pPr>
      <w:r w:rsidRPr="004F7BEF">
        <w:rPr>
          <w:rFonts w:ascii="Lucida Console" w:hAnsi="Lucida Console" w:cs="Lucida Console"/>
          <w:color w:val="0000FF"/>
          <w:sz w:val="24"/>
          <w:szCs w:val="24"/>
        </w:rPr>
        <w:t>cat</w:t>
      </w:r>
      <w:r w:rsidRPr="004F7BEF">
        <w:rPr>
          <w:rFonts w:ascii="Lucida Console" w:hAnsi="Lucida Console" w:cs="Lucida Console"/>
          <w:sz w:val="24"/>
          <w:szCs w:val="24"/>
        </w:rPr>
        <w:t xml:space="preserve"> </w:t>
      </w:r>
      <w:proofErr w:type="spellStart"/>
      <w:proofErr w:type="gramStart"/>
      <w:r w:rsidRPr="004F7BEF">
        <w:rPr>
          <w:rFonts w:ascii="Lucida Console" w:hAnsi="Lucida Console" w:cs="Lucida Console"/>
          <w:color w:val="8A2BE2"/>
          <w:sz w:val="24"/>
          <w:szCs w:val="24"/>
        </w:rPr>
        <w:t>pod.yaml</w:t>
      </w:r>
      <w:proofErr w:type="spellEnd"/>
      <w:proofErr w:type="gramEnd"/>
    </w:p>
    <w:p w14:paraId="67ADC8F6" w14:textId="77777777" w:rsidR="004F7BEF" w:rsidRDefault="004F7BEF" w:rsidP="004F7BEF">
      <w:pPr>
        <w:shd w:val="clear" w:color="auto" w:fill="FFFFFF"/>
        <w:autoSpaceDE w:val="0"/>
        <w:autoSpaceDN w:val="0"/>
        <w:adjustRightInd w:val="0"/>
        <w:rPr>
          <w:rFonts w:ascii="Lucida Console" w:hAnsi="Lucida Console" w:cs="Lucida Console"/>
          <w:sz w:val="18"/>
          <w:szCs w:val="18"/>
        </w:rPr>
      </w:pPr>
    </w:p>
    <w:p w14:paraId="14E58D0C" w14:textId="32CD96F7" w:rsidR="004F7BEF" w:rsidRPr="004F7BEF" w:rsidRDefault="004F7BEF" w:rsidP="004F7BEF">
      <w:pPr>
        <w:shd w:val="clear" w:color="auto" w:fill="FFFFFF"/>
        <w:autoSpaceDE w:val="0"/>
        <w:autoSpaceDN w:val="0"/>
        <w:adjustRightInd w:val="0"/>
        <w:rPr>
          <w:rFonts w:ascii="Lucida Console" w:hAnsi="Lucida Console" w:cs="Lucida Console"/>
          <w:color w:val="8A2BE2"/>
          <w:sz w:val="18"/>
          <w:szCs w:val="18"/>
        </w:rPr>
      </w:pPr>
      <w:r>
        <w:rPr>
          <w:rFonts w:ascii="Lucida Console" w:hAnsi="Lucida Console" w:cs="Lucida Console"/>
          <w:sz w:val="18"/>
          <w:szCs w:val="18"/>
        </w:rPr>
        <w:t xml:space="preserve"> </w:t>
      </w:r>
    </w:p>
    <w:p w14:paraId="57EAD21C" w14:textId="77777777" w:rsidR="004F7BEF" w:rsidRDefault="004F7BEF" w:rsidP="004F7BEF">
      <w:pPr>
        <w:pStyle w:val="ListParagraph"/>
        <w:shd w:val="clear" w:color="auto" w:fill="FFFFFF"/>
        <w:autoSpaceDE w:val="0"/>
        <w:autoSpaceDN w:val="0"/>
        <w:adjustRightInd w:val="0"/>
      </w:pPr>
    </w:p>
    <w:p w14:paraId="0CA8A929" w14:textId="4D88E76D" w:rsidR="004F7BEF" w:rsidRDefault="004F7BEF" w:rsidP="004F7BEF">
      <w:pPr>
        <w:pStyle w:val="ListParagraph"/>
        <w:shd w:val="clear" w:color="auto" w:fill="FFFFFF"/>
        <w:autoSpaceDE w:val="0"/>
        <w:autoSpaceDN w:val="0"/>
        <w:adjustRightInd w:val="0"/>
        <w:rPr>
          <w:rFonts w:ascii="Segoe UI" w:hAnsi="Segoe UI" w:cs="Segoe UI"/>
          <w:color w:val="161616"/>
          <w:shd w:val="clear" w:color="auto" w:fill="FFFFFF"/>
        </w:rPr>
      </w:pPr>
      <w:r w:rsidRPr="004F7BEF">
        <w:rPr>
          <w:rFonts w:ascii="Segoe UI" w:hAnsi="Segoe UI" w:cs="Segoe UI"/>
          <w:color w:val="161616"/>
          <w:shd w:val="clear" w:color="auto" w:fill="FFFFFF"/>
        </w:rPr>
        <w:drawing>
          <wp:inline distT="0" distB="0" distL="0" distR="0" wp14:anchorId="18232049" wp14:editId="169A4246">
            <wp:extent cx="2819644" cy="2133785"/>
            <wp:effectExtent l="0" t="0" r="0" b="0"/>
            <wp:docPr id="1187086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86866" name=""/>
                    <pic:cNvPicPr/>
                  </pic:nvPicPr>
                  <pic:blipFill>
                    <a:blip r:embed="rId32"/>
                    <a:stretch>
                      <a:fillRect/>
                    </a:stretch>
                  </pic:blipFill>
                  <pic:spPr>
                    <a:xfrm>
                      <a:off x="0" y="0"/>
                      <a:ext cx="2819644" cy="2133785"/>
                    </a:xfrm>
                    <a:prstGeom prst="rect">
                      <a:avLst/>
                    </a:prstGeom>
                  </pic:spPr>
                </pic:pic>
              </a:graphicData>
            </a:graphic>
          </wp:inline>
        </w:drawing>
      </w:r>
    </w:p>
    <w:p w14:paraId="46D25A63" w14:textId="77777777" w:rsidR="00874FB4" w:rsidRDefault="00874FB4" w:rsidP="004F7BEF">
      <w:pPr>
        <w:pStyle w:val="ListParagraph"/>
        <w:shd w:val="clear" w:color="auto" w:fill="FFFFFF"/>
        <w:autoSpaceDE w:val="0"/>
        <w:autoSpaceDN w:val="0"/>
        <w:adjustRightInd w:val="0"/>
        <w:rPr>
          <w:rFonts w:ascii="Segoe UI" w:hAnsi="Segoe UI" w:cs="Segoe UI"/>
          <w:color w:val="161616"/>
          <w:shd w:val="clear" w:color="auto" w:fill="FFFFFF"/>
        </w:rPr>
      </w:pPr>
    </w:p>
    <w:p w14:paraId="474DF59A" w14:textId="43BCB495" w:rsidR="00874FB4" w:rsidRDefault="00874FB4" w:rsidP="00874FB4">
      <w:pPr>
        <w:pStyle w:val="ListParagraph"/>
        <w:numPr>
          <w:ilvl w:val="0"/>
          <w:numId w:val="49"/>
        </w:numPr>
        <w:shd w:val="clear" w:color="auto" w:fill="FFFFFF"/>
        <w:autoSpaceDE w:val="0"/>
        <w:autoSpaceDN w:val="0"/>
        <w:adjustRightInd w:val="0"/>
        <w:rPr>
          <w:rFonts w:ascii="Segoe UI" w:hAnsi="Segoe UI" w:cs="Segoe UI"/>
          <w:color w:val="161616"/>
          <w:shd w:val="clear" w:color="auto" w:fill="FFFFFF"/>
        </w:rPr>
      </w:pPr>
      <w:r>
        <w:rPr>
          <w:rFonts w:ascii="Segoe UI" w:hAnsi="Segoe UI" w:cs="Segoe UI"/>
          <w:color w:val="161616"/>
          <w:shd w:val="clear" w:color="auto" w:fill="FFFFFF"/>
        </w:rPr>
        <w:t>Create the pod using the </w:t>
      </w:r>
      <w:proofErr w:type="spellStart"/>
      <w:r>
        <w:fldChar w:fldCharType="begin"/>
      </w:r>
      <w:r>
        <w:instrText>HYPERLINK "https://kubernetes.io/docs/reference/generated/kubectl/kubectl-commands" \l "apply"</w:instrText>
      </w:r>
      <w:r>
        <w:fldChar w:fldCharType="separate"/>
      </w:r>
      <w:r>
        <w:rPr>
          <w:rStyle w:val="HTMLCode"/>
          <w:rFonts w:ascii="Segoe UI" w:eastAsiaTheme="minorEastAsia" w:hAnsi="Segoe UI" w:cs="Segoe UI"/>
          <w:color w:val="0000FF"/>
          <w:sz w:val="24"/>
          <w:szCs w:val="24"/>
          <w:shd w:val="clear" w:color="auto" w:fill="FFFFFF"/>
        </w:rPr>
        <w:t>kubectl</w:t>
      </w:r>
      <w:proofErr w:type="spellEnd"/>
      <w:r>
        <w:rPr>
          <w:rStyle w:val="HTMLCode"/>
          <w:rFonts w:ascii="Segoe UI" w:eastAsiaTheme="minorEastAsia" w:hAnsi="Segoe UI" w:cs="Segoe UI"/>
          <w:color w:val="0000FF"/>
          <w:sz w:val="24"/>
          <w:szCs w:val="24"/>
          <w:shd w:val="clear" w:color="auto" w:fill="FFFFFF"/>
        </w:rPr>
        <w:t xml:space="preserve"> apply</w:t>
      </w:r>
      <w:r>
        <w:fldChar w:fldCharType="end"/>
      </w:r>
      <w:r>
        <w:rPr>
          <w:rFonts w:ascii="Segoe UI" w:hAnsi="Segoe UI" w:cs="Segoe UI"/>
          <w:color w:val="161616"/>
          <w:shd w:val="clear" w:color="auto" w:fill="FFFFFF"/>
        </w:rPr>
        <w:t> command.</w:t>
      </w:r>
    </w:p>
    <w:p w14:paraId="7739CD17" w14:textId="77777777" w:rsidR="004F7BEF" w:rsidRDefault="004F7BEF" w:rsidP="004F7BEF">
      <w:pPr>
        <w:pStyle w:val="ListParagraph"/>
        <w:shd w:val="clear" w:color="auto" w:fill="FFFFFF"/>
        <w:autoSpaceDE w:val="0"/>
        <w:autoSpaceDN w:val="0"/>
        <w:adjustRightInd w:val="0"/>
        <w:rPr>
          <w:rFonts w:ascii="Segoe UI" w:hAnsi="Segoe UI" w:cs="Segoe UI"/>
          <w:color w:val="161616"/>
          <w:shd w:val="clear" w:color="auto" w:fill="FFFFFF"/>
        </w:rPr>
      </w:pPr>
    </w:p>
    <w:p w14:paraId="198C83B0" w14:textId="3EA4A65E" w:rsidR="004F7BEF" w:rsidRDefault="004F7BEF" w:rsidP="004F7BEF">
      <w:pPr>
        <w:pStyle w:val="ListParagraph"/>
        <w:shd w:val="clear" w:color="auto" w:fill="FFFFFF"/>
        <w:autoSpaceDE w:val="0"/>
        <w:autoSpaceDN w:val="0"/>
        <w:adjustRightInd w:val="0"/>
        <w:rPr>
          <w:rFonts w:ascii="Lucida Console" w:hAnsi="Lucida Console" w:cs="Lucida Console"/>
          <w:color w:val="8A2BE2"/>
          <w:sz w:val="18"/>
          <w:szCs w:val="18"/>
        </w:rPr>
      </w:pPr>
      <w:proofErr w:type="spellStart"/>
      <w:r>
        <w:rPr>
          <w:rFonts w:ascii="Lucida Console" w:hAnsi="Lucida Console" w:cs="Lucida Console"/>
          <w:color w:val="0000FF"/>
          <w:sz w:val="18"/>
          <w:szCs w:val="18"/>
        </w:rPr>
        <w:t>kubectl</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apply</w:t>
      </w:r>
      <w:r>
        <w:rPr>
          <w:rFonts w:ascii="Lucida Console" w:hAnsi="Lucida Console" w:cs="Lucida Console"/>
          <w:sz w:val="18"/>
          <w:szCs w:val="18"/>
        </w:rPr>
        <w:t xml:space="preserve"> </w:t>
      </w:r>
      <w:r>
        <w:rPr>
          <w:rFonts w:ascii="Lucida Console" w:hAnsi="Lucida Console" w:cs="Lucida Console"/>
          <w:color w:val="000080"/>
          <w:sz w:val="18"/>
          <w:szCs w:val="18"/>
        </w:rPr>
        <w:t>-f</w:t>
      </w:r>
      <w:r>
        <w:rPr>
          <w:rFonts w:ascii="Lucida Console" w:hAnsi="Lucida Console" w:cs="Lucida Console"/>
          <w:sz w:val="18"/>
          <w:szCs w:val="18"/>
        </w:rPr>
        <w:t xml:space="preserve"> </w:t>
      </w:r>
      <w:proofErr w:type="spellStart"/>
      <w:proofErr w:type="gramStart"/>
      <w:r>
        <w:rPr>
          <w:rFonts w:ascii="Lucida Console" w:hAnsi="Lucida Console" w:cs="Lucida Console"/>
          <w:color w:val="8A2BE2"/>
          <w:sz w:val="18"/>
          <w:szCs w:val="18"/>
        </w:rPr>
        <w:t>pod.yaml</w:t>
      </w:r>
      <w:proofErr w:type="spellEnd"/>
      <w:proofErr w:type="gramEnd"/>
    </w:p>
    <w:p w14:paraId="6C0FCC99" w14:textId="77777777" w:rsidR="004F7BEF" w:rsidRDefault="004F7BEF" w:rsidP="004F7BEF">
      <w:pPr>
        <w:pStyle w:val="ListParagraph"/>
        <w:shd w:val="clear" w:color="auto" w:fill="FFFFFF"/>
        <w:autoSpaceDE w:val="0"/>
        <w:autoSpaceDN w:val="0"/>
        <w:adjustRightInd w:val="0"/>
        <w:rPr>
          <w:rFonts w:ascii="Lucida Console" w:hAnsi="Lucida Console" w:cs="Lucida Console"/>
          <w:color w:val="8A2BE2"/>
          <w:sz w:val="18"/>
          <w:szCs w:val="18"/>
        </w:rPr>
      </w:pPr>
    </w:p>
    <w:p w14:paraId="0B2A4602" w14:textId="54714AE3" w:rsidR="004F7BEF" w:rsidRPr="004F7BEF" w:rsidRDefault="004F7BEF" w:rsidP="004F7BEF">
      <w:pPr>
        <w:pStyle w:val="ListParagraph"/>
        <w:shd w:val="clear" w:color="auto" w:fill="FFFFFF"/>
        <w:autoSpaceDE w:val="0"/>
        <w:autoSpaceDN w:val="0"/>
        <w:adjustRightInd w:val="0"/>
        <w:rPr>
          <w:rFonts w:ascii="Segoe UI" w:hAnsi="Segoe UI" w:cs="Segoe UI"/>
          <w:color w:val="161616"/>
          <w:shd w:val="clear" w:color="auto" w:fill="FFFFFF"/>
        </w:rPr>
      </w:pPr>
      <w:r w:rsidRPr="004F7BEF">
        <w:rPr>
          <w:rFonts w:ascii="Segoe UI" w:hAnsi="Segoe UI" w:cs="Segoe UI"/>
          <w:color w:val="161616"/>
          <w:shd w:val="clear" w:color="auto" w:fill="FFFFFF"/>
        </w:rPr>
        <w:drawing>
          <wp:inline distT="0" distB="0" distL="0" distR="0" wp14:anchorId="1952CBB2" wp14:editId="185D2E5A">
            <wp:extent cx="2720576" cy="586791"/>
            <wp:effectExtent l="0" t="0" r="3810" b="3810"/>
            <wp:docPr id="17482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021" name=""/>
                    <pic:cNvPicPr/>
                  </pic:nvPicPr>
                  <pic:blipFill>
                    <a:blip r:embed="rId33"/>
                    <a:stretch>
                      <a:fillRect/>
                    </a:stretch>
                  </pic:blipFill>
                  <pic:spPr>
                    <a:xfrm>
                      <a:off x="0" y="0"/>
                      <a:ext cx="2720576" cy="586791"/>
                    </a:xfrm>
                    <a:prstGeom prst="rect">
                      <a:avLst/>
                    </a:prstGeom>
                  </pic:spPr>
                </pic:pic>
              </a:graphicData>
            </a:graphic>
          </wp:inline>
        </w:drawing>
      </w:r>
    </w:p>
    <w:p w14:paraId="2E2C128C" w14:textId="4052BFA9" w:rsidR="004F7BEF" w:rsidRDefault="004F7BEF" w:rsidP="00874FB4">
      <w:pPr>
        <w:pStyle w:val="NormalWeb"/>
        <w:numPr>
          <w:ilvl w:val="0"/>
          <w:numId w:val="49"/>
        </w:numPr>
        <w:shd w:val="clear" w:color="auto" w:fill="FFFFFF"/>
        <w:rPr>
          <w:rFonts w:ascii="Segoe UI" w:hAnsi="Segoe UI" w:cs="Segoe UI"/>
          <w:color w:val="161616"/>
        </w:rPr>
      </w:pPr>
      <w:r>
        <w:rPr>
          <w:rFonts w:ascii="Segoe UI" w:hAnsi="Segoe UI" w:cs="Segoe UI"/>
          <w:color w:val="161616"/>
        </w:rPr>
        <w:t>Now after few minutes you can see this disk in portal</w:t>
      </w:r>
    </w:p>
    <w:p w14:paraId="3A38AF81" w14:textId="5A2408F1" w:rsidR="004F7BEF" w:rsidRDefault="004F7BEF" w:rsidP="004F7BEF">
      <w:pPr>
        <w:pStyle w:val="NormalWeb"/>
        <w:shd w:val="clear" w:color="auto" w:fill="FFFFFF"/>
        <w:rPr>
          <w:rFonts w:ascii="Segoe UI" w:hAnsi="Segoe UI" w:cs="Segoe UI"/>
          <w:color w:val="161616"/>
        </w:rPr>
      </w:pPr>
      <w:r w:rsidRPr="004F7BEF">
        <w:rPr>
          <w:rFonts w:ascii="Segoe UI" w:hAnsi="Segoe UI" w:cs="Segoe UI"/>
          <w:color w:val="161616"/>
        </w:rPr>
        <w:lastRenderedPageBreak/>
        <w:drawing>
          <wp:inline distT="0" distB="0" distL="0" distR="0" wp14:anchorId="3377F86B" wp14:editId="046BE896">
            <wp:extent cx="6197600" cy="1807210"/>
            <wp:effectExtent l="0" t="0" r="0" b="2540"/>
            <wp:docPr id="358683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83585" name=""/>
                    <pic:cNvPicPr/>
                  </pic:nvPicPr>
                  <pic:blipFill>
                    <a:blip r:embed="rId34"/>
                    <a:stretch>
                      <a:fillRect/>
                    </a:stretch>
                  </pic:blipFill>
                  <pic:spPr>
                    <a:xfrm>
                      <a:off x="0" y="0"/>
                      <a:ext cx="6197600" cy="1807210"/>
                    </a:xfrm>
                    <a:prstGeom prst="rect">
                      <a:avLst/>
                    </a:prstGeom>
                  </pic:spPr>
                </pic:pic>
              </a:graphicData>
            </a:graphic>
          </wp:inline>
        </w:drawing>
      </w:r>
    </w:p>
    <w:p w14:paraId="755F61F4" w14:textId="77777777" w:rsidR="00874FB4" w:rsidRDefault="00874FB4" w:rsidP="004F7BEF">
      <w:pPr>
        <w:pStyle w:val="NormalWeb"/>
        <w:shd w:val="clear" w:color="auto" w:fill="FFFFFF"/>
        <w:rPr>
          <w:rFonts w:ascii="Segoe UI" w:hAnsi="Segoe UI" w:cs="Segoe UI"/>
          <w:color w:val="161616"/>
        </w:rPr>
      </w:pPr>
    </w:p>
    <w:p w14:paraId="487C0FBC" w14:textId="13382EFE" w:rsidR="00874FB4" w:rsidRPr="00874FB4" w:rsidRDefault="00874FB4" w:rsidP="00874FB4">
      <w:pPr>
        <w:pStyle w:val="NormalWeb"/>
        <w:numPr>
          <w:ilvl w:val="0"/>
          <w:numId w:val="49"/>
        </w:numPr>
        <w:shd w:val="clear" w:color="auto" w:fill="FFFFFF"/>
        <w:rPr>
          <w:rFonts w:ascii="Segoe UI" w:hAnsi="Segoe UI" w:cs="Segoe UI"/>
          <w:color w:val="161616"/>
        </w:rPr>
      </w:pPr>
      <w:r>
        <w:rPr>
          <w:rFonts w:ascii="Segoe UI" w:hAnsi="Segoe UI" w:cs="Segoe UI"/>
          <w:color w:val="161616"/>
        </w:rPr>
        <w:t xml:space="preserve">Now Check POD claim status it was </w:t>
      </w:r>
      <w:proofErr w:type="gramStart"/>
      <w:r w:rsidRPr="00874FB4">
        <w:rPr>
          <w:rFonts w:ascii="Segoe UI" w:hAnsi="Segoe UI" w:cs="Segoe UI"/>
          <w:b/>
          <w:bCs/>
          <w:color w:val="161616"/>
        </w:rPr>
        <w:t>pending</w:t>
      </w:r>
      <w:r>
        <w:rPr>
          <w:rFonts w:ascii="Segoe UI" w:hAnsi="Segoe UI" w:cs="Segoe UI"/>
          <w:color w:val="161616"/>
        </w:rPr>
        <w:t xml:space="preserve"> ,</w:t>
      </w:r>
      <w:proofErr w:type="gramEnd"/>
      <w:r>
        <w:rPr>
          <w:rFonts w:ascii="Segoe UI" w:hAnsi="Segoe UI" w:cs="Segoe UI"/>
          <w:color w:val="161616"/>
        </w:rPr>
        <w:t xml:space="preserve"> now it must be </w:t>
      </w:r>
      <w:r w:rsidRPr="00874FB4">
        <w:rPr>
          <w:rFonts w:ascii="Segoe UI" w:hAnsi="Segoe UI" w:cs="Segoe UI"/>
          <w:color w:val="FF0000"/>
        </w:rPr>
        <w:t>bound</w:t>
      </w:r>
    </w:p>
    <w:p w14:paraId="73E966FB" w14:textId="15A1CD9E" w:rsidR="00874FB4" w:rsidRPr="00874FB4" w:rsidRDefault="00874FB4" w:rsidP="00874FB4">
      <w:pPr>
        <w:pStyle w:val="ListParagraph"/>
        <w:shd w:val="clear" w:color="auto" w:fill="FFFFFF"/>
        <w:autoSpaceDE w:val="0"/>
        <w:autoSpaceDN w:val="0"/>
        <w:adjustRightInd w:val="0"/>
        <w:rPr>
          <w:rFonts w:ascii="Lucida Console" w:hAnsi="Lucida Console" w:cs="Lucida Console"/>
          <w:color w:val="8A2BE2"/>
          <w:sz w:val="18"/>
          <w:szCs w:val="18"/>
        </w:rPr>
      </w:pPr>
      <w:proofErr w:type="spellStart"/>
      <w:r w:rsidRPr="00874FB4">
        <w:rPr>
          <w:rFonts w:ascii="Lucida Console" w:hAnsi="Lucida Console" w:cs="Lucida Console"/>
          <w:color w:val="0000FF"/>
          <w:sz w:val="18"/>
          <w:szCs w:val="18"/>
        </w:rPr>
        <w:t>kubectl</w:t>
      </w:r>
      <w:proofErr w:type="spellEnd"/>
      <w:r w:rsidRPr="00874FB4">
        <w:rPr>
          <w:rFonts w:ascii="Lucida Console" w:hAnsi="Lucida Console" w:cs="Lucida Console"/>
          <w:sz w:val="18"/>
          <w:szCs w:val="18"/>
        </w:rPr>
        <w:t xml:space="preserve"> </w:t>
      </w:r>
      <w:r w:rsidRPr="00874FB4">
        <w:rPr>
          <w:rFonts w:ascii="Lucida Console" w:hAnsi="Lucida Console" w:cs="Lucida Console"/>
          <w:color w:val="8A2BE2"/>
          <w:sz w:val="18"/>
          <w:szCs w:val="18"/>
        </w:rPr>
        <w:t>get</w:t>
      </w:r>
      <w:r w:rsidRPr="00874FB4">
        <w:rPr>
          <w:rFonts w:ascii="Lucida Console" w:hAnsi="Lucida Console" w:cs="Lucida Console"/>
          <w:sz w:val="18"/>
          <w:szCs w:val="18"/>
        </w:rPr>
        <w:t xml:space="preserve"> </w:t>
      </w:r>
      <w:proofErr w:type="spellStart"/>
      <w:r w:rsidRPr="00874FB4">
        <w:rPr>
          <w:rFonts w:ascii="Lucida Console" w:hAnsi="Lucida Console" w:cs="Lucida Console"/>
          <w:color w:val="8A2BE2"/>
          <w:sz w:val="18"/>
          <w:szCs w:val="18"/>
        </w:rPr>
        <w:t>pvc</w:t>
      </w:r>
      <w:proofErr w:type="spellEnd"/>
      <w:r w:rsidRPr="00874FB4">
        <w:rPr>
          <w:rFonts w:ascii="Lucida Console" w:hAnsi="Lucida Console" w:cs="Lucida Console"/>
          <w:color w:val="8A2BE2"/>
          <w:sz w:val="18"/>
          <w:szCs w:val="18"/>
        </w:rPr>
        <w:t xml:space="preserve"> </w:t>
      </w:r>
    </w:p>
    <w:p w14:paraId="6B0E505B" w14:textId="77A554D2" w:rsidR="00874FB4" w:rsidRDefault="00874FB4" w:rsidP="00874FB4">
      <w:pPr>
        <w:pStyle w:val="NormalWeb"/>
        <w:shd w:val="clear" w:color="auto" w:fill="FFFFFF"/>
        <w:ind w:left="720"/>
        <w:rPr>
          <w:rFonts w:ascii="Segoe UI" w:hAnsi="Segoe UI" w:cs="Segoe UI"/>
          <w:color w:val="161616"/>
        </w:rPr>
      </w:pPr>
      <w:r w:rsidRPr="00874FB4">
        <w:rPr>
          <w:rFonts w:ascii="Segoe UI" w:hAnsi="Segoe UI" w:cs="Segoe UI"/>
          <w:color w:val="161616"/>
        </w:rPr>
        <w:drawing>
          <wp:inline distT="0" distB="0" distL="0" distR="0" wp14:anchorId="35146E9C" wp14:editId="5076C661">
            <wp:extent cx="6197600" cy="326390"/>
            <wp:effectExtent l="0" t="0" r="0" b="0"/>
            <wp:docPr id="151037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78983" name=""/>
                    <pic:cNvPicPr/>
                  </pic:nvPicPr>
                  <pic:blipFill>
                    <a:blip r:embed="rId35"/>
                    <a:stretch>
                      <a:fillRect/>
                    </a:stretch>
                  </pic:blipFill>
                  <pic:spPr>
                    <a:xfrm>
                      <a:off x="0" y="0"/>
                      <a:ext cx="6197600" cy="326390"/>
                    </a:xfrm>
                    <a:prstGeom prst="rect">
                      <a:avLst/>
                    </a:prstGeom>
                  </pic:spPr>
                </pic:pic>
              </a:graphicData>
            </a:graphic>
          </wp:inline>
        </w:drawing>
      </w:r>
    </w:p>
    <w:p w14:paraId="3F29A81C" w14:textId="77777777" w:rsidR="00874FB4" w:rsidRDefault="00874FB4" w:rsidP="00874FB4">
      <w:pPr>
        <w:pStyle w:val="NormalWeb"/>
        <w:shd w:val="clear" w:color="auto" w:fill="FFFFFF"/>
        <w:ind w:left="720"/>
        <w:rPr>
          <w:rFonts w:ascii="Segoe UI" w:hAnsi="Segoe UI" w:cs="Segoe UI"/>
          <w:color w:val="161616"/>
        </w:rPr>
      </w:pPr>
    </w:p>
    <w:p w14:paraId="29D49C7A" w14:textId="77777777" w:rsidR="00874FB4" w:rsidRDefault="00874FB4" w:rsidP="00874FB4">
      <w:pPr>
        <w:pStyle w:val="NormalWeb"/>
        <w:shd w:val="clear" w:color="auto" w:fill="FFFFFF"/>
        <w:ind w:left="720"/>
        <w:rPr>
          <w:rFonts w:ascii="Segoe UI" w:hAnsi="Segoe UI" w:cs="Segoe UI"/>
          <w:color w:val="161616"/>
        </w:rPr>
      </w:pPr>
    </w:p>
    <w:p w14:paraId="7E7AD563" w14:textId="0496A303" w:rsidR="00874FB4" w:rsidRPr="00874FB4" w:rsidRDefault="00874FB4" w:rsidP="00874FB4">
      <w:pPr>
        <w:pStyle w:val="NormalWeb"/>
        <w:numPr>
          <w:ilvl w:val="0"/>
          <w:numId w:val="49"/>
        </w:numPr>
        <w:shd w:val="clear" w:color="auto" w:fill="FFFFFF"/>
        <w:rPr>
          <w:rFonts w:ascii="Segoe UI" w:hAnsi="Segoe UI" w:cs="Segoe UI"/>
          <w:color w:val="161616"/>
        </w:rPr>
      </w:pPr>
      <w:r>
        <w:rPr>
          <w:rFonts w:ascii="Segoe UI" w:hAnsi="Segoe UI" w:cs="Segoe UI"/>
          <w:color w:val="161616"/>
          <w:shd w:val="clear" w:color="auto" w:fill="FFFFFF"/>
        </w:rPr>
        <w:t>You now have a running pod with your Azure Disk mounted in the </w:t>
      </w:r>
      <w:r>
        <w:rPr>
          <w:rStyle w:val="HTMLCode"/>
          <w:rFonts w:ascii="Consolas" w:eastAsiaTheme="majorEastAsia" w:hAnsi="Consolas"/>
          <w:color w:val="161616"/>
        </w:rPr>
        <w:t>/</w:t>
      </w:r>
      <w:proofErr w:type="spellStart"/>
      <w:r>
        <w:rPr>
          <w:rStyle w:val="HTMLCode"/>
          <w:rFonts w:ascii="Consolas" w:eastAsiaTheme="majorEastAsia" w:hAnsi="Consolas"/>
          <w:color w:val="161616"/>
        </w:rPr>
        <w:t>mnt</w:t>
      </w:r>
      <w:proofErr w:type="spellEnd"/>
      <w:r>
        <w:rPr>
          <w:rStyle w:val="HTMLCode"/>
          <w:rFonts w:ascii="Consolas" w:eastAsiaTheme="majorEastAsia" w:hAnsi="Consolas"/>
          <w:color w:val="161616"/>
        </w:rPr>
        <w:t>/azure</w:t>
      </w:r>
      <w:r>
        <w:rPr>
          <w:rFonts w:ascii="Segoe UI" w:hAnsi="Segoe UI" w:cs="Segoe UI"/>
          <w:color w:val="161616"/>
          <w:shd w:val="clear" w:color="auto" w:fill="FFFFFF"/>
        </w:rPr>
        <w:t> directory. Check the pod configuration using the </w:t>
      </w:r>
      <w:proofErr w:type="spellStart"/>
      <w:r>
        <w:fldChar w:fldCharType="begin"/>
      </w:r>
      <w:r>
        <w:instrText>HYPERLINK "https://kubernetes.io/docs/reference/generated/kubectl/kubectl-commands" \l "describe"</w:instrText>
      </w:r>
      <w:r>
        <w:fldChar w:fldCharType="separate"/>
      </w:r>
      <w:r>
        <w:rPr>
          <w:rStyle w:val="HTMLCode"/>
          <w:rFonts w:ascii="Segoe UI" w:eastAsiaTheme="majorEastAsia" w:hAnsi="Segoe UI" w:cs="Segoe UI"/>
          <w:color w:val="0000FF"/>
          <w:sz w:val="24"/>
          <w:szCs w:val="24"/>
          <w:shd w:val="clear" w:color="auto" w:fill="FFFFFF"/>
        </w:rPr>
        <w:t>kubectl</w:t>
      </w:r>
      <w:proofErr w:type="spellEnd"/>
      <w:r>
        <w:rPr>
          <w:rStyle w:val="HTMLCode"/>
          <w:rFonts w:ascii="Segoe UI" w:eastAsiaTheme="majorEastAsia" w:hAnsi="Segoe UI" w:cs="Segoe UI"/>
          <w:color w:val="0000FF"/>
          <w:sz w:val="24"/>
          <w:szCs w:val="24"/>
          <w:shd w:val="clear" w:color="auto" w:fill="FFFFFF"/>
        </w:rPr>
        <w:t xml:space="preserve"> describe</w:t>
      </w:r>
      <w:r>
        <w:fldChar w:fldCharType="end"/>
      </w:r>
      <w:r>
        <w:rPr>
          <w:rFonts w:ascii="Segoe UI" w:hAnsi="Segoe UI" w:cs="Segoe UI"/>
          <w:color w:val="161616"/>
          <w:shd w:val="clear" w:color="auto" w:fill="FFFFFF"/>
        </w:rPr>
        <w:t> command.</w:t>
      </w:r>
    </w:p>
    <w:p w14:paraId="654C97EA" w14:textId="77777777" w:rsidR="00874FB4" w:rsidRDefault="00874FB4" w:rsidP="00874FB4">
      <w:pPr>
        <w:shd w:val="clear" w:color="auto" w:fill="FFFFFF"/>
        <w:autoSpaceDE w:val="0"/>
        <w:autoSpaceDN w:val="0"/>
        <w:adjustRightInd w:val="0"/>
        <w:ind w:left="360"/>
        <w:rPr>
          <w:rFonts w:ascii="Lucida Console" w:hAnsi="Lucida Console" w:cs="Lucida Console"/>
          <w:color w:val="0000FF"/>
          <w:sz w:val="18"/>
          <w:szCs w:val="18"/>
        </w:rPr>
      </w:pPr>
    </w:p>
    <w:p w14:paraId="2F4D1838" w14:textId="466CDECC" w:rsidR="00874FB4" w:rsidRPr="00874FB4" w:rsidRDefault="00874FB4" w:rsidP="00874FB4">
      <w:pPr>
        <w:shd w:val="clear" w:color="auto" w:fill="FFFFFF"/>
        <w:autoSpaceDE w:val="0"/>
        <w:autoSpaceDN w:val="0"/>
        <w:adjustRightInd w:val="0"/>
        <w:ind w:left="360"/>
        <w:rPr>
          <w:rFonts w:ascii="Lucida Console" w:hAnsi="Lucida Console" w:cs="Lucida Console"/>
          <w:color w:val="8A2BE2"/>
          <w:sz w:val="22"/>
          <w:szCs w:val="22"/>
        </w:rPr>
      </w:pPr>
      <w:proofErr w:type="spellStart"/>
      <w:r w:rsidRPr="00874FB4">
        <w:rPr>
          <w:rFonts w:ascii="Lucida Console" w:hAnsi="Lucida Console" w:cs="Lucida Console"/>
          <w:color w:val="0000FF"/>
          <w:sz w:val="22"/>
          <w:szCs w:val="22"/>
        </w:rPr>
        <w:t>kubectl</w:t>
      </w:r>
      <w:proofErr w:type="spellEnd"/>
      <w:r w:rsidRPr="00874FB4">
        <w:rPr>
          <w:rFonts w:ascii="Lucida Console" w:hAnsi="Lucida Console" w:cs="Lucida Console"/>
          <w:sz w:val="22"/>
          <w:szCs w:val="22"/>
        </w:rPr>
        <w:t xml:space="preserve"> </w:t>
      </w:r>
      <w:r w:rsidRPr="00874FB4">
        <w:rPr>
          <w:rFonts w:ascii="Lucida Console" w:hAnsi="Lucida Console" w:cs="Lucida Console"/>
          <w:color w:val="8A2BE2"/>
          <w:sz w:val="22"/>
          <w:szCs w:val="22"/>
        </w:rPr>
        <w:t>get</w:t>
      </w:r>
      <w:r w:rsidRPr="00874FB4">
        <w:rPr>
          <w:rFonts w:ascii="Lucida Console" w:hAnsi="Lucida Console" w:cs="Lucida Console"/>
          <w:sz w:val="22"/>
          <w:szCs w:val="22"/>
        </w:rPr>
        <w:t xml:space="preserve"> </w:t>
      </w:r>
      <w:r w:rsidRPr="00874FB4">
        <w:rPr>
          <w:rFonts w:ascii="Lucida Console" w:hAnsi="Lucida Console" w:cs="Lucida Console"/>
          <w:color w:val="8A2BE2"/>
          <w:sz w:val="22"/>
          <w:szCs w:val="22"/>
        </w:rPr>
        <w:t xml:space="preserve">po </w:t>
      </w:r>
    </w:p>
    <w:p w14:paraId="7BDD5E70" w14:textId="59AC1C70" w:rsidR="00874FB4" w:rsidRDefault="00874FB4" w:rsidP="004F7BEF">
      <w:pPr>
        <w:pStyle w:val="NormalWeb"/>
        <w:shd w:val="clear" w:color="auto" w:fill="FFFFFF"/>
        <w:rPr>
          <w:rFonts w:ascii="Segoe UI" w:hAnsi="Segoe UI" w:cs="Segoe UI"/>
          <w:color w:val="161616"/>
        </w:rPr>
      </w:pPr>
      <w:r w:rsidRPr="00874FB4">
        <w:rPr>
          <w:rFonts w:ascii="Segoe UI" w:hAnsi="Segoe UI" w:cs="Segoe UI"/>
          <w:color w:val="161616"/>
        </w:rPr>
        <w:drawing>
          <wp:inline distT="0" distB="0" distL="0" distR="0" wp14:anchorId="1B48AB6D" wp14:editId="4DE535B6">
            <wp:extent cx="3558848" cy="358171"/>
            <wp:effectExtent l="0" t="0" r="3810" b="3810"/>
            <wp:docPr id="2044913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13448" name=""/>
                    <pic:cNvPicPr/>
                  </pic:nvPicPr>
                  <pic:blipFill>
                    <a:blip r:embed="rId36"/>
                    <a:stretch>
                      <a:fillRect/>
                    </a:stretch>
                  </pic:blipFill>
                  <pic:spPr>
                    <a:xfrm>
                      <a:off x="0" y="0"/>
                      <a:ext cx="3558848" cy="358171"/>
                    </a:xfrm>
                    <a:prstGeom prst="rect">
                      <a:avLst/>
                    </a:prstGeom>
                  </pic:spPr>
                </pic:pic>
              </a:graphicData>
            </a:graphic>
          </wp:inline>
        </w:drawing>
      </w:r>
    </w:p>
    <w:p w14:paraId="3AD3FD75" w14:textId="77777777" w:rsidR="00874FB4" w:rsidRDefault="00874FB4" w:rsidP="00874FB4">
      <w:pPr>
        <w:shd w:val="clear" w:color="auto" w:fill="FFFFFF"/>
        <w:autoSpaceDE w:val="0"/>
        <w:autoSpaceDN w:val="0"/>
        <w:adjustRightInd w:val="0"/>
        <w:rPr>
          <w:rFonts w:ascii="Lucida Console" w:hAnsi="Lucida Console" w:cs="Lucida Console"/>
          <w:color w:val="8A2BE2"/>
          <w:sz w:val="18"/>
          <w:szCs w:val="18"/>
        </w:rPr>
      </w:pPr>
      <w:r>
        <w:rPr>
          <w:rFonts w:ascii="Lucida Console" w:hAnsi="Lucida Console"/>
          <w:sz w:val="24"/>
          <w:szCs w:val="24"/>
        </w:rPr>
        <w:t xml:space="preserve"> </w:t>
      </w:r>
      <w:r>
        <w:rPr>
          <w:rFonts w:ascii="Lucida Console" w:hAnsi="Lucida Console" w:cs="Lucida Console"/>
          <w:sz w:val="18"/>
          <w:szCs w:val="18"/>
        </w:rPr>
        <w:t xml:space="preserve">  </w:t>
      </w:r>
      <w:proofErr w:type="spellStart"/>
      <w:r>
        <w:rPr>
          <w:rFonts w:ascii="Lucida Console" w:hAnsi="Lucida Console" w:cs="Lucida Console"/>
          <w:color w:val="0000FF"/>
          <w:sz w:val="18"/>
          <w:szCs w:val="18"/>
        </w:rPr>
        <w:t>kubectl</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describe</w:t>
      </w:r>
      <w:r>
        <w:rPr>
          <w:rFonts w:ascii="Lucida Console" w:hAnsi="Lucida Console" w:cs="Lucida Console"/>
          <w:sz w:val="18"/>
          <w:szCs w:val="18"/>
        </w:rPr>
        <w:t xml:space="preserve"> </w:t>
      </w:r>
      <w:r>
        <w:rPr>
          <w:rFonts w:ascii="Lucida Console" w:hAnsi="Lucida Console" w:cs="Lucida Console"/>
          <w:color w:val="8A2BE2"/>
          <w:sz w:val="18"/>
          <w:szCs w:val="18"/>
        </w:rPr>
        <w:t>po</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newpod</w:t>
      </w:r>
      <w:proofErr w:type="spellEnd"/>
      <w:r>
        <w:rPr>
          <w:rFonts w:ascii="Lucida Console" w:hAnsi="Lucida Console" w:cs="Lucida Console"/>
          <w:color w:val="8A2BE2"/>
          <w:sz w:val="18"/>
          <w:szCs w:val="18"/>
        </w:rPr>
        <w:t xml:space="preserve"> </w:t>
      </w:r>
    </w:p>
    <w:p w14:paraId="589352E4" w14:textId="33E60F26" w:rsidR="00874FB4" w:rsidRDefault="00874FB4" w:rsidP="004F7BEF">
      <w:pPr>
        <w:pStyle w:val="NormalWeb"/>
        <w:shd w:val="clear" w:color="auto" w:fill="FFFFFF"/>
        <w:rPr>
          <w:rFonts w:ascii="Segoe UI" w:hAnsi="Segoe UI" w:cs="Segoe UI"/>
          <w:color w:val="161616"/>
        </w:rPr>
      </w:pPr>
      <w:r>
        <w:rPr>
          <w:rFonts w:ascii="Segoe UI" w:hAnsi="Segoe UI" w:cs="Segoe UI"/>
          <w:noProof/>
          <w:color w:val="161616"/>
        </w:rPr>
        <w:lastRenderedPageBreak/>
        <w:drawing>
          <wp:inline distT="0" distB="0" distL="0" distR="0" wp14:anchorId="061595F6" wp14:editId="1DE6A21E">
            <wp:extent cx="6194425" cy="4771390"/>
            <wp:effectExtent l="0" t="0" r="0" b="0"/>
            <wp:docPr id="10794230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94425" cy="4771390"/>
                    </a:xfrm>
                    <a:prstGeom prst="rect">
                      <a:avLst/>
                    </a:prstGeom>
                    <a:noFill/>
                    <a:ln>
                      <a:noFill/>
                    </a:ln>
                  </pic:spPr>
                </pic:pic>
              </a:graphicData>
            </a:graphic>
          </wp:inline>
        </w:drawing>
      </w:r>
    </w:p>
    <w:p w14:paraId="6FAB0DF4" w14:textId="656F6063" w:rsidR="004D32D8" w:rsidRPr="004F7BEF" w:rsidRDefault="004D32D8" w:rsidP="004D32D8">
      <w:pPr>
        <w:pStyle w:val="Heading1"/>
        <w:rPr>
          <w:rFonts w:asciiTheme="minorHAnsi" w:eastAsia="Arial" w:hAnsiTheme="minorHAnsi" w:cstheme="minorHAnsi"/>
          <w:color w:val="E36C0A" w:themeColor="accent6" w:themeShade="BF"/>
        </w:rPr>
      </w:pPr>
      <w:bookmarkStart w:id="8" w:name="_Toc157162223"/>
      <w:r>
        <w:rPr>
          <w:rFonts w:asciiTheme="minorHAnsi" w:eastAsia="Arial" w:hAnsiTheme="minorHAnsi" w:cstheme="minorHAnsi"/>
          <w:color w:val="E36C0A" w:themeColor="accent6" w:themeShade="BF"/>
        </w:rPr>
        <w:t>Storage data in</w:t>
      </w:r>
      <w:r w:rsidRPr="004F7BEF">
        <w:rPr>
          <w:rFonts w:asciiTheme="minorHAnsi" w:eastAsia="Arial" w:hAnsiTheme="minorHAnsi" w:cstheme="minorHAnsi"/>
          <w:color w:val="E36C0A" w:themeColor="accent6" w:themeShade="BF"/>
        </w:rPr>
        <w:t xml:space="preserve"> the persistent volume</w:t>
      </w:r>
      <w:bookmarkEnd w:id="8"/>
    </w:p>
    <w:p w14:paraId="7BD6EA7F" w14:textId="64F2AE46" w:rsidR="00874FB4" w:rsidRDefault="004D32D8" w:rsidP="004D32D8">
      <w:pPr>
        <w:pStyle w:val="NormalWeb"/>
        <w:numPr>
          <w:ilvl w:val="0"/>
          <w:numId w:val="49"/>
        </w:numPr>
        <w:shd w:val="clear" w:color="auto" w:fill="FFFFFF"/>
        <w:rPr>
          <w:rFonts w:ascii="Segoe UI" w:hAnsi="Segoe UI" w:cs="Segoe UI"/>
          <w:color w:val="161616"/>
        </w:rPr>
      </w:pPr>
      <w:proofErr w:type="spellStart"/>
      <w:proofErr w:type="gramStart"/>
      <w:r>
        <w:rPr>
          <w:rFonts w:ascii="Segoe UI" w:hAnsi="Segoe UI" w:cs="Segoe UI"/>
          <w:color w:val="161616"/>
        </w:rPr>
        <w:t>Lets</w:t>
      </w:r>
      <w:proofErr w:type="spellEnd"/>
      <w:proofErr w:type="gramEnd"/>
      <w:r>
        <w:rPr>
          <w:rFonts w:ascii="Segoe UI" w:hAnsi="Segoe UI" w:cs="Segoe UI"/>
          <w:color w:val="161616"/>
        </w:rPr>
        <w:t xml:space="preserve"> login to container</w:t>
      </w:r>
    </w:p>
    <w:p w14:paraId="41EC604C" w14:textId="77777777" w:rsidR="004D32D8" w:rsidRDefault="004D32D8" w:rsidP="004D32D8">
      <w:pPr>
        <w:shd w:val="clear" w:color="auto" w:fill="FFFFFF"/>
        <w:autoSpaceDE w:val="0"/>
        <w:autoSpaceDN w:val="0"/>
        <w:adjustRightInd w:val="0"/>
        <w:rPr>
          <w:rFonts w:ascii="Lucida Console" w:hAnsi="Lucida Console" w:cs="Lucida Console"/>
          <w:color w:val="8A2BE2"/>
          <w:sz w:val="18"/>
          <w:szCs w:val="18"/>
        </w:rPr>
      </w:pPr>
      <w:r>
        <w:rPr>
          <w:rFonts w:ascii="Lucida Console" w:hAnsi="Lucida Console"/>
          <w:sz w:val="24"/>
          <w:szCs w:val="24"/>
        </w:rPr>
        <w:t xml:space="preserve"> </w:t>
      </w:r>
      <w:r>
        <w:rPr>
          <w:rFonts w:ascii="Lucida Console" w:hAnsi="Lucida Console" w:cs="Lucida Console"/>
          <w:sz w:val="18"/>
          <w:szCs w:val="18"/>
        </w:rPr>
        <w:t xml:space="preserve">  </w:t>
      </w:r>
      <w:proofErr w:type="spellStart"/>
      <w:r>
        <w:rPr>
          <w:rFonts w:ascii="Lucida Console" w:hAnsi="Lucida Console" w:cs="Lucida Console"/>
          <w:color w:val="0000FF"/>
          <w:sz w:val="18"/>
          <w:szCs w:val="18"/>
        </w:rPr>
        <w:t>kubectl</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exec</w:t>
      </w:r>
      <w:r>
        <w:rPr>
          <w:rFonts w:ascii="Lucida Console" w:hAnsi="Lucida Console" w:cs="Lucida Console"/>
          <w:sz w:val="18"/>
          <w:szCs w:val="18"/>
        </w:rPr>
        <w:t xml:space="preserve"> </w:t>
      </w:r>
      <w:r>
        <w:rPr>
          <w:rFonts w:ascii="Lucida Console" w:hAnsi="Lucida Console" w:cs="Lucida Console"/>
          <w:color w:val="8A2BE2"/>
          <w:sz w:val="18"/>
          <w:szCs w:val="18"/>
        </w:rPr>
        <w:t>--stdin</w:t>
      </w:r>
      <w:r>
        <w:rPr>
          <w:rFonts w:ascii="Lucida Console" w:hAnsi="Lucida Console" w:cs="Lucida Console"/>
          <w:sz w:val="18"/>
          <w:szCs w:val="18"/>
        </w:rPr>
        <w:t xml:space="preserve"> </w:t>
      </w:r>
      <w:r>
        <w:rPr>
          <w:rFonts w:ascii="Lucida Console" w:hAnsi="Lucida Console" w:cs="Lucida Console"/>
          <w:color w:val="8A2BE2"/>
          <w:sz w:val="18"/>
          <w:szCs w:val="18"/>
        </w:rPr>
        <w:t>--</w:t>
      </w:r>
      <w:proofErr w:type="spellStart"/>
      <w:r>
        <w:rPr>
          <w:rFonts w:ascii="Lucida Console" w:hAnsi="Lucida Console" w:cs="Lucida Console"/>
          <w:color w:val="8A2BE2"/>
          <w:sz w:val="18"/>
          <w:szCs w:val="18"/>
        </w:rPr>
        <w:t>tty</w:t>
      </w:r>
      <w:proofErr w:type="spellEnd"/>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newpod</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A2BE2"/>
          <w:sz w:val="18"/>
          <w:szCs w:val="18"/>
        </w:rPr>
        <w:t xml:space="preserve">/bin/bash </w:t>
      </w:r>
    </w:p>
    <w:p w14:paraId="0968D285" w14:textId="59FA6DAD" w:rsidR="004D32D8" w:rsidRDefault="004D32D8" w:rsidP="004F7BEF">
      <w:pPr>
        <w:pStyle w:val="NormalWeb"/>
        <w:shd w:val="clear" w:color="auto" w:fill="FFFFFF"/>
        <w:rPr>
          <w:rFonts w:ascii="Segoe UI" w:hAnsi="Segoe UI" w:cs="Segoe UI"/>
          <w:color w:val="161616"/>
        </w:rPr>
      </w:pPr>
      <w:r w:rsidRPr="004D32D8">
        <w:rPr>
          <w:rFonts w:ascii="Segoe UI" w:hAnsi="Segoe UI" w:cs="Segoe UI"/>
          <w:color w:val="161616"/>
        </w:rPr>
        <w:drawing>
          <wp:inline distT="0" distB="0" distL="0" distR="0" wp14:anchorId="774E6D52" wp14:editId="16C4DD13">
            <wp:extent cx="3977985" cy="342930"/>
            <wp:effectExtent l="0" t="0" r="3810" b="0"/>
            <wp:docPr id="174760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05094" name=""/>
                    <pic:cNvPicPr/>
                  </pic:nvPicPr>
                  <pic:blipFill>
                    <a:blip r:embed="rId38"/>
                    <a:stretch>
                      <a:fillRect/>
                    </a:stretch>
                  </pic:blipFill>
                  <pic:spPr>
                    <a:xfrm>
                      <a:off x="0" y="0"/>
                      <a:ext cx="3977985" cy="342930"/>
                    </a:xfrm>
                    <a:prstGeom prst="rect">
                      <a:avLst/>
                    </a:prstGeom>
                  </pic:spPr>
                </pic:pic>
              </a:graphicData>
            </a:graphic>
          </wp:inline>
        </w:drawing>
      </w:r>
    </w:p>
    <w:p w14:paraId="5BC79EF1" w14:textId="4DAC9CCB" w:rsidR="004D32D8" w:rsidRDefault="004D32D8" w:rsidP="004D32D8">
      <w:pPr>
        <w:pStyle w:val="NormalWeb"/>
        <w:numPr>
          <w:ilvl w:val="0"/>
          <w:numId w:val="49"/>
        </w:numPr>
        <w:shd w:val="clear" w:color="auto" w:fill="FFFFFF"/>
        <w:rPr>
          <w:rFonts w:ascii="Segoe UI" w:hAnsi="Segoe UI" w:cs="Segoe UI"/>
          <w:color w:val="161616"/>
        </w:rPr>
      </w:pPr>
      <w:r>
        <w:rPr>
          <w:rFonts w:ascii="Segoe UI" w:hAnsi="Segoe UI" w:cs="Segoe UI"/>
          <w:color w:val="161616"/>
        </w:rPr>
        <w:t xml:space="preserve">Go inside mount directory and create two </w:t>
      </w:r>
      <w:proofErr w:type="gramStart"/>
      <w:r>
        <w:rPr>
          <w:rFonts w:ascii="Segoe UI" w:hAnsi="Segoe UI" w:cs="Segoe UI"/>
          <w:color w:val="161616"/>
        </w:rPr>
        <w:t>file</w:t>
      </w:r>
      <w:proofErr w:type="gramEnd"/>
      <w:r>
        <w:rPr>
          <w:rFonts w:ascii="Segoe UI" w:hAnsi="Segoe UI" w:cs="Segoe UI"/>
          <w:color w:val="161616"/>
        </w:rPr>
        <w:t xml:space="preserve"> </w:t>
      </w:r>
    </w:p>
    <w:p w14:paraId="00E66562" w14:textId="77777777" w:rsidR="004D32D8" w:rsidRDefault="004D32D8" w:rsidP="004D32D8">
      <w:pPr>
        <w:shd w:val="clear" w:color="auto" w:fill="FFFFFF"/>
        <w:autoSpaceDE w:val="0"/>
        <w:autoSpaceDN w:val="0"/>
        <w:adjustRightInd w:val="0"/>
        <w:rPr>
          <w:rFonts w:ascii="Lucida Console" w:hAnsi="Lucida Console" w:cs="Lucida Console"/>
          <w:sz w:val="18"/>
          <w:szCs w:val="18"/>
        </w:rPr>
      </w:pPr>
      <w:r>
        <w:rPr>
          <w:rFonts w:ascii="Lucida Console" w:hAnsi="Lucida Console"/>
          <w:sz w:val="24"/>
          <w:szCs w:val="24"/>
        </w:rPr>
        <w:t xml:space="preserve"> </w:t>
      </w:r>
      <w:r>
        <w:rPr>
          <w:rFonts w:ascii="Lucida Console" w:hAnsi="Lucida Console" w:cs="Lucida Console"/>
          <w:sz w:val="18"/>
          <w:szCs w:val="18"/>
        </w:rPr>
        <w:t xml:space="preserve">  </w:t>
      </w:r>
      <w:r>
        <w:rPr>
          <w:rFonts w:ascii="Lucida Console" w:hAnsi="Lucida Console" w:cs="Lucida Console"/>
          <w:color w:val="0000FF"/>
          <w:sz w:val="18"/>
          <w:szCs w:val="18"/>
        </w:rPr>
        <w:t>cd</w:t>
      </w:r>
      <w:r>
        <w:rPr>
          <w:rFonts w:ascii="Lucida Console" w:hAnsi="Lucida Console" w:cs="Lucida Console"/>
          <w:sz w:val="18"/>
          <w:szCs w:val="18"/>
        </w:rPr>
        <w:t xml:space="preserve"> </w:t>
      </w:r>
      <w:r>
        <w:rPr>
          <w:rFonts w:ascii="Lucida Console" w:hAnsi="Lucida Console" w:cs="Lucida Console"/>
          <w:color w:val="8A2BE2"/>
          <w:sz w:val="18"/>
          <w:szCs w:val="18"/>
        </w:rPr>
        <w:t>/</w:t>
      </w:r>
      <w:proofErr w:type="spellStart"/>
      <w:r>
        <w:rPr>
          <w:rFonts w:ascii="Lucida Console" w:hAnsi="Lucida Console" w:cs="Lucida Console"/>
          <w:color w:val="8A2BE2"/>
          <w:sz w:val="18"/>
          <w:szCs w:val="18"/>
        </w:rPr>
        <w:t>mnt</w:t>
      </w:r>
      <w:proofErr w:type="spellEnd"/>
      <w:r>
        <w:rPr>
          <w:rFonts w:ascii="Lucida Console" w:hAnsi="Lucida Console" w:cs="Lucida Console"/>
          <w:color w:val="8A2BE2"/>
          <w:sz w:val="18"/>
          <w:szCs w:val="18"/>
        </w:rPr>
        <w:t>/azure</w:t>
      </w:r>
    </w:p>
    <w:p w14:paraId="21CC1C52" w14:textId="77777777" w:rsidR="004D32D8" w:rsidRDefault="004D32D8" w:rsidP="004D32D8">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ls</w:t>
      </w:r>
    </w:p>
    <w:p w14:paraId="2E6746B7" w14:textId="77777777" w:rsidR="004D32D8" w:rsidRDefault="004D32D8" w:rsidP="004D32D8">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echo</w:t>
      </w:r>
      <w:r>
        <w:rPr>
          <w:rFonts w:ascii="Lucida Console" w:hAnsi="Lucida Console" w:cs="Lucida Console"/>
          <w:sz w:val="18"/>
          <w:szCs w:val="18"/>
        </w:rPr>
        <w:t xml:space="preserve"> </w:t>
      </w:r>
      <w:r>
        <w:rPr>
          <w:rFonts w:ascii="Lucida Console" w:hAnsi="Lucida Console" w:cs="Lucida Console"/>
          <w:color w:val="8B0000"/>
          <w:sz w:val="18"/>
          <w:szCs w:val="18"/>
        </w:rPr>
        <w:t>"This is demo"</w:t>
      </w:r>
      <w:r>
        <w:rPr>
          <w:rFonts w:ascii="Lucida Console" w:hAnsi="Lucida Console" w:cs="Lucida Console"/>
          <w:sz w:val="18"/>
          <w:szCs w:val="18"/>
        </w:rPr>
        <w:t xml:space="preserve"> </w:t>
      </w:r>
      <w:r>
        <w:rPr>
          <w:rFonts w:ascii="Lucida Console" w:hAnsi="Lucida Console" w:cs="Lucida Console"/>
          <w:color w:val="696969"/>
          <w:sz w:val="18"/>
          <w:szCs w:val="18"/>
        </w:rPr>
        <w:t>&gt;</w:t>
      </w:r>
      <w:r>
        <w:rPr>
          <w:rFonts w:ascii="Lucida Console" w:hAnsi="Lucida Console" w:cs="Lucida Console"/>
          <w:sz w:val="18"/>
          <w:szCs w:val="18"/>
        </w:rPr>
        <w:t xml:space="preserve"> </w:t>
      </w:r>
      <w:r>
        <w:rPr>
          <w:rFonts w:ascii="Lucida Console" w:hAnsi="Lucida Console" w:cs="Lucida Console"/>
          <w:color w:val="8A2BE2"/>
          <w:sz w:val="18"/>
          <w:szCs w:val="18"/>
        </w:rPr>
        <w:t>test.txt</w:t>
      </w:r>
    </w:p>
    <w:p w14:paraId="4B10A00D" w14:textId="77777777" w:rsidR="004D32D8" w:rsidRDefault="004D32D8" w:rsidP="004D32D8">
      <w:pPr>
        <w:shd w:val="clear" w:color="auto" w:fill="FFFFFF"/>
        <w:autoSpaceDE w:val="0"/>
        <w:autoSpaceDN w:val="0"/>
        <w:adjustRightInd w:val="0"/>
        <w:rPr>
          <w:rFonts w:ascii="Lucida Console" w:hAnsi="Lucida Console" w:cs="Lucida Console"/>
          <w:color w:val="8A2BE2"/>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echo</w:t>
      </w:r>
      <w:r>
        <w:rPr>
          <w:rFonts w:ascii="Lucida Console" w:hAnsi="Lucida Console" w:cs="Lucida Console"/>
          <w:sz w:val="18"/>
          <w:szCs w:val="18"/>
        </w:rPr>
        <w:t xml:space="preserve"> </w:t>
      </w:r>
      <w:r>
        <w:rPr>
          <w:rFonts w:ascii="Lucida Console" w:hAnsi="Lucida Console" w:cs="Lucida Console"/>
          <w:color w:val="8B0000"/>
          <w:sz w:val="18"/>
          <w:szCs w:val="18"/>
        </w:rPr>
        <w:t>"This is demo of azure "</w:t>
      </w:r>
      <w:r>
        <w:rPr>
          <w:rFonts w:ascii="Lucida Console" w:hAnsi="Lucida Console" w:cs="Lucida Console"/>
          <w:sz w:val="18"/>
          <w:szCs w:val="18"/>
        </w:rPr>
        <w:t xml:space="preserve"> </w:t>
      </w:r>
      <w:r>
        <w:rPr>
          <w:rFonts w:ascii="Lucida Console" w:hAnsi="Lucida Console" w:cs="Lucida Console"/>
          <w:color w:val="696969"/>
          <w:sz w:val="18"/>
          <w:szCs w:val="18"/>
        </w:rPr>
        <w:t>&gt;</w:t>
      </w:r>
      <w:r>
        <w:rPr>
          <w:rFonts w:ascii="Lucida Console" w:hAnsi="Lucida Console" w:cs="Lucida Console"/>
          <w:sz w:val="18"/>
          <w:szCs w:val="18"/>
        </w:rPr>
        <w:t xml:space="preserve"> </w:t>
      </w:r>
      <w:r>
        <w:rPr>
          <w:rFonts w:ascii="Lucida Console" w:hAnsi="Lucida Console" w:cs="Lucida Console"/>
          <w:color w:val="8A2BE2"/>
          <w:sz w:val="18"/>
          <w:szCs w:val="18"/>
        </w:rPr>
        <w:t xml:space="preserve">test2.txt </w:t>
      </w:r>
    </w:p>
    <w:p w14:paraId="64C98DFE" w14:textId="77777777" w:rsidR="004D32D8" w:rsidRDefault="004D32D8" w:rsidP="004F7BEF">
      <w:pPr>
        <w:pStyle w:val="NormalWeb"/>
        <w:shd w:val="clear" w:color="auto" w:fill="FFFFFF"/>
        <w:rPr>
          <w:rFonts w:ascii="Segoe UI" w:hAnsi="Segoe UI" w:cs="Segoe UI"/>
          <w:color w:val="161616"/>
        </w:rPr>
      </w:pPr>
    </w:p>
    <w:p w14:paraId="11835BEB" w14:textId="62A34684" w:rsidR="004D32D8" w:rsidRDefault="004D32D8" w:rsidP="004F7BEF">
      <w:pPr>
        <w:pStyle w:val="NormalWeb"/>
        <w:shd w:val="clear" w:color="auto" w:fill="FFFFFF"/>
        <w:rPr>
          <w:rFonts w:ascii="Segoe UI" w:hAnsi="Segoe UI" w:cs="Segoe UI"/>
          <w:color w:val="161616"/>
        </w:rPr>
      </w:pPr>
      <w:r w:rsidRPr="004D32D8">
        <w:rPr>
          <w:rFonts w:ascii="Segoe UI" w:hAnsi="Segoe UI" w:cs="Segoe UI"/>
          <w:color w:val="161616"/>
        </w:rPr>
        <w:drawing>
          <wp:inline distT="0" distB="0" distL="0" distR="0" wp14:anchorId="2CD51AA9" wp14:editId="066C7DAB">
            <wp:extent cx="3817951" cy="1074513"/>
            <wp:effectExtent l="0" t="0" r="0" b="0"/>
            <wp:docPr id="576040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040247" name=""/>
                    <pic:cNvPicPr/>
                  </pic:nvPicPr>
                  <pic:blipFill>
                    <a:blip r:embed="rId39"/>
                    <a:stretch>
                      <a:fillRect/>
                    </a:stretch>
                  </pic:blipFill>
                  <pic:spPr>
                    <a:xfrm>
                      <a:off x="0" y="0"/>
                      <a:ext cx="3817951" cy="1074513"/>
                    </a:xfrm>
                    <a:prstGeom prst="rect">
                      <a:avLst/>
                    </a:prstGeom>
                  </pic:spPr>
                </pic:pic>
              </a:graphicData>
            </a:graphic>
          </wp:inline>
        </w:drawing>
      </w:r>
    </w:p>
    <w:p w14:paraId="28E3DD16" w14:textId="3C1AE93F" w:rsidR="004D32D8" w:rsidRDefault="004D32D8" w:rsidP="004D32D8">
      <w:pPr>
        <w:pStyle w:val="NormalWeb"/>
        <w:numPr>
          <w:ilvl w:val="0"/>
          <w:numId w:val="49"/>
        </w:numPr>
        <w:shd w:val="clear" w:color="auto" w:fill="FFFFFF"/>
        <w:rPr>
          <w:rFonts w:ascii="Segoe UI" w:hAnsi="Segoe UI" w:cs="Segoe UI"/>
          <w:color w:val="161616"/>
        </w:rPr>
      </w:pPr>
      <w:r>
        <w:rPr>
          <w:rFonts w:ascii="Segoe UI" w:hAnsi="Segoe UI" w:cs="Segoe UI"/>
          <w:color w:val="161616"/>
        </w:rPr>
        <w:t>Exit from the pod</w:t>
      </w:r>
    </w:p>
    <w:p w14:paraId="10464844" w14:textId="1FD0D57D" w:rsidR="004D32D8" w:rsidRPr="004D32D8" w:rsidRDefault="004D32D8" w:rsidP="004D32D8">
      <w:pPr>
        <w:shd w:val="clear" w:color="auto" w:fill="FFFFFF"/>
        <w:autoSpaceDE w:val="0"/>
        <w:autoSpaceDN w:val="0"/>
        <w:adjustRightInd w:val="0"/>
        <w:rPr>
          <w:rFonts w:ascii="Lucida Console" w:hAnsi="Lucida Console" w:cs="Lucida Console"/>
          <w:color w:val="0000FF"/>
          <w:sz w:val="18"/>
          <w:szCs w:val="18"/>
        </w:rPr>
      </w:pPr>
      <w:r>
        <w:rPr>
          <w:rFonts w:ascii="Lucida Console" w:hAnsi="Lucida Console" w:cs="Lucida Console"/>
          <w:color w:val="0000FF"/>
          <w:sz w:val="18"/>
          <w:szCs w:val="18"/>
        </w:rPr>
        <w:lastRenderedPageBreak/>
        <w:t>e</w:t>
      </w:r>
      <w:r w:rsidRPr="004D32D8">
        <w:rPr>
          <w:rFonts w:ascii="Lucida Console" w:hAnsi="Lucida Console" w:cs="Lucida Console"/>
          <w:color w:val="0000FF"/>
          <w:sz w:val="18"/>
          <w:szCs w:val="18"/>
        </w:rPr>
        <w:t>xit</w:t>
      </w:r>
    </w:p>
    <w:p w14:paraId="4DB155F1" w14:textId="3AFDB466" w:rsidR="004D32D8" w:rsidRDefault="004D32D8" w:rsidP="004F7BEF">
      <w:pPr>
        <w:pStyle w:val="NormalWeb"/>
        <w:shd w:val="clear" w:color="auto" w:fill="FFFFFF"/>
        <w:rPr>
          <w:rFonts w:ascii="Segoe UI" w:hAnsi="Segoe UI" w:cs="Segoe UI"/>
          <w:color w:val="161616"/>
        </w:rPr>
      </w:pPr>
      <w:r w:rsidRPr="004D32D8">
        <w:rPr>
          <w:rFonts w:ascii="Segoe UI" w:hAnsi="Segoe UI" w:cs="Segoe UI"/>
          <w:color w:val="161616"/>
        </w:rPr>
        <w:drawing>
          <wp:inline distT="0" distB="0" distL="0" distR="0" wp14:anchorId="31FE7F2D" wp14:editId="0B61BE30">
            <wp:extent cx="4008467" cy="1226926"/>
            <wp:effectExtent l="0" t="0" r="0" b="0"/>
            <wp:docPr id="1693221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21684" name=""/>
                    <pic:cNvPicPr/>
                  </pic:nvPicPr>
                  <pic:blipFill>
                    <a:blip r:embed="rId40"/>
                    <a:stretch>
                      <a:fillRect/>
                    </a:stretch>
                  </pic:blipFill>
                  <pic:spPr>
                    <a:xfrm>
                      <a:off x="0" y="0"/>
                      <a:ext cx="4008467" cy="1226926"/>
                    </a:xfrm>
                    <a:prstGeom prst="rect">
                      <a:avLst/>
                    </a:prstGeom>
                  </pic:spPr>
                </pic:pic>
              </a:graphicData>
            </a:graphic>
          </wp:inline>
        </w:drawing>
      </w:r>
    </w:p>
    <w:p w14:paraId="29604D5A" w14:textId="116A8A39" w:rsidR="004D32D8" w:rsidRDefault="004D32D8" w:rsidP="004D32D8">
      <w:pPr>
        <w:pStyle w:val="NormalWeb"/>
        <w:numPr>
          <w:ilvl w:val="0"/>
          <w:numId w:val="49"/>
        </w:numPr>
        <w:shd w:val="clear" w:color="auto" w:fill="FFFFFF"/>
        <w:rPr>
          <w:rFonts w:ascii="Segoe UI" w:hAnsi="Segoe UI" w:cs="Segoe UI"/>
          <w:color w:val="161616"/>
        </w:rPr>
      </w:pPr>
      <w:r>
        <w:rPr>
          <w:rFonts w:ascii="Segoe UI" w:hAnsi="Segoe UI" w:cs="Segoe UI"/>
          <w:color w:val="161616"/>
        </w:rPr>
        <w:t xml:space="preserve">Now delete the pod </w:t>
      </w:r>
    </w:p>
    <w:p w14:paraId="447061D4" w14:textId="77777777" w:rsidR="004D32D8" w:rsidRDefault="004D32D8" w:rsidP="004D32D8">
      <w:pPr>
        <w:shd w:val="clear" w:color="auto" w:fill="FFFFFF"/>
        <w:autoSpaceDE w:val="0"/>
        <w:autoSpaceDN w:val="0"/>
        <w:adjustRightInd w:val="0"/>
        <w:rPr>
          <w:rFonts w:ascii="Lucida Console" w:hAnsi="Lucida Console" w:cs="Lucida Console"/>
          <w:color w:val="8A2BE2"/>
          <w:sz w:val="18"/>
          <w:szCs w:val="18"/>
        </w:rPr>
      </w:pPr>
      <w:r>
        <w:rPr>
          <w:rFonts w:ascii="Lucida Console" w:hAnsi="Lucida Console"/>
          <w:sz w:val="24"/>
          <w:szCs w:val="24"/>
        </w:rPr>
        <w:t xml:space="preserve"> </w:t>
      </w:r>
      <w:r>
        <w:rPr>
          <w:rFonts w:ascii="Lucida Console" w:hAnsi="Lucida Console" w:cs="Lucida Console"/>
          <w:sz w:val="18"/>
          <w:szCs w:val="18"/>
        </w:rPr>
        <w:t xml:space="preserve"> </w:t>
      </w:r>
      <w:proofErr w:type="spellStart"/>
      <w:r>
        <w:rPr>
          <w:rFonts w:ascii="Lucida Console" w:hAnsi="Lucida Console" w:cs="Lucida Console"/>
          <w:color w:val="0000FF"/>
          <w:sz w:val="18"/>
          <w:szCs w:val="18"/>
        </w:rPr>
        <w:t>kubectl</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delete</w:t>
      </w:r>
      <w:r>
        <w:rPr>
          <w:rFonts w:ascii="Lucida Console" w:hAnsi="Lucida Console" w:cs="Lucida Console"/>
          <w:sz w:val="18"/>
          <w:szCs w:val="18"/>
        </w:rPr>
        <w:t xml:space="preserve"> </w:t>
      </w:r>
      <w:r>
        <w:rPr>
          <w:rFonts w:ascii="Lucida Console" w:hAnsi="Lucida Console" w:cs="Lucida Console"/>
          <w:color w:val="8A2BE2"/>
          <w:sz w:val="18"/>
          <w:szCs w:val="18"/>
        </w:rPr>
        <w:t>pod</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newpod</w:t>
      </w:r>
      <w:proofErr w:type="spellEnd"/>
      <w:r>
        <w:rPr>
          <w:rFonts w:ascii="Lucida Console" w:hAnsi="Lucida Console" w:cs="Lucida Console"/>
          <w:color w:val="8A2BE2"/>
          <w:sz w:val="18"/>
          <w:szCs w:val="18"/>
        </w:rPr>
        <w:t xml:space="preserve"> </w:t>
      </w:r>
    </w:p>
    <w:p w14:paraId="6705B486" w14:textId="0EC857A9" w:rsidR="004D32D8" w:rsidRDefault="004D32D8" w:rsidP="004F7BEF">
      <w:pPr>
        <w:pStyle w:val="NormalWeb"/>
        <w:shd w:val="clear" w:color="auto" w:fill="FFFFFF"/>
        <w:rPr>
          <w:rFonts w:ascii="Segoe UI" w:hAnsi="Segoe UI" w:cs="Segoe UI"/>
          <w:color w:val="161616"/>
        </w:rPr>
      </w:pPr>
      <w:r w:rsidRPr="004D32D8">
        <w:rPr>
          <w:rFonts w:ascii="Segoe UI" w:hAnsi="Segoe UI" w:cs="Segoe UI"/>
          <w:color w:val="161616"/>
        </w:rPr>
        <w:drawing>
          <wp:inline distT="0" distB="0" distL="0" distR="0" wp14:anchorId="36D7B08F" wp14:editId="0B9D2057">
            <wp:extent cx="3048264" cy="502964"/>
            <wp:effectExtent l="0" t="0" r="0" b="0"/>
            <wp:docPr id="1712217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17275" name=""/>
                    <pic:cNvPicPr/>
                  </pic:nvPicPr>
                  <pic:blipFill>
                    <a:blip r:embed="rId41"/>
                    <a:stretch>
                      <a:fillRect/>
                    </a:stretch>
                  </pic:blipFill>
                  <pic:spPr>
                    <a:xfrm>
                      <a:off x="0" y="0"/>
                      <a:ext cx="3048264" cy="502964"/>
                    </a:xfrm>
                    <a:prstGeom prst="rect">
                      <a:avLst/>
                    </a:prstGeom>
                  </pic:spPr>
                </pic:pic>
              </a:graphicData>
            </a:graphic>
          </wp:inline>
        </w:drawing>
      </w:r>
    </w:p>
    <w:p w14:paraId="441404B3" w14:textId="423D5F07" w:rsidR="004D32D8" w:rsidRDefault="004D32D8" w:rsidP="004F7BEF">
      <w:pPr>
        <w:pStyle w:val="NormalWeb"/>
        <w:shd w:val="clear" w:color="auto" w:fill="FFFFFF"/>
        <w:rPr>
          <w:rFonts w:ascii="Segoe UI" w:hAnsi="Segoe UI" w:cs="Segoe UI"/>
          <w:color w:val="161616"/>
        </w:rPr>
      </w:pPr>
      <w:r>
        <w:rPr>
          <w:rFonts w:ascii="Segoe UI" w:hAnsi="Segoe UI" w:cs="Segoe UI"/>
          <w:color w:val="161616"/>
        </w:rPr>
        <w:t xml:space="preserve">Now Create New POD </w:t>
      </w:r>
    </w:p>
    <w:p w14:paraId="314B557D" w14:textId="7835C506" w:rsidR="004D32D8" w:rsidRDefault="004D32D8" w:rsidP="004F7BEF">
      <w:pPr>
        <w:pStyle w:val="NormalWeb"/>
        <w:shd w:val="clear" w:color="auto" w:fill="FFFFFF"/>
        <w:rPr>
          <w:rFonts w:ascii="Segoe UI" w:hAnsi="Segoe UI" w:cs="Segoe UI"/>
          <w:color w:val="161616"/>
        </w:rPr>
      </w:pPr>
      <w:r>
        <w:rPr>
          <w:rFonts w:ascii="Lucida Console" w:hAnsi="Lucida Console" w:cs="Lucida Console"/>
          <w:color w:val="0000FF"/>
          <w:sz w:val="18"/>
          <w:szCs w:val="18"/>
        </w:rPr>
        <w:t>cat</w:t>
      </w:r>
      <w:r>
        <w:rPr>
          <w:rFonts w:ascii="Lucida Console" w:hAnsi="Lucida Console" w:cs="Lucida Console"/>
          <w:sz w:val="18"/>
          <w:szCs w:val="18"/>
        </w:rPr>
        <w:t xml:space="preserve"> </w:t>
      </w:r>
      <w:r>
        <w:rPr>
          <w:rFonts w:ascii="Lucida Console" w:hAnsi="Lucida Console" w:cs="Lucida Console"/>
          <w:color w:val="8A2BE2"/>
          <w:sz w:val="18"/>
          <w:szCs w:val="18"/>
        </w:rPr>
        <w:t>pod2.yaml</w:t>
      </w:r>
    </w:p>
    <w:p w14:paraId="699D4282" w14:textId="1092B545" w:rsidR="004D32D8" w:rsidRDefault="004D32D8" w:rsidP="004D32D8">
      <w:pPr>
        <w:shd w:val="clear" w:color="auto" w:fill="FFFFFF"/>
        <w:autoSpaceDE w:val="0"/>
        <w:autoSpaceDN w:val="0"/>
        <w:adjustRightInd w:val="0"/>
        <w:rPr>
          <w:rFonts w:ascii="Lucida Console" w:hAnsi="Lucida Console" w:cs="Lucida Console"/>
          <w:color w:val="8A2BE2"/>
          <w:sz w:val="18"/>
          <w:szCs w:val="18"/>
        </w:rPr>
      </w:pPr>
      <w:proofErr w:type="spellStart"/>
      <w:r>
        <w:rPr>
          <w:rFonts w:ascii="Lucida Console" w:hAnsi="Lucida Console" w:cs="Lucida Console"/>
          <w:color w:val="0000FF"/>
          <w:sz w:val="18"/>
          <w:szCs w:val="18"/>
        </w:rPr>
        <w:t>kubectl</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apply</w:t>
      </w:r>
      <w:r>
        <w:rPr>
          <w:rFonts w:ascii="Lucida Console" w:hAnsi="Lucida Console" w:cs="Lucida Console"/>
          <w:sz w:val="18"/>
          <w:szCs w:val="18"/>
        </w:rPr>
        <w:t xml:space="preserve"> </w:t>
      </w:r>
      <w:r>
        <w:rPr>
          <w:rFonts w:ascii="Lucida Console" w:hAnsi="Lucida Console" w:cs="Lucida Console"/>
          <w:color w:val="000080"/>
          <w:sz w:val="18"/>
          <w:szCs w:val="18"/>
        </w:rPr>
        <w:t>-f</w:t>
      </w:r>
      <w:r>
        <w:rPr>
          <w:rFonts w:ascii="Lucida Console" w:hAnsi="Lucida Console" w:cs="Lucida Console"/>
          <w:sz w:val="18"/>
          <w:szCs w:val="18"/>
        </w:rPr>
        <w:t xml:space="preserve"> </w:t>
      </w:r>
      <w:r>
        <w:rPr>
          <w:rFonts w:ascii="Lucida Console" w:hAnsi="Lucida Console" w:cs="Lucida Console"/>
          <w:color w:val="8A2BE2"/>
          <w:sz w:val="18"/>
          <w:szCs w:val="18"/>
        </w:rPr>
        <w:t xml:space="preserve">pod2.yaml </w:t>
      </w:r>
    </w:p>
    <w:p w14:paraId="341550F0" w14:textId="1F357F07" w:rsidR="004D32D8" w:rsidRDefault="004D32D8" w:rsidP="004F7BEF">
      <w:pPr>
        <w:pStyle w:val="NormalWeb"/>
        <w:shd w:val="clear" w:color="auto" w:fill="FFFFFF"/>
        <w:rPr>
          <w:rFonts w:ascii="Segoe UI" w:hAnsi="Segoe UI" w:cs="Segoe UI"/>
          <w:color w:val="161616"/>
        </w:rPr>
      </w:pPr>
      <w:r w:rsidRPr="004D32D8">
        <w:rPr>
          <w:rFonts w:ascii="Segoe UI" w:hAnsi="Segoe UI" w:cs="Segoe UI"/>
          <w:color w:val="161616"/>
        </w:rPr>
        <w:drawing>
          <wp:inline distT="0" distB="0" distL="0" distR="0" wp14:anchorId="6256F6CC" wp14:editId="3D46E659">
            <wp:extent cx="2964437" cy="2347163"/>
            <wp:effectExtent l="0" t="0" r="7620" b="0"/>
            <wp:docPr id="1384125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25078" name=""/>
                    <pic:cNvPicPr/>
                  </pic:nvPicPr>
                  <pic:blipFill>
                    <a:blip r:embed="rId42"/>
                    <a:stretch>
                      <a:fillRect/>
                    </a:stretch>
                  </pic:blipFill>
                  <pic:spPr>
                    <a:xfrm>
                      <a:off x="0" y="0"/>
                      <a:ext cx="2964437" cy="2347163"/>
                    </a:xfrm>
                    <a:prstGeom prst="rect">
                      <a:avLst/>
                    </a:prstGeom>
                  </pic:spPr>
                </pic:pic>
              </a:graphicData>
            </a:graphic>
          </wp:inline>
        </w:drawing>
      </w:r>
    </w:p>
    <w:p w14:paraId="307642B3" w14:textId="77777777" w:rsidR="004D32D8" w:rsidRDefault="004D32D8" w:rsidP="004D32D8">
      <w:pPr>
        <w:shd w:val="clear" w:color="auto" w:fill="FFFFFF"/>
        <w:autoSpaceDE w:val="0"/>
        <w:autoSpaceDN w:val="0"/>
        <w:adjustRightInd w:val="0"/>
        <w:rPr>
          <w:rFonts w:ascii="Lucida Console" w:hAnsi="Lucida Console" w:cs="Lucida Console"/>
          <w:sz w:val="18"/>
          <w:szCs w:val="18"/>
        </w:rPr>
      </w:pPr>
    </w:p>
    <w:p w14:paraId="43E99974" w14:textId="77777777" w:rsidR="004D32D8" w:rsidRDefault="004D32D8" w:rsidP="004D32D8">
      <w:pPr>
        <w:shd w:val="clear" w:color="auto" w:fill="FFFFFF"/>
        <w:autoSpaceDE w:val="0"/>
        <w:autoSpaceDN w:val="0"/>
        <w:adjustRightInd w:val="0"/>
        <w:rPr>
          <w:rFonts w:ascii="Lucida Console" w:hAnsi="Lucida Console" w:cs="Lucida Console"/>
          <w:color w:val="8A2BE2"/>
          <w:sz w:val="18"/>
          <w:szCs w:val="18"/>
        </w:rPr>
      </w:pPr>
      <w:r>
        <w:rPr>
          <w:rFonts w:ascii="Lucida Console" w:hAnsi="Lucida Console" w:cs="Lucida Console"/>
          <w:sz w:val="18"/>
          <w:szCs w:val="18"/>
        </w:rPr>
        <w:t xml:space="preserve">  </w:t>
      </w:r>
      <w:proofErr w:type="spellStart"/>
      <w:r>
        <w:rPr>
          <w:rFonts w:ascii="Lucida Console" w:hAnsi="Lucida Console" w:cs="Lucida Console"/>
          <w:color w:val="0000FF"/>
          <w:sz w:val="18"/>
          <w:szCs w:val="18"/>
        </w:rPr>
        <w:t>kubectl</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exec</w:t>
      </w:r>
      <w:r>
        <w:rPr>
          <w:rFonts w:ascii="Lucida Console" w:hAnsi="Lucida Console" w:cs="Lucida Console"/>
          <w:sz w:val="18"/>
          <w:szCs w:val="18"/>
        </w:rPr>
        <w:t xml:space="preserve"> </w:t>
      </w:r>
      <w:r>
        <w:rPr>
          <w:rFonts w:ascii="Lucida Console" w:hAnsi="Lucida Console" w:cs="Lucida Console"/>
          <w:color w:val="8A2BE2"/>
          <w:sz w:val="18"/>
          <w:szCs w:val="18"/>
        </w:rPr>
        <w:t>--stdin</w:t>
      </w:r>
      <w:r>
        <w:rPr>
          <w:rFonts w:ascii="Lucida Console" w:hAnsi="Lucida Console" w:cs="Lucida Console"/>
          <w:sz w:val="18"/>
          <w:szCs w:val="18"/>
        </w:rPr>
        <w:t xml:space="preserve"> </w:t>
      </w:r>
      <w:r>
        <w:rPr>
          <w:rFonts w:ascii="Lucida Console" w:hAnsi="Lucida Console" w:cs="Lucida Console"/>
          <w:color w:val="8A2BE2"/>
          <w:sz w:val="18"/>
          <w:szCs w:val="18"/>
        </w:rPr>
        <w:t>--</w:t>
      </w:r>
      <w:proofErr w:type="spellStart"/>
      <w:r>
        <w:rPr>
          <w:rFonts w:ascii="Lucida Console" w:hAnsi="Lucida Console" w:cs="Lucida Console"/>
          <w:color w:val="8A2BE2"/>
          <w:sz w:val="18"/>
          <w:szCs w:val="18"/>
        </w:rPr>
        <w:t>tty</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newpod1</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A2BE2"/>
          <w:sz w:val="18"/>
          <w:szCs w:val="18"/>
        </w:rPr>
        <w:t xml:space="preserve">/bin/bash </w:t>
      </w:r>
    </w:p>
    <w:p w14:paraId="634F0DEA" w14:textId="77777777" w:rsidR="00293B27" w:rsidRDefault="00293B27" w:rsidP="00293B27">
      <w:pPr>
        <w:shd w:val="clear" w:color="auto" w:fill="FFFFFF"/>
        <w:autoSpaceDE w:val="0"/>
        <w:autoSpaceDN w:val="0"/>
        <w:adjustRightInd w:val="0"/>
        <w:rPr>
          <w:rFonts w:ascii="Lucida Console" w:hAnsi="Lucida Console" w:cs="Lucida Console"/>
          <w:sz w:val="18"/>
          <w:szCs w:val="18"/>
        </w:rPr>
      </w:pPr>
      <w:r>
        <w:rPr>
          <w:rFonts w:ascii="Lucida Console" w:hAnsi="Lucida Console"/>
          <w:sz w:val="24"/>
          <w:szCs w:val="24"/>
        </w:rPr>
        <w:t xml:space="preserve"> </w:t>
      </w:r>
      <w:r>
        <w:rPr>
          <w:rFonts w:ascii="Lucida Console" w:hAnsi="Lucida Console" w:cs="Lucida Console"/>
          <w:sz w:val="18"/>
          <w:szCs w:val="18"/>
        </w:rPr>
        <w:t xml:space="preserve"> </w:t>
      </w:r>
    </w:p>
    <w:p w14:paraId="058758DB" w14:textId="69866149" w:rsidR="00293B27" w:rsidRDefault="00293B27" w:rsidP="00293B27">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color w:val="0000FF"/>
          <w:sz w:val="18"/>
          <w:szCs w:val="18"/>
        </w:rPr>
        <w:t>cd</w:t>
      </w:r>
      <w:r>
        <w:rPr>
          <w:rFonts w:ascii="Lucida Console" w:hAnsi="Lucida Console" w:cs="Lucida Console"/>
          <w:sz w:val="18"/>
          <w:szCs w:val="18"/>
        </w:rPr>
        <w:t xml:space="preserve"> </w:t>
      </w:r>
      <w:r>
        <w:rPr>
          <w:rFonts w:ascii="Lucida Console" w:hAnsi="Lucida Console" w:cs="Lucida Console"/>
          <w:color w:val="8A2BE2"/>
          <w:sz w:val="18"/>
          <w:szCs w:val="18"/>
        </w:rPr>
        <w:t>/</w:t>
      </w:r>
      <w:proofErr w:type="spellStart"/>
      <w:r>
        <w:rPr>
          <w:rFonts w:ascii="Lucida Console" w:hAnsi="Lucida Console" w:cs="Lucida Console"/>
          <w:color w:val="8A2BE2"/>
          <w:sz w:val="18"/>
          <w:szCs w:val="18"/>
        </w:rPr>
        <w:t>mnt</w:t>
      </w:r>
      <w:proofErr w:type="spellEnd"/>
      <w:r>
        <w:rPr>
          <w:rFonts w:ascii="Lucida Console" w:hAnsi="Lucida Console" w:cs="Lucida Console"/>
          <w:color w:val="8A2BE2"/>
          <w:sz w:val="18"/>
          <w:szCs w:val="18"/>
        </w:rPr>
        <w:t>/azure</w:t>
      </w:r>
    </w:p>
    <w:p w14:paraId="3468856D" w14:textId="6AD5AAD0" w:rsidR="00293B27" w:rsidRDefault="00293B27" w:rsidP="00293B27">
      <w:pPr>
        <w:shd w:val="clear" w:color="auto" w:fill="FFFFFF"/>
        <w:autoSpaceDE w:val="0"/>
        <w:autoSpaceDN w:val="0"/>
        <w:adjustRightInd w:val="0"/>
        <w:rPr>
          <w:rFonts w:ascii="Lucida Console" w:hAnsi="Lucida Console" w:cs="Lucida Console"/>
          <w:color w:val="0000FF"/>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 xml:space="preserve">ls </w:t>
      </w:r>
    </w:p>
    <w:p w14:paraId="10B9CE1F" w14:textId="4C374A71" w:rsidR="004D32D8" w:rsidRDefault="00293B27" w:rsidP="004F7BEF">
      <w:pPr>
        <w:pStyle w:val="NormalWeb"/>
        <w:shd w:val="clear" w:color="auto" w:fill="FFFFFF"/>
        <w:rPr>
          <w:rFonts w:ascii="Segoe UI" w:hAnsi="Segoe UI" w:cs="Segoe UI"/>
          <w:color w:val="161616"/>
        </w:rPr>
      </w:pPr>
      <w:r w:rsidRPr="00293B27">
        <w:rPr>
          <w:rFonts w:ascii="Segoe UI" w:hAnsi="Segoe UI" w:cs="Segoe UI"/>
          <w:color w:val="161616"/>
        </w:rPr>
        <w:drawing>
          <wp:inline distT="0" distB="0" distL="0" distR="0" wp14:anchorId="002FB1DD" wp14:editId="40C71279">
            <wp:extent cx="4168501" cy="624894"/>
            <wp:effectExtent l="0" t="0" r="3810" b="3810"/>
            <wp:docPr id="2091133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33173" name=""/>
                    <pic:cNvPicPr/>
                  </pic:nvPicPr>
                  <pic:blipFill>
                    <a:blip r:embed="rId43"/>
                    <a:stretch>
                      <a:fillRect/>
                    </a:stretch>
                  </pic:blipFill>
                  <pic:spPr>
                    <a:xfrm>
                      <a:off x="0" y="0"/>
                      <a:ext cx="4168501" cy="624894"/>
                    </a:xfrm>
                    <a:prstGeom prst="rect">
                      <a:avLst/>
                    </a:prstGeom>
                  </pic:spPr>
                </pic:pic>
              </a:graphicData>
            </a:graphic>
          </wp:inline>
        </w:drawing>
      </w:r>
    </w:p>
    <w:p w14:paraId="088C2D40" w14:textId="77777777" w:rsidR="004D32D8" w:rsidRDefault="004D32D8" w:rsidP="004F7BEF">
      <w:pPr>
        <w:pStyle w:val="NormalWeb"/>
        <w:shd w:val="clear" w:color="auto" w:fill="FFFFFF"/>
        <w:rPr>
          <w:rFonts w:ascii="Segoe UI" w:hAnsi="Segoe UI" w:cs="Segoe UI"/>
          <w:color w:val="161616"/>
        </w:rPr>
      </w:pPr>
    </w:p>
    <w:p w14:paraId="5F2713A1" w14:textId="77777777" w:rsidR="004F7BEF" w:rsidRDefault="004F7BEF" w:rsidP="004F7BEF">
      <w:pPr>
        <w:pStyle w:val="NormalWeb"/>
        <w:shd w:val="clear" w:color="auto" w:fill="FFFFFF"/>
        <w:rPr>
          <w:rFonts w:ascii="Segoe UI" w:hAnsi="Segoe UI" w:cs="Segoe UI"/>
          <w:color w:val="161616"/>
        </w:rPr>
      </w:pPr>
    </w:p>
    <w:p w14:paraId="2763AD9D" w14:textId="3B523FC0" w:rsidR="00665759" w:rsidRDefault="00665759" w:rsidP="006362C2">
      <w:pPr>
        <w:rPr>
          <w:sz w:val="28"/>
          <w:szCs w:val="28"/>
        </w:rPr>
      </w:pPr>
    </w:p>
    <w:p w14:paraId="1D368A43" w14:textId="31FEFBD4" w:rsidR="00AD730C" w:rsidRPr="009A7A5E" w:rsidRDefault="00AD730C" w:rsidP="00D45F2C">
      <w:pPr>
        <w:rPr>
          <w:sz w:val="16"/>
          <w:szCs w:val="16"/>
        </w:rPr>
      </w:pPr>
      <w:r w:rsidRPr="00AD730C">
        <w:rPr>
          <w:noProof/>
          <w:sz w:val="16"/>
          <w:szCs w:val="16"/>
        </w:rPr>
        <w:drawing>
          <wp:inline distT="0" distB="0" distL="0" distR="0" wp14:anchorId="1E0FBFEC" wp14:editId="5D427449">
            <wp:extent cx="3406435" cy="396274"/>
            <wp:effectExtent l="0" t="0" r="3810" b="3810"/>
            <wp:docPr id="1914236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36636" name=""/>
                    <pic:cNvPicPr/>
                  </pic:nvPicPr>
                  <pic:blipFill>
                    <a:blip r:embed="rId44"/>
                    <a:stretch>
                      <a:fillRect/>
                    </a:stretch>
                  </pic:blipFill>
                  <pic:spPr>
                    <a:xfrm>
                      <a:off x="0" y="0"/>
                      <a:ext cx="3406435" cy="396274"/>
                    </a:xfrm>
                    <a:prstGeom prst="rect">
                      <a:avLst/>
                    </a:prstGeom>
                  </pic:spPr>
                </pic:pic>
              </a:graphicData>
            </a:graphic>
          </wp:inline>
        </w:drawing>
      </w:r>
    </w:p>
    <w:sectPr w:rsidR="00AD730C" w:rsidRPr="009A7A5E" w:rsidSect="00BE0084">
      <w:headerReference w:type="default" r:id="rId45"/>
      <w:pgSz w:w="11920" w:h="16840"/>
      <w:pgMar w:top="1280" w:right="860" w:bottom="280" w:left="1300" w:header="348" w:footer="10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E0ABE8" w14:textId="77777777" w:rsidR="00BE0084" w:rsidRDefault="00BE0084">
      <w:r>
        <w:separator/>
      </w:r>
    </w:p>
  </w:endnote>
  <w:endnote w:type="continuationSeparator" w:id="0">
    <w:p w14:paraId="59CA2550" w14:textId="77777777" w:rsidR="00BE0084" w:rsidRDefault="00BE00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86368B" w14:textId="77777777" w:rsidR="00BE0084" w:rsidRDefault="00BE0084">
      <w:r>
        <w:separator/>
      </w:r>
    </w:p>
  </w:footnote>
  <w:footnote w:type="continuationSeparator" w:id="0">
    <w:p w14:paraId="57EC13F9" w14:textId="77777777" w:rsidR="00BE0084" w:rsidRDefault="00BE00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81937" w14:textId="5A4BB9C5" w:rsidR="006C4161" w:rsidRDefault="006C4161">
    <w:pPr>
      <w:spacing w:line="20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201CD"/>
    <w:multiLevelType w:val="hybridMultilevel"/>
    <w:tmpl w:val="8F7C1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B5772C"/>
    <w:multiLevelType w:val="multilevel"/>
    <w:tmpl w:val="2D209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0D7395"/>
    <w:multiLevelType w:val="multilevel"/>
    <w:tmpl w:val="81983EE2"/>
    <w:lvl w:ilvl="0">
      <w:start w:val="1"/>
      <w:numFmt w:val="decimal"/>
      <w:lvlText w:val="%1."/>
      <w:lvlJc w:val="left"/>
      <w:pPr>
        <w:tabs>
          <w:tab w:val="num" w:pos="810"/>
        </w:tabs>
        <w:ind w:left="81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185D3A"/>
    <w:multiLevelType w:val="multilevel"/>
    <w:tmpl w:val="81983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A90218"/>
    <w:multiLevelType w:val="hybridMultilevel"/>
    <w:tmpl w:val="1242B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B62607"/>
    <w:multiLevelType w:val="multilevel"/>
    <w:tmpl w:val="B642A3B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AD6011"/>
    <w:multiLevelType w:val="multilevel"/>
    <w:tmpl w:val="81983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627AC2"/>
    <w:multiLevelType w:val="multilevel"/>
    <w:tmpl w:val="81983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B232EE"/>
    <w:multiLevelType w:val="multilevel"/>
    <w:tmpl w:val="81983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D04F4E"/>
    <w:multiLevelType w:val="multilevel"/>
    <w:tmpl w:val="81983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191B95"/>
    <w:multiLevelType w:val="multilevel"/>
    <w:tmpl w:val="C0EA5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9A4B2E"/>
    <w:multiLevelType w:val="multilevel"/>
    <w:tmpl w:val="81983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BF5483"/>
    <w:multiLevelType w:val="multilevel"/>
    <w:tmpl w:val="6424171A"/>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2."/>
      <w:lvlJc w:val="left"/>
      <w:pPr>
        <w:tabs>
          <w:tab w:val="num" w:pos="1440"/>
        </w:tabs>
        <w:ind w:left="1440" w:hanging="720"/>
      </w:pPr>
      <w:rPr>
        <w:rFonts w:hint="default"/>
      </w:rPr>
    </w:lvl>
    <w:lvl w:ilvl="2">
      <w:start w:val="1"/>
      <w:numFmt w:val="decimal"/>
      <w:pStyle w:val="Heading3"/>
      <w:lvlText w:val="%3."/>
      <w:lvlJc w:val="left"/>
      <w:pPr>
        <w:tabs>
          <w:tab w:val="num" w:pos="2160"/>
        </w:tabs>
        <w:ind w:left="2160" w:hanging="720"/>
      </w:pPr>
      <w:rPr>
        <w:rFonts w:hint="default"/>
      </w:rPr>
    </w:lvl>
    <w:lvl w:ilvl="3">
      <w:start w:val="1"/>
      <w:numFmt w:val="decimal"/>
      <w:pStyle w:val="Heading4"/>
      <w:lvlText w:val="%4."/>
      <w:lvlJc w:val="left"/>
      <w:pPr>
        <w:tabs>
          <w:tab w:val="num" w:pos="2880"/>
        </w:tabs>
        <w:ind w:left="2880" w:hanging="720"/>
      </w:pPr>
      <w:rPr>
        <w:rFonts w:hint="default"/>
      </w:rPr>
    </w:lvl>
    <w:lvl w:ilvl="4">
      <w:start w:val="1"/>
      <w:numFmt w:val="decimal"/>
      <w:pStyle w:val="Heading5"/>
      <w:lvlText w:val="%5."/>
      <w:lvlJc w:val="left"/>
      <w:pPr>
        <w:tabs>
          <w:tab w:val="num" w:pos="3600"/>
        </w:tabs>
        <w:ind w:left="3600" w:hanging="720"/>
      </w:pPr>
      <w:rPr>
        <w:rFonts w:hint="default"/>
      </w:rPr>
    </w:lvl>
    <w:lvl w:ilvl="5">
      <w:start w:val="1"/>
      <w:numFmt w:val="decimal"/>
      <w:pStyle w:val="Heading6"/>
      <w:lvlText w:val="%6."/>
      <w:lvlJc w:val="left"/>
      <w:pPr>
        <w:tabs>
          <w:tab w:val="num" w:pos="4320"/>
        </w:tabs>
        <w:ind w:left="4320" w:hanging="720"/>
      </w:pPr>
      <w:rPr>
        <w:rFonts w:hint="default"/>
      </w:rPr>
    </w:lvl>
    <w:lvl w:ilvl="6">
      <w:start w:val="1"/>
      <w:numFmt w:val="decimal"/>
      <w:pStyle w:val="Heading7"/>
      <w:lvlText w:val="%7."/>
      <w:lvlJc w:val="left"/>
      <w:pPr>
        <w:tabs>
          <w:tab w:val="num" w:pos="5040"/>
        </w:tabs>
        <w:ind w:left="5040" w:hanging="720"/>
      </w:pPr>
      <w:rPr>
        <w:rFonts w:hint="default"/>
      </w:rPr>
    </w:lvl>
    <w:lvl w:ilvl="7">
      <w:start w:val="1"/>
      <w:numFmt w:val="decimal"/>
      <w:pStyle w:val="Heading8"/>
      <w:lvlText w:val="%8."/>
      <w:lvlJc w:val="left"/>
      <w:pPr>
        <w:tabs>
          <w:tab w:val="num" w:pos="5760"/>
        </w:tabs>
        <w:ind w:left="5760" w:hanging="720"/>
      </w:pPr>
      <w:rPr>
        <w:rFonts w:hint="default"/>
      </w:rPr>
    </w:lvl>
    <w:lvl w:ilvl="8">
      <w:start w:val="1"/>
      <w:numFmt w:val="decimal"/>
      <w:pStyle w:val="Heading9"/>
      <w:lvlText w:val="%9."/>
      <w:lvlJc w:val="left"/>
      <w:pPr>
        <w:tabs>
          <w:tab w:val="num" w:pos="6480"/>
        </w:tabs>
        <w:ind w:left="6480" w:hanging="720"/>
      </w:pPr>
      <w:rPr>
        <w:rFonts w:hint="default"/>
      </w:rPr>
    </w:lvl>
  </w:abstractNum>
  <w:abstractNum w:abstractNumId="13" w15:restartNumberingAfterBreak="0">
    <w:nsid w:val="43487548"/>
    <w:multiLevelType w:val="multilevel"/>
    <w:tmpl w:val="12EC6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2D50F9"/>
    <w:multiLevelType w:val="multilevel"/>
    <w:tmpl w:val="81983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B2157B2"/>
    <w:multiLevelType w:val="multilevel"/>
    <w:tmpl w:val="3DE87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AB7671"/>
    <w:multiLevelType w:val="multilevel"/>
    <w:tmpl w:val="81983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CB1F88"/>
    <w:multiLevelType w:val="multilevel"/>
    <w:tmpl w:val="81983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A33680"/>
    <w:multiLevelType w:val="multilevel"/>
    <w:tmpl w:val="81983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7322BF0"/>
    <w:multiLevelType w:val="hybridMultilevel"/>
    <w:tmpl w:val="A392A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630F4D"/>
    <w:multiLevelType w:val="multilevel"/>
    <w:tmpl w:val="81983EE2"/>
    <w:lvl w:ilvl="0">
      <w:start w:val="1"/>
      <w:numFmt w:val="decimal"/>
      <w:lvlText w:val="%1."/>
      <w:lvlJc w:val="left"/>
      <w:pPr>
        <w:tabs>
          <w:tab w:val="num" w:pos="810"/>
        </w:tabs>
        <w:ind w:left="81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ACF4F5F"/>
    <w:multiLevelType w:val="multilevel"/>
    <w:tmpl w:val="81983EE2"/>
    <w:lvl w:ilvl="0">
      <w:start w:val="1"/>
      <w:numFmt w:val="decimal"/>
      <w:lvlText w:val="%1."/>
      <w:lvlJc w:val="left"/>
      <w:pPr>
        <w:tabs>
          <w:tab w:val="num" w:pos="810"/>
        </w:tabs>
        <w:ind w:left="81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2D65485"/>
    <w:multiLevelType w:val="multilevel"/>
    <w:tmpl w:val="6EC2A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6641B12"/>
    <w:multiLevelType w:val="multilevel"/>
    <w:tmpl w:val="81983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8384053"/>
    <w:multiLevelType w:val="multilevel"/>
    <w:tmpl w:val="B642A3B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AAC6B44"/>
    <w:multiLevelType w:val="multilevel"/>
    <w:tmpl w:val="C4BE2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761A69"/>
    <w:multiLevelType w:val="multilevel"/>
    <w:tmpl w:val="E2D23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FD97623"/>
    <w:multiLevelType w:val="multilevel"/>
    <w:tmpl w:val="81983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19238194">
    <w:abstractNumId w:val="20"/>
  </w:num>
  <w:num w:numId="2" w16cid:durableId="132455226">
    <w:abstractNumId w:val="12"/>
  </w:num>
  <w:num w:numId="3" w16cid:durableId="1115177183">
    <w:abstractNumId w:val="3"/>
  </w:num>
  <w:num w:numId="4" w16cid:durableId="2105033387">
    <w:abstractNumId w:val="24"/>
  </w:num>
  <w:num w:numId="5" w16cid:durableId="1722829419">
    <w:abstractNumId w:val="12"/>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07385808">
    <w:abstractNumId w:val="26"/>
  </w:num>
  <w:num w:numId="7" w16cid:durableId="548423131">
    <w:abstractNumId w:val="5"/>
  </w:num>
  <w:num w:numId="8" w16cid:durableId="1662387417">
    <w:abstractNumId w:val="12"/>
  </w:num>
  <w:num w:numId="9" w16cid:durableId="3241543">
    <w:abstractNumId w:val="12"/>
  </w:num>
  <w:num w:numId="10" w16cid:durableId="622539400">
    <w:abstractNumId w:val="12"/>
  </w:num>
  <w:num w:numId="11" w16cid:durableId="428887378">
    <w:abstractNumId w:val="9"/>
  </w:num>
  <w:num w:numId="12" w16cid:durableId="1188835149">
    <w:abstractNumId w:val="23"/>
  </w:num>
  <w:num w:numId="13" w16cid:durableId="1847398471">
    <w:abstractNumId w:val="27"/>
  </w:num>
  <w:num w:numId="14" w16cid:durableId="416755757">
    <w:abstractNumId w:val="16"/>
  </w:num>
  <w:num w:numId="15" w16cid:durableId="1270967048">
    <w:abstractNumId w:val="17"/>
  </w:num>
  <w:num w:numId="16" w16cid:durableId="812334383">
    <w:abstractNumId w:val="6"/>
  </w:num>
  <w:num w:numId="17" w16cid:durableId="206432950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78774478">
    <w:abstractNumId w:val="12"/>
  </w:num>
  <w:num w:numId="19" w16cid:durableId="1268346529">
    <w:abstractNumId w:val="12"/>
  </w:num>
  <w:num w:numId="20" w16cid:durableId="353577606">
    <w:abstractNumId w:val="0"/>
  </w:num>
  <w:num w:numId="21" w16cid:durableId="1187787999">
    <w:abstractNumId w:val="12"/>
  </w:num>
  <w:num w:numId="22" w16cid:durableId="1143038445">
    <w:abstractNumId w:val="7"/>
  </w:num>
  <w:num w:numId="23" w16cid:durableId="153571645">
    <w:abstractNumId w:val="18"/>
  </w:num>
  <w:num w:numId="24" w16cid:durableId="552042329">
    <w:abstractNumId w:val="14"/>
  </w:num>
  <w:num w:numId="25" w16cid:durableId="421756678">
    <w:abstractNumId w:val="8"/>
  </w:num>
  <w:num w:numId="26" w16cid:durableId="1227953187">
    <w:abstractNumId w:val="11"/>
  </w:num>
  <w:num w:numId="27" w16cid:durableId="1646396220">
    <w:abstractNumId w:val="2"/>
  </w:num>
  <w:num w:numId="28" w16cid:durableId="919023088">
    <w:abstractNumId w:val="21"/>
  </w:num>
  <w:num w:numId="29" w16cid:durableId="610361072">
    <w:abstractNumId w:val="10"/>
  </w:num>
  <w:num w:numId="30" w16cid:durableId="185139740">
    <w:abstractNumId w:val="4"/>
  </w:num>
  <w:num w:numId="31" w16cid:durableId="292904754">
    <w:abstractNumId w:val="12"/>
  </w:num>
  <w:num w:numId="32" w16cid:durableId="112334116">
    <w:abstractNumId w:val="25"/>
  </w:num>
  <w:num w:numId="33" w16cid:durableId="1363508883">
    <w:abstractNumId w:val="12"/>
  </w:num>
  <w:num w:numId="34" w16cid:durableId="1271359529">
    <w:abstractNumId w:val="12"/>
  </w:num>
  <w:num w:numId="35" w16cid:durableId="1042051585">
    <w:abstractNumId w:val="12"/>
  </w:num>
  <w:num w:numId="36" w16cid:durableId="148061265">
    <w:abstractNumId w:val="13"/>
  </w:num>
  <w:num w:numId="37" w16cid:durableId="246308033">
    <w:abstractNumId w:val="12"/>
  </w:num>
  <w:num w:numId="38" w16cid:durableId="734083473">
    <w:abstractNumId w:val="12"/>
  </w:num>
  <w:num w:numId="39" w16cid:durableId="494150733">
    <w:abstractNumId w:val="22"/>
  </w:num>
  <w:num w:numId="40" w16cid:durableId="161181565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93269920">
    <w:abstractNumId w:val="15"/>
  </w:num>
  <w:num w:numId="42" w16cid:durableId="140406390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2944116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71142269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2000956340">
    <w:abstractNumId w:val="1"/>
  </w:num>
  <w:num w:numId="46" w16cid:durableId="1221133867">
    <w:abstractNumId w:val="1"/>
    <w:lvlOverride w:ilvl="1">
      <w:lvl w:ilvl="1">
        <w:numFmt w:val="bullet"/>
        <w:lvlText w:val=""/>
        <w:lvlJc w:val="left"/>
        <w:pPr>
          <w:tabs>
            <w:tab w:val="num" w:pos="1440"/>
          </w:tabs>
          <w:ind w:left="1440" w:hanging="360"/>
        </w:pPr>
        <w:rPr>
          <w:rFonts w:ascii="Symbol" w:hAnsi="Symbol" w:hint="default"/>
          <w:sz w:val="20"/>
        </w:rPr>
      </w:lvl>
    </w:lvlOverride>
  </w:num>
  <w:num w:numId="47" w16cid:durableId="843520938">
    <w:abstractNumId w:val="1"/>
    <w:lvlOverride w:ilvl="1">
      <w:lvl w:ilvl="1">
        <w:numFmt w:val="bullet"/>
        <w:lvlText w:val=""/>
        <w:lvlJc w:val="left"/>
        <w:pPr>
          <w:tabs>
            <w:tab w:val="num" w:pos="1440"/>
          </w:tabs>
          <w:ind w:left="1440" w:hanging="360"/>
        </w:pPr>
        <w:rPr>
          <w:rFonts w:ascii="Symbol" w:hAnsi="Symbol" w:hint="default"/>
          <w:sz w:val="20"/>
        </w:rPr>
      </w:lvl>
    </w:lvlOverride>
  </w:num>
  <w:num w:numId="48" w16cid:durableId="1591113210">
    <w:abstractNumId w:val="12"/>
  </w:num>
  <w:num w:numId="49" w16cid:durableId="545529536">
    <w:abstractNumId w:val="19"/>
  </w:num>
  <w:num w:numId="50" w16cid:durableId="2013868276">
    <w:abstractNumId w:val="12"/>
  </w:num>
  <w:num w:numId="51" w16cid:durableId="963463778">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277"/>
    <w:rsid w:val="00001D48"/>
    <w:rsid w:val="00003FDA"/>
    <w:rsid w:val="00016907"/>
    <w:rsid w:val="00020DB9"/>
    <w:rsid w:val="0002278C"/>
    <w:rsid w:val="00022B08"/>
    <w:rsid w:val="00053551"/>
    <w:rsid w:val="0005464F"/>
    <w:rsid w:val="00057BAE"/>
    <w:rsid w:val="00057C46"/>
    <w:rsid w:val="00062857"/>
    <w:rsid w:val="00065991"/>
    <w:rsid w:val="00080475"/>
    <w:rsid w:val="0008629B"/>
    <w:rsid w:val="000924D7"/>
    <w:rsid w:val="000A348F"/>
    <w:rsid w:val="000B1796"/>
    <w:rsid w:val="000B272A"/>
    <w:rsid w:val="000B2E99"/>
    <w:rsid w:val="000B40A3"/>
    <w:rsid w:val="000B4614"/>
    <w:rsid w:val="000B4CEE"/>
    <w:rsid w:val="000C44D2"/>
    <w:rsid w:val="000C52FF"/>
    <w:rsid w:val="000D2DEA"/>
    <w:rsid w:val="000E1A6D"/>
    <w:rsid w:val="000F627F"/>
    <w:rsid w:val="00103B8B"/>
    <w:rsid w:val="00105C0B"/>
    <w:rsid w:val="0010741E"/>
    <w:rsid w:val="0011201E"/>
    <w:rsid w:val="001163AC"/>
    <w:rsid w:val="00123308"/>
    <w:rsid w:val="001428C7"/>
    <w:rsid w:val="001441AD"/>
    <w:rsid w:val="0015391D"/>
    <w:rsid w:val="001576DF"/>
    <w:rsid w:val="001612F3"/>
    <w:rsid w:val="0016134A"/>
    <w:rsid w:val="001637E0"/>
    <w:rsid w:val="0017468D"/>
    <w:rsid w:val="00187536"/>
    <w:rsid w:val="0019183F"/>
    <w:rsid w:val="00193E21"/>
    <w:rsid w:val="001958C5"/>
    <w:rsid w:val="00196E70"/>
    <w:rsid w:val="001A7C53"/>
    <w:rsid w:val="001B6ED9"/>
    <w:rsid w:val="001C2703"/>
    <w:rsid w:val="001D2B36"/>
    <w:rsid w:val="001D3380"/>
    <w:rsid w:val="001D5706"/>
    <w:rsid w:val="001D668B"/>
    <w:rsid w:val="001E0504"/>
    <w:rsid w:val="001E1F77"/>
    <w:rsid w:val="001F3EE1"/>
    <w:rsid w:val="001F6DC9"/>
    <w:rsid w:val="002070AF"/>
    <w:rsid w:val="00210446"/>
    <w:rsid w:val="0022580E"/>
    <w:rsid w:val="002320F4"/>
    <w:rsid w:val="00244FB9"/>
    <w:rsid w:val="0024694C"/>
    <w:rsid w:val="00263D76"/>
    <w:rsid w:val="0027191B"/>
    <w:rsid w:val="00273CF0"/>
    <w:rsid w:val="0027634D"/>
    <w:rsid w:val="00286999"/>
    <w:rsid w:val="0029299D"/>
    <w:rsid w:val="00293B27"/>
    <w:rsid w:val="002A5CE1"/>
    <w:rsid w:val="002B47F7"/>
    <w:rsid w:val="002B4A82"/>
    <w:rsid w:val="002B614A"/>
    <w:rsid w:val="002C6058"/>
    <w:rsid w:val="002D0AD1"/>
    <w:rsid w:val="002E4E9F"/>
    <w:rsid w:val="002E79A7"/>
    <w:rsid w:val="002F75D5"/>
    <w:rsid w:val="0030692E"/>
    <w:rsid w:val="00314A0A"/>
    <w:rsid w:val="003164D5"/>
    <w:rsid w:val="003213C6"/>
    <w:rsid w:val="003365F4"/>
    <w:rsid w:val="0034501F"/>
    <w:rsid w:val="00346169"/>
    <w:rsid w:val="003474CD"/>
    <w:rsid w:val="003528F7"/>
    <w:rsid w:val="0036346F"/>
    <w:rsid w:val="00365D15"/>
    <w:rsid w:val="00370FDD"/>
    <w:rsid w:val="00374AF7"/>
    <w:rsid w:val="003816E2"/>
    <w:rsid w:val="0038236D"/>
    <w:rsid w:val="0039273E"/>
    <w:rsid w:val="003A7C7B"/>
    <w:rsid w:val="003B70D3"/>
    <w:rsid w:val="003C4129"/>
    <w:rsid w:val="003C5F7B"/>
    <w:rsid w:val="003D389C"/>
    <w:rsid w:val="003D5033"/>
    <w:rsid w:val="003F2E62"/>
    <w:rsid w:val="004056CD"/>
    <w:rsid w:val="00405CBC"/>
    <w:rsid w:val="00406E52"/>
    <w:rsid w:val="00407BF3"/>
    <w:rsid w:val="00410C05"/>
    <w:rsid w:val="004126B4"/>
    <w:rsid w:val="00422096"/>
    <w:rsid w:val="004248A5"/>
    <w:rsid w:val="00427709"/>
    <w:rsid w:val="004313F6"/>
    <w:rsid w:val="00440CA2"/>
    <w:rsid w:val="00440D8D"/>
    <w:rsid w:val="00451277"/>
    <w:rsid w:val="0045799B"/>
    <w:rsid w:val="00460671"/>
    <w:rsid w:val="004611B2"/>
    <w:rsid w:val="0046774A"/>
    <w:rsid w:val="0047743F"/>
    <w:rsid w:val="004852BB"/>
    <w:rsid w:val="004A11B9"/>
    <w:rsid w:val="004A4231"/>
    <w:rsid w:val="004A7772"/>
    <w:rsid w:val="004B52EF"/>
    <w:rsid w:val="004D32D8"/>
    <w:rsid w:val="004E25E1"/>
    <w:rsid w:val="004F1559"/>
    <w:rsid w:val="004F565C"/>
    <w:rsid w:val="004F638A"/>
    <w:rsid w:val="004F7BEF"/>
    <w:rsid w:val="00504D2B"/>
    <w:rsid w:val="005076F1"/>
    <w:rsid w:val="00510A1C"/>
    <w:rsid w:val="00516B70"/>
    <w:rsid w:val="005275D0"/>
    <w:rsid w:val="005363D0"/>
    <w:rsid w:val="00537CE3"/>
    <w:rsid w:val="00553B65"/>
    <w:rsid w:val="00565582"/>
    <w:rsid w:val="00580465"/>
    <w:rsid w:val="005A07C0"/>
    <w:rsid w:val="005A6B11"/>
    <w:rsid w:val="005A7148"/>
    <w:rsid w:val="005A7AA6"/>
    <w:rsid w:val="005B0E2A"/>
    <w:rsid w:val="005B5949"/>
    <w:rsid w:val="005C3F9E"/>
    <w:rsid w:val="005C4BF8"/>
    <w:rsid w:val="005C528C"/>
    <w:rsid w:val="005D0EF8"/>
    <w:rsid w:val="005D5E57"/>
    <w:rsid w:val="005E0B11"/>
    <w:rsid w:val="005E16DE"/>
    <w:rsid w:val="005E2C52"/>
    <w:rsid w:val="005F0A80"/>
    <w:rsid w:val="005F29FE"/>
    <w:rsid w:val="005F4055"/>
    <w:rsid w:val="005F4322"/>
    <w:rsid w:val="006004B9"/>
    <w:rsid w:val="00603AC2"/>
    <w:rsid w:val="006050BA"/>
    <w:rsid w:val="006109F5"/>
    <w:rsid w:val="00613FC5"/>
    <w:rsid w:val="0061433C"/>
    <w:rsid w:val="00624DBC"/>
    <w:rsid w:val="006362C2"/>
    <w:rsid w:val="00636B94"/>
    <w:rsid w:val="00641C19"/>
    <w:rsid w:val="00644100"/>
    <w:rsid w:val="00646996"/>
    <w:rsid w:val="00652582"/>
    <w:rsid w:val="00654439"/>
    <w:rsid w:val="00661951"/>
    <w:rsid w:val="00663D85"/>
    <w:rsid w:val="00665759"/>
    <w:rsid w:val="00665A67"/>
    <w:rsid w:val="00674AA6"/>
    <w:rsid w:val="006769FE"/>
    <w:rsid w:val="00680DB8"/>
    <w:rsid w:val="006820A6"/>
    <w:rsid w:val="00682D4E"/>
    <w:rsid w:val="00683D9C"/>
    <w:rsid w:val="00684F99"/>
    <w:rsid w:val="00685F1A"/>
    <w:rsid w:val="006968D7"/>
    <w:rsid w:val="006A13C1"/>
    <w:rsid w:val="006A5363"/>
    <w:rsid w:val="006B3A49"/>
    <w:rsid w:val="006B4CA4"/>
    <w:rsid w:val="006C2A28"/>
    <w:rsid w:val="006C4161"/>
    <w:rsid w:val="006D4395"/>
    <w:rsid w:val="006D5A9F"/>
    <w:rsid w:val="006E19EB"/>
    <w:rsid w:val="006E1D80"/>
    <w:rsid w:val="006E52AD"/>
    <w:rsid w:val="006E581A"/>
    <w:rsid w:val="006E795F"/>
    <w:rsid w:val="006F1118"/>
    <w:rsid w:val="006F1517"/>
    <w:rsid w:val="006F6FE2"/>
    <w:rsid w:val="007146B0"/>
    <w:rsid w:val="00717C22"/>
    <w:rsid w:val="007215CD"/>
    <w:rsid w:val="0072511C"/>
    <w:rsid w:val="00730926"/>
    <w:rsid w:val="0073267C"/>
    <w:rsid w:val="00736AA9"/>
    <w:rsid w:val="00745A38"/>
    <w:rsid w:val="00746DC8"/>
    <w:rsid w:val="0074794D"/>
    <w:rsid w:val="00750CCD"/>
    <w:rsid w:val="00752214"/>
    <w:rsid w:val="00755178"/>
    <w:rsid w:val="00755B69"/>
    <w:rsid w:val="00776781"/>
    <w:rsid w:val="007767F3"/>
    <w:rsid w:val="0078007B"/>
    <w:rsid w:val="00784D31"/>
    <w:rsid w:val="00785043"/>
    <w:rsid w:val="00792261"/>
    <w:rsid w:val="00794F67"/>
    <w:rsid w:val="00796AB2"/>
    <w:rsid w:val="007A1E61"/>
    <w:rsid w:val="007C1C5E"/>
    <w:rsid w:val="007C23D1"/>
    <w:rsid w:val="007D4AD5"/>
    <w:rsid w:val="007D5A28"/>
    <w:rsid w:val="007E7926"/>
    <w:rsid w:val="007F0350"/>
    <w:rsid w:val="007F0793"/>
    <w:rsid w:val="008016DC"/>
    <w:rsid w:val="0081184D"/>
    <w:rsid w:val="00821267"/>
    <w:rsid w:val="00831C05"/>
    <w:rsid w:val="00834D29"/>
    <w:rsid w:val="00837FE5"/>
    <w:rsid w:val="00840A53"/>
    <w:rsid w:val="008516B8"/>
    <w:rsid w:val="00851F81"/>
    <w:rsid w:val="008679BE"/>
    <w:rsid w:val="00870284"/>
    <w:rsid w:val="00871AFD"/>
    <w:rsid w:val="00873BC2"/>
    <w:rsid w:val="00874FB4"/>
    <w:rsid w:val="00876AE6"/>
    <w:rsid w:val="00882B4D"/>
    <w:rsid w:val="00890C4E"/>
    <w:rsid w:val="00892E09"/>
    <w:rsid w:val="00897159"/>
    <w:rsid w:val="00897DFA"/>
    <w:rsid w:val="00897DFE"/>
    <w:rsid w:val="008A5DB6"/>
    <w:rsid w:val="008A7DE5"/>
    <w:rsid w:val="008B3CED"/>
    <w:rsid w:val="008B47F7"/>
    <w:rsid w:val="008B6BCE"/>
    <w:rsid w:val="008C1827"/>
    <w:rsid w:val="008C604C"/>
    <w:rsid w:val="008D4460"/>
    <w:rsid w:val="008E0DF6"/>
    <w:rsid w:val="008E7801"/>
    <w:rsid w:val="008F3DCC"/>
    <w:rsid w:val="008F402F"/>
    <w:rsid w:val="008F64CD"/>
    <w:rsid w:val="00901282"/>
    <w:rsid w:val="00915A67"/>
    <w:rsid w:val="00930F8A"/>
    <w:rsid w:val="0093486C"/>
    <w:rsid w:val="00934D97"/>
    <w:rsid w:val="00937609"/>
    <w:rsid w:val="009378F1"/>
    <w:rsid w:val="00947043"/>
    <w:rsid w:val="00950A4A"/>
    <w:rsid w:val="009531E7"/>
    <w:rsid w:val="009539C0"/>
    <w:rsid w:val="00954B1D"/>
    <w:rsid w:val="00963BA3"/>
    <w:rsid w:val="00963BE8"/>
    <w:rsid w:val="00965E1D"/>
    <w:rsid w:val="0096671C"/>
    <w:rsid w:val="0097347D"/>
    <w:rsid w:val="009742C7"/>
    <w:rsid w:val="00982C19"/>
    <w:rsid w:val="00984EAB"/>
    <w:rsid w:val="009A6C07"/>
    <w:rsid w:val="009A7A5E"/>
    <w:rsid w:val="009B1957"/>
    <w:rsid w:val="009B4D85"/>
    <w:rsid w:val="009C538B"/>
    <w:rsid w:val="009C748C"/>
    <w:rsid w:val="009D3475"/>
    <w:rsid w:val="009D38BC"/>
    <w:rsid w:val="009D3F91"/>
    <w:rsid w:val="009D695B"/>
    <w:rsid w:val="009E038D"/>
    <w:rsid w:val="009E1C6B"/>
    <w:rsid w:val="00A03180"/>
    <w:rsid w:val="00A06E30"/>
    <w:rsid w:val="00A10709"/>
    <w:rsid w:val="00A2050A"/>
    <w:rsid w:val="00A272A8"/>
    <w:rsid w:val="00A361B3"/>
    <w:rsid w:val="00A4143F"/>
    <w:rsid w:val="00A6333D"/>
    <w:rsid w:val="00A65DF4"/>
    <w:rsid w:val="00A66630"/>
    <w:rsid w:val="00A8603C"/>
    <w:rsid w:val="00A93BF2"/>
    <w:rsid w:val="00A93D24"/>
    <w:rsid w:val="00AA4B71"/>
    <w:rsid w:val="00AA519D"/>
    <w:rsid w:val="00AB1778"/>
    <w:rsid w:val="00AB5BAB"/>
    <w:rsid w:val="00AC2E9E"/>
    <w:rsid w:val="00AD24D3"/>
    <w:rsid w:val="00AD730C"/>
    <w:rsid w:val="00AE0EB9"/>
    <w:rsid w:val="00AE128D"/>
    <w:rsid w:val="00AE58EA"/>
    <w:rsid w:val="00B15070"/>
    <w:rsid w:val="00B231A8"/>
    <w:rsid w:val="00B24C9D"/>
    <w:rsid w:val="00B36478"/>
    <w:rsid w:val="00B51450"/>
    <w:rsid w:val="00B55E7F"/>
    <w:rsid w:val="00B57D05"/>
    <w:rsid w:val="00B619F9"/>
    <w:rsid w:val="00B6396B"/>
    <w:rsid w:val="00B70344"/>
    <w:rsid w:val="00B722DE"/>
    <w:rsid w:val="00B862EB"/>
    <w:rsid w:val="00B867A7"/>
    <w:rsid w:val="00B87741"/>
    <w:rsid w:val="00B94294"/>
    <w:rsid w:val="00BA5B45"/>
    <w:rsid w:val="00BC2954"/>
    <w:rsid w:val="00BD0901"/>
    <w:rsid w:val="00BE0084"/>
    <w:rsid w:val="00BE09A4"/>
    <w:rsid w:val="00BE6C16"/>
    <w:rsid w:val="00BF1D05"/>
    <w:rsid w:val="00BF20F1"/>
    <w:rsid w:val="00BF3227"/>
    <w:rsid w:val="00C0460A"/>
    <w:rsid w:val="00C1744D"/>
    <w:rsid w:val="00C17AAB"/>
    <w:rsid w:val="00C24F93"/>
    <w:rsid w:val="00C341DF"/>
    <w:rsid w:val="00C36462"/>
    <w:rsid w:val="00C54F9D"/>
    <w:rsid w:val="00C5736B"/>
    <w:rsid w:val="00C609DC"/>
    <w:rsid w:val="00C80A61"/>
    <w:rsid w:val="00C811FE"/>
    <w:rsid w:val="00C87B78"/>
    <w:rsid w:val="00C909E4"/>
    <w:rsid w:val="00C913C8"/>
    <w:rsid w:val="00C9349A"/>
    <w:rsid w:val="00C97300"/>
    <w:rsid w:val="00C97FCA"/>
    <w:rsid w:val="00CA1877"/>
    <w:rsid w:val="00CA412F"/>
    <w:rsid w:val="00CB14C6"/>
    <w:rsid w:val="00CB3ED7"/>
    <w:rsid w:val="00CB4B58"/>
    <w:rsid w:val="00CB768D"/>
    <w:rsid w:val="00CD43B5"/>
    <w:rsid w:val="00CE10BE"/>
    <w:rsid w:val="00CE3FC0"/>
    <w:rsid w:val="00CE428D"/>
    <w:rsid w:val="00CF5518"/>
    <w:rsid w:val="00CF7411"/>
    <w:rsid w:val="00D112C1"/>
    <w:rsid w:val="00D24BEA"/>
    <w:rsid w:val="00D35752"/>
    <w:rsid w:val="00D45F2C"/>
    <w:rsid w:val="00D51386"/>
    <w:rsid w:val="00D62D0E"/>
    <w:rsid w:val="00D646F5"/>
    <w:rsid w:val="00D65494"/>
    <w:rsid w:val="00D81526"/>
    <w:rsid w:val="00D85389"/>
    <w:rsid w:val="00D8685B"/>
    <w:rsid w:val="00D92912"/>
    <w:rsid w:val="00D97A57"/>
    <w:rsid w:val="00D97BE3"/>
    <w:rsid w:val="00D97E6F"/>
    <w:rsid w:val="00DA1032"/>
    <w:rsid w:val="00DA3670"/>
    <w:rsid w:val="00DA3A6A"/>
    <w:rsid w:val="00DA3F12"/>
    <w:rsid w:val="00DB5CCF"/>
    <w:rsid w:val="00DD0011"/>
    <w:rsid w:val="00DD3F20"/>
    <w:rsid w:val="00DD5A45"/>
    <w:rsid w:val="00DD5BA1"/>
    <w:rsid w:val="00DD7899"/>
    <w:rsid w:val="00DE0434"/>
    <w:rsid w:val="00DF1F6B"/>
    <w:rsid w:val="00E07875"/>
    <w:rsid w:val="00E1648D"/>
    <w:rsid w:val="00E16BA5"/>
    <w:rsid w:val="00E17D20"/>
    <w:rsid w:val="00E20131"/>
    <w:rsid w:val="00E27D81"/>
    <w:rsid w:val="00E350A2"/>
    <w:rsid w:val="00E404BB"/>
    <w:rsid w:val="00E42B9F"/>
    <w:rsid w:val="00E44461"/>
    <w:rsid w:val="00E503C1"/>
    <w:rsid w:val="00E62813"/>
    <w:rsid w:val="00E66B24"/>
    <w:rsid w:val="00E70F11"/>
    <w:rsid w:val="00E73680"/>
    <w:rsid w:val="00E83678"/>
    <w:rsid w:val="00E84108"/>
    <w:rsid w:val="00E84156"/>
    <w:rsid w:val="00E8456F"/>
    <w:rsid w:val="00E8626C"/>
    <w:rsid w:val="00E86C54"/>
    <w:rsid w:val="00E94EEF"/>
    <w:rsid w:val="00E97C7D"/>
    <w:rsid w:val="00E97E32"/>
    <w:rsid w:val="00EA0ED0"/>
    <w:rsid w:val="00EA7EFD"/>
    <w:rsid w:val="00EC2700"/>
    <w:rsid w:val="00ED0B9A"/>
    <w:rsid w:val="00ED218A"/>
    <w:rsid w:val="00ED2F80"/>
    <w:rsid w:val="00ED3935"/>
    <w:rsid w:val="00ED5659"/>
    <w:rsid w:val="00ED759F"/>
    <w:rsid w:val="00EF2C4D"/>
    <w:rsid w:val="00EF727A"/>
    <w:rsid w:val="00F0439A"/>
    <w:rsid w:val="00F17DA1"/>
    <w:rsid w:val="00F36CF8"/>
    <w:rsid w:val="00F41843"/>
    <w:rsid w:val="00F46798"/>
    <w:rsid w:val="00F50031"/>
    <w:rsid w:val="00F51741"/>
    <w:rsid w:val="00F5245E"/>
    <w:rsid w:val="00F54832"/>
    <w:rsid w:val="00F626A8"/>
    <w:rsid w:val="00F65AFB"/>
    <w:rsid w:val="00F665CB"/>
    <w:rsid w:val="00F7024F"/>
    <w:rsid w:val="00F70780"/>
    <w:rsid w:val="00F7230E"/>
    <w:rsid w:val="00F76923"/>
    <w:rsid w:val="00F77EEA"/>
    <w:rsid w:val="00F8004B"/>
    <w:rsid w:val="00F8168E"/>
    <w:rsid w:val="00FA2A8F"/>
    <w:rsid w:val="00FA7795"/>
    <w:rsid w:val="00FB09AF"/>
    <w:rsid w:val="00FB2BC4"/>
    <w:rsid w:val="00FB40F6"/>
    <w:rsid w:val="00FC051E"/>
    <w:rsid w:val="00FC52A9"/>
    <w:rsid w:val="00FD3F18"/>
    <w:rsid w:val="00FE1DE5"/>
    <w:rsid w:val="00FE1E38"/>
    <w:rsid w:val="00FE452D"/>
    <w:rsid w:val="00FE504C"/>
    <w:rsid w:val="00FE7BFA"/>
    <w:rsid w:val="00FF3B35"/>
    <w:rsid w:val="00FF6102"/>
    <w:rsid w:val="00FF69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9503A"/>
  <w15:docId w15:val="{BC7BBFD9-C458-40C5-B67F-CCB9CBD16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1AD"/>
  </w:style>
  <w:style w:type="paragraph" w:styleId="Heading1">
    <w:name w:val="heading 1"/>
    <w:basedOn w:val="Normal"/>
    <w:next w:val="Normal"/>
    <w:link w:val="Heading1Char"/>
    <w:uiPriority w:val="9"/>
    <w:qFormat/>
    <w:rsid w:val="001B3490"/>
    <w:pPr>
      <w:keepNext/>
      <w:numPr>
        <w:numId w:val="2"/>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1B3490"/>
    <w:pPr>
      <w:keepNext/>
      <w:numPr>
        <w:ilvl w:val="1"/>
        <w:numId w:val="2"/>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1B3490"/>
    <w:pPr>
      <w:keepNext/>
      <w:numPr>
        <w:ilvl w:val="2"/>
        <w:numId w:val="2"/>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1B3490"/>
    <w:pPr>
      <w:keepNext/>
      <w:numPr>
        <w:ilvl w:val="3"/>
        <w:numId w:val="2"/>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unhideWhenUsed/>
    <w:qFormat/>
    <w:rsid w:val="001B3490"/>
    <w:pPr>
      <w:numPr>
        <w:ilvl w:val="4"/>
        <w:numId w:val="2"/>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2"/>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1B3490"/>
    <w:pPr>
      <w:numPr>
        <w:ilvl w:val="6"/>
        <w:numId w:val="2"/>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2"/>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2"/>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C909E4"/>
    <w:pPr>
      <w:tabs>
        <w:tab w:val="center" w:pos="4513"/>
        <w:tab w:val="right" w:pos="9026"/>
      </w:tabs>
    </w:pPr>
  </w:style>
  <w:style w:type="character" w:customStyle="1" w:styleId="HeaderChar">
    <w:name w:val="Header Char"/>
    <w:basedOn w:val="DefaultParagraphFont"/>
    <w:link w:val="Header"/>
    <w:uiPriority w:val="99"/>
    <w:rsid w:val="00C909E4"/>
  </w:style>
  <w:style w:type="paragraph" w:styleId="Footer">
    <w:name w:val="footer"/>
    <w:basedOn w:val="Normal"/>
    <w:link w:val="FooterChar"/>
    <w:uiPriority w:val="99"/>
    <w:unhideWhenUsed/>
    <w:rsid w:val="00C909E4"/>
    <w:pPr>
      <w:tabs>
        <w:tab w:val="center" w:pos="4513"/>
        <w:tab w:val="right" w:pos="9026"/>
      </w:tabs>
    </w:pPr>
  </w:style>
  <w:style w:type="character" w:customStyle="1" w:styleId="FooterChar">
    <w:name w:val="Footer Char"/>
    <w:basedOn w:val="DefaultParagraphFont"/>
    <w:link w:val="Footer"/>
    <w:uiPriority w:val="99"/>
    <w:rsid w:val="00C909E4"/>
  </w:style>
  <w:style w:type="character" w:styleId="Strong">
    <w:name w:val="Strong"/>
    <w:basedOn w:val="DefaultParagraphFont"/>
    <w:uiPriority w:val="22"/>
    <w:qFormat/>
    <w:rsid w:val="00683D9C"/>
    <w:rPr>
      <w:b/>
      <w:bCs/>
    </w:rPr>
  </w:style>
  <w:style w:type="character" w:styleId="Emphasis">
    <w:name w:val="Emphasis"/>
    <w:basedOn w:val="DefaultParagraphFont"/>
    <w:uiPriority w:val="20"/>
    <w:qFormat/>
    <w:rsid w:val="00683D9C"/>
    <w:rPr>
      <w:i/>
      <w:iCs/>
    </w:rPr>
  </w:style>
  <w:style w:type="character" w:styleId="Hyperlink">
    <w:name w:val="Hyperlink"/>
    <w:basedOn w:val="DefaultParagraphFont"/>
    <w:uiPriority w:val="99"/>
    <w:unhideWhenUsed/>
    <w:rsid w:val="00683D9C"/>
    <w:rPr>
      <w:color w:val="0000FF"/>
      <w:u w:val="single"/>
    </w:rPr>
  </w:style>
  <w:style w:type="paragraph" w:styleId="TOCHeading">
    <w:name w:val="TOC Heading"/>
    <w:basedOn w:val="Heading1"/>
    <w:next w:val="Normal"/>
    <w:uiPriority w:val="39"/>
    <w:unhideWhenUsed/>
    <w:qFormat/>
    <w:rsid w:val="00F7024F"/>
    <w:pPr>
      <w:keepLines/>
      <w:numPr>
        <w:numId w:val="0"/>
      </w:numPr>
      <w:spacing w:after="0" w:line="259" w:lineRule="auto"/>
      <w:outlineLvl w:val="9"/>
    </w:pPr>
    <w:rPr>
      <w:b w:val="0"/>
      <w:bCs w:val="0"/>
      <w:color w:val="365F91" w:themeColor="accent1" w:themeShade="BF"/>
      <w:kern w:val="0"/>
    </w:rPr>
  </w:style>
  <w:style w:type="paragraph" w:styleId="TOC2">
    <w:name w:val="toc 2"/>
    <w:basedOn w:val="Normal"/>
    <w:next w:val="Normal"/>
    <w:autoRedefine/>
    <w:uiPriority w:val="39"/>
    <w:unhideWhenUsed/>
    <w:rsid w:val="00F7024F"/>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F7024F"/>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F7024F"/>
    <w:pPr>
      <w:spacing w:after="100" w:line="259" w:lineRule="auto"/>
      <w:ind w:left="440"/>
    </w:pPr>
    <w:rPr>
      <w:rFonts w:asciiTheme="minorHAnsi" w:eastAsiaTheme="minorEastAsia" w:hAnsiTheme="minorHAnsi"/>
      <w:sz w:val="22"/>
      <w:szCs w:val="22"/>
    </w:rPr>
  </w:style>
  <w:style w:type="paragraph" w:styleId="NormalWeb">
    <w:name w:val="Normal (Web)"/>
    <w:basedOn w:val="Normal"/>
    <w:uiPriority w:val="99"/>
    <w:unhideWhenUsed/>
    <w:rsid w:val="000D2DEA"/>
    <w:pPr>
      <w:spacing w:before="100" w:beforeAutospacing="1" w:after="100" w:afterAutospacing="1"/>
    </w:pPr>
    <w:rPr>
      <w:sz w:val="24"/>
      <w:szCs w:val="24"/>
      <w:lang w:val="en-IN" w:eastAsia="en-IN"/>
    </w:rPr>
  </w:style>
  <w:style w:type="paragraph" w:styleId="ListParagraph">
    <w:name w:val="List Paragraph"/>
    <w:basedOn w:val="Normal"/>
    <w:uiPriority w:val="34"/>
    <w:qFormat/>
    <w:rsid w:val="00406E52"/>
    <w:pPr>
      <w:ind w:left="720"/>
      <w:contextualSpacing/>
    </w:pPr>
  </w:style>
  <w:style w:type="paragraph" w:styleId="HTMLPreformatted">
    <w:name w:val="HTML Preformatted"/>
    <w:basedOn w:val="Normal"/>
    <w:link w:val="HTMLPreformattedChar"/>
    <w:uiPriority w:val="99"/>
    <w:unhideWhenUsed/>
    <w:rsid w:val="00D357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IN" w:eastAsia="en-IN"/>
    </w:rPr>
  </w:style>
  <w:style w:type="character" w:customStyle="1" w:styleId="HTMLPreformattedChar">
    <w:name w:val="HTML Preformatted Char"/>
    <w:basedOn w:val="DefaultParagraphFont"/>
    <w:link w:val="HTMLPreformatted"/>
    <w:uiPriority w:val="99"/>
    <w:rsid w:val="00D35752"/>
    <w:rPr>
      <w:rFonts w:ascii="Courier New" w:hAnsi="Courier New" w:cs="Courier New"/>
      <w:lang w:val="en-IN" w:eastAsia="en-IN"/>
    </w:rPr>
  </w:style>
  <w:style w:type="character" w:customStyle="1" w:styleId="pl-k">
    <w:name w:val="pl-k"/>
    <w:basedOn w:val="DefaultParagraphFont"/>
    <w:rsid w:val="00D35752"/>
  </w:style>
  <w:style w:type="character" w:customStyle="1" w:styleId="pl-s">
    <w:name w:val="pl-s"/>
    <w:basedOn w:val="DefaultParagraphFont"/>
    <w:rsid w:val="00D35752"/>
  </w:style>
  <w:style w:type="character" w:customStyle="1" w:styleId="pl-pds">
    <w:name w:val="pl-pds"/>
    <w:basedOn w:val="DefaultParagraphFont"/>
    <w:rsid w:val="00D35752"/>
  </w:style>
  <w:style w:type="character" w:customStyle="1" w:styleId="pl-c1">
    <w:name w:val="pl-c1"/>
    <w:basedOn w:val="DefaultParagraphFont"/>
    <w:rsid w:val="00D35752"/>
  </w:style>
  <w:style w:type="character" w:styleId="HTMLCode">
    <w:name w:val="HTML Code"/>
    <w:basedOn w:val="DefaultParagraphFont"/>
    <w:uiPriority w:val="99"/>
    <w:semiHidden/>
    <w:unhideWhenUsed/>
    <w:rsid w:val="004A4231"/>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407BF3"/>
    <w:rPr>
      <w:rFonts w:ascii="Courier New" w:eastAsia="Times New Roman" w:hAnsi="Courier New" w:cs="Courier New"/>
      <w:sz w:val="20"/>
      <w:szCs w:val="20"/>
    </w:rPr>
  </w:style>
  <w:style w:type="character" w:customStyle="1" w:styleId="m">
    <w:name w:val="m"/>
    <w:basedOn w:val="DefaultParagraphFont"/>
    <w:rsid w:val="00A66630"/>
  </w:style>
  <w:style w:type="character" w:styleId="UnresolvedMention">
    <w:name w:val="Unresolved Mention"/>
    <w:basedOn w:val="DefaultParagraphFont"/>
    <w:uiPriority w:val="99"/>
    <w:semiHidden/>
    <w:unhideWhenUsed/>
    <w:rsid w:val="00D51386"/>
    <w:rPr>
      <w:color w:val="605E5C"/>
      <w:shd w:val="clear" w:color="auto" w:fill="E1DFDD"/>
    </w:rPr>
  </w:style>
  <w:style w:type="character" w:customStyle="1" w:styleId="fw-bold">
    <w:name w:val="fw-bold"/>
    <w:basedOn w:val="DefaultParagraphFont"/>
    <w:rsid w:val="00E44461"/>
  </w:style>
  <w:style w:type="paragraph" w:customStyle="1" w:styleId="pw-post-body-paragraph">
    <w:name w:val="pw-post-body-paragraph"/>
    <w:basedOn w:val="Normal"/>
    <w:rsid w:val="001428C7"/>
    <w:pPr>
      <w:spacing w:before="100" w:beforeAutospacing="1" w:after="100" w:afterAutospacing="1"/>
    </w:pPr>
    <w:rPr>
      <w:sz w:val="24"/>
      <w:szCs w:val="24"/>
    </w:rPr>
  </w:style>
  <w:style w:type="character" w:customStyle="1" w:styleId="token">
    <w:name w:val="token"/>
    <w:basedOn w:val="DefaultParagraphFont"/>
    <w:rsid w:val="00CA1877"/>
  </w:style>
  <w:style w:type="paragraph" w:customStyle="1" w:styleId="alert-title">
    <w:name w:val="alert-title"/>
    <w:basedOn w:val="Normal"/>
    <w:rsid w:val="00FA2A8F"/>
    <w:pPr>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258">
      <w:bodyDiv w:val="1"/>
      <w:marLeft w:val="0"/>
      <w:marRight w:val="0"/>
      <w:marTop w:val="0"/>
      <w:marBottom w:val="0"/>
      <w:divBdr>
        <w:top w:val="none" w:sz="0" w:space="0" w:color="auto"/>
        <w:left w:val="none" w:sz="0" w:space="0" w:color="auto"/>
        <w:bottom w:val="none" w:sz="0" w:space="0" w:color="auto"/>
        <w:right w:val="none" w:sz="0" w:space="0" w:color="auto"/>
      </w:divBdr>
    </w:div>
    <w:div w:id="1706962">
      <w:bodyDiv w:val="1"/>
      <w:marLeft w:val="0"/>
      <w:marRight w:val="0"/>
      <w:marTop w:val="0"/>
      <w:marBottom w:val="0"/>
      <w:divBdr>
        <w:top w:val="none" w:sz="0" w:space="0" w:color="auto"/>
        <w:left w:val="none" w:sz="0" w:space="0" w:color="auto"/>
        <w:bottom w:val="none" w:sz="0" w:space="0" w:color="auto"/>
        <w:right w:val="none" w:sz="0" w:space="0" w:color="auto"/>
      </w:divBdr>
    </w:div>
    <w:div w:id="36855597">
      <w:bodyDiv w:val="1"/>
      <w:marLeft w:val="0"/>
      <w:marRight w:val="0"/>
      <w:marTop w:val="0"/>
      <w:marBottom w:val="0"/>
      <w:divBdr>
        <w:top w:val="none" w:sz="0" w:space="0" w:color="auto"/>
        <w:left w:val="none" w:sz="0" w:space="0" w:color="auto"/>
        <w:bottom w:val="none" w:sz="0" w:space="0" w:color="auto"/>
        <w:right w:val="none" w:sz="0" w:space="0" w:color="auto"/>
      </w:divBdr>
    </w:div>
    <w:div w:id="52893650">
      <w:bodyDiv w:val="1"/>
      <w:marLeft w:val="0"/>
      <w:marRight w:val="0"/>
      <w:marTop w:val="0"/>
      <w:marBottom w:val="0"/>
      <w:divBdr>
        <w:top w:val="none" w:sz="0" w:space="0" w:color="auto"/>
        <w:left w:val="none" w:sz="0" w:space="0" w:color="auto"/>
        <w:bottom w:val="none" w:sz="0" w:space="0" w:color="auto"/>
        <w:right w:val="none" w:sz="0" w:space="0" w:color="auto"/>
      </w:divBdr>
      <w:divsChild>
        <w:div w:id="437917391">
          <w:marLeft w:val="0"/>
          <w:marRight w:val="0"/>
          <w:marTop w:val="0"/>
          <w:marBottom w:val="0"/>
          <w:divBdr>
            <w:top w:val="none" w:sz="0" w:space="0" w:color="auto"/>
            <w:left w:val="none" w:sz="0" w:space="0" w:color="auto"/>
            <w:bottom w:val="none" w:sz="0" w:space="0" w:color="auto"/>
            <w:right w:val="none" w:sz="0" w:space="0" w:color="auto"/>
          </w:divBdr>
        </w:div>
      </w:divsChild>
    </w:div>
    <w:div w:id="69082568">
      <w:bodyDiv w:val="1"/>
      <w:marLeft w:val="0"/>
      <w:marRight w:val="0"/>
      <w:marTop w:val="0"/>
      <w:marBottom w:val="0"/>
      <w:divBdr>
        <w:top w:val="none" w:sz="0" w:space="0" w:color="auto"/>
        <w:left w:val="none" w:sz="0" w:space="0" w:color="auto"/>
        <w:bottom w:val="none" w:sz="0" w:space="0" w:color="auto"/>
        <w:right w:val="none" w:sz="0" w:space="0" w:color="auto"/>
      </w:divBdr>
    </w:div>
    <w:div w:id="80683142">
      <w:bodyDiv w:val="1"/>
      <w:marLeft w:val="0"/>
      <w:marRight w:val="0"/>
      <w:marTop w:val="0"/>
      <w:marBottom w:val="0"/>
      <w:divBdr>
        <w:top w:val="none" w:sz="0" w:space="0" w:color="auto"/>
        <w:left w:val="none" w:sz="0" w:space="0" w:color="auto"/>
        <w:bottom w:val="none" w:sz="0" w:space="0" w:color="auto"/>
        <w:right w:val="none" w:sz="0" w:space="0" w:color="auto"/>
      </w:divBdr>
    </w:div>
    <w:div w:id="88896758">
      <w:bodyDiv w:val="1"/>
      <w:marLeft w:val="0"/>
      <w:marRight w:val="0"/>
      <w:marTop w:val="0"/>
      <w:marBottom w:val="0"/>
      <w:divBdr>
        <w:top w:val="none" w:sz="0" w:space="0" w:color="auto"/>
        <w:left w:val="none" w:sz="0" w:space="0" w:color="auto"/>
        <w:bottom w:val="none" w:sz="0" w:space="0" w:color="auto"/>
        <w:right w:val="none" w:sz="0" w:space="0" w:color="auto"/>
      </w:divBdr>
    </w:div>
    <w:div w:id="89935693">
      <w:bodyDiv w:val="1"/>
      <w:marLeft w:val="0"/>
      <w:marRight w:val="0"/>
      <w:marTop w:val="0"/>
      <w:marBottom w:val="0"/>
      <w:divBdr>
        <w:top w:val="none" w:sz="0" w:space="0" w:color="auto"/>
        <w:left w:val="none" w:sz="0" w:space="0" w:color="auto"/>
        <w:bottom w:val="none" w:sz="0" w:space="0" w:color="auto"/>
        <w:right w:val="none" w:sz="0" w:space="0" w:color="auto"/>
      </w:divBdr>
    </w:div>
    <w:div w:id="108159219">
      <w:bodyDiv w:val="1"/>
      <w:marLeft w:val="0"/>
      <w:marRight w:val="0"/>
      <w:marTop w:val="0"/>
      <w:marBottom w:val="0"/>
      <w:divBdr>
        <w:top w:val="none" w:sz="0" w:space="0" w:color="auto"/>
        <w:left w:val="none" w:sz="0" w:space="0" w:color="auto"/>
        <w:bottom w:val="none" w:sz="0" w:space="0" w:color="auto"/>
        <w:right w:val="none" w:sz="0" w:space="0" w:color="auto"/>
      </w:divBdr>
    </w:div>
    <w:div w:id="112333944">
      <w:bodyDiv w:val="1"/>
      <w:marLeft w:val="0"/>
      <w:marRight w:val="0"/>
      <w:marTop w:val="0"/>
      <w:marBottom w:val="0"/>
      <w:divBdr>
        <w:top w:val="none" w:sz="0" w:space="0" w:color="auto"/>
        <w:left w:val="none" w:sz="0" w:space="0" w:color="auto"/>
        <w:bottom w:val="none" w:sz="0" w:space="0" w:color="auto"/>
        <w:right w:val="none" w:sz="0" w:space="0" w:color="auto"/>
      </w:divBdr>
    </w:div>
    <w:div w:id="121315642">
      <w:bodyDiv w:val="1"/>
      <w:marLeft w:val="0"/>
      <w:marRight w:val="0"/>
      <w:marTop w:val="0"/>
      <w:marBottom w:val="0"/>
      <w:divBdr>
        <w:top w:val="none" w:sz="0" w:space="0" w:color="auto"/>
        <w:left w:val="none" w:sz="0" w:space="0" w:color="auto"/>
        <w:bottom w:val="none" w:sz="0" w:space="0" w:color="auto"/>
        <w:right w:val="none" w:sz="0" w:space="0" w:color="auto"/>
      </w:divBdr>
    </w:div>
    <w:div w:id="135223198">
      <w:bodyDiv w:val="1"/>
      <w:marLeft w:val="0"/>
      <w:marRight w:val="0"/>
      <w:marTop w:val="0"/>
      <w:marBottom w:val="0"/>
      <w:divBdr>
        <w:top w:val="none" w:sz="0" w:space="0" w:color="auto"/>
        <w:left w:val="none" w:sz="0" w:space="0" w:color="auto"/>
        <w:bottom w:val="none" w:sz="0" w:space="0" w:color="auto"/>
        <w:right w:val="none" w:sz="0" w:space="0" w:color="auto"/>
      </w:divBdr>
      <w:divsChild>
        <w:div w:id="1999534446">
          <w:marLeft w:val="0"/>
          <w:marRight w:val="0"/>
          <w:marTop w:val="0"/>
          <w:marBottom w:val="0"/>
          <w:divBdr>
            <w:top w:val="none" w:sz="0" w:space="0" w:color="auto"/>
            <w:left w:val="none" w:sz="0" w:space="0" w:color="auto"/>
            <w:bottom w:val="none" w:sz="0" w:space="0" w:color="auto"/>
            <w:right w:val="none" w:sz="0" w:space="0" w:color="auto"/>
          </w:divBdr>
        </w:div>
        <w:div w:id="1798602030">
          <w:marLeft w:val="0"/>
          <w:marRight w:val="0"/>
          <w:marTop w:val="0"/>
          <w:marBottom w:val="0"/>
          <w:divBdr>
            <w:top w:val="none" w:sz="0" w:space="0" w:color="auto"/>
            <w:left w:val="none" w:sz="0" w:space="0" w:color="auto"/>
            <w:bottom w:val="none" w:sz="0" w:space="0" w:color="auto"/>
            <w:right w:val="none" w:sz="0" w:space="0" w:color="auto"/>
          </w:divBdr>
          <w:divsChild>
            <w:div w:id="1695033296">
              <w:marLeft w:val="180"/>
              <w:marRight w:val="240"/>
              <w:marTop w:val="0"/>
              <w:marBottom w:val="0"/>
              <w:divBdr>
                <w:top w:val="none" w:sz="0" w:space="0" w:color="auto"/>
                <w:left w:val="none" w:sz="0" w:space="0" w:color="auto"/>
                <w:bottom w:val="none" w:sz="0" w:space="0" w:color="auto"/>
                <w:right w:val="none" w:sz="0" w:space="0" w:color="auto"/>
              </w:divBdr>
              <w:divsChild>
                <w:div w:id="78742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46833">
      <w:bodyDiv w:val="1"/>
      <w:marLeft w:val="0"/>
      <w:marRight w:val="0"/>
      <w:marTop w:val="0"/>
      <w:marBottom w:val="0"/>
      <w:divBdr>
        <w:top w:val="none" w:sz="0" w:space="0" w:color="auto"/>
        <w:left w:val="none" w:sz="0" w:space="0" w:color="auto"/>
        <w:bottom w:val="none" w:sz="0" w:space="0" w:color="auto"/>
        <w:right w:val="none" w:sz="0" w:space="0" w:color="auto"/>
      </w:divBdr>
    </w:div>
    <w:div w:id="143162543">
      <w:bodyDiv w:val="1"/>
      <w:marLeft w:val="0"/>
      <w:marRight w:val="0"/>
      <w:marTop w:val="0"/>
      <w:marBottom w:val="0"/>
      <w:divBdr>
        <w:top w:val="none" w:sz="0" w:space="0" w:color="auto"/>
        <w:left w:val="none" w:sz="0" w:space="0" w:color="auto"/>
        <w:bottom w:val="none" w:sz="0" w:space="0" w:color="auto"/>
        <w:right w:val="none" w:sz="0" w:space="0" w:color="auto"/>
      </w:divBdr>
    </w:div>
    <w:div w:id="157815008">
      <w:bodyDiv w:val="1"/>
      <w:marLeft w:val="0"/>
      <w:marRight w:val="0"/>
      <w:marTop w:val="0"/>
      <w:marBottom w:val="0"/>
      <w:divBdr>
        <w:top w:val="none" w:sz="0" w:space="0" w:color="auto"/>
        <w:left w:val="none" w:sz="0" w:space="0" w:color="auto"/>
        <w:bottom w:val="none" w:sz="0" w:space="0" w:color="auto"/>
        <w:right w:val="none" w:sz="0" w:space="0" w:color="auto"/>
      </w:divBdr>
    </w:div>
    <w:div w:id="158427584">
      <w:bodyDiv w:val="1"/>
      <w:marLeft w:val="0"/>
      <w:marRight w:val="0"/>
      <w:marTop w:val="0"/>
      <w:marBottom w:val="0"/>
      <w:divBdr>
        <w:top w:val="none" w:sz="0" w:space="0" w:color="auto"/>
        <w:left w:val="none" w:sz="0" w:space="0" w:color="auto"/>
        <w:bottom w:val="none" w:sz="0" w:space="0" w:color="auto"/>
        <w:right w:val="none" w:sz="0" w:space="0" w:color="auto"/>
      </w:divBdr>
    </w:div>
    <w:div w:id="163906572">
      <w:bodyDiv w:val="1"/>
      <w:marLeft w:val="0"/>
      <w:marRight w:val="0"/>
      <w:marTop w:val="0"/>
      <w:marBottom w:val="0"/>
      <w:divBdr>
        <w:top w:val="none" w:sz="0" w:space="0" w:color="auto"/>
        <w:left w:val="none" w:sz="0" w:space="0" w:color="auto"/>
        <w:bottom w:val="none" w:sz="0" w:space="0" w:color="auto"/>
        <w:right w:val="none" w:sz="0" w:space="0" w:color="auto"/>
      </w:divBdr>
    </w:div>
    <w:div w:id="169486195">
      <w:bodyDiv w:val="1"/>
      <w:marLeft w:val="0"/>
      <w:marRight w:val="0"/>
      <w:marTop w:val="0"/>
      <w:marBottom w:val="0"/>
      <w:divBdr>
        <w:top w:val="none" w:sz="0" w:space="0" w:color="auto"/>
        <w:left w:val="none" w:sz="0" w:space="0" w:color="auto"/>
        <w:bottom w:val="none" w:sz="0" w:space="0" w:color="auto"/>
        <w:right w:val="none" w:sz="0" w:space="0" w:color="auto"/>
      </w:divBdr>
      <w:divsChild>
        <w:div w:id="1408308763">
          <w:marLeft w:val="0"/>
          <w:marRight w:val="0"/>
          <w:marTop w:val="0"/>
          <w:marBottom w:val="0"/>
          <w:divBdr>
            <w:top w:val="none" w:sz="0" w:space="0" w:color="auto"/>
            <w:left w:val="none" w:sz="0" w:space="0" w:color="auto"/>
            <w:bottom w:val="none" w:sz="0" w:space="0" w:color="auto"/>
            <w:right w:val="none" w:sz="0" w:space="0" w:color="auto"/>
          </w:divBdr>
          <w:divsChild>
            <w:div w:id="1747726433">
              <w:marLeft w:val="0"/>
              <w:marRight w:val="0"/>
              <w:marTop w:val="0"/>
              <w:marBottom w:val="0"/>
              <w:divBdr>
                <w:top w:val="none" w:sz="0" w:space="0" w:color="auto"/>
                <w:left w:val="none" w:sz="0" w:space="0" w:color="auto"/>
                <w:bottom w:val="none" w:sz="0" w:space="0" w:color="auto"/>
                <w:right w:val="none" w:sz="0" w:space="0" w:color="auto"/>
              </w:divBdr>
            </w:div>
            <w:div w:id="508258387">
              <w:marLeft w:val="0"/>
              <w:marRight w:val="0"/>
              <w:marTop w:val="0"/>
              <w:marBottom w:val="0"/>
              <w:divBdr>
                <w:top w:val="none" w:sz="0" w:space="0" w:color="auto"/>
                <w:left w:val="none" w:sz="0" w:space="0" w:color="auto"/>
                <w:bottom w:val="none" w:sz="0" w:space="0" w:color="auto"/>
                <w:right w:val="none" w:sz="0" w:space="0" w:color="auto"/>
              </w:divBdr>
            </w:div>
            <w:div w:id="184504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9088">
      <w:bodyDiv w:val="1"/>
      <w:marLeft w:val="0"/>
      <w:marRight w:val="0"/>
      <w:marTop w:val="0"/>
      <w:marBottom w:val="0"/>
      <w:divBdr>
        <w:top w:val="none" w:sz="0" w:space="0" w:color="auto"/>
        <w:left w:val="none" w:sz="0" w:space="0" w:color="auto"/>
        <w:bottom w:val="none" w:sz="0" w:space="0" w:color="auto"/>
        <w:right w:val="none" w:sz="0" w:space="0" w:color="auto"/>
      </w:divBdr>
    </w:div>
    <w:div w:id="178979276">
      <w:bodyDiv w:val="1"/>
      <w:marLeft w:val="0"/>
      <w:marRight w:val="0"/>
      <w:marTop w:val="0"/>
      <w:marBottom w:val="0"/>
      <w:divBdr>
        <w:top w:val="none" w:sz="0" w:space="0" w:color="auto"/>
        <w:left w:val="none" w:sz="0" w:space="0" w:color="auto"/>
        <w:bottom w:val="none" w:sz="0" w:space="0" w:color="auto"/>
        <w:right w:val="none" w:sz="0" w:space="0" w:color="auto"/>
      </w:divBdr>
    </w:div>
    <w:div w:id="185367061">
      <w:bodyDiv w:val="1"/>
      <w:marLeft w:val="0"/>
      <w:marRight w:val="0"/>
      <w:marTop w:val="0"/>
      <w:marBottom w:val="0"/>
      <w:divBdr>
        <w:top w:val="none" w:sz="0" w:space="0" w:color="auto"/>
        <w:left w:val="none" w:sz="0" w:space="0" w:color="auto"/>
        <w:bottom w:val="none" w:sz="0" w:space="0" w:color="auto"/>
        <w:right w:val="none" w:sz="0" w:space="0" w:color="auto"/>
      </w:divBdr>
      <w:divsChild>
        <w:div w:id="257175973">
          <w:marLeft w:val="0"/>
          <w:marRight w:val="0"/>
          <w:marTop w:val="0"/>
          <w:marBottom w:val="0"/>
          <w:divBdr>
            <w:top w:val="none" w:sz="0" w:space="0" w:color="auto"/>
            <w:left w:val="none" w:sz="0" w:space="0" w:color="auto"/>
            <w:bottom w:val="none" w:sz="0" w:space="0" w:color="auto"/>
            <w:right w:val="none" w:sz="0" w:space="0" w:color="auto"/>
          </w:divBdr>
          <w:divsChild>
            <w:div w:id="1410884830">
              <w:marLeft w:val="0"/>
              <w:marRight w:val="0"/>
              <w:marTop w:val="0"/>
              <w:marBottom w:val="0"/>
              <w:divBdr>
                <w:top w:val="none" w:sz="0" w:space="0" w:color="auto"/>
                <w:left w:val="none" w:sz="0" w:space="0" w:color="auto"/>
                <w:bottom w:val="none" w:sz="0" w:space="0" w:color="auto"/>
                <w:right w:val="none" w:sz="0" w:space="0" w:color="auto"/>
              </w:divBdr>
            </w:div>
            <w:div w:id="909654654">
              <w:marLeft w:val="0"/>
              <w:marRight w:val="0"/>
              <w:marTop w:val="0"/>
              <w:marBottom w:val="0"/>
              <w:divBdr>
                <w:top w:val="none" w:sz="0" w:space="0" w:color="auto"/>
                <w:left w:val="none" w:sz="0" w:space="0" w:color="auto"/>
                <w:bottom w:val="none" w:sz="0" w:space="0" w:color="auto"/>
                <w:right w:val="none" w:sz="0" w:space="0" w:color="auto"/>
              </w:divBdr>
            </w:div>
            <w:div w:id="272396767">
              <w:marLeft w:val="0"/>
              <w:marRight w:val="0"/>
              <w:marTop w:val="0"/>
              <w:marBottom w:val="0"/>
              <w:divBdr>
                <w:top w:val="none" w:sz="0" w:space="0" w:color="auto"/>
                <w:left w:val="none" w:sz="0" w:space="0" w:color="auto"/>
                <w:bottom w:val="none" w:sz="0" w:space="0" w:color="auto"/>
                <w:right w:val="none" w:sz="0" w:space="0" w:color="auto"/>
              </w:divBdr>
            </w:div>
            <w:div w:id="88135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4561">
      <w:bodyDiv w:val="1"/>
      <w:marLeft w:val="0"/>
      <w:marRight w:val="0"/>
      <w:marTop w:val="0"/>
      <w:marBottom w:val="0"/>
      <w:divBdr>
        <w:top w:val="none" w:sz="0" w:space="0" w:color="auto"/>
        <w:left w:val="none" w:sz="0" w:space="0" w:color="auto"/>
        <w:bottom w:val="none" w:sz="0" w:space="0" w:color="auto"/>
        <w:right w:val="none" w:sz="0" w:space="0" w:color="auto"/>
      </w:divBdr>
      <w:divsChild>
        <w:div w:id="1177186906">
          <w:marLeft w:val="0"/>
          <w:marRight w:val="0"/>
          <w:marTop w:val="0"/>
          <w:marBottom w:val="0"/>
          <w:divBdr>
            <w:top w:val="none" w:sz="0" w:space="0" w:color="auto"/>
            <w:left w:val="none" w:sz="0" w:space="0" w:color="auto"/>
            <w:bottom w:val="none" w:sz="0" w:space="0" w:color="auto"/>
            <w:right w:val="none" w:sz="0" w:space="0" w:color="auto"/>
          </w:divBdr>
          <w:divsChild>
            <w:div w:id="83869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01164">
      <w:bodyDiv w:val="1"/>
      <w:marLeft w:val="0"/>
      <w:marRight w:val="0"/>
      <w:marTop w:val="0"/>
      <w:marBottom w:val="0"/>
      <w:divBdr>
        <w:top w:val="none" w:sz="0" w:space="0" w:color="auto"/>
        <w:left w:val="none" w:sz="0" w:space="0" w:color="auto"/>
        <w:bottom w:val="none" w:sz="0" w:space="0" w:color="auto"/>
        <w:right w:val="none" w:sz="0" w:space="0" w:color="auto"/>
      </w:divBdr>
    </w:div>
    <w:div w:id="193885295">
      <w:bodyDiv w:val="1"/>
      <w:marLeft w:val="0"/>
      <w:marRight w:val="0"/>
      <w:marTop w:val="0"/>
      <w:marBottom w:val="0"/>
      <w:divBdr>
        <w:top w:val="none" w:sz="0" w:space="0" w:color="auto"/>
        <w:left w:val="none" w:sz="0" w:space="0" w:color="auto"/>
        <w:bottom w:val="none" w:sz="0" w:space="0" w:color="auto"/>
        <w:right w:val="none" w:sz="0" w:space="0" w:color="auto"/>
      </w:divBdr>
    </w:div>
    <w:div w:id="194974200">
      <w:bodyDiv w:val="1"/>
      <w:marLeft w:val="0"/>
      <w:marRight w:val="0"/>
      <w:marTop w:val="0"/>
      <w:marBottom w:val="0"/>
      <w:divBdr>
        <w:top w:val="none" w:sz="0" w:space="0" w:color="auto"/>
        <w:left w:val="none" w:sz="0" w:space="0" w:color="auto"/>
        <w:bottom w:val="none" w:sz="0" w:space="0" w:color="auto"/>
        <w:right w:val="none" w:sz="0" w:space="0" w:color="auto"/>
      </w:divBdr>
    </w:div>
    <w:div w:id="224024084">
      <w:bodyDiv w:val="1"/>
      <w:marLeft w:val="0"/>
      <w:marRight w:val="0"/>
      <w:marTop w:val="0"/>
      <w:marBottom w:val="0"/>
      <w:divBdr>
        <w:top w:val="none" w:sz="0" w:space="0" w:color="auto"/>
        <w:left w:val="none" w:sz="0" w:space="0" w:color="auto"/>
        <w:bottom w:val="none" w:sz="0" w:space="0" w:color="auto"/>
        <w:right w:val="none" w:sz="0" w:space="0" w:color="auto"/>
      </w:divBdr>
    </w:div>
    <w:div w:id="232470684">
      <w:bodyDiv w:val="1"/>
      <w:marLeft w:val="0"/>
      <w:marRight w:val="0"/>
      <w:marTop w:val="0"/>
      <w:marBottom w:val="0"/>
      <w:divBdr>
        <w:top w:val="none" w:sz="0" w:space="0" w:color="auto"/>
        <w:left w:val="none" w:sz="0" w:space="0" w:color="auto"/>
        <w:bottom w:val="none" w:sz="0" w:space="0" w:color="auto"/>
        <w:right w:val="none" w:sz="0" w:space="0" w:color="auto"/>
      </w:divBdr>
    </w:div>
    <w:div w:id="242033250">
      <w:bodyDiv w:val="1"/>
      <w:marLeft w:val="0"/>
      <w:marRight w:val="0"/>
      <w:marTop w:val="0"/>
      <w:marBottom w:val="0"/>
      <w:divBdr>
        <w:top w:val="none" w:sz="0" w:space="0" w:color="auto"/>
        <w:left w:val="none" w:sz="0" w:space="0" w:color="auto"/>
        <w:bottom w:val="none" w:sz="0" w:space="0" w:color="auto"/>
        <w:right w:val="none" w:sz="0" w:space="0" w:color="auto"/>
      </w:divBdr>
      <w:divsChild>
        <w:div w:id="581763475">
          <w:marLeft w:val="0"/>
          <w:marRight w:val="0"/>
          <w:marTop w:val="0"/>
          <w:marBottom w:val="0"/>
          <w:divBdr>
            <w:top w:val="none" w:sz="0" w:space="0" w:color="auto"/>
            <w:left w:val="none" w:sz="0" w:space="0" w:color="auto"/>
            <w:bottom w:val="none" w:sz="0" w:space="0" w:color="auto"/>
            <w:right w:val="none" w:sz="0" w:space="0" w:color="auto"/>
          </w:divBdr>
        </w:div>
        <w:div w:id="1145393361">
          <w:marLeft w:val="0"/>
          <w:marRight w:val="0"/>
          <w:marTop w:val="0"/>
          <w:marBottom w:val="0"/>
          <w:divBdr>
            <w:top w:val="none" w:sz="0" w:space="0" w:color="auto"/>
            <w:left w:val="none" w:sz="0" w:space="0" w:color="auto"/>
            <w:bottom w:val="none" w:sz="0" w:space="0" w:color="auto"/>
            <w:right w:val="none" w:sz="0" w:space="0" w:color="auto"/>
          </w:divBdr>
        </w:div>
      </w:divsChild>
    </w:div>
    <w:div w:id="254286238">
      <w:bodyDiv w:val="1"/>
      <w:marLeft w:val="0"/>
      <w:marRight w:val="0"/>
      <w:marTop w:val="0"/>
      <w:marBottom w:val="0"/>
      <w:divBdr>
        <w:top w:val="none" w:sz="0" w:space="0" w:color="auto"/>
        <w:left w:val="none" w:sz="0" w:space="0" w:color="auto"/>
        <w:bottom w:val="none" w:sz="0" w:space="0" w:color="auto"/>
        <w:right w:val="none" w:sz="0" w:space="0" w:color="auto"/>
      </w:divBdr>
    </w:div>
    <w:div w:id="264731326">
      <w:bodyDiv w:val="1"/>
      <w:marLeft w:val="0"/>
      <w:marRight w:val="0"/>
      <w:marTop w:val="0"/>
      <w:marBottom w:val="0"/>
      <w:divBdr>
        <w:top w:val="none" w:sz="0" w:space="0" w:color="auto"/>
        <w:left w:val="none" w:sz="0" w:space="0" w:color="auto"/>
        <w:bottom w:val="none" w:sz="0" w:space="0" w:color="auto"/>
        <w:right w:val="none" w:sz="0" w:space="0" w:color="auto"/>
      </w:divBdr>
    </w:div>
    <w:div w:id="270086237">
      <w:bodyDiv w:val="1"/>
      <w:marLeft w:val="0"/>
      <w:marRight w:val="0"/>
      <w:marTop w:val="0"/>
      <w:marBottom w:val="0"/>
      <w:divBdr>
        <w:top w:val="none" w:sz="0" w:space="0" w:color="auto"/>
        <w:left w:val="none" w:sz="0" w:space="0" w:color="auto"/>
        <w:bottom w:val="none" w:sz="0" w:space="0" w:color="auto"/>
        <w:right w:val="none" w:sz="0" w:space="0" w:color="auto"/>
      </w:divBdr>
    </w:div>
    <w:div w:id="281613645">
      <w:bodyDiv w:val="1"/>
      <w:marLeft w:val="0"/>
      <w:marRight w:val="0"/>
      <w:marTop w:val="0"/>
      <w:marBottom w:val="0"/>
      <w:divBdr>
        <w:top w:val="none" w:sz="0" w:space="0" w:color="auto"/>
        <w:left w:val="none" w:sz="0" w:space="0" w:color="auto"/>
        <w:bottom w:val="none" w:sz="0" w:space="0" w:color="auto"/>
        <w:right w:val="none" w:sz="0" w:space="0" w:color="auto"/>
      </w:divBdr>
    </w:div>
    <w:div w:id="282004153">
      <w:bodyDiv w:val="1"/>
      <w:marLeft w:val="0"/>
      <w:marRight w:val="0"/>
      <w:marTop w:val="0"/>
      <w:marBottom w:val="0"/>
      <w:divBdr>
        <w:top w:val="none" w:sz="0" w:space="0" w:color="auto"/>
        <w:left w:val="none" w:sz="0" w:space="0" w:color="auto"/>
        <w:bottom w:val="none" w:sz="0" w:space="0" w:color="auto"/>
        <w:right w:val="none" w:sz="0" w:space="0" w:color="auto"/>
      </w:divBdr>
    </w:div>
    <w:div w:id="282536038">
      <w:bodyDiv w:val="1"/>
      <w:marLeft w:val="0"/>
      <w:marRight w:val="0"/>
      <w:marTop w:val="0"/>
      <w:marBottom w:val="0"/>
      <w:divBdr>
        <w:top w:val="none" w:sz="0" w:space="0" w:color="auto"/>
        <w:left w:val="none" w:sz="0" w:space="0" w:color="auto"/>
        <w:bottom w:val="none" w:sz="0" w:space="0" w:color="auto"/>
        <w:right w:val="none" w:sz="0" w:space="0" w:color="auto"/>
      </w:divBdr>
      <w:divsChild>
        <w:div w:id="1152914961">
          <w:marLeft w:val="0"/>
          <w:marRight w:val="0"/>
          <w:marTop w:val="0"/>
          <w:marBottom w:val="0"/>
          <w:divBdr>
            <w:top w:val="none" w:sz="0" w:space="0" w:color="auto"/>
            <w:left w:val="none" w:sz="0" w:space="0" w:color="auto"/>
            <w:bottom w:val="none" w:sz="0" w:space="0" w:color="auto"/>
            <w:right w:val="none" w:sz="0" w:space="0" w:color="auto"/>
          </w:divBdr>
        </w:div>
      </w:divsChild>
    </w:div>
    <w:div w:id="283539062">
      <w:bodyDiv w:val="1"/>
      <w:marLeft w:val="0"/>
      <w:marRight w:val="0"/>
      <w:marTop w:val="0"/>
      <w:marBottom w:val="0"/>
      <w:divBdr>
        <w:top w:val="none" w:sz="0" w:space="0" w:color="auto"/>
        <w:left w:val="none" w:sz="0" w:space="0" w:color="auto"/>
        <w:bottom w:val="none" w:sz="0" w:space="0" w:color="auto"/>
        <w:right w:val="none" w:sz="0" w:space="0" w:color="auto"/>
      </w:divBdr>
    </w:div>
    <w:div w:id="288778073">
      <w:bodyDiv w:val="1"/>
      <w:marLeft w:val="0"/>
      <w:marRight w:val="0"/>
      <w:marTop w:val="0"/>
      <w:marBottom w:val="0"/>
      <w:divBdr>
        <w:top w:val="none" w:sz="0" w:space="0" w:color="auto"/>
        <w:left w:val="none" w:sz="0" w:space="0" w:color="auto"/>
        <w:bottom w:val="none" w:sz="0" w:space="0" w:color="auto"/>
        <w:right w:val="none" w:sz="0" w:space="0" w:color="auto"/>
      </w:divBdr>
      <w:divsChild>
        <w:div w:id="1638992757">
          <w:marLeft w:val="0"/>
          <w:marRight w:val="0"/>
          <w:marTop w:val="0"/>
          <w:marBottom w:val="0"/>
          <w:divBdr>
            <w:top w:val="none" w:sz="0" w:space="0" w:color="auto"/>
            <w:left w:val="none" w:sz="0" w:space="0" w:color="auto"/>
            <w:bottom w:val="none" w:sz="0" w:space="0" w:color="auto"/>
            <w:right w:val="none" w:sz="0" w:space="0" w:color="auto"/>
          </w:divBdr>
        </w:div>
      </w:divsChild>
    </w:div>
    <w:div w:id="293221933">
      <w:bodyDiv w:val="1"/>
      <w:marLeft w:val="0"/>
      <w:marRight w:val="0"/>
      <w:marTop w:val="0"/>
      <w:marBottom w:val="0"/>
      <w:divBdr>
        <w:top w:val="none" w:sz="0" w:space="0" w:color="auto"/>
        <w:left w:val="none" w:sz="0" w:space="0" w:color="auto"/>
        <w:bottom w:val="none" w:sz="0" w:space="0" w:color="auto"/>
        <w:right w:val="none" w:sz="0" w:space="0" w:color="auto"/>
      </w:divBdr>
    </w:div>
    <w:div w:id="300621219">
      <w:bodyDiv w:val="1"/>
      <w:marLeft w:val="0"/>
      <w:marRight w:val="0"/>
      <w:marTop w:val="0"/>
      <w:marBottom w:val="0"/>
      <w:divBdr>
        <w:top w:val="none" w:sz="0" w:space="0" w:color="auto"/>
        <w:left w:val="none" w:sz="0" w:space="0" w:color="auto"/>
        <w:bottom w:val="none" w:sz="0" w:space="0" w:color="auto"/>
        <w:right w:val="none" w:sz="0" w:space="0" w:color="auto"/>
      </w:divBdr>
    </w:div>
    <w:div w:id="320735595">
      <w:bodyDiv w:val="1"/>
      <w:marLeft w:val="0"/>
      <w:marRight w:val="0"/>
      <w:marTop w:val="0"/>
      <w:marBottom w:val="0"/>
      <w:divBdr>
        <w:top w:val="none" w:sz="0" w:space="0" w:color="auto"/>
        <w:left w:val="none" w:sz="0" w:space="0" w:color="auto"/>
        <w:bottom w:val="none" w:sz="0" w:space="0" w:color="auto"/>
        <w:right w:val="none" w:sz="0" w:space="0" w:color="auto"/>
      </w:divBdr>
    </w:div>
    <w:div w:id="346559183">
      <w:bodyDiv w:val="1"/>
      <w:marLeft w:val="0"/>
      <w:marRight w:val="0"/>
      <w:marTop w:val="0"/>
      <w:marBottom w:val="0"/>
      <w:divBdr>
        <w:top w:val="none" w:sz="0" w:space="0" w:color="auto"/>
        <w:left w:val="none" w:sz="0" w:space="0" w:color="auto"/>
        <w:bottom w:val="none" w:sz="0" w:space="0" w:color="auto"/>
        <w:right w:val="none" w:sz="0" w:space="0" w:color="auto"/>
      </w:divBdr>
    </w:div>
    <w:div w:id="384525354">
      <w:bodyDiv w:val="1"/>
      <w:marLeft w:val="0"/>
      <w:marRight w:val="0"/>
      <w:marTop w:val="0"/>
      <w:marBottom w:val="0"/>
      <w:divBdr>
        <w:top w:val="none" w:sz="0" w:space="0" w:color="auto"/>
        <w:left w:val="none" w:sz="0" w:space="0" w:color="auto"/>
        <w:bottom w:val="none" w:sz="0" w:space="0" w:color="auto"/>
        <w:right w:val="none" w:sz="0" w:space="0" w:color="auto"/>
      </w:divBdr>
    </w:div>
    <w:div w:id="387919514">
      <w:bodyDiv w:val="1"/>
      <w:marLeft w:val="0"/>
      <w:marRight w:val="0"/>
      <w:marTop w:val="0"/>
      <w:marBottom w:val="0"/>
      <w:divBdr>
        <w:top w:val="none" w:sz="0" w:space="0" w:color="auto"/>
        <w:left w:val="none" w:sz="0" w:space="0" w:color="auto"/>
        <w:bottom w:val="none" w:sz="0" w:space="0" w:color="auto"/>
        <w:right w:val="none" w:sz="0" w:space="0" w:color="auto"/>
      </w:divBdr>
    </w:div>
    <w:div w:id="393503618">
      <w:bodyDiv w:val="1"/>
      <w:marLeft w:val="0"/>
      <w:marRight w:val="0"/>
      <w:marTop w:val="0"/>
      <w:marBottom w:val="0"/>
      <w:divBdr>
        <w:top w:val="none" w:sz="0" w:space="0" w:color="auto"/>
        <w:left w:val="none" w:sz="0" w:space="0" w:color="auto"/>
        <w:bottom w:val="none" w:sz="0" w:space="0" w:color="auto"/>
        <w:right w:val="none" w:sz="0" w:space="0" w:color="auto"/>
      </w:divBdr>
    </w:div>
    <w:div w:id="395471698">
      <w:bodyDiv w:val="1"/>
      <w:marLeft w:val="0"/>
      <w:marRight w:val="0"/>
      <w:marTop w:val="0"/>
      <w:marBottom w:val="0"/>
      <w:divBdr>
        <w:top w:val="none" w:sz="0" w:space="0" w:color="auto"/>
        <w:left w:val="none" w:sz="0" w:space="0" w:color="auto"/>
        <w:bottom w:val="none" w:sz="0" w:space="0" w:color="auto"/>
        <w:right w:val="none" w:sz="0" w:space="0" w:color="auto"/>
      </w:divBdr>
    </w:div>
    <w:div w:id="405880181">
      <w:bodyDiv w:val="1"/>
      <w:marLeft w:val="0"/>
      <w:marRight w:val="0"/>
      <w:marTop w:val="0"/>
      <w:marBottom w:val="0"/>
      <w:divBdr>
        <w:top w:val="none" w:sz="0" w:space="0" w:color="auto"/>
        <w:left w:val="none" w:sz="0" w:space="0" w:color="auto"/>
        <w:bottom w:val="none" w:sz="0" w:space="0" w:color="auto"/>
        <w:right w:val="none" w:sz="0" w:space="0" w:color="auto"/>
      </w:divBdr>
    </w:div>
    <w:div w:id="407969892">
      <w:bodyDiv w:val="1"/>
      <w:marLeft w:val="0"/>
      <w:marRight w:val="0"/>
      <w:marTop w:val="0"/>
      <w:marBottom w:val="0"/>
      <w:divBdr>
        <w:top w:val="none" w:sz="0" w:space="0" w:color="auto"/>
        <w:left w:val="none" w:sz="0" w:space="0" w:color="auto"/>
        <w:bottom w:val="none" w:sz="0" w:space="0" w:color="auto"/>
        <w:right w:val="none" w:sz="0" w:space="0" w:color="auto"/>
      </w:divBdr>
    </w:div>
    <w:div w:id="409471004">
      <w:bodyDiv w:val="1"/>
      <w:marLeft w:val="0"/>
      <w:marRight w:val="0"/>
      <w:marTop w:val="0"/>
      <w:marBottom w:val="0"/>
      <w:divBdr>
        <w:top w:val="none" w:sz="0" w:space="0" w:color="auto"/>
        <w:left w:val="none" w:sz="0" w:space="0" w:color="auto"/>
        <w:bottom w:val="none" w:sz="0" w:space="0" w:color="auto"/>
        <w:right w:val="none" w:sz="0" w:space="0" w:color="auto"/>
      </w:divBdr>
    </w:div>
    <w:div w:id="430902201">
      <w:bodyDiv w:val="1"/>
      <w:marLeft w:val="0"/>
      <w:marRight w:val="0"/>
      <w:marTop w:val="0"/>
      <w:marBottom w:val="0"/>
      <w:divBdr>
        <w:top w:val="none" w:sz="0" w:space="0" w:color="auto"/>
        <w:left w:val="none" w:sz="0" w:space="0" w:color="auto"/>
        <w:bottom w:val="none" w:sz="0" w:space="0" w:color="auto"/>
        <w:right w:val="none" w:sz="0" w:space="0" w:color="auto"/>
      </w:divBdr>
    </w:div>
    <w:div w:id="430904664">
      <w:bodyDiv w:val="1"/>
      <w:marLeft w:val="0"/>
      <w:marRight w:val="0"/>
      <w:marTop w:val="0"/>
      <w:marBottom w:val="0"/>
      <w:divBdr>
        <w:top w:val="none" w:sz="0" w:space="0" w:color="auto"/>
        <w:left w:val="none" w:sz="0" w:space="0" w:color="auto"/>
        <w:bottom w:val="none" w:sz="0" w:space="0" w:color="auto"/>
        <w:right w:val="none" w:sz="0" w:space="0" w:color="auto"/>
      </w:divBdr>
    </w:div>
    <w:div w:id="435636086">
      <w:bodyDiv w:val="1"/>
      <w:marLeft w:val="0"/>
      <w:marRight w:val="0"/>
      <w:marTop w:val="0"/>
      <w:marBottom w:val="0"/>
      <w:divBdr>
        <w:top w:val="none" w:sz="0" w:space="0" w:color="auto"/>
        <w:left w:val="none" w:sz="0" w:space="0" w:color="auto"/>
        <w:bottom w:val="none" w:sz="0" w:space="0" w:color="auto"/>
        <w:right w:val="none" w:sz="0" w:space="0" w:color="auto"/>
      </w:divBdr>
    </w:div>
    <w:div w:id="439303912">
      <w:bodyDiv w:val="1"/>
      <w:marLeft w:val="0"/>
      <w:marRight w:val="0"/>
      <w:marTop w:val="0"/>
      <w:marBottom w:val="0"/>
      <w:divBdr>
        <w:top w:val="none" w:sz="0" w:space="0" w:color="auto"/>
        <w:left w:val="none" w:sz="0" w:space="0" w:color="auto"/>
        <w:bottom w:val="none" w:sz="0" w:space="0" w:color="auto"/>
        <w:right w:val="none" w:sz="0" w:space="0" w:color="auto"/>
      </w:divBdr>
    </w:div>
    <w:div w:id="448546207">
      <w:bodyDiv w:val="1"/>
      <w:marLeft w:val="0"/>
      <w:marRight w:val="0"/>
      <w:marTop w:val="0"/>
      <w:marBottom w:val="0"/>
      <w:divBdr>
        <w:top w:val="none" w:sz="0" w:space="0" w:color="auto"/>
        <w:left w:val="none" w:sz="0" w:space="0" w:color="auto"/>
        <w:bottom w:val="none" w:sz="0" w:space="0" w:color="auto"/>
        <w:right w:val="none" w:sz="0" w:space="0" w:color="auto"/>
      </w:divBdr>
    </w:div>
    <w:div w:id="461073031">
      <w:bodyDiv w:val="1"/>
      <w:marLeft w:val="0"/>
      <w:marRight w:val="0"/>
      <w:marTop w:val="0"/>
      <w:marBottom w:val="0"/>
      <w:divBdr>
        <w:top w:val="none" w:sz="0" w:space="0" w:color="auto"/>
        <w:left w:val="none" w:sz="0" w:space="0" w:color="auto"/>
        <w:bottom w:val="none" w:sz="0" w:space="0" w:color="auto"/>
        <w:right w:val="none" w:sz="0" w:space="0" w:color="auto"/>
      </w:divBdr>
    </w:div>
    <w:div w:id="462432484">
      <w:bodyDiv w:val="1"/>
      <w:marLeft w:val="0"/>
      <w:marRight w:val="0"/>
      <w:marTop w:val="0"/>
      <w:marBottom w:val="0"/>
      <w:divBdr>
        <w:top w:val="none" w:sz="0" w:space="0" w:color="auto"/>
        <w:left w:val="none" w:sz="0" w:space="0" w:color="auto"/>
        <w:bottom w:val="none" w:sz="0" w:space="0" w:color="auto"/>
        <w:right w:val="none" w:sz="0" w:space="0" w:color="auto"/>
      </w:divBdr>
    </w:div>
    <w:div w:id="495145384">
      <w:bodyDiv w:val="1"/>
      <w:marLeft w:val="0"/>
      <w:marRight w:val="0"/>
      <w:marTop w:val="0"/>
      <w:marBottom w:val="0"/>
      <w:divBdr>
        <w:top w:val="none" w:sz="0" w:space="0" w:color="auto"/>
        <w:left w:val="none" w:sz="0" w:space="0" w:color="auto"/>
        <w:bottom w:val="none" w:sz="0" w:space="0" w:color="auto"/>
        <w:right w:val="none" w:sz="0" w:space="0" w:color="auto"/>
      </w:divBdr>
    </w:div>
    <w:div w:id="495457705">
      <w:bodyDiv w:val="1"/>
      <w:marLeft w:val="0"/>
      <w:marRight w:val="0"/>
      <w:marTop w:val="0"/>
      <w:marBottom w:val="0"/>
      <w:divBdr>
        <w:top w:val="none" w:sz="0" w:space="0" w:color="auto"/>
        <w:left w:val="none" w:sz="0" w:space="0" w:color="auto"/>
        <w:bottom w:val="none" w:sz="0" w:space="0" w:color="auto"/>
        <w:right w:val="none" w:sz="0" w:space="0" w:color="auto"/>
      </w:divBdr>
    </w:div>
    <w:div w:id="510609350">
      <w:bodyDiv w:val="1"/>
      <w:marLeft w:val="0"/>
      <w:marRight w:val="0"/>
      <w:marTop w:val="0"/>
      <w:marBottom w:val="0"/>
      <w:divBdr>
        <w:top w:val="none" w:sz="0" w:space="0" w:color="auto"/>
        <w:left w:val="none" w:sz="0" w:space="0" w:color="auto"/>
        <w:bottom w:val="none" w:sz="0" w:space="0" w:color="auto"/>
        <w:right w:val="none" w:sz="0" w:space="0" w:color="auto"/>
      </w:divBdr>
    </w:div>
    <w:div w:id="511526769">
      <w:bodyDiv w:val="1"/>
      <w:marLeft w:val="0"/>
      <w:marRight w:val="0"/>
      <w:marTop w:val="0"/>
      <w:marBottom w:val="0"/>
      <w:divBdr>
        <w:top w:val="none" w:sz="0" w:space="0" w:color="auto"/>
        <w:left w:val="none" w:sz="0" w:space="0" w:color="auto"/>
        <w:bottom w:val="none" w:sz="0" w:space="0" w:color="auto"/>
        <w:right w:val="none" w:sz="0" w:space="0" w:color="auto"/>
      </w:divBdr>
    </w:div>
    <w:div w:id="514149819">
      <w:bodyDiv w:val="1"/>
      <w:marLeft w:val="0"/>
      <w:marRight w:val="0"/>
      <w:marTop w:val="0"/>
      <w:marBottom w:val="0"/>
      <w:divBdr>
        <w:top w:val="none" w:sz="0" w:space="0" w:color="auto"/>
        <w:left w:val="none" w:sz="0" w:space="0" w:color="auto"/>
        <w:bottom w:val="none" w:sz="0" w:space="0" w:color="auto"/>
        <w:right w:val="none" w:sz="0" w:space="0" w:color="auto"/>
      </w:divBdr>
    </w:div>
    <w:div w:id="517741837">
      <w:bodyDiv w:val="1"/>
      <w:marLeft w:val="0"/>
      <w:marRight w:val="0"/>
      <w:marTop w:val="0"/>
      <w:marBottom w:val="0"/>
      <w:divBdr>
        <w:top w:val="none" w:sz="0" w:space="0" w:color="auto"/>
        <w:left w:val="none" w:sz="0" w:space="0" w:color="auto"/>
        <w:bottom w:val="none" w:sz="0" w:space="0" w:color="auto"/>
        <w:right w:val="none" w:sz="0" w:space="0" w:color="auto"/>
      </w:divBdr>
    </w:div>
    <w:div w:id="527566946">
      <w:bodyDiv w:val="1"/>
      <w:marLeft w:val="0"/>
      <w:marRight w:val="0"/>
      <w:marTop w:val="0"/>
      <w:marBottom w:val="0"/>
      <w:divBdr>
        <w:top w:val="none" w:sz="0" w:space="0" w:color="auto"/>
        <w:left w:val="none" w:sz="0" w:space="0" w:color="auto"/>
        <w:bottom w:val="none" w:sz="0" w:space="0" w:color="auto"/>
        <w:right w:val="none" w:sz="0" w:space="0" w:color="auto"/>
      </w:divBdr>
    </w:div>
    <w:div w:id="532886633">
      <w:bodyDiv w:val="1"/>
      <w:marLeft w:val="0"/>
      <w:marRight w:val="0"/>
      <w:marTop w:val="0"/>
      <w:marBottom w:val="0"/>
      <w:divBdr>
        <w:top w:val="none" w:sz="0" w:space="0" w:color="auto"/>
        <w:left w:val="none" w:sz="0" w:space="0" w:color="auto"/>
        <w:bottom w:val="none" w:sz="0" w:space="0" w:color="auto"/>
        <w:right w:val="none" w:sz="0" w:space="0" w:color="auto"/>
      </w:divBdr>
    </w:div>
    <w:div w:id="537857460">
      <w:bodyDiv w:val="1"/>
      <w:marLeft w:val="0"/>
      <w:marRight w:val="0"/>
      <w:marTop w:val="0"/>
      <w:marBottom w:val="0"/>
      <w:divBdr>
        <w:top w:val="none" w:sz="0" w:space="0" w:color="auto"/>
        <w:left w:val="none" w:sz="0" w:space="0" w:color="auto"/>
        <w:bottom w:val="none" w:sz="0" w:space="0" w:color="auto"/>
        <w:right w:val="none" w:sz="0" w:space="0" w:color="auto"/>
      </w:divBdr>
      <w:divsChild>
        <w:div w:id="933248325">
          <w:marLeft w:val="0"/>
          <w:marRight w:val="0"/>
          <w:marTop w:val="0"/>
          <w:marBottom w:val="0"/>
          <w:divBdr>
            <w:top w:val="none" w:sz="0" w:space="0" w:color="auto"/>
            <w:left w:val="none" w:sz="0" w:space="0" w:color="auto"/>
            <w:bottom w:val="none" w:sz="0" w:space="0" w:color="auto"/>
            <w:right w:val="none" w:sz="0" w:space="0" w:color="auto"/>
          </w:divBdr>
        </w:div>
      </w:divsChild>
    </w:div>
    <w:div w:id="538011687">
      <w:bodyDiv w:val="1"/>
      <w:marLeft w:val="0"/>
      <w:marRight w:val="0"/>
      <w:marTop w:val="0"/>
      <w:marBottom w:val="0"/>
      <w:divBdr>
        <w:top w:val="none" w:sz="0" w:space="0" w:color="auto"/>
        <w:left w:val="none" w:sz="0" w:space="0" w:color="auto"/>
        <w:bottom w:val="none" w:sz="0" w:space="0" w:color="auto"/>
        <w:right w:val="none" w:sz="0" w:space="0" w:color="auto"/>
      </w:divBdr>
    </w:div>
    <w:div w:id="545071139">
      <w:bodyDiv w:val="1"/>
      <w:marLeft w:val="0"/>
      <w:marRight w:val="0"/>
      <w:marTop w:val="0"/>
      <w:marBottom w:val="0"/>
      <w:divBdr>
        <w:top w:val="none" w:sz="0" w:space="0" w:color="auto"/>
        <w:left w:val="none" w:sz="0" w:space="0" w:color="auto"/>
        <w:bottom w:val="none" w:sz="0" w:space="0" w:color="auto"/>
        <w:right w:val="none" w:sz="0" w:space="0" w:color="auto"/>
      </w:divBdr>
      <w:divsChild>
        <w:div w:id="1245801839">
          <w:marLeft w:val="0"/>
          <w:marRight w:val="0"/>
          <w:marTop w:val="0"/>
          <w:marBottom w:val="0"/>
          <w:divBdr>
            <w:top w:val="none" w:sz="0" w:space="0" w:color="auto"/>
            <w:left w:val="none" w:sz="0" w:space="0" w:color="auto"/>
            <w:bottom w:val="none" w:sz="0" w:space="0" w:color="auto"/>
            <w:right w:val="none" w:sz="0" w:space="0" w:color="auto"/>
          </w:divBdr>
        </w:div>
      </w:divsChild>
    </w:div>
    <w:div w:id="545987835">
      <w:bodyDiv w:val="1"/>
      <w:marLeft w:val="0"/>
      <w:marRight w:val="0"/>
      <w:marTop w:val="0"/>
      <w:marBottom w:val="0"/>
      <w:divBdr>
        <w:top w:val="none" w:sz="0" w:space="0" w:color="auto"/>
        <w:left w:val="none" w:sz="0" w:space="0" w:color="auto"/>
        <w:bottom w:val="none" w:sz="0" w:space="0" w:color="auto"/>
        <w:right w:val="none" w:sz="0" w:space="0" w:color="auto"/>
      </w:divBdr>
    </w:div>
    <w:div w:id="547568524">
      <w:bodyDiv w:val="1"/>
      <w:marLeft w:val="0"/>
      <w:marRight w:val="0"/>
      <w:marTop w:val="0"/>
      <w:marBottom w:val="0"/>
      <w:divBdr>
        <w:top w:val="none" w:sz="0" w:space="0" w:color="auto"/>
        <w:left w:val="none" w:sz="0" w:space="0" w:color="auto"/>
        <w:bottom w:val="none" w:sz="0" w:space="0" w:color="auto"/>
        <w:right w:val="none" w:sz="0" w:space="0" w:color="auto"/>
      </w:divBdr>
      <w:divsChild>
        <w:div w:id="1403989069">
          <w:marLeft w:val="0"/>
          <w:marRight w:val="0"/>
          <w:marTop w:val="0"/>
          <w:marBottom w:val="0"/>
          <w:divBdr>
            <w:top w:val="none" w:sz="0" w:space="0" w:color="auto"/>
            <w:left w:val="none" w:sz="0" w:space="0" w:color="auto"/>
            <w:bottom w:val="none" w:sz="0" w:space="0" w:color="auto"/>
            <w:right w:val="none" w:sz="0" w:space="0" w:color="auto"/>
          </w:divBdr>
        </w:div>
      </w:divsChild>
    </w:div>
    <w:div w:id="547882592">
      <w:bodyDiv w:val="1"/>
      <w:marLeft w:val="0"/>
      <w:marRight w:val="0"/>
      <w:marTop w:val="0"/>
      <w:marBottom w:val="0"/>
      <w:divBdr>
        <w:top w:val="none" w:sz="0" w:space="0" w:color="auto"/>
        <w:left w:val="none" w:sz="0" w:space="0" w:color="auto"/>
        <w:bottom w:val="none" w:sz="0" w:space="0" w:color="auto"/>
        <w:right w:val="none" w:sz="0" w:space="0" w:color="auto"/>
      </w:divBdr>
      <w:divsChild>
        <w:div w:id="794639445">
          <w:marLeft w:val="0"/>
          <w:marRight w:val="0"/>
          <w:marTop w:val="0"/>
          <w:marBottom w:val="0"/>
          <w:divBdr>
            <w:top w:val="none" w:sz="0" w:space="0" w:color="auto"/>
            <w:left w:val="none" w:sz="0" w:space="0" w:color="auto"/>
            <w:bottom w:val="none" w:sz="0" w:space="0" w:color="auto"/>
            <w:right w:val="none" w:sz="0" w:space="0" w:color="auto"/>
          </w:divBdr>
        </w:div>
      </w:divsChild>
    </w:div>
    <w:div w:id="551355934">
      <w:bodyDiv w:val="1"/>
      <w:marLeft w:val="0"/>
      <w:marRight w:val="0"/>
      <w:marTop w:val="0"/>
      <w:marBottom w:val="0"/>
      <w:divBdr>
        <w:top w:val="none" w:sz="0" w:space="0" w:color="auto"/>
        <w:left w:val="none" w:sz="0" w:space="0" w:color="auto"/>
        <w:bottom w:val="none" w:sz="0" w:space="0" w:color="auto"/>
        <w:right w:val="none" w:sz="0" w:space="0" w:color="auto"/>
      </w:divBdr>
      <w:divsChild>
        <w:div w:id="220218113">
          <w:marLeft w:val="0"/>
          <w:marRight w:val="0"/>
          <w:marTop w:val="0"/>
          <w:marBottom w:val="0"/>
          <w:divBdr>
            <w:top w:val="none" w:sz="0" w:space="0" w:color="auto"/>
            <w:left w:val="none" w:sz="0" w:space="0" w:color="auto"/>
            <w:bottom w:val="none" w:sz="0" w:space="0" w:color="auto"/>
            <w:right w:val="none" w:sz="0" w:space="0" w:color="auto"/>
          </w:divBdr>
        </w:div>
        <w:div w:id="315257511">
          <w:marLeft w:val="0"/>
          <w:marRight w:val="0"/>
          <w:marTop w:val="0"/>
          <w:marBottom w:val="0"/>
          <w:divBdr>
            <w:top w:val="none" w:sz="0" w:space="0" w:color="auto"/>
            <w:left w:val="none" w:sz="0" w:space="0" w:color="auto"/>
            <w:bottom w:val="none" w:sz="0" w:space="0" w:color="auto"/>
            <w:right w:val="none" w:sz="0" w:space="0" w:color="auto"/>
          </w:divBdr>
        </w:div>
      </w:divsChild>
    </w:div>
    <w:div w:id="560361927">
      <w:bodyDiv w:val="1"/>
      <w:marLeft w:val="0"/>
      <w:marRight w:val="0"/>
      <w:marTop w:val="0"/>
      <w:marBottom w:val="0"/>
      <w:divBdr>
        <w:top w:val="none" w:sz="0" w:space="0" w:color="auto"/>
        <w:left w:val="none" w:sz="0" w:space="0" w:color="auto"/>
        <w:bottom w:val="none" w:sz="0" w:space="0" w:color="auto"/>
        <w:right w:val="none" w:sz="0" w:space="0" w:color="auto"/>
      </w:divBdr>
    </w:div>
    <w:div w:id="561789803">
      <w:bodyDiv w:val="1"/>
      <w:marLeft w:val="0"/>
      <w:marRight w:val="0"/>
      <w:marTop w:val="0"/>
      <w:marBottom w:val="0"/>
      <w:divBdr>
        <w:top w:val="none" w:sz="0" w:space="0" w:color="auto"/>
        <w:left w:val="none" w:sz="0" w:space="0" w:color="auto"/>
        <w:bottom w:val="none" w:sz="0" w:space="0" w:color="auto"/>
        <w:right w:val="none" w:sz="0" w:space="0" w:color="auto"/>
      </w:divBdr>
    </w:div>
    <w:div w:id="563099293">
      <w:bodyDiv w:val="1"/>
      <w:marLeft w:val="0"/>
      <w:marRight w:val="0"/>
      <w:marTop w:val="0"/>
      <w:marBottom w:val="0"/>
      <w:divBdr>
        <w:top w:val="none" w:sz="0" w:space="0" w:color="auto"/>
        <w:left w:val="none" w:sz="0" w:space="0" w:color="auto"/>
        <w:bottom w:val="none" w:sz="0" w:space="0" w:color="auto"/>
        <w:right w:val="none" w:sz="0" w:space="0" w:color="auto"/>
      </w:divBdr>
    </w:div>
    <w:div w:id="565191084">
      <w:bodyDiv w:val="1"/>
      <w:marLeft w:val="0"/>
      <w:marRight w:val="0"/>
      <w:marTop w:val="0"/>
      <w:marBottom w:val="0"/>
      <w:divBdr>
        <w:top w:val="none" w:sz="0" w:space="0" w:color="auto"/>
        <w:left w:val="none" w:sz="0" w:space="0" w:color="auto"/>
        <w:bottom w:val="none" w:sz="0" w:space="0" w:color="auto"/>
        <w:right w:val="none" w:sz="0" w:space="0" w:color="auto"/>
      </w:divBdr>
    </w:div>
    <w:div w:id="573398823">
      <w:bodyDiv w:val="1"/>
      <w:marLeft w:val="0"/>
      <w:marRight w:val="0"/>
      <w:marTop w:val="0"/>
      <w:marBottom w:val="0"/>
      <w:divBdr>
        <w:top w:val="none" w:sz="0" w:space="0" w:color="auto"/>
        <w:left w:val="none" w:sz="0" w:space="0" w:color="auto"/>
        <w:bottom w:val="none" w:sz="0" w:space="0" w:color="auto"/>
        <w:right w:val="none" w:sz="0" w:space="0" w:color="auto"/>
      </w:divBdr>
    </w:div>
    <w:div w:id="587691326">
      <w:bodyDiv w:val="1"/>
      <w:marLeft w:val="0"/>
      <w:marRight w:val="0"/>
      <w:marTop w:val="0"/>
      <w:marBottom w:val="0"/>
      <w:divBdr>
        <w:top w:val="none" w:sz="0" w:space="0" w:color="auto"/>
        <w:left w:val="none" w:sz="0" w:space="0" w:color="auto"/>
        <w:bottom w:val="none" w:sz="0" w:space="0" w:color="auto"/>
        <w:right w:val="none" w:sz="0" w:space="0" w:color="auto"/>
      </w:divBdr>
      <w:divsChild>
        <w:div w:id="832530673">
          <w:marLeft w:val="0"/>
          <w:marRight w:val="0"/>
          <w:marTop w:val="0"/>
          <w:marBottom w:val="0"/>
          <w:divBdr>
            <w:top w:val="none" w:sz="0" w:space="0" w:color="auto"/>
            <w:left w:val="none" w:sz="0" w:space="0" w:color="auto"/>
            <w:bottom w:val="none" w:sz="0" w:space="0" w:color="auto"/>
            <w:right w:val="none" w:sz="0" w:space="0" w:color="auto"/>
          </w:divBdr>
        </w:div>
        <w:div w:id="1822384492">
          <w:marLeft w:val="0"/>
          <w:marRight w:val="0"/>
          <w:marTop w:val="0"/>
          <w:marBottom w:val="0"/>
          <w:divBdr>
            <w:top w:val="none" w:sz="0" w:space="0" w:color="auto"/>
            <w:left w:val="none" w:sz="0" w:space="0" w:color="auto"/>
            <w:bottom w:val="none" w:sz="0" w:space="0" w:color="auto"/>
            <w:right w:val="none" w:sz="0" w:space="0" w:color="auto"/>
          </w:divBdr>
          <w:divsChild>
            <w:div w:id="2073507173">
              <w:marLeft w:val="180"/>
              <w:marRight w:val="240"/>
              <w:marTop w:val="0"/>
              <w:marBottom w:val="0"/>
              <w:divBdr>
                <w:top w:val="none" w:sz="0" w:space="0" w:color="auto"/>
                <w:left w:val="none" w:sz="0" w:space="0" w:color="auto"/>
                <w:bottom w:val="none" w:sz="0" w:space="0" w:color="auto"/>
                <w:right w:val="none" w:sz="0" w:space="0" w:color="auto"/>
              </w:divBdr>
              <w:divsChild>
                <w:div w:id="22953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651974">
          <w:marLeft w:val="0"/>
          <w:marRight w:val="0"/>
          <w:marTop w:val="0"/>
          <w:marBottom w:val="0"/>
          <w:divBdr>
            <w:top w:val="none" w:sz="0" w:space="0" w:color="auto"/>
            <w:left w:val="none" w:sz="0" w:space="0" w:color="auto"/>
            <w:bottom w:val="none" w:sz="0" w:space="0" w:color="auto"/>
            <w:right w:val="none" w:sz="0" w:space="0" w:color="auto"/>
          </w:divBdr>
          <w:divsChild>
            <w:div w:id="1123308412">
              <w:marLeft w:val="180"/>
              <w:marRight w:val="240"/>
              <w:marTop w:val="0"/>
              <w:marBottom w:val="0"/>
              <w:divBdr>
                <w:top w:val="none" w:sz="0" w:space="0" w:color="auto"/>
                <w:left w:val="none" w:sz="0" w:space="0" w:color="auto"/>
                <w:bottom w:val="none" w:sz="0" w:space="0" w:color="auto"/>
                <w:right w:val="none" w:sz="0" w:space="0" w:color="auto"/>
              </w:divBdr>
              <w:divsChild>
                <w:div w:id="47502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403109">
      <w:bodyDiv w:val="1"/>
      <w:marLeft w:val="0"/>
      <w:marRight w:val="0"/>
      <w:marTop w:val="0"/>
      <w:marBottom w:val="0"/>
      <w:divBdr>
        <w:top w:val="none" w:sz="0" w:space="0" w:color="auto"/>
        <w:left w:val="none" w:sz="0" w:space="0" w:color="auto"/>
        <w:bottom w:val="none" w:sz="0" w:space="0" w:color="auto"/>
        <w:right w:val="none" w:sz="0" w:space="0" w:color="auto"/>
      </w:divBdr>
      <w:divsChild>
        <w:div w:id="861094294">
          <w:marLeft w:val="0"/>
          <w:marRight w:val="0"/>
          <w:marTop w:val="0"/>
          <w:marBottom w:val="0"/>
          <w:divBdr>
            <w:top w:val="none" w:sz="0" w:space="0" w:color="auto"/>
            <w:left w:val="none" w:sz="0" w:space="0" w:color="auto"/>
            <w:bottom w:val="none" w:sz="0" w:space="0" w:color="auto"/>
            <w:right w:val="none" w:sz="0" w:space="0" w:color="auto"/>
          </w:divBdr>
        </w:div>
      </w:divsChild>
    </w:div>
    <w:div w:id="605498574">
      <w:bodyDiv w:val="1"/>
      <w:marLeft w:val="0"/>
      <w:marRight w:val="0"/>
      <w:marTop w:val="0"/>
      <w:marBottom w:val="0"/>
      <w:divBdr>
        <w:top w:val="none" w:sz="0" w:space="0" w:color="auto"/>
        <w:left w:val="none" w:sz="0" w:space="0" w:color="auto"/>
        <w:bottom w:val="none" w:sz="0" w:space="0" w:color="auto"/>
        <w:right w:val="none" w:sz="0" w:space="0" w:color="auto"/>
      </w:divBdr>
    </w:div>
    <w:div w:id="607782526">
      <w:bodyDiv w:val="1"/>
      <w:marLeft w:val="0"/>
      <w:marRight w:val="0"/>
      <w:marTop w:val="0"/>
      <w:marBottom w:val="0"/>
      <w:divBdr>
        <w:top w:val="none" w:sz="0" w:space="0" w:color="auto"/>
        <w:left w:val="none" w:sz="0" w:space="0" w:color="auto"/>
        <w:bottom w:val="none" w:sz="0" w:space="0" w:color="auto"/>
        <w:right w:val="none" w:sz="0" w:space="0" w:color="auto"/>
      </w:divBdr>
    </w:div>
    <w:div w:id="610551198">
      <w:bodyDiv w:val="1"/>
      <w:marLeft w:val="0"/>
      <w:marRight w:val="0"/>
      <w:marTop w:val="0"/>
      <w:marBottom w:val="0"/>
      <w:divBdr>
        <w:top w:val="none" w:sz="0" w:space="0" w:color="auto"/>
        <w:left w:val="none" w:sz="0" w:space="0" w:color="auto"/>
        <w:bottom w:val="none" w:sz="0" w:space="0" w:color="auto"/>
        <w:right w:val="none" w:sz="0" w:space="0" w:color="auto"/>
      </w:divBdr>
    </w:div>
    <w:div w:id="615018280">
      <w:bodyDiv w:val="1"/>
      <w:marLeft w:val="0"/>
      <w:marRight w:val="0"/>
      <w:marTop w:val="0"/>
      <w:marBottom w:val="0"/>
      <w:divBdr>
        <w:top w:val="none" w:sz="0" w:space="0" w:color="auto"/>
        <w:left w:val="none" w:sz="0" w:space="0" w:color="auto"/>
        <w:bottom w:val="none" w:sz="0" w:space="0" w:color="auto"/>
        <w:right w:val="none" w:sz="0" w:space="0" w:color="auto"/>
      </w:divBdr>
    </w:div>
    <w:div w:id="641694059">
      <w:bodyDiv w:val="1"/>
      <w:marLeft w:val="0"/>
      <w:marRight w:val="0"/>
      <w:marTop w:val="0"/>
      <w:marBottom w:val="0"/>
      <w:divBdr>
        <w:top w:val="none" w:sz="0" w:space="0" w:color="auto"/>
        <w:left w:val="none" w:sz="0" w:space="0" w:color="auto"/>
        <w:bottom w:val="none" w:sz="0" w:space="0" w:color="auto"/>
        <w:right w:val="none" w:sz="0" w:space="0" w:color="auto"/>
      </w:divBdr>
      <w:divsChild>
        <w:div w:id="1228881021">
          <w:marLeft w:val="0"/>
          <w:marRight w:val="0"/>
          <w:marTop w:val="0"/>
          <w:marBottom w:val="0"/>
          <w:divBdr>
            <w:top w:val="none" w:sz="0" w:space="0" w:color="auto"/>
            <w:left w:val="none" w:sz="0" w:space="0" w:color="auto"/>
            <w:bottom w:val="none" w:sz="0" w:space="0" w:color="auto"/>
            <w:right w:val="none" w:sz="0" w:space="0" w:color="auto"/>
          </w:divBdr>
        </w:div>
      </w:divsChild>
    </w:div>
    <w:div w:id="645470087">
      <w:bodyDiv w:val="1"/>
      <w:marLeft w:val="0"/>
      <w:marRight w:val="0"/>
      <w:marTop w:val="0"/>
      <w:marBottom w:val="0"/>
      <w:divBdr>
        <w:top w:val="none" w:sz="0" w:space="0" w:color="auto"/>
        <w:left w:val="none" w:sz="0" w:space="0" w:color="auto"/>
        <w:bottom w:val="none" w:sz="0" w:space="0" w:color="auto"/>
        <w:right w:val="none" w:sz="0" w:space="0" w:color="auto"/>
      </w:divBdr>
    </w:div>
    <w:div w:id="645551953">
      <w:bodyDiv w:val="1"/>
      <w:marLeft w:val="0"/>
      <w:marRight w:val="0"/>
      <w:marTop w:val="0"/>
      <w:marBottom w:val="0"/>
      <w:divBdr>
        <w:top w:val="none" w:sz="0" w:space="0" w:color="auto"/>
        <w:left w:val="none" w:sz="0" w:space="0" w:color="auto"/>
        <w:bottom w:val="none" w:sz="0" w:space="0" w:color="auto"/>
        <w:right w:val="none" w:sz="0" w:space="0" w:color="auto"/>
      </w:divBdr>
      <w:divsChild>
        <w:div w:id="1375688534">
          <w:marLeft w:val="0"/>
          <w:marRight w:val="0"/>
          <w:marTop w:val="0"/>
          <w:marBottom w:val="0"/>
          <w:divBdr>
            <w:top w:val="none" w:sz="0" w:space="0" w:color="auto"/>
            <w:left w:val="none" w:sz="0" w:space="0" w:color="auto"/>
            <w:bottom w:val="none" w:sz="0" w:space="0" w:color="auto"/>
            <w:right w:val="none" w:sz="0" w:space="0" w:color="auto"/>
          </w:divBdr>
          <w:divsChild>
            <w:div w:id="30227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243635">
      <w:bodyDiv w:val="1"/>
      <w:marLeft w:val="0"/>
      <w:marRight w:val="0"/>
      <w:marTop w:val="0"/>
      <w:marBottom w:val="0"/>
      <w:divBdr>
        <w:top w:val="none" w:sz="0" w:space="0" w:color="auto"/>
        <w:left w:val="none" w:sz="0" w:space="0" w:color="auto"/>
        <w:bottom w:val="none" w:sz="0" w:space="0" w:color="auto"/>
        <w:right w:val="none" w:sz="0" w:space="0" w:color="auto"/>
      </w:divBdr>
    </w:div>
    <w:div w:id="650450593">
      <w:bodyDiv w:val="1"/>
      <w:marLeft w:val="0"/>
      <w:marRight w:val="0"/>
      <w:marTop w:val="0"/>
      <w:marBottom w:val="0"/>
      <w:divBdr>
        <w:top w:val="none" w:sz="0" w:space="0" w:color="auto"/>
        <w:left w:val="none" w:sz="0" w:space="0" w:color="auto"/>
        <w:bottom w:val="none" w:sz="0" w:space="0" w:color="auto"/>
        <w:right w:val="none" w:sz="0" w:space="0" w:color="auto"/>
      </w:divBdr>
    </w:div>
    <w:div w:id="657920417">
      <w:bodyDiv w:val="1"/>
      <w:marLeft w:val="0"/>
      <w:marRight w:val="0"/>
      <w:marTop w:val="0"/>
      <w:marBottom w:val="0"/>
      <w:divBdr>
        <w:top w:val="none" w:sz="0" w:space="0" w:color="auto"/>
        <w:left w:val="none" w:sz="0" w:space="0" w:color="auto"/>
        <w:bottom w:val="none" w:sz="0" w:space="0" w:color="auto"/>
        <w:right w:val="none" w:sz="0" w:space="0" w:color="auto"/>
      </w:divBdr>
    </w:div>
    <w:div w:id="659894789">
      <w:bodyDiv w:val="1"/>
      <w:marLeft w:val="0"/>
      <w:marRight w:val="0"/>
      <w:marTop w:val="0"/>
      <w:marBottom w:val="0"/>
      <w:divBdr>
        <w:top w:val="none" w:sz="0" w:space="0" w:color="auto"/>
        <w:left w:val="none" w:sz="0" w:space="0" w:color="auto"/>
        <w:bottom w:val="none" w:sz="0" w:space="0" w:color="auto"/>
        <w:right w:val="none" w:sz="0" w:space="0" w:color="auto"/>
      </w:divBdr>
      <w:divsChild>
        <w:div w:id="1268542633">
          <w:marLeft w:val="0"/>
          <w:marRight w:val="0"/>
          <w:marTop w:val="0"/>
          <w:marBottom w:val="0"/>
          <w:divBdr>
            <w:top w:val="none" w:sz="0" w:space="0" w:color="auto"/>
            <w:left w:val="none" w:sz="0" w:space="0" w:color="auto"/>
            <w:bottom w:val="none" w:sz="0" w:space="0" w:color="auto"/>
            <w:right w:val="none" w:sz="0" w:space="0" w:color="auto"/>
          </w:divBdr>
        </w:div>
        <w:div w:id="1645574403">
          <w:marLeft w:val="0"/>
          <w:marRight w:val="0"/>
          <w:marTop w:val="0"/>
          <w:marBottom w:val="0"/>
          <w:divBdr>
            <w:top w:val="none" w:sz="0" w:space="0" w:color="auto"/>
            <w:left w:val="none" w:sz="0" w:space="0" w:color="auto"/>
            <w:bottom w:val="none" w:sz="0" w:space="0" w:color="auto"/>
            <w:right w:val="none" w:sz="0" w:space="0" w:color="auto"/>
          </w:divBdr>
          <w:divsChild>
            <w:div w:id="1902446685">
              <w:marLeft w:val="180"/>
              <w:marRight w:val="240"/>
              <w:marTop w:val="0"/>
              <w:marBottom w:val="0"/>
              <w:divBdr>
                <w:top w:val="none" w:sz="0" w:space="0" w:color="auto"/>
                <w:left w:val="none" w:sz="0" w:space="0" w:color="auto"/>
                <w:bottom w:val="none" w:sz="0" w:space="0" w:color="auto"/>
                <w:right w:val="none" w:sz="0" w:space="0" w:color="auto"/>
              </w:divBdr>
              <w:divsChild>
                <w:div w:id="76534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8708">
          <w:marLeft w:val="0"/>
          <w:marRight w:val="0"/>
          <w:marTop w:val="0"/>
          <w:marBottom w:val="0"/>
          <w:divBdr>
            <w:top w:val="none" w:sz="0" w:space="0" w:color="auto"/>
            <w:left w:val="none" w:sz="0" w:space="0" w:color="auto"/>
            <w:bottom w:val="none" w:sz="0" w:space="0" w:color="auto"/>
            <w:right w:val="none" w:sz="0" w:space="0" w:color="auto"/>
          </w:divBdr>
          <w:divsChild>
            <w:div w:id="1990746653">
              <w:marLeft w:val="180"/>
              <w:marRight w:val="240"/>
              <w:marTop w:val="0"/>
              <w:marBottom w:val="0"/>
              <w:divBdr>
                <w:top w:val="none" w:sz="0" w:space="0" w:color="auto"/>
                <w:left w:val="none" w:sz="0" w:space="0" w:color="auto"/>
                <w:bottom w:val="none" w:sz="0" w:space="0" w:color="auto"/>
                <w:right w:val="none" w:sz="0" w:space="0" w:color="auto"/>
              </w:divBdr>
              <w:divsChild>
                <w:div w:id="4015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440929">
      <w:bodyDiv w:val="1"/>
      <w:marLeft w:val="0"/>
      <w:marRight w:val="0"/>
      <w:marTop w:val="0"/>
      <w:marBottom w:val="0"/>
      <w:divBdr>
        <w:top w:val="none" w:sz="0" w:space="0" w:color="auto"/>
        <w:left w:val="none" w:sz="0" w:space="0" w:color="auto"/>
        <w:bottom w:val="none" w:sz="0" w:space="0" w:color="auto"/>
        <w:right w:val="none" w:sz="0" w:space="0" w:color="auto"/>
      </w:divBdr>
    </w:div>
    <w:div w:id="679888853">
      <w:bodyDiv w:val="1"/>
      <w:marLeft w:val="0"/>
      <w:marRight w:val="0"/>
      <w:marTop w:val="0"/>
      <w:marBottom w:val="0"/>
      <w:divBdr>
        <w:top w:val="none" w:sz="0" w:space="0" w:color="auto"/>
        <w:left w:val="none" w:sz="0" w:space="0" w:color="auto"/>
        <w:bottom w:val="none" w:sz="0" w:space="0" w:color="auto"/>
        <w:right w:val="none" w:sz="0" w:space="0" w:color="auto"/>
      </w:divBdr>
      <w:divsChild>
        <w:div w:id="399209805">
          <w:marLeft w:val="0"/>
          <w:marRight w:val="0"/>
          <w:marTop w:val="0"/>
          <w:marBottom w:val="0"/>
          <w:divBdr>
            <w:top w:val="none" w:sz="0" w:space="0" w:color="auto"/>
            <w:left w:val="none" w:sz="0" w:space="0" w:color="auto"/>
            <w:bottom w:val="none" w:sz="0" w:space="0" w:color="auto"/>
            <w:right w:val="none" w:sz="0" w:space="0" w:color="auto"/>
          </w:divBdr>
        </w:div>
        <w:div w:id="1487475012">
          <w:marLeft w:val="0"/>
          <w:marRight w:val="0"/>
          <w:marTop w:val="0"/>
          <w:marBottom w:val="0"/>
          <w:divBdr>
            <w:top w:val="none" w:sz="0" w:space="0" w:color="auto"/>
            <w:left w:val="none" w:sz="0" w:space="0" w:color="auto"/>
            <w:bottom w:val="none" w:sz="0" w:space="0" w:color="auto"/>
            <w:right w:val="none" w:sz="0" w:space="0" w:color="auto"/>
          </w:divBdr>
          <w:divsChild>
            <w:div w:id="786583383">
              <w:marLeft w:val="180"/>
              <w:marRight w:val="240"/>
              <w:marTop w:val="0"/>
              <w:marBottom w:val="0"/>
              <w:divBdr>
                <w:top w:val="none" w:sz="0" w:space="0" w:color="auto"/>
                <w:left w:val="none" w:sz="0" w:space="0" w:color="auto"/>
                <w:bottom w:val="none" w:sz="0" w:space="0" w:color="auto"/>
                <w:right w:val="none" w:sz="0" w:space="0" w:color="auto"/>
              </w:divBdr>
              <w:divsChild>
                <w:div w:id="92899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10734">
          <w:marLeft w:val="0"/>
          <w:marRight w:val="0"/>
          <w:marTop w:val="0"/>
          <w:marBottom w:val="0"/>
          <w:divBdr>
            <w:top w:val="none" w:sz="0" w:space="0" w:color="auto"/>
            <w:left w:val="none" w:sz="0" w:space="0" w:color="auto"/>
            <w:bottom w:val="none" w:sz="0" w:space="0" w:color="auto"/>
            <w:right w:val="none" w:sz="0" w:space="0" w:color="auto"/>
          </w:divBdr>
          <w:divsChild>
            <w:div w:id="507982994">
              <w:marLeft w:val="180"/>
              <w:marRight w:val="240"/>
              <w:marTop w:val="0"/>
              <w:marBottom w:val="0"/>
              <w:divBdr>
                <w:top w:val="none" w:sz="0" w:space="0" w:color="auto"/>
                <w:left w:val="none" w:sz="0" w:space="0" w:color="auto"/>
                <w:bottom w:val="none" w:sz="0" w:space="0" w:color="auto"/>
                <w:right w:val="none" w:sz="0" w:space="0" w:color="auto"/>
              </w:divBdr>
              <w:divsChild>
                <w:div w:id="169156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3396">
          <w:marLeft w:val="0"/>
          <w:marRight w:val="0"/>
          <w:marTop w:val="0"/>
          <w:marBottom w:val="0"/>
          <w:divBdr>
            <w:top w:val="none" w:sz="0" w:space="0" w:color="auto"/>
            <w:left w:val="none" w:sz="0" w:space="0" w:color="auto"/>
            <w:bottom w:val="none" w:sz="0" w:space="0" w:color="auto"/>
            <w:right w:val="none" w:sz="0" w:space="0" w:color="auto"/>
          </w:divBdr>
          <w:divsChild>
            <w:div w:id="2059209278">
              <w:marLeft w:val="180"/>
              <w:marRight w:val="240"/>
              <w:marTop w:val="0"/>
              <w:marBottom w:val="0"/>
              <w:divBdr>
                <w:top w:val="none" w:sz="0" w:space="0" w:color="auto"/>
                <w:left w:val="none" w:sz="0" w:space="0" w:color="auto"/>
                <w:bottom w:val="none" w:sz="0" w:space="0" w:color="auto"/>
                <w:right w:val="none" w:sz="0" w:space="0" w:color="auto"/>
              </w:divBdr>
              <w:divsChild>
                <w:div w:id="90159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561269">
      <w:bodyDiv w:val="1"/>
      <w:marLeft w:val="0"/>
      <w:marRight w:val="0"/>
      <w:marTop w:val="0"/>
      <w:marBottom w:val="0"/>
      <w:divBdr>
        <w:top w:val="none" w:sz="0" w:space="0" w:color="auto"/>
        <w:left w:val="none" w:sz="0" w:space="0" w:color="auto"/>
        <w:bottom w:val="none" w:sz="0" w:space="0" w:color="auto"/>
        <w:right w:val="none" w:sz="0" w:space="0" w:color="auto"/>
      </w:divBdr>
    </w:div>
    <w:div w:id="699625742">
      <w:bodyDiv w:val="1"/>
      <w:marLeft w:val="0"/>
      <w:marRight w:val="0"/>
      <w:marTop w:val="0"/>
      <w:marBottom w:val="0"/>
      <w:divBdr>
        <w:top w:val="none" w:sz="0" w:space="0" w:color="auto"/>
        <w:left w:val="none" w:sz="0" w:space="0" w:color="auto"/>
        <w:bottom w:val="none" w:sz="0" w:space="0" w:color="auto"/>
        <w:right w:val="none" w:sz="0" w:space="0" w:color="auto"/>
      </w:divBdr>
      <w:divsChild>
        <w:div w:id="1875464040">
          <w:marLeft w:val="0"/>
          <w:marRight w:val="0"/>
          <w:marTop w:val="0"/>
          <w:marBottom w:val="0"/>
          <w:divBdr>
            <w:top w:val="none" w:sz="0" w:space="0" w:color="auto"/>
            <w:left w:val="none" w:sz="0" w:space="0" w:color="auto"/>
            <w:bottom w:val="none" w:sz="0" w:space="0" w:color="auto"/>
            <w:right w:val="none" w:sz="0" w:space="0" w:color="auto"/>
          </w:divBdr>
        </w:div>
        <w:div w:id="872963357">
          <w:marLeft w:val="0"/>
          <w:marRight w:val="0"/>
          <w:marTop w:val="0"/>
          <w:marBottom w:val="0"/>
          <w:divBdr>
            <w:top w:val="none" w:sz="0" w:space="0" w:color="auto"/>
            <w:left w:val="none" w:sz="0" w:space="0" w:color="auto"/>
            <w:bottom w:val="none" w:sz="0" w:space="0" w:color="auto"/>
            <w:right w:val="none" w:sz="0" w:space="0" w:color="auto"/>
          </w:divBdr>
          <w:divsChild>
            <w:div w:id="130098080">
              <w:marLeft w:val="180"/>
              <w:marRight w:val="240"/>
              <w:marTop w:val="0"/>
              <w:marBottom w:val="0"/>
              <w:divBdr>
                <w:top w:val="none" w:sz="0" w:space="0" w:color="auto"/>
                <w:left w:val="none" w:sz="0" w:space="0" w:color="auto"/>
                <w:bottom w:val="none" w:sz="0" w:space="0" w:color="auto"/>
                <w:right w:val="none" w:sz="0" w:space="0" w:color="auto"/>
              </w:divBdr>
              <w:divsChild>
                <w:div w:id="200516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3008">
          <w:marLeft w:val="0"/>
          <w:marRight w:val="0"/>
          <w:marTop w:val="0"/>
          <w:marBottom w:val="0"/>
          <w:divBdr>
            <w:top w:val="none" w:sz="0" w:space="0" w:color="auto"/>
            <w:left w:val="none" w:sz="0" w:space="0" w:color="auto"/>
            <w:bottom w:val="none" w:sz="0" w:space="0" w:color="auto"/>
            <w:right w:val="none" w:sz="0" w:space="0" w:color="auto"/>
          </w:divBdr>
          <w:divsChild>
            <w:div w:id="1544249166">
              <w:marLeft w:val="180"/>
              <w:marRight w:val="240"/>
              <w:marTop w:val="0"/>
              <w:marBottom w:val="0"/>
              <w:divBdr>
                <w:top w:val="none" w:sz="0" w:space="0" w:color="auto"/>
                <w:left w:val="none" w:sz="0" w:space="0" w:color="auto"/>
                <w:bottom w:val="none" w:sz="0" w:space="0" w:color="auto"/>
                <w:right w:val="none" w:sz="0" w:space="0" w:color="auto"/>
              </w:divBdr>
              <w:divsChild>
                <w:div w:id="88664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673094">
      <w:bodyDiv w:val="1"/>
      <w:marLeft w:val="0"/>
      <w:marRight w:val="0"/>
      <w:marTop w:val="0"/>
      <w:marBottom w:val="0"/>
      <w:divBdr>
        <w:top w:val="none" w:sz="0" w:space="0" w:color="auto"/>
        <w:left w:val="none" w:sz="0" w:space="0" w:color="auto"/>
        <w:bottom w:val="none" w:sz="0" w:space="0" w:color="auto"/>
        <w:right w:val="none" w:sz="0" w:space="0" w:color="auto"/>
      </w:divBdr>
    </w:div>
    <w:div w:id="700743653">
      <w:bodyDiv w:val="1"/>
      <w:marLeft w:val="0"/>
      <w:marRight w:val="0"/>
      <w:marTop w:val="0"/>
      <w:marBottom w:val="0"/>
      <w:divBdr>
        <w:top w:val="none" w:sz="0" w:space="0" w:color="auto"/>
        <w:left w:val="none" w:sz="0" w:space="0" w:color="auto"/>
        <w:bottom w:val="none" w:sz="0" w:space="0" w:color="auto"/>
        <w:right w:val="none" w:sz="0" w:space="0" w:color="auto"/>
      </w:divBdr>
    </w:div>
    <w:div w:id="711459062">
      <w:bodyDiv w:val="1"/>
      <w:marLeft w:val="0"/>
      <w:marRight w:val="0"/>
      <w:marTop w:val="0"/>
      <w:marBottom w:val="0"/>
      <w:divBdr>
        <w:top w:val="none" w:sz="0" w:space="0" w:color="auto"/>
        <w:left w:val="none" w:sz="0" w:space="0" w:color="auto"/>
        <w:bottom w:val="none" w:sz="0" w:space="0" w:color="auto"/>
        <w:right w:val="none" w:sz="0" w:space="0" w:color="auto"/>
      </w:divBdr>
      <w:divsChild>
        <w:div w:id="1455830674">
          <w:marLeft w:val="0"/>
          <w:marRight w:val="0"/>
          <w:marTop w:val="0"/>
          <w:marBottom w:val="0"/>
          <w:divBdr>
            <w:top w:val="none" w:sz="0" w:space="0" w:color="auto"/>
            <w:left w:val="none" w:sz="0" w:space="0" w:color="auto"/>
            <w:bottom w:val="none" w:sz="0" w:space="0" w:color="auto"/>
            <w:right w:val="none" w:sz="0" w:space="0" w:color="auto"/>
          </w:divBdr>
          <w:divsChild>
            <w:div w:id="26601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50972">
      <w:bodyDiv w:val="1"/>
      <w:marLeft w:val="0"/>
      <w:marRight w:val="0"/>
      <w:marTop w:val="0"/>
      <w:marBottom w:val="0"/>
      <w:divBdr>
        <w:top w:val="none" w:sz="0" w:space="0" w:color="auto"/>
        <w:left w:val="none" w:sz="0" w:space="0" w:color="auto"/>
        <w:bottom w:val="none" w:sz="0" w:space="0" w:color="auto"/>
        <w:right w:val="none" w:sz="0" w:space="0" w:color="auto"/>
      </w:divBdr>
    </w:div>
    <w:div w:id="725489743">
      <w:bodyDiv w:val="1"/>
      <w:marLeft w:val="0"/>
      <w:marRight w:val="0"/>
      <w:marTop w:val="0"/>
      <w:marBottom w:val="0"/>
      <w:divBdr>
        <w:top w:val="none" w:sz="0" w:space="0" w:color="auto"/>
        <w:left w:val="none" w:sz="0" w:space="0" w:color="auto"/>
        <w:bottom w:val="none" w:sz="0" w:space="0" w:color="auto"/>
        <w:right w:val="none" w:sz="0" w:space="0" w:color="auto"/>
      </w:divBdr>
    </w:div>
    <w:div w:id="738092101">
      <w:bodyDiv w:val="1"/>
      <w:marLeft w:val="0"/>
      <w:marRight w:val="0"/>
      <w:marTop w:val="0"/>
      <w:marBottom w:val="0"/>
      <w:divBdr>
        <w:top w:val="none" w:sz="0" w:space="0" w:color="auto"/>
        <w:left w:val="none" w:sz="0" w:space="0" w:color="auto"/>
        <w:bottom w:val="none" w:sz="0" w:space="0" w:color="auto"/>
        <w:right w:val="none" w:sz="0" w:space="0" w:color="auto"/>
      </w:divBdr>
      <w:divsChild>
        <w:div w:id="1011879591">
          <w:marLeft w:val="0"/>
          <w:marRight w:val="0"/>
          <w:marTop w:val="0"/>
          <w:marBottom w:val="0"/>
          <w:divBdr>
            <w:top w:val="none" w:sz="0" w:space="0" w:color="auto"/>
            <w:left w:val="none" w:sz="0" w:space="0" w:color="auto"/>
            <w:bottom w:val="none" w:sz="0" w:space="0" w:color="auto"/>
            <w:right w:val="none" w:sz="0" w:space="0" w:color="auto"/>
          </w:divBdr>
        </w:div>
      </w:divsChild>
    </w:div>
    <w:div w:id="741367863">
      <w:bodyDiv w:val="1"/>
      <w:marLeft w:val="0"/>
      <w:marRight w:val="0"/>
      <w:marTop w:val="0"/>
      <w:marBottom w:val="0"/>
      <w:divBdr>
        <w:top w:val="none" w:sz="0" w:space="0" w:color="auto"/>
        <w:left w:val="none" w:sz="0" w:space="0" w:color="auto"/>
        <w:bottom w:val="none" w:sz="0" w:space="0" w:color="auto"/>
        <w:right w:val="none" w:sz="0" w:space="0" w:color="auto"/>
      </w:divBdr>
      <w:divsChild>
        <w:div w:id="10956334">
          <w:marLeft w:val="0"/>
          <w:marRight w:val="0"/>
          <w:marTop w:val="0"/>
          <w:marBottom w:val="150"/>
          <w:divBdr>
            <w:top w:val="none" w:sz="0" w:space="0" w:color="auto"/>
            <w:left w:val="none" w:sz="0" w:space="0" w:color="auto"/>
            <w:bottom w:val="none" w:sz="0" w:space="0" w:color="auto"/>
            <w:right w:val="none" w:sz="0" w:space="0" w:color="auto"/>
          </w:divBdr>
        </w:div>
      </w:divsChild>
    </w:div>
    <w:div w:id="753478621">
      <w:bodyDiv w:val="1"/>
      <w:marLeft w:val="0"/>
      <w:marRight w:val="0"/>
      <w:marTop w:val="0"/>
      <w:marBottom w:val="0"/>
      <w:divBdr>
        <w:top w:val="none" w:sz="0" w:space="0" w:color="auto"/>
        <w:left w:val="none" w:sz="0" w:space="0" w:color="auto"/>
        <w:bottom w:val="none" w:sz="0" w:space="0" w:color="auto"/>
        <w:right w:val="none" w:sz="0" w:space="0" w:color="auto"/>
      </w:divBdr>
    </w:div>
    <w:div w:id="756170527">
      <w:bodyDiv w:val="1"/>
      <w:marLeft w:val="0"/>
      <w:marRight w:val="0"/>
      <w:marTop w:val="0"/>
      <w:marBottom w:val="0"/>
      <w:divBdr>
        <w:top w:val="none" w:sz="0" w:space="0" w:color="auto"/>
        <w:left w:val="none" w:sz="0" w:space="0" w:color="auto"/>
        <w:bottom w:val="none" w:sz="0" w:space="0" w:color="auto"/>
        <w:right w:val="none" w:sz="0" w:space="0" w:color="auto"/>
      </w:divBdr>
    </w:div>
    <w:div w:id="769425226">
      <w:bodyDiv w:val="1"/>
      <w:marLeft w:val="0"/>
      <w:marRight w:val="0"/>
      <w:marTop w:val="0"/>
      <w:marBottom w:val="0"/>
      <w:divBdr>
        <w:top w:val="none" w:sz="0" w:space="0" w:color="auto"/>
        <w:left w:val="none" w:sz="0" w:space="0" w:color="auto"/>
        <w:bottom w:val="none" w:sz="0" w:space="0" w:color="auto"/>
        <w:right w:val="none" w:sz="0" w:space="0" w:color="auto"/>
      </w:divBdr>
    </w:div>
    <w:div w:id="777068517">
      <w:bodyDiv w:val="1"/>
      <w:marLeft w:val="0"/>
      <w:marRight w:val="0"/>
      <w:marTop w:val="0"/>
      <w:marBottom w:val="0"/>
      <w:divBdr>
        <w:top w:val="none" w:sz="0" w:space="0" w:color="auto"/>
        <w:left w:val="none" w:sz="0" w:space="0" w:color="auto"/>
        <w:bottom w:val="none" w:sz="0" w:space="0" w:color="auto"/>
        <w:right w:val="none" w:sz="0" w:space="0" w:color="auto"/>
      </w:divBdr>
    </w:div>
    <w:div w:id="778331176">
      <w:bodyDiv w:val="1"/>
      <w:marLeft w:val="0"/>
      <w:marRight w:val="0"/>
      <w:marTop w:val="0"/>
      <w:marBottom w:val="0"/>
      <w:divBdr>
        <w:top w:val="none" w:sz="0" w:space="0" w:color="auto"/>
        <w:left w:val="none" w:sz="0" w:space="0" w:color="auto"/>
        <w:bottom w:val="none" w:sz="0" w:space="0" w:color="auto"/>
        <w:right w:val="none" w:sz="0" w:space="0" w:color="auto"/>
      </w:divBdr>
      <w:divsChild>
        <w:div w:id="11616158">
          <w:marLeft w:val="0"/>
          <w:marRight w:val="0"/>
          <w:marTop w:val="0"/>
          <w:marBottom w:val="0"/>
          <w:divBdr>
            <w:top w:val="none" w:sz="0" w:space="0" w:color="auto"/>
            <w:left w:val="none" w:sz="0" w:space="0" w:color="auto"/>
            <w:bottom w:val="none" w:sz="0" w:space="0" w:color="auto"/>
            <w:right w:val="none" w:sz="0" w:space="0" w:color="auto"/>
          </w:divBdr>
        </w:div>
        <w:div w:id="31423410">
          <w:marLeft w:val="0"/>
          <w:marRight w:val="0"/>
          <w:marTop w:val="0"/>
          <w:marBottom w:val="0"/>
          <w:divBdr>
            <w:top w:val="none" w:sz="0" w:space="0" w:color="auto"/>
            <w:left w:val="none" w:sz="0" w:space="0" w:color="auto"/>
            <w:bottom w:val="none" w:sz="0" w:space="0" w:color="auto"/>
            <w:right w:val="none" w:sz="0" w:space="0" w:color="auto"/>
          </w:divBdr>
        </w:div>
        <w:div w:id="32534914">
          <w:marLeft w:val="0"/>
          <w:marRight w:val="0"/>
          <w:marTop w:val="0"/>
          <w:marBottom w:val="0"/>
          <w:divBdr>
            <w:top w:val="none" w:sz="0" w:space="0" w:color="auto"/>
            <w:left w:val="none" w:sz="0" w:space="0" w:color="auto"/>
            <w:bottom w:val="none" w:sz="0" w:space="0" w:color="auto"/>
            <w:right w:val="none" w:sz="0" w:space="0" w:color="auto"/>
          </w:divBdr>
        </w:div>
        <w:div w:id="55864616">
          <w:marLeft w:val="0"/>
          <w:marRight w:val="0"/>
          <w:marTop w:val="0"/>
          <w:marBottom w:val="0"/>
          <w:divBdr>
            <w:top w:val="none" w:sz="0" w:space="0" w:color="auto"/>
            <w:left w:val="none" w:sz="0" w:space="0" w:color="auto"/>
            <w:bottom w:val="none" w:sz="0" w:space="0" w:color="auto"/>
            <w:right w:val="none" w:sz="0" w:space="0" w:color="auto"/>
          </w:divBdr>
        </w:div>
        <w:div w:id="65423789">
          <w:marLeft w:val="0"/>
          <w:marRight w:val="0"/>
          <w:marTop w:val="0"/>
          <w:marBottom w:val="0"/>
          <w:divBdr>
            <w:top w:val="none" w:sz="0" w:space="0" w:color="auto"/>
            <w:left w:val="none" w:sz="0" w:space="0" w:color="auto"/>
            <w:bottom w:val="none" w:sz="0" w:space="0" w:color="auto"/>
            <w:right w:val="none" w:sz="0" w:space="0" w:color="auto"/>
          </w:divBdr>
        </w:div>
        <w:div w:id="78988755">
          <w:marLeft w:val="0"/>
          <w:marRight w:val="0"/>
          <w:marTop w:val="0"/>
          <w:marBottom w:val="0"/>
          <w:divBdr>
            <w:top w:val="none" w:sz="0" w:space="0" w:color="auto"/>
            <w:left w:val="none" w:sz="0" w:space="0" w:color="auto"/>
            <w:bottom w:val="none" w:sz="0" w:space="0" w:color="auto"/>
            <w:right w:val="none" w:sz="0" w:space="0" w:color="auto"/>
          </w:divBdr>
        </w:div>
        <w:div w:id="135412483">
          <w:marLeft w:val="0"/>
          <w:marRight w:val="0"/>
          <w:marTop w:val="0"/>
          <w:marBottom w:val="0"/>
          <w:divBdr>
            <w:top w:val="none" w:sz="0" w:space="0" w:color="auto"/>
            <w:left w:val="none" w:sz="0" w:space="0" w:color="auto"/>
            <w:bottom w:val="none" w:sz="0" w:space="0" w:color="auto"/>
            <w:right w:val="none" w:sz="0" w:space="0" w:color="auto"/>
          </w:divBdr>
        </w:div>
        <w:div w:id="140200402">
          <w:marLeft w:val="0"/>
          <w:marRight w:val="0"/>
          <w:marTop w:val="0"/>
          <w:marBottom w:val="0"/>
          <w:divBdr>
            <w:top w:val="none" w:sz="0" w:space="0" w:color="auto"/>
            <w:left w:val="none" w:sz="0" w:space="0" w:color="auto"/>
            <w:bottom w:val="none" w:sz="0" w:space="0" w:color="auto"/>
            <w:right w:val="none" w:sz="0" w:space="0" w:color="auto"/>
          </w:divBdr>
        </w:div>
        <w:div w:id="177081115">
          <w:marLeft w:val="0"/>
          <w:marRight w:val="0"/>
          <w:marTop w:val="0"/>
          <w:marBottom w:val="0"/>
          <w:divBdr>
            <w:top w:val="none" w:sz="0" w:space="0" w:color="auto"/>
            <w:left w:val="none" w:sz="0" w:space="0" w:color="auto"/>
            <w:bottom w:val="none" w:sz="0" w:space="0" w:color="auto"/>
            <w:right w:val="none" w:sz="0" w:space="0" w:color="auto"/>
          </w:divBdr>
        </w:div>
        <w:div w:id="188224676">
          <w:marLeft w:val="0"/>
          <w:marRight w:val="0"/>
          <w:marTop w:val="0"/>
          <w:marBottom w:val="0"/>
          <w:divBdr>
            <w:top w:val="none" w:sz="0" w:space="0" w:color="auto"/>
            <w:left w:val="none" w:sz="0" w:space="0" w:color="auto"/>
            <w:bottom w:val="none" w:sz="0" w:space="0" w:color="auto"/>
            <w:right w:val="none" w:sz="0" w:space="0" w:color="auto"/>
          </w:divBdr>
        </w:div>
        <w:div w:id="190996224">
          <w:marLeft w:val="0"/>
          <w:marRight w:val="0"/>
          <w:marTop w:val="0"/>
          <w:marBottom w:val="0"/>
          <w:divBdr>
            <w:top w:val="none" w:sz="0" w:space="0" w:color="auto"/>
            <w:left w:val="none" w:sz="0" w:space="0" w:color="auto"/>
            <w:bottom w:val="none" w:sz="0" w:space="0" w:color="auto"/>
            <w:right w:val="none" w:sz="0" w:space="0" w:color="auto"/>
          </w:divBdr>
        </w:div>
        <w:div w:id="204373000">
          <w:marLeft w:val="0"/>
          <w:marRight w:val="0"/>
          <w:marTop w:val="0"/>
          <w:marBottom w:val="0"/>
          <w:divBdr>
            <w:top w:val="none" w:sz="0" w:space="0" w:color="auto"/>
            <w:left w:val="none" w:sz="0" w:space="0" w:color="auto"/>
            <w:bottom w:val="none" w:sz="0" w:space="0" w:color="auto"/>
            <w:right w:val="none" w:sz="0" w:space="0" w:color="auto"/>
          </w:divBdr>
        </w:div>
        <w:div w:id="205988296">
          <w:marLeft w:val="0"/>
          <w:marRight w:val="0"/>
          <w:marTop w:val="0"/>
          <w:marBottom w:val="0"/>
          <w:divBdr>
            <w:top w:val="none" w:sz="0" w:space="0" w:color="auto"/>
            <w:left w:val="none" w:sz="0" w:space="0" w:color="auto"/>
            <w:bottom w:val="none" w:sz="0" w:space="0" w:color="auto"/>
            <w:right w:val="none" w:sz="0" w:space="0" w:color="auto"/>
          </w:divBdr>
        </w:div>
        <w:div w:id="209075562">
          <w:marLeft w:val="0"/>
          <w:marRight w:val="0"/>
          <w:marTop w:val="0"/>
          <w:marBottom w:val="0"/>
          <w:divBdr>
            <w:top w:val="none" w:sz="0" w:space="0" w:color="auto"/>
            <w:left w:val="none" w:sz="0" w:space="0" w:color="auto"/>
            <w:bottom w:val="none" w:sz="0" w:space="0" w:color="auto"/>
            <w:right w:val="none" w:sz="0" w:space="0" w:color="auto"/>
          </w:divBdr>
        </w:div>
        <w:div w:id="209808472">
          <w:marLeft w:val="0"/>
          <w:marRight w:val="0"/>
          <w:marTop w:val="0"/>
          <w:marBottom w:val="0"/>
          <w:divBdr>
            <w:top w:val="none" w:sz="0" w:space="0" w:color="auto"/>
            <w:left w:val="none" w:sz="0" w:space="0" w:color="auto"/>
            <w:bottom w:val="none" w:sz="0" w:space="0" w:color="auto"/>
            <w:right w:val="none" w:sz="0" w:space="0" w:color="auto"/>
          </w:divBdr>
        </w:div>
        <w:div w:id="219706764">
          <w:marLeft w:val="0"/>
          <w:marRight w:val="0"/>
          <w:marTop w:val="0"/>
          <w:marBottom w:val="0"/>
          <w:divBdr>
            <w:top w:val="none" w:sz="0" w:space="0" w:color="auto"/>
            <w:left w:val="none" w:sz="0" w:space="0" w:color="auto"/>
            <w:bottom w:val="none" w:sz="0" w:space="0" w:color="auto"/>
            <w:right w:val="none" w:sz="0" w:space="0" w:color="auto"/>
          </w:divBdr>
        </w:div>
        <w:div w:id="231433223">
          <w:marLeft w:val="0"/>
          <w:marRight w:val="0"/>
          <w:marTop w:val="0"/>
          <w:marBottom w:val="0"/>
          <w:divBdr>
            <w:top w:val="none" w:sz="0" w:space="0" w:color="auto"/>
            <w:left w:val="none" w:sz="0" w:space="0" w:color="auto"/>
            <w:bottom w:val="none" w:sz="0" w:space="0" w:color="auto"/>
            <w:right w:val="none" w:sz="0" w:space="0" w:color="auto"/>
          </w:divBdr>
        </w:div>
        <w:div w:id="273294946">
          <w:marLeft w:val="0"/>
          <w:marRight w:val="0"/>
          <w:marTop w:val="0"/>
          <w:marBottom w:val="0"/>
          <w:divBdr>
            <w:top w:val="none" w:sz="0" w:space="0" w:color="auto"/>
            <w:left w:val="none" w:sz="0" w:space="0" w:color="auto"/>
            <w:bottom w:val="none" w:sz="0" w:space="0" w:color="auto"/>
            <w:right w:val="none" w:sz="0" w:space="0" w:color="auto"/>
          </w:divBdr>
        </w:div>
        <w:div w:id="279338571">
          <w:marLeft w:val="0"/>
          <w:marRight w:val="0"/>
          <w:marTop w:val="0"/>
          <w:marBottom w:val="0"/>
          <w:divBdr>
            <w:top w:val="none" w:sz="0" w:space="0" w:color="auto"/>
            <w:left w:val="none" w:sz="0" w:space="0" w:color="auto"/>
            <w:bottom w:val="none" w:sz="0" w:space="0" w:color="auto"/>
            <w:right w:val="none" w:sz="0" w:space="0" w:color="auto"/>
          </w:divBdr>
        </w:div>
        <w:div w:id="294606505">
          <w:marLeft w:val="0"/>
          <w:marRight w:val="0"/>
          <w:marTop w:val="0"/>
          <w:marBottom w:val="0"/>
          <w:divBdr>
            <w:top w:val="none" w:sz="0" w:space="0" w:color="auto"/>
            <w:left w:val="none" w:sz="0" w:space="0" w:color="auto"/>
            <w:bottom w:val="none" w:sz="0" w:space="0" w:color="auto"/>
            <w:right w:val="none" w:sz="0" w:space="0" w:color="auto"/>
          </w:divBdr>
        </w:div>
        <w:div w:id="297810210">
          <w:marLeft w:val="0"/>
          <w:marRight w:val="0"/>
          <w:marTop w:val="0"/>
          <w:marBottom w:val="0"/>
          <w:divBdr>
            <w:top w:val="none" w:sz="0" w:space="0" w:color="auto"/>
            <w:left w:val="none" w:sz="0" w:space="0" w:color="auto"/>
            <w:bottom w:val="none" w:sz="0" w:space="0" w:color="auto"/>
            <w:right w:val="none" w:sz="0" w:space="0" w:color="auto"/>
          </w:divBdr>
        </w:div>
        <w:div w:id="331031183">
          <w:marLeft w:val="0"/>
          <w:marRight w:val="0"/>
          <w:marTop w:val="0"/>
          <w:marBottom w:val="0"/>
          <w:divBdr>
            <w:top w:val="none" w:sz="0" w:space="0" w:color="auto"/>
            <w:left w:val="none" w:sz="0" w:space="0" w:color="auto"/>
            <w:bottom w:val="none" w:sz="0" w:space="0" w:color="auto"/>
            <w:right w:val="none" w:sz="0" w:space="0" w:color="auto"/>
          </w:divBdr>
        </w:div>
        <w:div w:id="338506992">
          <w:marLeft w:val="0"/>
          <w:marRight w:val="0"/>
          <w:marTop w:val="0"/>
          <w:marBottom w:val="0"/>
          <w:divBdr>
            <w:top w:val="none" w:sz="0" w:space="0" w:color="auto"/>
            <w:left w:val="none" w:sz="0" w:space="0" w:color="auto"/>
            <w:bottom w:val="none" w:sz="0" w:space="0" w:color="auto"/>
            <w:right w:val="none" w:sz="0" w:space="0" w:color="auto"/>
          </w:divBdr>
        </w:div>
        <w:div w:id="348920529">
          <w:marLeft w:val="0"/>
          <w:marRight w:val="0"/>
          <w:marTop w:val="0"/>
          <w:marBottom w:val="0"/>
          <w:divBdr>
            <w:top w:val="none" w:sz="0" w:space="0" w:color="auto"/>
            <w:left w:val="none" w:sz="0" w:space="0" w:color="auto"/>
            <w:bottom w:val="none" w:sz="0" w:space="0" w:color="auto"/>
            <w:right w:val="none" w:sz="0" w:space="0" w:color="auto"/>
          </w:divBdr>
        </w:div>
        <w:div w:id="357974982">
          <w:marLeft w:val="0"/>
          <w:marRight w:val="0"/>
          <w:marTop w:val="0"/>
          <w:marBottom w:val="0"/>
          <w:divBdr>
            <w:top w:val="none" w:sz="0" w:space="0" w:color="auto"/>
            <w:left w:val="none" w:sz="0" w:space="0" w:color="auto"/>
            <w:bottom w:val="none" w:sz="0" w:space="0" w:color="auto"/>
            <w:right w:val="none" w:sz="0" w:space="0" w:color="auto"/>
          </w:divBdr>
        </w:div>
        <w:div w:id="370153330">
          <w:marLeft w:val="0"/>
          <w:marRight w:val="0"/>
          <w:marTop w:val="0"/>
          <w:marBottom w:val="0"/>
          <w:divBdr>
            <w:top w:val="none" w:sz="0" w:space="0" w:color="auto"/>
            <w:left w:val="none" w:sz="0" w:space="0" w:color="auto"/>
            <w:bottom w:val="none" w:sz="0" w:space="0" w:color="auto"/>
            <w:right w:val="none" w:sz="0" w:space="0" w:color="auto"/>
          </w:divBdr>
        </w:div>
        <w:div w:id="394165328">
          <w:marLeft w:val="0"/>
          <w:marRight w:val="0"/>
          <w:marTop w:val="0"/>
          <w:marBottom w:val="0"/>
          <w:divBdr>
            <w:top w:val="none" w:sz="0" w:space="0" w:color="auto"/>
            <w:left w:val="none" w:sz="0" w:space="0" w:color="auto"/>
            <w:bottom w:val="none" w:sz="0" w:space="0" w:color="auto"/>
            <w:right w:val="none" w:sz="0" w:space="0" w:color="auto"/>
          </w:divBdr>
        </w:div>
        <w:div w:id="432744907">
          <w:marLeft w:val="0"/>
          <w:marRight w:val="0"/>
          <w:marTop w:val="0"/>
          <w:marBottom w:val="0"/>
          <w:divBdr>
            <w:top w:val="none" w:sz="0" w:space="0" w:color="auto"/>
            <w:left w:val="none" w:sz="0" w:space="0" w:color="auto"/>
            <w:bottom w:val="none" w:sz="0" w:space="0" w:color="auto"/>
            <w:right w:val="none" w:sz="0" w:space="0" w:color="auto"/>
          </w:divBdr>
        </w:div>
        <w:div w:id="461775762">
          <w:marLeft w:val="0"/>
          <w:marRight w:val="0"/>
          <w:marTop w:val="0"/>
          <w:marBottom w:val="0"/>
          <w:divBdr>
            <w:top w:val="none" w:sz="0" w:space="0" w:color="auto"/>
            <w:left w:val="none" w:sz="0" w:space="0" w:color="auto"/>
            <w:bottom w:val="none" w:sz="0" w:space="0" w:color="auto"/>
            <w:right w:val="none" w:sz="0" w:space="0" w:color="auto"/>
          </w:divBdr>
        </w:div>
        <w:div w:id="471288106">
          <w:marLeft w:val="0"/>
          <w:marRight w:val="0"/>
          <w:marTop w:val="0"/>
          <w:marBottom w:val="0"/>
          <w:divBdr>
            <w:top w:val="none" w:sz="0" w:space="0" w:color="auto"/>
            <w:left w:val="none" w:sz="0" w:space="0" w:color="auto"/>
            <w:bottom w:val="none" w:sz="0" w:space="0" w:color="auto"/>
            <w:right w:val="none" w:sz="0" w:space="0" w:color="auto"/>
          </w:divBdr>
        </w:div>
        <w:div w:id="486434328">
          <w:marLeft w:val="0"/>
          <w:marRight w:val="0"/>
          <w:marTop w:val="0"/>
          <w:marBottom w:val="0"/>
          <w:divBdr>
            <w:top w:val="none" w:sz="0" w:space="0" w:color="auto"/>
            <w:left w:val="none" w:sz="0" w:space="0" w:color="auto"/>
            <w:bottom w:val="none" w:sz="0" w:space="0" w:color="auto"/>
            <w:right w:val="none" w:sz="0" w:space="0" w:color="auto"/>
          </w:divBdr>
        </w:div>
        <w:div w:id="488404189">
          <w:marLeft w:val="0"/>
          <w:marRight w:val="0"/>
          <w:marTop w:val="0"/>
          <w:marBottom w:val="0"/>
          <w:divBdr>
            <w:top w:val="none" w:sz="0" w:space="0" w:color="auto"/>
            <w:left w:val="none" w:sz="0" w:space="0" w:color="auto"/>
            <w:bottom w:val="none" w:sz="0" w:space="0" w:color="auto"/>
            <w:right w:val="none" w:sz="0" w:space="0" w:color="auto"/>
          </w:divBdr>
        </w:div>
        <w:div w:id="492986884">
          <w:marLeft w:val="0"/>
          <w:marRight w:val="0"/>
          <w:marTop w:val="0"/>
          <w:marBottom w:val="0"/>
          <w:divBdr>
            <w:top w:val="none" w:sz="0" w:space="0" w:color="auto"/>
            <w:left w:val="none" w:sz="0" w:space="0" w:color="auto"/>
            <w:bottom w:val="none" w:sz="0" w:space="0" w:color="auto"/>
            <w:right w:val="none" w:sz="0" w:space="0" w:color="auto"/>
          </w:divBdr>
        </w:div>
        <w:div w:id="514922251">
          <w:marLeft w:val="0"/>
          <w:marRight w:val="0"/>
          <w:marTop w:val="0"/>
          <w:marBottom w:val="0"/>
          <w:divBdr>
            <w:top w:val="none" w:sz="0" w:space="0" w:color="auto"/>
            <w:left w:val="none" w:sz="0" w:space="0" w:color="auto"/>
            <w:bottom w:val="none" w:sz="0" w:space="0" w:color="auto"/>
            <w:right w:val="none" w:sz="0" w:space="0" w:color="auto"/>
          </w:divBdr>
        </w:div>
        <w:div w:id="551113063">
          <w:marLeft w:val="0"/>
          <w:marRight w:val="0"/>
          <w:marTop w:val="0"/>
          <w:marBottom w:val="0"/>
          <w:divBdr>
            <w:top w:val="none" w:sz="0" w:space="0" w:color="auto"/>
            <w:left w:val="none" w:sz="0" w:space="0" w:color="auto"/>
            <w:bottom w:val="none" w:sz="0" w:space="0" w:color="auto"/>
            <w:right w:val="none" w:sz="0" w:space="0" w:color="auto"/>
          </w:divBdr>
        </w:div>
        <w:div w:id="559366238">
          <w:marLeft w:val="0"/>
          <w:marRight w:val="0"/>
          <w:marTop w:val="0"/>
          <w:marBottom w:val="0"/>
          <w:divBdr>
            <w:top w:val="none" w:sz="0" w:space="0" w:color="auto"/>
            <w:left w:val="none" w:sz="0" w:space="0" w:color="auto"/>
            <w:bottom w:val="none" w:sz="0" w:space="0" w:color="auto"/>
            <w:right w:val="none" w:sz="0" w:space="0" w:color="auto"/>
          </w:divBdr>
        </w:div>
        <w:div w:id="560335123">
          <w:marLeft w:val="0"/>
          <w:marRight w:val="0"/>
          <w:marTop w:val="0"/>
          <w:marBottom w:val="0"/>
          <w:divBdr>
            <w:top w:val="none" w:sz="0" w:space="0" w:color="auto"/>
            <w:left w:val="none" w:sz="0" w:space="0" w:color="auto"/>
            <w:bottom w:val="none" w:sz="0" w:space="0" w:color="auto"/>
            <w:right w:val="none" w:sz="0" w:space="0" w:color="auto"/>
          </w:divBdr>
        </w:div>
        <w:div w:id="570622642">
          <w:marLeft w:val="0"/>
          <w:marRight w:val="0"/>
          <w:marTop w:val="0"/>
          <w:marBottom w:val="0"/>
          <w:divBdr>
            <w:top w:val="none" w:sz="0" w:space="0" w:color="auto"/>
            <w:left w:val="none" w:sz="0" w:space="0" w:color="auto"/>
            <w:bottom w:val="none" w:sz="0" w:space="0" w:color="auto"/>
            <w:right w:val="none" w:sz="0" w:space="0" w:color="auto"/>
          </w:divBdr>
        </w:div>
        <w:div w:id="588007901">
          <w:marLeft w:val="0"/>
          <w:marRight w:val="0"/>
          <w:marTop w:val="0"/>
          <w:marBottom w:val="0"/>
          <w:divBdr>
            <w:top w:val="none" w:sz="0" w:space="0" w:color="auto"/>
            <w:left w:val="none" w:sz="0" w:space="0" w:color="auto"/>
            <w:bottom w:val="none" w:sz="0" w:space="0" w:color="auto"/>
            <w:right w:val="none" w:sz="0" w:space="0" w:color="auto"/>
          </w:divBdr>
        </w:div>
        <w:div w:id="601106239">
          <w:marLeft w:val="0"/>
          <w:marRight w:val="0"/>
          <w:marTop w:val="0"/>
          <w:marBottom w:val="0"/>
          <w:divBdr>
            <w:top w:val="none" w:sz="0" w:space="0" w:color="auto"/>
            <w:left w:val="none" w:sz="0" w:space="0" w:color="auto"/>
            <w:bottom w:val="none" w:sz="0" w:space="0" w:color="auto"/>
            <w:right w:val="none" w:sz="0" w:space="0" w:color="auto"/>
          </w:divBdr>
        </w:div>
        <w:div w:id="622420735">
          <w:marLeft w:val="0"/>
          <w:marRight w:val="0"/>
          <w:marTop w:val="0"/>
          <w:marBottom w:val="0"/>
          <w:divBdr>
            <w:top w:val="none" w:sz="0" w:space="0" w:color="auto"/>
            <w:left w:val="none" w:sz="0" w:space="0" w:color="auto"/>
            <w:bottom w:val="none" w:sz="0" w:space="0" w:color="auto"/>
            <w:right w:val="none" w:sz="0" w:space="0" w:color="auto"/>
          </w:divBdr>
        </w:div>
        <w:div w:id="634337521">
          <w:marLeft w:val="0"/>
          <w:marRight w:val="0"/>
          <w:marTop w:val="0"/>
          <w:marBottom w:val="0"/>
          <w:divBdr>
            <w:top w:val="none" w:sz="0" w:space="0" w:color="auto"/>
            <w:left w:val="none" w:sz="0" w:space="0" w:color="auto"/>
            <w:bottom w:val="none" w:sz="0" w:space="0" w:color="auto"/>
            <w:right w:val="none" w:sz="0" w:space="0" w:color="auto"/>
          </w:divBdr>
        </w:div>
        <w:div w:id="643855957">
          <w:marLeft w:val="0"/>
          <w:marRight w:val="0"/>
          <w:marTop w:val="0"/>
          <w:marBottom w:val="0"/>
          <w:divBdr>
            <w:top w:val="none" w:sz="0" w:space="0" w:color="auto"/>
            <w:left w:val="none" w:sz="0" w:space="0" w:color="auto"/>
            <w:bottom w:val="none" w:sz="0" w:space="0" w:color="auto"/>
            <w:right w:val="none" w:sz="0" w:space="0" w:color="auto"/>
          </w:divBdr>
        </w:div>
        <w:div w:id="764113549">
          <w:marLeft w:val="0"/>
          <w:marRight w:val="0"/>
          <w:marTop w:val="0"/>
          <w:marBottom w:val="0"/>
          <w:divBdr>
            <w:top w:val="none" w:sz="0" w:space="0" w:color="auto"/>
            <w:left w:val="none" w:sz="0" w:space="0" w:color="auto"/>
            <w:bottom w:val="none" w:sz="0" w:space="0" w:color="auto"/>
            <w:right w:val="none" w:sz="0" w:space="0" w:color="auto"/>
          </w:divBdr>
        </w:div>
        <w:div w:id="781648680">
          <w:marLeft w:val="0"/>
          <w:marRight w:val="0"/>
          <w:marTop w:val="0"/>
          <w:marBottom w:val="0"/>
          <w:divBdr>
            <w:top w:val="none" w:sz="0" w:space="0" w:color="auto"/>
            <w:left w:val="none" w:sz="0" w:space="0" w:color="auto"/>
            <w:bottom w:val="none" w:sz="0" w:space="0" w:color="auto"/>
            <w:right w:val="none" w:sz="0" w:space="0" w:color="auto"/>
          </w:divBdr>
        </w:div>
        <w:div w:id="808091406">
          <w:marLeft w:val="0"/>
          <w:marRight w:val="0"/>
          <w:marTop w:val="0"/>
          <w:marBottom w:val="0"/>
          <w:divBdr>
            <w:top w:val="none" w:sz="0" w:space="0" w:color="auto"/>
            <w:left w:val="none" w:sz="0" w:space="0" w:color="auto"/>
            <w:bottom w:val="none" w:sz="0" w:space="0" w:color="auto"/>
            <w:right w:val="none" w:sz="0" w:space="0" w:color="auto"/>
          </w:divBdr>
        </w:div>
        <w:div w:id="836963395">
          <w:marLeft w:val="0"/>
          <w:marRight w:val="0"/>
          <w:marTop w:val="0"/>
          <w:marBottom w:val="0"/>
          <w:divBdr>
            <w:top w:val="none" w:sz="0" w:space="0" w:color="auto"/>
            <w:left w:val="none" w:sz="0" w:space="0" w:color="auto"/>
            <w:bottom w:val="none" w:sz="0" w:space="0" w:color="auto"/>
            <w:right w:val="none" w:sz="0" w:space="0" w:color="auto"/>
          </w:divBdr>
        </w:div>
        <w:div w:id="863785943">
          <w:marLeft w:val="0"/>
          <w:marRight w:val="0"/>
          <w:marTop w:val="0"/>
          <w:marBottom w:val="0"/>
          <w:divBdr>
            <w:top w:val="none" w:sz="0" w:space="0" w:color="auto"/>
            <w:left w:val="none" w:sz="0" w:space="0" w:color="auto"/>
            <w:bottom w:val="none" w:sz="0" w:space="0" w:color="auto"/>
            <w:right w:val="none" w:sz="0" w:space="0" w:color="auto"/>
          </w:divBdr>
        </w:div>
        <w:div w:id="866021925">
          <w:marLeft w:val="0"/>
          <w:marRight w:val="0"/>
          <w:marTop w:val="0"/>
          <w:marBottom w:val="0"/>
          <w:divBdr>
            <w:top w:val="none" w:sz="0" w:space="0" w:color="auto"/>
            <w:left w:val="none" w:sz="0" w:space="0" w:color="auto"/>
            <w:bottom w:val="none" w:sz="0" w:space="0" w:color="auto"/>
            <w:right w:val="none" w:sz="0" w:space="0" w:color="auto"/>
          </w:divBdr>
        </w:div>
        <w:div w:id="884828574">
          <w:marLeft w:val="0"/>
          <w:marRight w:val="0"/>
          <w:marTop w:val="0"/>
          <w:marBottom w:val="0"/>
          <w:divBdr>
            <w:top w:val="none" w:sz="0" w:space="0" w:color="auto"/>
            <w:left w:val="none" w:sz="0" w:space="0" w:color="auto"/>
            <w:bottom w:val="none" w:sz="0" w:space="0" w:color="auto"/>
            <w:right w:val="none" w:sz="0" w:space="0" w:color="auto"/>
          </w:divBdr>
        </w:div>
        <w:div w:id="900290562">
          <w:marLeft w:val="0"/>
          <w:marRight w:val="0"/>
          <w:marTop w:val="0"/>
          <w:marBottom w:val="0"/>
          <w:divBdr>
            <w:top w:val="none" w:sz="0" w:space="0" w:color="auto"/>
            <w:left w:val="none" w:sz="0" w:space="0" w:color="auto"/>
            <w:bottom w:val="none" w:sz="0" w:space="0" w:color="auto"/>
            <w:right w:val="none" w:sz="0" w:space="0" w:color="auto"/>
          </w:divBdr>
        </w:div>
        <w:div w:id="932393520">
          <w:marLeft w:val="0"/>
          <w:marRight w:val="0"/>
          <w:marTop w:val="0"/>
          <w:marBottom w:val="0"/>
          <w:divBdr>
            <w:top w:val="none" w:sz="0" w:space="0" w:color="auto"/>
            <w:left w:val="none" w:sz="0" w:space="0" w:color="auto"/>
            <w:bottom w:val="none" w:sz="0" w:space="0" w:color="auto"/>
            <w:right w:val="none" w:sz="0" w:space="0" w:color="auto"/>
          </w:divBdr>
        </w:div>
        <w:div w:id="936913616">
          <w:marLeft w:val="0"/>
          <w:marRight w:val="0"/>
          <w:marTop w:val="0"/>
          <w:marBottom w:val="0"/>
          <w:divBdr>
            <w:top w:val="none" w:sz="0" w:space="0" w:color="auto"/>
            <w:left w:val="none" w:sz="0" w:space="0" w:color="auto"/>
            <w:bottom w:val="none" w:sz="0" w:space="0" w:color="auto"/>
            <w:right w:val="none" w:sz="0" w:space="0" w:color="auto"/>
          </w:divBdr>
        </w:div>
        <w:div w:id="938174267">
          <w:marLeft w:val="0"/>
          <w:marRight w:val="0"/>
          <w:marTop w:val="0"/>
          <w:marBottom w:val="0"/>
          <w:divBdr>
            <w:top w:val="none" w:sz="0" w:space="0" w:color="auto"/>
            <w:left w:val="none" w:sz="0" w:space="0" w:color="auto"/>
            <w:bottom w:val="none" w:sz="0" w:space="0" w:color="auto"/>
            <w:right w:val="none" w:sz="0" w:space="0" w:color="auto"/>
          </w:divBdr>
        </w:div>
        <w:div w:id="938878587">
          <w:marLeft w:val="0"/>
          <w:marRight w:val="0"/>
          <w:marTop w:val="0"/>
          <w:marBottom w:val="0"/>
          <w:divBdr>
            <w:top w:val="none" w:sz="0" w:space="0" w:color="auto"/>
            <w:left w:val="none" w:sz="0" w:space="0" w:color="auto"/>
            <w:bottom w:val="none" w:sz="0" w:space="0" w:color="auto"/>
            <w:right w:val="none" w:sz="0" w:space="0" w:color="auto"/>
          </w:divBdr>
        </w:div>
        <w:div w:id="945116829">
          <w:marLeft w:val="0"/>
          <w:marRight w:val="0"/>
          <w:marTop w:val="0"/>
          <w:marBottom w:val="0"/>
          <w:divBdr>
            <w:top w:val="none" w:sz="0" w:space="0" w:color="auto"/>
            <w:left w:val="none" w:sz="0" w:space="0" w:color="auto"/>
            <w:bottom w:val="none" w:sz="0" w:space="0" w:color="auto"/>
            <w:right w:val="none" w:sz="0" w:space="0" w:color="auto"/>
          </w:divBdr>
        </w:div>
        <w:div w:id="1009867862">
          <w:marLeft w:val="0"/>
          <w:marRight w:val="0"/>
          <w:marTop w:val="0"/>
          <w:marBottom w:val="0"/>
          <w:divBdr>
            <w:top w:val="none" w:sz="0" w:space="0" w:color="auto"/>
            <w:left w:val="none" w:sz="0" w:space="0" w:color="auto"/>
            <w:bottom w:val="none" w:sz="0" w:space="0" w:color="auto"/>
            <w:right w:val="none" w:sz="0" w:space="0" w:color="auto"/>
          </w:divBdr>
        </w:div>
        <w:div w:id="1010915458">
          <w:marLeft w:val="0"/>
          <w:marRight w:val="0"/>
          <w:marTop w:val="0"/>
          <w:marBottom w:val="0"/>
          <w:divBdr>
            <w:top w:val="none" w:sz="0" w:space="0" w:color="auto"/>
            <w:left w:val="none" w:sz="0" w:space="0" w:color="auto"/>
            <w:bottom w:val="none" w:sz="0" w:space="0" w:color="auto"/>
            <w:right w:val="none" w:sz="0" w:space="0" w:color="auto"/>
          </w:divBdr>
        </w:div>
        <w:div w:id="1016419564">
          <w:marLeft w:val="0"/>
          <w:marRight w:val="0"/>
          <w:marTop w:val="0"/>
          <w:marBottom w:val="0"/>
          <w:divBdr>
            <w:top w:val="none" w:sz="0" w:space="0" w:color="auto"/>
            <w:left w:val="none" w:sz="0" w:space="0" w:color="auto"/>
            <w:bottom w:val="none" w:sz="0" w:space="0" w:color="auto"/>
            <w:right w:val="none" w:sz="0" w:space="0" w:color="auto"/>
          </w:divBdr>
        </w:div>
        <w:div w:id="1022829185">
          <w:marLeft w:val="0"/>
          <w:marRight w:val="0"/>
          <w:marTop w:val="0"/>
          <w:marBottom w:val="0"/>
          <w:divBdr>
            <w:top w:val="none" w:sz="0" w:space="0" w:color="auto"/>
            <w:left w:val="none" w:sz="0" w:space="0" w:color="auto"/>
            <w:bottom w:val="none" w:sz="0" w:space="0" w:color="auto"/>
            <w:right w:val="none" w:sz="0" w:space="0" w:color="auto"/>
          </w:divBdr>
        </w:div>
        <w:div w:id="1034229244">
          <w:marLeft w:val="0"/>
          <w:marRight w:val="0"/>
          <w:marTop w:val="0"/>
          <w:marBottom w:val="0"/>
          <w:divBdr>
            <w:top w:val="none" w:sz="0" w:space="0" w:color="auto"/>
            <w:left w:val="none" w:sz="0" w:space="0" w:color="auto"/>
            <w:bottom w:val="none" w:sz="0" w:space="0" w:color="auto"/>
            <w:right w:val="none" w:sz="0" w:space="0" w:color="auto"/>
          </w:divBdr>
        </w:div>
        <w:div w:id="1047532098">
          <w:marLeft w:val="0"/>
          <w:marRight w:val="0"/>
          <w:marTop w:val="0"/>
          <w:marBottom w:val="0"/>
          <w:divBdr>
            <w:top w:val="none" w:sz="0" w:space="0" w:color="auto"/>
            <w:left w:val="none" w:sz="0" w:space="0" w:color="auto"/>
            <w:bottom w:val="none" w:sz="0" w:space="0" w:color="auto"/>
            <w:right w:val="none" w:sz="0" w:space="0" w:color="auto"/>
          </w:divBdr>
        </w:div>
        <w:div w:id="1070232968">
          <w:marLeft w:val="0"/>
          <w:marRight w:val="0"/>
          <w:marTop w:val="0"/>
          <w:marBottom w:val="0"/>
          <w:divBdr>
            <w:top w:val="none" w:sz="0" w:space="0" w:color="auto"/>
            <w:left w:val="none" w:sz="0" w:space="0" w:color="auto"/>
            <w:bottom w:val="none" w:sz="0" w:space="0" w:color="auto"/>
            <w:right w:val="none" w:sz="0" w:space="0" w:color="auto"/>
          </w:divBdr>
        </w:div>
        <w:div w:id="1071392372">
          <w:marLeft w:val="0"/>
          <w:marRight w:val="0"/>
          <w:marTop w:val="0"/>
          <w:marBottom w:val="0"/>
          <w:divBdr>
            <w:top w:val="none" w:sz="0" w:space="0" w:color="auto"/>
            <w:left w:val="none" w:sz="0" w:space="0" w:color="auto"/>
            <w:bottom w:val="none" w:sz="0" w:space="0" w:color="auto"/>
            <w:right w:val="none" w:sz="0" w:space="0" w:color="auto"/>
          </w:divBdr>
        </w:div>
        <w:div w:id="1086924789">
          <w:marLeft w:val="0"/>
          <w:marRight w:val="0"/>
          <w:marTop w:val="0"/>
          <w:marBottom w:val="0"/>
          <w:divBdr>
            <w:top w:val="none" w:sz="0" w:space="0" w:color="auto"/>
            <w:left w:val="none" w:sz="0" w:space="0" w:color="auto"/>
            <w:bottom w:val="none" w:sz="0" w:space="0" w:color="auto"/>
            <w:right w:val="none" w:sz="0" w:space="0" w:color="auto"/>
          </w:divBdr>
        </w:div>
        <w:div w:id="1092975705">
          <w:marLeft w:val="0"/>
          <w:marRight w:val="0"/>
          <w:marTop w:val="0"/>
          <w:marBottom w:val="0"/>
          <w:divBdr>
            <w:top w:val="none" w:sz="0" w:space="0" w:color="auto"/>
            <w:left w:val="none" w:sz="0" w:space="0" w:color="auto"/>
            <w:bottom w:val="none" w:sz="0" w:space="0" w:color="auto"/>
            <w:right w:val="none" w:sz="0" w:space="0" w:color="auto"/>
          </w:divBdr>
        </w:div>
        <w:div w:id="1096436200">
          <w:marLeft w:val="0"/>
          <w:marRight w:val="0"/>
          <w:marTop w:val="0"/>
          <w:marBottom w:val="0"/>
          <w:divBdr>
            <w:top w:val="none" w:sz="0" w:space="0" w:color="auto"/>
            <w:left w:val="none" w:sz="0" w:space="0" w:color="auto"/>
            <w:bottom w:val="none" w:sz="0" w:space="0" w:color="auto"/>
            <w:right w:val="none" w:sz="0" w:space="0" w:color="auto"/>
          </w:divBdr>
        </w:div>
        <w:div w:id="1112700710">
          <w:marLeft w:val="0"/>
          <w:marRight w:val="0"/>
          <w:marTop w:val="0"/>
          <w:marBottom w:val="0"/>
          <w:divBdr>
            <w:top w:val="none" w:sz="0" w:space="0" w:color="auto"/>
            <w:left w:val="none" w:sz="0" w:space="0" w:color="auto"/>
            <w:bottom w:val="none" w:sz="0" w:space="0" w:color="auto"/>
            <w:right w:val="none" w:sz="0" w:space="0" w:color="auto"/>
          </w:divBdr>
        </w:div>
        <w:div w:id="1147894946">
          <w:marLeft w:val="0"/>
          <w:marRight w:val="0"/>
          <w:marTop w:val="0"/>
          <w:marBottom w:val="0"/>
          <w:divBdr>
            <w:top w:val="none" w:sz="0" w:space="0" w:color="auto"/>
            <w:left w:val="none" w:sz="0" w:space="0" w:color="auto"/>
            <w:bottom w:val="none" w:sz="0" w:space="0" w:color="auto"/>
            <w:right w:val="none" w:sz="0" w:space="0" w:color="auto"/>
          </w:divBdr>
        </w:div>
        <w:div w:id="1180239725">
          <w:marLeft w:val="0"/>
          <w:marRight w:val="0"/>
          <w:marTop w:val="0"/>
          <w:marBottom w:val="0"/>
          <w:divBdr>
            <w:top w:val="none" w:sz="0" w:space="0" w:color="auto"/>
            <w:left w:val="none" w:sz="0" w:space="0" w:color="auto"/>
            <w:bottom w:val="none" w:sz="0" w:space="0" w:color="auto"/>
            <w:right w:val="none" w:sz="0" w:space="0" w:color="auto"/>
          </w:divBdr>
          <w:divsChild>
            <w:div w:id="627858957">
              <w:marLeft w:val="0"/>
              <w:marRight w:val="0"/>
              <w:marTop w:val="0"/>
              <w:marBottom w:val="0"/>
              <w:divBdr>
                <w:top w:val="none" w:sz="0" w:space="0" w:color="auto"/>
                <w:left w:val="none" w:sz="0" w:space="0" w:color="auto"/>
                <w:bottom w:val="none" w:sz="0" w:space="0" w:color="auto"/>
                <w:right w:val="none" w:sz="0" w:space="0" w:color="auto"/>
              </w:divBdr>
            </w:div>
          </w:divsChild>
        </w:div>
        <w:div w:id="1198423687">
          <w:marLeft w:val="0"/>
          <w:marRight w:val="0"/>
          <w:marTop w:val="0"/>
          <w:marBottom w:val="0"/>
          <w:divBdr>
            <w:top w:val="none" w:sz="0" w:space="0" w:color="auto"/>
            <w:left w:val="none" w:sz="0" w:space="0" w:color="auto"/>
            <w:bottom w:val="none" w:sz="0" w:space="0" w:color="auto"/>
            <w:right w:val="none" w:sz="0" w:space="0" w:color="auto"/>
          </w:divBdr>
        </w:div>
        <w:div w:id="1202281878">
          <w:marLeft w:val="0"/>
          <w:marRight w:val="0"/>
          <w:marTop w:val="0"/>
          <w:marBottom w:val="0"/>
          <w:divBdr>
            <w:top w:val="none" w:sz="0" w:space="0" w:color="auto"/>
            <w:left w:val="none" w:sz="0" w:space="0" w:color="auto"/>
            <w:bottom w:val="none" w:sz="0" w:space="0" w:color="auto"/>
            <w:right w:val="none" w:sz="0" w:space="0" w:color="auto"/>
          </w:divBdr>
        </w:div>
        <w:div w:id="1231623033">
          <w:marLeft w:val="0"/>
          <w:marRight w:val="0"/>
          <w:marTop w:val="0"/>
          <w:marBottom w:val="0"/>
          <w:divBdr>
            <w:top w:val="none" w:sz="0" w:space="0" w:color="auto"/>
            <w:left w:val="none" w:sz="0" w:space="0" w:color="auto"/>
            <w:bottom w:val="none" w:sz="0" w:space="0" w:color="auto"/>
            <w:right w:val="none" w:sz="0" w:space="0" w:color="auto"/>
          </w:divBdr>
        </w:div>
        <w:div w:id="1289047923">
          <w:marLeft w:val="0"/>
          <w:marRight w:val="0"/>
          <w:marTop w:val="0"/>
          <w:marBottom w:val="0"/>
          <w:divBdr>
            <w:top w:val="none" w:sz="0" w:space="0" w:color="auto"/>
            <w:left w:val="none" w:sz="0" w:space="0" w:color="auto"/>
            <w:bottom w:val="none" w:sz="0" w:space="0" w:color="auto"/>
            <w:right w:val="none" w:sz="0" w:space="0" w:color="auto"/>
          </w:divBdr>
        </w:div>
        <w:div w:id="1300573783">
          <w:marLeft w:val="0"/>
          <w:marRight w:val="0"/>
          <w:marTop w:val="0"/>
          <w:marBottom w:val="0"/>
          <w:divBdr>
            <w:top w:val="none" w:sz="0" w:space="0" w:color="auto"/>
            <w:left w:val="none" w:sz="0" w:space="0" w:color="auto"/>
            <w:bottom w:val="none" w:sz="0" w:space="0" w:color="auto"/>
            <w:right w:val="none" w:sz="0" w:space="0" w:color="auto"/>
          </w:divBdr>
        </w:div>
        <w:div w:id="1306160344">
          <w:marLeft w:val="0"/>
          <w:marRight w:val="0"/>
          <w:marTop w:val="0"/>
          <w:marBottom w:val="0"/>
          <w:divBdr>
            <w:top w:val="none" w:sz="0" w:space="0" w:color="auto"/>
            <w:left w:val="none" w:sz="0" w:space="0" w:color="auto"/>
            <w:bottom w:val="none" w:sz="0" w:space="0" w:color="auto"/>
            <w:right w:val="none" w:sz="0" w:space="0" w:color="auto"/>
          </w:divBdr>
        </w:div>
        <w:div w:id="1316836670">
          <w:marLeft w:val="0"/>
          <w:marRight w:val="0"/>
          <w:marTop w:val="0"/>
          <w:marBottom w:val="0"/>
          <w:divBdr>
            <w:top w:val="none" w:sz="0" w:space="0" w:color="auto"/>
            <w:left w:val="none" w:sz="0" w:space="0" w:color="auto"/>
            <w:bottom w:val="none" w:sz="0" w:space="0" w:color="auto"/>
            <w:right w:val="none" w:sz="0" w:space="0" w:color="auto"/>
          </w:divBdr>
        </w:div>
        <w:div w:id="1320572488">
          <w:marLeft w:val="0"/>
          <w:marRight w:val="0"/>
          <w:marTop w:val="0"/>
          <w:marBottom w:val="0"/>
          <w:divBdr>
            <w:top w:val="none" w:sz="0" w:space="0" w:color="auto"/>
            <w:left w:val="none" w:sz="0" w:space="0" w:color="auto"/>
            <w:bottom w:val="none" w:sz="0" w:space="0" w:color="auto"/>
            <w:right w:val="none" w:sz="0" w:space="0" w:color="auto"/>
          </w:divBdr>
        </w:div>
        <w:div w:id="1352680242">
          <w:marLeft w:val="0"/>
          <w:marRight w:val="0"/>
          <w:marTop w:val="0"/>
          <w:marBottom w:val="0"/>
          <w:divBdr>
            <w:top w:val="none" w:sz="0" w:space="0" w:color="auto"/>
            <w:left w:val="none" w:sz="0" w:space="0" w:color="auto"/>
            <w:bottom w:val="none" w:sz="0" w:space="0" w:color="auto"/>
            <w:right w:val="none" w:sz="0" w:space="0" w:color="auto"/>
          </w:divBdr>
        </w:div>
        <w:div w:id="1363088252">
          <w:marLeft w:val="0"/>
          <w:marRight w:val="0"/>
          <w:marTop w:val="0"/>
          <w:marBottom w:val="0"/>
          <w:divBdr>
            <w:top w:val="none" w:sz="0" w:space="0" w:color="auto"/>
            <w:left w:val="none" w:sz="0" w:space="0" w:color="auto"/>
            <w:bottom w:val="none" w:sz="0" w:space="0" w:color="auto"/>
            <w:right w:val="none" w:sz="0" w:space="0" w:color="auto"/>
          </w:divBdr>
        </w:div>
        <w:div w:id="1368948053">
          <w:marLeft w:val="0"/>
          <w:marRight w:val="0"/>
          <w:marTop w:val="0"/>
          <w:marBottom w:val="0"/>
          <w:divBdr>
            <w:top w:val="none" w:sz="0" w:space="0" w:color="auto"/>
            <w:left w:val="none" w:sz="0" w:space="0" w:color="auto"/>
            <w:bottom w:val="none" w:sz="0" w:space="0" w:color="auto"/>
            <w:right w:val="none" w:sz="0" w:space="0" w:color="auto"/>
          </w:divBdr>
        </w:div>
        <w:div w:id="1423181410">
          <w:marLeft w:val="0"/>
          <w:marRight w:val="0"/>
          <w:marTop w:val="0"/>
          <w:marBottom w:val="0"/>
          <w:divBdr>
            <w:top w:val="none" w:sz="0" w:space="0" w:color="auto"/>
            <w:left w:val="none" w:sz="0" w:space="0" w:color="auto"/>
            <w:bottom w:val="none" w:sz="0" w:space="0" w:color="auto"/>
            <w:right w:val="none" w:sz="0" w:space="0" w:color="auto"/>
          </w:divBdr>
        </w:div>
        <w:div w:id="1426144805">
          <w:marLeft w:val="0"/>
          <w:marRight w:val="0"/>
          <w:marTop w:val="0"/>
          <w:marBottom w:val="0"/>
          <w:divBdr>
            <w:top w:val="none" w:sz="0" w:space="0" w:color="auto"/>
            <w:left w:val="none" w:sz="0" w:space="0" w:color="auto"/>
            <w:bottom w:val="none" w:sz="0" w:space="0" w:color="auto"/>
            <w:right w:val="none" w:sz="0" w:space="0" w:color="auto"/>
          </w:divBdr>
        </w:div>
        <w:div w:id="1433935246">
          <w:marLeft w:val="0"/>
          <w:marRight w:val="0"/>
          <w:marTop w:val="0"/>
          <w:marBottom w:val="0"/>
          <w:divBdr>
            <w:top w:val="none" w:sz="0" w:space="0" w:color="auto"/>
            <w:left w:val="none" w:sz="0" w:space="0" w:color="auto"/>
            <w:bottom w:val="none" w:sz="0" w:space="0" w:color="auto"/>
            <w:right w:val="none" w:sz="0" w:space="0" w:color="auto"/>
          </w:divBdr>
        </w:div>
        <w:div w:id="1436709049">
          <w:marLeft w:val="0"/>
          <w:marRight w:val="0"/>
          <w:marTop w:val="0"/>
          <w:marBottom w:val="0"/>
          <w:divBdr>
            <w:top w:val="none" w:sz="0" w:space="0" w:color="auto"/>
            <w:left w:val="none" w:sz="0" w:space="0" w:color="auto"/>
            <w:bottom w:val="none" w:sz="0" w:space="0" w:color="auto"/>
            <w:right w:val="none" w:sz="0" w:space="0" w:color="auto"/>
          </w:divBdr>
        </w:div>
        <w:div w:id="1469087129">
          <w:marLeft w:val="0"/>
          <w:marRight w:val="0"/>
          <w:marTop w:val="0"/>
          <w:marBottom w:val="0"/>
          <w:divBdr>
            <w:top w:val="none" w:sz="0" w:space="0" w:color="auto"/>
            <w:left w:val="none" w:sz="0" w:space="0" w:color="auto"/>
            <w:bottom w:val="none" w:sz="0" w:space="0" w:color="auto"/>
            <w:right w:val="none" w:sz="0" w:space="0" w:color="auto"/>
          </w:divBdr>
        </w:div>
        <w:div w:id="1474565733">
          <w:marLeft w:val="0"/>
          <w:marRight w:val="0"/>
          <w:marTop w:val="0"/>
          <w:marBottom w:val="0"/>
          <w:divBdr>
            <w:top w:val="none" w:sz="0" w:space="0" w:color="auto"/>
            <w:left w:val="none" w:sz="0" w:space="0" w:color="auto"/>
            <w:bottom w:val="none" w:sz="0" w:space="0" w:color="auto"/>
            <w:right w:val="none" w:sz="0" w:space="0" w:color="auto"/>
          </w:divBdr>
        </w:div>
        <w:div w:id="1475826745">
          <w:marLeft w:val="0"/>
          <w:marRight w:val="0"/>
          <w:marTop w:val="0"/>
          <w:marBottom w:val="0"/>
          <w:divBdr>
            <w:top w:val="none" w:sz="0" w:space="0" w:color="auto"/>
            <w:left w:val="none" w:sz="0" w:space="0" w:color="auto"/>
            <w:bottom w:val="none" w:sz="0" w:space="0" w:color="auto"/>
            <w:right w:val="none" w:sz="0" w:space="0" w:color="auto"/>
          </w:divBdr>
        </w:div>
        <w:div w:id="1489177092">
          <w:marLeft w:val="0"/>
          <w:marRight w:val="0"/>
          <w:marTop w:val="0"/>
          <w:marBottom w:val="0"/>
          <w:divBdr>
            <w:top w:val="none" w:sz="0" w:space="0" w:color="auto"/>
            <w:left w:val="none" w:sz="0" w:space="0" w:color="auto"/>
            <w:bottom w:val="none" w:sz="0" w:space="0" w:color="auto"/>
            <w:right w:val="none" w:sz="0" w:space="0" w:color="auto"/>
          </w:divBdr>
        </w:div>
        <w:div w:id="1504399006">
          <w:marLeft w:val="0"/>
          <w:marRight w:val="0"/>
          <w:marTop w:val="0"/>
          <w:marBottom w:val="0"/>
          <w:divBdr>
            <w:top w:val="none" w:sz="0" w:space="0" w:color="auto"/>
            <w:left w:val="none" w:sz="0" w:space="0" w:color="auto"/>
            <w:bottom w:val="none" w:sz="0" w:space="0" w:color="auto"/>
            <w:right w:val="none" w:sz="0" w:space="0" w:color="auto"/>
          </w:divBdr>
        </w:div>
        <w:div w:id="1530993707">
          <w:marLeft w:val="0"/>
          <w:marRight w:val="0"/>
          <w:marTop w:val="0"/>
          <w:marBottom w:val="0"/>
          <w:divBdr>
            <w:top w:val="none" w:sz="0" w:space="0" w:color="auto"/>
            <w:left w:val="none" w:sz="0" w:space="0" w:color="auto"/>
            <w:bottom w:val="none" w:sz="0" w:space="0" w:color="auto"/>
            <w:right w:val="none" w:sz="0" w:space="0" w:color="auto"/>
          </w:divBdr>
        </w:div>
        <w:div w:id="1540555716">
          <w:marLeft w:val="0"/>
          <w:marRight w:val="0"/>
          <w:marTop w:val="0"/>
          <w:marBottom w:val="0"/>
          <w:divBdr>
            <w:top w:val="none" w:sz="0" w:space="0" w:color="auto"/>
            <w:left w:val="none" w:sz="0" w:space="0" w:color="auto"/>
            <w:bottom w:val="none" w:sz="0" w:space="0" w:color="auto"/>
            <w:right w:val="none" w:sz="0" w:space="0" w:color="auto"/>
          </w:divBdr>
        </w:div>
        <w:div w:id="1540849142">
          <w:marLeft w:val="0"/>
          <w:marRight w:val="0"/>
          <w:marTop w:val="0"/>
          <w:marBottom w:val="0"/>
          <w:divBdr>
            <w:top w:val="none" w:sz="0" w:space="0" w:color="auto"/>
            <w:left w:val="none" w:sz="0" w:space="0" w:color="auto"/>
            <w:bottom w:val="none" w:sz="0" w:space="0" w:color="auto"/>
            <w:right w:val="none" w:sz="0" w:space="0" w:color="auto"/>
          </w:divBdr>
        </w:div>
        <w:div w:id="1548448322">
          <w:marLeft w:val="0"/>
          <w:marRight w:val="0"/>
          <w:marTop w:val="0"/>
          <w:marBottom w:val="0"/>
          <w:divBdr>
            <w:top w:val="none" w:sz="0" w:space="0" w:color="auto"/>
            <w:left w:val="none" w:sz="0" w:space="0" w:color="auto"/>
            <w:bottom w:val="none" w:sz="0" w:space="0" w:color="auto"/>
            <w:right w:val="none" w:sz="0" w:space="0" w:color="auto"/>
          </w:divBdr>
        </w:div>
        <w:div w:id="1549563791">
          <w:marLeft w:val="0"/>
          <w:marRight w:val="0"/>
          <w:marTop w:val="0"/>
          <w:marBottom w:val="0"/>
          <w:divBdr>
            <w:top w:val="none" w:sz="0" w:space="0" w:color="auto"/>
            <w:left w:val="none" w:sz="0" w:space="0" w:color="auto"/>
            <w:bottom w:val="none" w:sz="0" w:space="0" w:color="auto"/>
            <w:right w:val="none" w:sz="0" w:space="0" w:color="auto"/>
          </w:divBdr>
        </w:div>
        <w:div w:id="1566993480">
          <w:marLeft w:val="0"/>
          <w:marRight w:val="0"/>
          <w:marTop w:val="0"/>
          <w:marBottom w:val="0"/>
          <w:divBdr>
            <w:top w:val="none" w:sz="0" w:space="0" w:color="auto"/>
            <w:left w:val="none" w:sz="0" w:space="0" w:color="auto"/>
            <w:bottom w:val="none" w:sz="0" w:space="0" w:color="auto"/>
            <w:right w:val="none" w:sz="0" w:space="0" w:color="auto"/>
          </w:divBdr>
        </w:div>
        <w:div w:id="1597782120">
          <w:marLeft w:val="0"/>
          <w:marRight w:val="0"/>
          <w:marTop w:val="0"/>
          <w:marBottom w:val="0"/>
          <w:divBdr>
            <w:top w:val="none" w:sz="0" w:space="0" w:color="auto"/>
            <w:left w:val="none" w:sz="0" w:space="0" w:color="auto"/>
            <w:bottom w:val="none" w:sz="0" w:space="0" w:color="auto"/>
            <w:right w:val="none" w:sz="0" w:space="0" w:color="auto"/>
          </w:divBdr>
        </w:div>
        <w:div w:id="1605068465">
          <w:marLeft w:val="0"/>
          <w:marRight w:val="0"/>
          <w:marTop w:val="0"/>
          <w:marBottom w:val="0"/>
          <w:divBdr>
            <w:top w:val="none" w:sz="0" w:space="0" w:color="auto"/>
            <w:left w:val="none" w:sz="0" w:space="0" w:color="auto"/>
            <w:bottom w:val="none" w:sz="0" w:space="0" w:color="auto"/>
            <w:right w:val="none" w:sz="0" w:space="0" w:color="auto"/>
          </w:divBdr>
        </w:div>
        <w:div w:id="1608610634">
          <w:marLeft w:val="0"/>
          <w:marRight w:val="0"/>
          <w:marTop w:val="0"/>
          <w:marBottom w:val="0"/>
          <w:divBdr>
            <w:top w:val="none" w:sz="0" w:space="0" w:color="auto"/>
            <w:left w:val="none" w:sz="0" w:space="0" w:color="auto"/>
            <w:bottom w:val="none" w:sz="0" w:space="0" w:color="auto"/>
            <w:right w:val="none" w:sz="0" w:space="0" w:color="auto"/>
          </w:divBdr>
        </w:div>
        <w:div w:id="1625386509">
          <w:marLeft w:val="0"/>
          <w:marRight w:val="0"/>
          <w:marTop w:val="0"/>
          <w:marBottom w:val="0"/>
          <w:divBdr>
            <w:top w:val="none" w:sz="0" w:space="0" w:color="auto"/>
            <w:left w:val="none" w:sz="0" w:space="0" w:color="auto"/>
            <w:bottom w:val="none" w:sz="0" w:space="0" w:color="auto"/>
            <w:right w:val="none" w:sz="0" w:space="0" w:color="auto"/>
          </w:divBdr>
        </w:div>
        <w:div w:id="1664162578">
          <w:marLeft w:val="0"/>
          <w:marRight w:val="0"/>
          <w:marTop w:val="0"/>
          <w:marBottom w:val="0"/>
          <w:divBdr>
            <w:top w:val="none" w:sz="0" w:space="0" w:color="auto"/>
            <w:left w:val="none" w:sz="0" w:space="0" w:color="auto"/>
            <w:bottom w:val="none" w:sz="0" w:space="0" w:color="auto"/>
            <w:right w:val="none" w:sz="0" w:space="0" w:color="auto"/>
          </w:divBdr>
        </w:div>
        <w:div w:id="1686008948">
          <w:marLeft w:val="0"/>
          <w:marRight w:val="0"/>
          <w:marTop w:val="0"/>
          <w:marBottom w:val="0"/>
          <w:divBdr>
            <w:top w:val="none" w:sz="0" w:space="0" w:color="auto"/>
            <w:left w:val="none" w:sz="0" w:space="0" w:color="auto"/>
            <w:bottom w:val="none" w:sz="0" w:space="0" w:color="auto"/>
            <w:right w:val="none" w:sz="0" w:space="0" w:color="auto"/>
          </w:divBdr>
        </w:div>
        <w:div w:id="1688168876">
          <w:marLeft w:val="0"/>
          <w:marRight w:val="0"/>
          <w:marTop w:val="0"/>
          <w:marBottom w:val="0"/>
          <w:divBdr>
            <w:top w:val="none" w:sz="0" w:space="0" w:color="auto"/>
            <w:left w:val="none" w:sz="0" w:space="0" w:color="auto"/>
            <w:bottom w:val="none" w:sz="0" w:space="0" w:color="auto"/>
            <w:right w:val="none" w:sz="0" w:space="0" w:color="auto"/>
          </w:divBdr>
        </w:div>
        <w:div w:id="1735156778">
          <w:marLeft w:val="0"/>
          <w:marRight w:val="0"/>
          <w:marTop w:val="0"/>
          <w:marBottom w:val="0"/>
          <w:divBdr>
            <w:top w:val="none" w:sz="0" w:space="0" w:color="auto"/>
            <w:left w:val="none" w:sz="0" w:space="0" w:color="auto"/>
            <w:bottom w:val="none" w:sz="0" w:space="0" w:color="auto"/>
            <w:right w:val="none" w:sz="0" w:space="0" w:color="auto"/>
          </w:divBdr>
        </w:div>
        <w:div w:id="1741319991">
          <w:marLeft w:val="0"/>
          <w:marRight w:val="0"/>
          <w:marTop w:val="0"/>
          <w:marBottom w:val="0"/>
          <w:divBdr>
            <w:top w:val="none" w:sz="0" w:space="0" w:color="auto"/>
            <w:left w:val="none" w:sz="0" w:space="0" w:color="auto"/>
            <w:bottom w:val="none" w:sz="0" w:space="0" w:color="auto"/>
            <w:right w:val="none" w:sz="0" w:space="0" w:color="auto"/>
          </w:divBdr>
        </w:div>
        <w:div w:id="1779056383">
          <w:marLeft w:val="0"/>
          <w:marRight w:val="0"/>
          <w:marTop w:val="0"/>
          <w:marBottom w:val="0"/>
          <w:divBdr>
            <w:top w:val="none" w:sz="0" w:space="0" w:color="auto"/>
            <w:left w:val="none" w:sz="0" w:space="0" w:color="auto"/>
            <w:bottom w:val="none" w:sz="0" w:space="0" w:color="auto"/>
            <w:right w:val="none" w:sz="0" w:space="0" w:color="auto"/>
          </w:divBdr>
        </w:div>
        <w:div w:id="1791976490">
          <w:marLeft w:val="0"/>
          <w:marRight w:val="0"/>
          <w:marTop w:val="0"/>
          <w:marBottom w:val="0"/>
          <w:divBdr>
            <w:top w:val="none" w:sz="0" w:space="0" w:color="auto"/>
            <w:left w:val="none" w:sz="0" w:space="0" w:color="auto"/>
            <w:bottom w:val="none" w:sz="0" w:space="0" w:color="auto"/>
            <w:right w:val="none" w:sz="0" w:space="0" w:color="auto"/>
          </w:divBdr>
        </w:div>
        <w:div w:id="1792550088">
          <w:marLeft w:val="0"/>
          <w:marRight w:val="0"/>
          <w:marTop w:val="0"/>
          <w:marBottom w:val="0"/>
          <w:divBdr>
            <w:top w:val="none" w:sz="0" w:space="0" w:color="auto"/>
            <w:left w:val="none" w:sz="0" w:space="0" w:color="auto"/>
            <w:bottom w:val="none" w:sz="0" w:space="0" w:color="auto"/>
            <w:right w:val="none" w:sz="0" w:space="0" w:color="auto"/>
          </w:divBdr>
        </w:div>
        <w:div w:id="1808401731">
          <w:marLeft w:val="0"/>
          <w:marRight w:val="0"/>
          <w:marTop w:val="0"/>
          <w:marBottom w:val="0"/>
          <w:divBdr>
            <w:top w:val="none" w:sz="0" w:space="0" w:color="auto"/>
            <w:left w:val="none" w:sz="0" w:space="0" w:color="auto"/>
            <w:bottom w:val="none" w:sz="0" w:space="0" w:color="auto"/>
            <w:right w:val="none" w:sz="0" w:space="0" w:color="auto"/>
          </w:divBdr>
        </w:div>
        <w:div w:id="1808468657">
          <w:marLeft w:val="0"/>
          <w:marRight w:val="0"/>
          <w:marTop w:val="0"/>
          <w:marBottom w:val="0"/>
          <w:divBdr>
            <w:top w:val="none" w:sz="0" w:space="0" w:color="auto"/>
            <w:left w:val="none" w:sz="0" w:space="0" w:color="auto"/>
            <w:bottom w:val="none" w:sz="0" w:space="0" w:color="auto"/>
            <w:right w:val="none" w:sz="0" w:space="0" w:color="auto"/>
          </w:divBdr>
        </w:div>
        <w:div w:id="1835877642">
          <w:marLeft w:val="0"/>
          <w:marRight w:val="0"/>
          <w:marTop w:val="0"/>
          <w:marBottom w:val="0"/>
          <w:divBdr>
            <w:top w:val="none" w:sz="0" w:space="0" w:color="auto"/>
            <w:left w:val="none" w:sz="0" w:space="0" w:color="auto"/>
            <w:bottom w:val="none" w:sz="0" w:space="0" w:color="auto"/>
            <w:right w:val="none" w:sz="0" w:space="0" w:color="auto"/>
          </w:divBdr>
        </w:div>
        <w:div w:id="1849364863">
          <w:marLeft w:val="0"/>
          <w:marRight w:val="0"/>
          <w:marTop w:val="0"/>
          <w:marBottom w:val="0"/>
          <w:divBdr>
            <w:top w:val="none" w:sz="0" w:space="0" w:color="auto"/>
            <w:left w:val="none" w:sz="0" w:space="0" w:color="auto"/>
            <w:bottom w:val="none" w:sz="0" w:space="0" w:color="auto"/>
            <w:right w:val="none" w:sz="0" w:space="0" w:color="auto"/>
          </w:divBdr>
        </w:div>
        <w:div w:id="1876581731">
          <w:marLeft w:val="0"/>
          <w:marRight w:val="0"/>
          <w:marTop w:val="0"/>
          <w:marBottom w:val="0"/>
          <w:divBdr>
            <w:top w:val="none" w:sz="0" w:space="0" w:color="auto"/>
            <w:left w:val="none" w:sz="0" w:space="0" w:color="auto"/>
            <w:bottom w:val="none" w:sz="0" w:space="0" w:color="auto"/>
            <w:right w:val="none" w:sz="0" w:space="0" w:color="auto"/>
          </w:divBdr>
        </w:div>
        <w:div w:id="1881166806">
          <w:marLeft w:val="0"/>
          <w:marRight w:val="0"/>
          <w:marTop w:val="0"/>
          <w:marBottom w:val="0"/>
          <w:divBdr>
            <w:top w:val="none" w:sz="0" w:space="0" w:color="auto"/>
            <w:left w:val="none" w:sz="0" w:space="0" w:color="auto"/>
            <w:bottom w:val="none" w:sz="0" w:space="0" w:color="auto"/>
            <w:right w:val="none" w:sz="0" w:space="0" w:color="auto"/>
          </w:divBdr>
        </w:div>
        <w:div w:id="1914855066">
          <w:marLeft w:val="0"/>
          <w:marRight w:val="0"/>
          <w:marTop w:val="0"/>
          <w:marBottom w:val="0"/>
          <w:divBdr>
            <w:top w:val="none" w:sz="0" w:space="0" w:color="auto"/>
            <w:left w:val="none" w:sz="0" w:space="0" w:color="auto"/>
            <w:bottom w:val="none" w:sz="0" w:space="0" w:color="auto"/>
            <w:right w:val="none" w:sz="0" w:space="0" w:color="auto"/>
          </w:divBdr>
        </w:div>
        <w:div w:id="1932930220">
          <w:marLeft w:val="0"/>
          <w:marRight w:val="0"/>
          <w:marTop w:val="0"/>
          <w:marBottom w:val="0"/>
          <w:divBdr>
            <w:top w:val="none" w:sz="0" w:space="0" w:color="auto"/>
            <w:left w:val="none" w:sz="0" w:space="0" w:color="auto"/>
            <w:bottom w:val="none" w:sz="0" w:space="0" w:color="auto"/>
            <w:right w:val="none" w:sz="0" w:space="0" w:color="auto"/>
          </w:divBdr>
        </w:div>
        <w:div w:id="1934970385">
          <w:marLeft w:val="0"/>
          <w:marRight w:val="0"/>
          <w:marTop w:val="0"/>
          <w:marBottom w:val="0"/>
          <w:divBdr>
            <w:top w:val="none" w:sz="0" w:space="0" w:color="auto"/>
            <w:left w:val="none" w:sz="0" w:space="0" w:color="auto"/>
            <w:bottom w:val="none" w:sz="0" w:space="0" w:color="auto"/>
            <w:right w:val="none" w:sz="0" w:space="0" w:color="auto"/>
          </w:divBdr>
        </w:div>
        <w:div w:id="1943612456">
          <w:marLeft w:val="0"/>
          <w:marRight w:val="0"/>
          <w:marTop w:val="0"/>
          <w:marBottom w:val="0"/>
          <w:divBdr>
            <w:top w:val="none" w:sz="0" w:space="0" w:color="auto"/>
            <w:left w:val="none" w:sz="0" w:space="0" w:color="auto"/>
            <w:bottom w:val="none" w:sz="0" w:space="0" w:color="auto"/>
            <w:right w:val="none" w:sz="0" w:space="0" w:color="auto"/>
          </w:divBdr>
        </w:div>
        <w:div w:id="1958903429">
          <w:marLeft w:val="0"/>
          <w:marRight w:val="0"/>
          <w:marTop w:val="0"/>
          <w:marBottom w:val="0"/>
          <w:divBdr>
            <w:top w:val="none" w:sz="0" w:space="0" w:color="auto"/>
            <w:left w:val="none" w:sz="0" w:space="0" w:color="auto"/>
            <w:bottom w:val="none" w:sz="0" w:space="0" w:color="auto"/>
            <w:right w:val="none" w:sz="0" w:space="0" w:color="auto"/>
          </w:divBdr>
        </w:div>
        <w:div w:id="1961644093">
          <w:marLeft w:val="0"/>
          <w:marRight w:val="0"/>
          <w:marTop w:val="0"/>
          <w:marBottom w:val="0"/>
          <w:divBdr>
            <w:top w:val="none" w:sz="0" w:space="0" w:color="auto"/>
            <w:left w:val="none" w:sz="0" w:space="0" w:color="auto"/>
            <w:bottom w:val="none" w:sz="0" w:space="0" w:color="auto"/>
            <w:right w:val="none" w:sz="0" w:space="0" w:color="auto"/>
          </w:divBdr>
        </w:div>
        <w:div w:id="1964731978">
          <w:marLeft w:val="0"/>
          <w:marRight w:val="0"/>
          <w:marTop w:val="0"/>
          <w:marBottom w:val="0"/>
          <w:divBdr>
            <w:top w:val="none" w:sz="0" w:space="0" w:color="auto"/>
            <w:left w:val="none" w:sz="0" w:space="0" w:color="auto"/>
            <w:bottom w:val="none" w:sz="0" w:space="0" w:color="auto"/>
            <w:right w:val="none" w:sz="0" w:space="0" w:color="auto"/>
          </w:divBdr>
        </w:div>
        <w:div w:id="1974866873">
          <w:marLeft w:val="0"/>
          <w:marRight w:val="0"/>
          <w:marTop w:val="0"/>
          <w:marBottom w:val="0"/>
          <w:divBdr>
            <w:top w:val="none" w:sz="0" w:space="0" w:color="auto"/>
            <w:left w:val="none" w:sz="0" w:space="0" w:color="auto"/>
            <w:bottom w:val="none" w:sz="0" w:space="0" w:color="auto"/>
            <w:right w:val="none" w:sz="0" w:space="0" w:color="auto"/>
          </w:divBdr>
        </w:div>
        <w:div w:id="1999964017">
          <w:marLeft w:val="0"/>
          <w:marRight w:val="0"/>
          <w:marTop w:val="0"/>
          <w:marBottom w:val="0"/>
          <w:divBdr>
            <w:top w:val="none" w:sz="0" w:space="0" w:color="auto"/>
            <w:left w:val="none" w:sz="0" w:space="0" w:color="auto"/>
            <w:bottom w:val="none" w:sz="0" w:space="0" w:color="auto"/>
            <w:right w:val="none" w:sz="0" w:space="0" w:color="auto"/>
          </w:divBdr>
        </w:div>
        <w:div w:id="2020692423">
          <w:marLeft w:val="0"/>
          <w:marRight w:val="0"/>
          <w:marTop w:val="0"/>
          <w:marBottom w:val="0"/>
          <w:divBdr>
            <w:top w:val="none" w:sz="0" w:space="0" w:color="auto"/>
            <w:left w:val="none" w:sz="0" w:space="0" w:color="auto"/>
            <w:bottom w:val="none" w:sz="0" w:space="0" w:color="auto"/>
            <w:right w:val="none" w:sz="0" w:space="0" w:color="auto"/>
          </w:divBdr>
        </w:div>
        <w:div w:id="2027369324">
          <w:marLeft w:val="0"/>
          <w:marRight w:val="0"/>
          <w:marTop w:val="0"/>
          <w:marBottom w:val="0"/>
          <w:divBdr>
            <w:top w:val="none" w:sz="0" w:space="0" w:color="auto"/>
            <w:left w:val="none" w:sz="0" w:space="0" w:color="auto"/>
            <w:bottom w:val="none" w:sz="0" w:space="0" w:color="auto"/>
            <w:right w:val="none" w:sz="0" w:space="0" w:color="auto"/>
          </w:divBdr>
        </w:div>
        <w:div w:id="2033677594">
          <w:marLeft w:val="0"/>
          <w:marRight w:val="0"/>
          <w:marTop w:val="0"/>
          <w:marBottom w:val="0"/>
          <w:divBdr>
            <w:top w:val="none" w:sz="0" w:space="0" w:color="auto"/>
            <w:left w:val="none" w:sz="0" w:space="0" w:color="auto"/>
            <w:bottom w:val="none" w:sz="0" w:space="0" w:color="auto"/>
            <w:right w:val="none" w:sz="0" w:space="0" w:color="auto"/>
          </w:divBdr>
        </w:div>
        <w:div w:id="2088376244">
          <w:marLeft w:val="0"/>
          <w:marRight w:val="0"/>
          <w:marTop w:val="0"/>
          <w:marBottom w:val="0"/>
          <w:divBdr>
            <w:top w:val="none" w:sz="0" w:space="0" w:color="auto"/>
            <w:left w:val="none" w:sz="0" w:space="0" w:color="auto"/>
            <w:bottom w:val="none" w:sz="0" w:space="0" w:color="auto"/>
            <w:right w:val="none" w:sz="0" w:space="0" w:color="auto"/>
          </w:divBdr>
        </w:div>
        <w:div w:id="2091613778">
          <w:marLeft w:val="0"/>
          <w:marRight w:val="0"/>
          <w:marTop w:val="0"/>
          <w:marBottom w:val="0"/>
          <w:divBdr>
            <w:top w:val="none" w:sz="0" w:space="0" w:color="auto"/>
            <w:left w:val="none" w:sz="0" w:space="0" w:color="auto"/>
            <w:bottom w:val="none" w:sz="0" w:space="0" w:color="auto"/>
            <w:right w:val="none" w:sz="0" w:space="0" w:color="auto"/>
          </w:divBdr>
        </w:div>
        <w:div w:id="2099325458">
          <w:marLeft w:val="0"/>
          <w:marRight w:val="0"/>
          <w:marTop w:val="0"/>
          <w:marBottom w:val="0"/>
          <w:divBdr>
            <w:top w:val="none" w:sz="0" w:space="0" w:color="auto"/>
            <w:left w:val="none" w:sz="0" w:space="0" w:color="auto"/>
            <w:bottom w:val="none" w:sz="0" w:space="0" w:color="auto"/>
            <w:right w:val="none" w:sz="0" w:space="0" w:color="auto"/>
          </w:divBdr>
        </w:div>
        <w:div w:id="2121950186">
          <w:marLeft w:val="0"/>
          <w:marRight w:val="0"/>
          <w:marTop w:val="0"/>
          <w:marBottom w:val="0"/>
          <w:divBdr>
            <w:top w:val="none" w:sz="0" w:space="0" w:color="auto"/>
            <w:left w:val="none" w:sz="0" w:space="0" w:color="auto"/>
            <w:bottom w:val="none" w:sz="0" w:space="0" w:color="auto"/>
            <w:right w:val="none" w:sz="0" w:space="0" w:color="auto"/>
          </w:divBdr>
        </w:div>
        <w:div w:id="2126580390">
          <w:marLeft w:val="0"/>
          <w:marRight w:val="0"/>
          <w:marTop w:val="0"/>
          <w:marBottom w:val="0"/>
          <w:divBdr>
            <w:top w:val="none" w:sz="0" w:space="0" w:color="auto"/>
            <w:left w:val="none" w:sz="0" w:space="0" w:color="auto"/>
            <w:bottom w:val="none" w:sz="0" w:space="0" w:color="auto"/>
            <w:right w:val="none" w:sz="0" w:space="0" w:color="auto"/>
          </w:divBdr>
        </w:div>
        <w:div w:id="2134277443">
          <w:marLeft w:val="0"/>
          <w:marRight w:val="0"/>
          <w:marTop w:val="0"/>
          <w:marBottom w:val="0"/>
          <w:divBdr>
            <w:top w:val="none" w:sz="0" w:space="0" w:color="auto"/>
            <w:left w:val="none" w:sz="0" w:space="0" w:color="auto"/>
            <w:bottom w:val="none" w:sz="0" w:space="0" w:color="auto"/>
            <w:right w:val="none" w:sz="0" w:space="0" w:color="auto"/>
          </w:divBdr>
        </w:div>
        <w:div w:id="2142796905">
          <w:marLeft w:val="0"/>
          <w:marRight w:val="0"/>
          <w:marTop w:val="0"/>
          <w:marBottom w:val="0"/>
          <w:divBdr>
            <w:top w:val="none" w:sz="0" w:space="0" w:color="auto"/>
            <w:left w:val="none" w:sz="0" w:space="0" w:color="auto"/>
            <w:bottom w:val="none" w:sz="0" w:space="0" w:color="auto"/>
            <w:right w:val="none" w:sz="0" w:space="0" w:color="auto"/>
          </w:divBdr>
        </w:div>
        <w:div w:id="2145542337">
          <w:marLeft w:val="0"/>
          <w:marRight w:val="0"/>
          <w:marTop w:val="0"/>
          <w:marBottom w:val="0"/>
          <w:divBdr>
            <w:top w:val="none" w:sz="0" w:space="0" w:color="auto"/>
            <w:left w:val="none" w:sz="0" w:space="0" w:color="auto"/>
            <w:bottom w:val="none" w:sz="0" w:space="0" w:color="auto"/>
            <w:right w:val="none" w:sz="0" w:space="0" w:color="auto"/>
          </w:divBdr>
        </w:div>
      </w:divsChild>
    </w:div>
    <w:div w:id="779227329">
      <w:bodyDiv w:val="1"/>
      <w:marLeft w:val="0"/>
      <w:marRight w:val="0"/>
      <w:marTop w:val="0"/>
      <w:marBottom w:val="0"/>
      <w:divBdr>
        <w:top w:val="none" w:sz="0" w:space="0" w:color="auto"/>
        <w:left w:val="none" w:sz="0" w:space="0" w:color="auto"/>
        <w:bottom w:val="none" w:sz="0" w:space="0" w:color="auto"/>
        <w:right w:val="none" w:sz="0" w:space="0" w:color="auto"/>
      </w:divBdr>
    </w:div>
    <w:div w:id="804541779">
      <w:bodyDiv w:val="1"/>
      <w:marLeft w:val="0"/>
      <w:marRight w:val="0"/>
      <w:marTop w:val="0"/>
      <w:marBottom w:val="0"/>
      <w:divBdr>
        <w:top w:val="none" w:sz="0" w:space="0" w:color="auto"/>
        <w:left w:val="none" w:sz="0" w:space="0" w:color="auto"/>
        <w:bottom w:val="none" w:sz="0" w:space="0" w:color="auto"/>
        <w:right w:val="none" w:sz="0" w:space="0" w:color="auto"/>
      </w:divBdr>
    </w:div>
    <w:div w:id="807170142">
      <w:bodyDiv w:val="1"/>
      <w:marLeft w:val="0"/>
      <w:marRight w:val="0"/>
      <w:marTop w:val="0"/>
      <w:marBottom w:val="0"/>
      <w:divBdr>
        <w:top w:val="none" w:sz="0" w:space="0" w:color="auto"/>
        <w:left w:val="none" w:sz="0" w:space="0" w:color="auto"/>
        <w:bottom w:val="none" w:sz="0" w:space="0" w:color="auto"/>
        <w:right w:val="none" w:sz="0" w:space="0" w:color="auto"/>
      </w:divBdr>
    </w:div>
    <w:div w:id="822307759">
      <w:bodyDiv w:val="1"/>
      <w:marLeft w:val="0"/>
      <w:marRight w:val="0"/>
      <w:marTop w:val="0"/>
      <w:marBottom w:val="0"/>
      <w:divBdr>
        <w:top w:val="none" w:sz="0" w:space="0" w:color="auto"/>
        <w:left w:val="none" w:sz="0" w:space="0" w:color="auto"/>
        <w:bottom w:val="none" w:sz="0" w:space="0" w:color="auto"/>
        <w:right w:val="none" w:sz="0" w:space="0" w:color="auto"/>
      </w:divBdr>
      <w:divsChild>
        <w:div w:id="385567680">
          <w:marLeft w:val="0"/>
          <w:marRight w:val="0"/>
          <w:marTop w:val="0"/>
          <w:marBottom w:val="0"/>
          <w:divBdr>
            <w:top w:val="none" w:sz="0" w:space="0" w:color="auto"/>
            <w:left w:val="none" w:sz="0" w:space="0" w:color="auto"/>
            <w:bottom w:val="none" w:sz="0" w:space="0" w:color="auto"/>
            <w:right w:val="none" w:sz="0" w:space="0" w:color="auto"/>
          </w:divBdr>
          <w:divsChild>
            <w:div w:id="54749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642761">
      <w:bodyDiv w:val="1"/>
      <w:marLeft w:val="0"/>
      <w:marRight w:val="0"/>
      <w:marTop w:val="0"/>
      <w:marBottom w:val="0"/>
      <w:divBdr>
        <w:top w:val="none" w:sz="0" w:space="0" w:color="auto"/>
        <w:left w:val="none" w:sz="0" w:space="0" w:color="auto"/>
        <w:bottom w:val="none" w:sz="0" w:space="0" w:color="auto"/>
        <w:right w:val="none" w:sz="0" w:space="0" w:color="auto"/>
      </w:divBdr>
    </w:div>
    <w:div w:id="830877031">
      <w:bodyDiv w:val="1"/>
      <w:marLeft w:val="0"/>
      <w:marRight w:val="0"/>
      <w:marTop w:val="0"/>
      <w:marBottom w:val="0"/>
      <w:divBdr>
        <w:top w:val="none" w:sz="0" w:space="0" w:color="auto"/>
        <w:left w:val="none" w:sz="0" w:space="0" w:color="auto"/>
        <w:bottom w:val="none" w:sz="0" w:space="0" w:color="auto"/>
        <w:right w:val="none" w:sz="0" w:space="0" w:color="auto"/>
      </w:divBdr>
      <w:divsChild>
        <w:div w:id="373777096">
          <w:marLeft w:val="0"/>
          <w:marRight w:val="0"/>
          <w:marTop w:val="0"/>
          <w:marBottom w:val="240"/>
          <w:divBdr>
            <w:top w:val="none" w:sz="0" w:space="0" w:color="auto"/>
            <w:left w:val="none" w:sz="0" w:space="0" w:color="auto"/>
            <w:bottom w:val="none" w:sz="0" w:space="0" w:color="auto"/>
            <w:right w:val="none" w:sz="0" w:space="0" w:color="auto"/>
          </w:divBdr>
        </w:div>
        <w:div w:id="949968071">
          <w:marLeft w:val="0"/>
          <w:marRight w:val="0"/>
          <w:marTop w:val="0"/>
          <w:marBottom w:val="240"/>
          <w:divBdr>
            <w:top w:val="none" w:sz="0" w:space="0" w:color="auto"/>
            <w:left w:val="none" w:sz="0" w:space="0" w:color="auto"/>
            <w:bottom w:val="none" w:sz="0" w:space="0" w:color="auto"/>
            <w:right w:val="none" w:sz="0" w:space="0" w:color="auto"/>
          </w:divBdr>
        </w:div>
      </w:divsChild>
    </w:div>
    <w:div w:id="839539413">
      <w:bodyDiv w:val="1"/>
      <w:marLeft w:val="0"/>
      <w:marRight w:val="0"/>
      <w:marTop w:val="0"/>
      <w:marBottom w:val="0"/>
      <w:divBdr>
        <w:top w:val="none" w:sz="0" w:space="0" w:color="auto"/>
        <w:left w:val="none" w:sz="0" w:space="0" w:color="auto"/>
        <w:bottom w:val="none" w:sz="0" w:space="0" w:color="auto"/>
        <w:right w:val="none" w:sz="0" w:space="0" w:color="auto"/>
      </w:divBdr>
    </w:div>
    <w:div w:id="841697950">
      <w:bodyDiv w:val="1"/>
      <w:marLeft w:val="0"/>
      <w:marRight w:val="0"/>
      <w:marTop w:val="0"/>
      <w:marBottom w:val="0"/>
      <w:divBdr>
        <w:top w:val="none" w:sz="0" w:space="0" w:color="auto"/>
        <w:left w:val="none" w:sz="0" w:space="0" w:color="auto"/>
        <w:bottom w:val="none" w:sz="0" w:space="0" w:color="auto"/>
        <w:right w:val="none" w:sz="0" w:space="0" w:color="auto"/>
      </w:divBdr>
    </w:div>
    <w:div w:id="848258772">
      <w:bodyDiv w:val="1"/>
      <w:marLeft w:val="0"/>
      <w:marRight w:val="0"/>
      <w:marTop w:val="0"/>
      <w:marBottom w:val="0"/>
      <w:divBdr>
        <w:top w:val="none" w:sz="0" w:space="0" w:color="auto"/>
        <w:left w:val="none" w:sz="0" w:space="0" w:color="auto"/>
        <w:bottom w:val="none" w:sz="0" w:space="0" w:color="auto"/>
        <w:right w:val="none" w:sz="0" w:space="0" w:color="auto"/>
      </w:divBdr>
    </w:div>
    <w:div w:id="853226003">
      <w:bodyDiv w:val="1"/>
      <w:marLeft w:val="0"/>
      <w:marRight w:val="0"/>
      <w:marTop w:val="0"/>
      <w:marBottom w:val="0"/>
      <w:divBdr>
        <w:top w:val="none" w:sz="0" w:space="0" w:color="auto"/>
        <w:left w:val="none" w:sz="0" w:space="0" w:color="auto"/>
        <w:bottom w:val="none" w:sz="0" w:space="0" w:color="auto"/>
        <w:right w:val="none" w:sz="0" w:space="0" w:color="auto"/>
      </w:divBdr>
    </w:div>
    <w:div w:id="859198194">
      <w:bodyDiv w:val="1"/>
      <w:marLeft w:val="0"/>
      <w:marRight w:val="0"/>
      <w:marTop w:val="0"/>
      <w:marBottom w:val="0"/>
      <w:divBdr>
        <w:top w:val="none" w:sz="0" w:space="0" w:color="auto"/>
        <w:left w:val="none" w:sz="0" w:space="0" w:color="auto"/>
        <w:bottom w:val="none" w:sz="0" w:space="0" w:color="auto"/>
        <w:right w:val="none" w:sz="0" w:space="0" w:color="auto"/>
      </w:divBdr>
    </w:div>
    <w:div w:id="862133352">
      <w:bodyDiv w:val="1"/>
      <w:marLeft w:val="0"/>
      <w:marRight w:val="0"/>
      <w:marTop w:val="0"/>
      <w:marBottom w:val="0"/>
      <w:divBdr>
        <w:top w:val="none" w:sz="0" w:space="0" w:color="auto"/>
        <w:left w:val="none" w:sz="0" w:space="0" w:color="auto"/>
        <w:bottom w:val="none" w:sz="0" w:space="0" w:color="auto"/>
        <w:right w:val="none" w:sz="0" w:space="0" w:color="auto"/>
      </w:divBdr>
      <w:divsChild>
        <w:div w:id="482161943">
          <w:marLeft w:val="0"/>
          <w:marRight w:val="0"/>
          <w:marTop w:val="0"/>
          <w:marBottom w:val="0"/>
          <w:divBdr>
            <w:top w:val="none" w:sz="0" w:space="0" w:color="auto"/>
            <w:left w:val="none" w:sz="0" w:space="0" w:color="auto"/>
            <w:bottom w:val="none" w:sz="0" w:space="0" w:color="auto"/>
            <w:right w:val="none" w:sz="0" w:space="0" w:color="auto"/>
          </w:divBdr>
        </w:div>
        <w:div w:id="45105952">
          <w:marLeft w:val="0"/>
          <w:marRight w:val="0"/>
          <w:marTop w:val="0"/>
          <w:marBottom w:val="0"/>
          <w:divBdr>
            <w:top w:val="none" w:sz="0" w:space="0" w:color="auto"/>
            <w:left w:val="none" w:sz="0" w:space="0" w:color="auto"/>
            <w:bottom w:val="none" w:sz="0" w:space="0" w:color="auto"/>
            <w:right w:val="none" w:sz="0" w:space="0" w:color="auto"/>
          </w:divBdr>
          <w:divsChild>
            <w:div w:id="522593669">
              <w:marLeft w:val="180"/>
              <w:marRight w:val="240"/>
              <w:marTop w:val="0"/>
              <w:marBottom w:val="0"/>
              <w:divBdr>
                <w:top w:val="none" w:sz="0" w:space="0" w:color="auto"/>
                <w:left w:val="none" w:sz="0" w:space="0" w:color="auto"/>
                <w:bottom w:val="none" w:sz="0" w:space="0" w:color="auto"/>
                <w:right w:val="none" w:sz="0" w:space="0" w:color="auto"/>
              </w:divBdr>
              <w:divsChild>
                <w:div w:id="155218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671206">
      <w:bodyDiv w:val="1"/>
      <w:marLeft w:val="0"/>
      <w:marRight w:val="0"/>
      <w:marTop w:val="0"/>
      <w:marBottom w:val="0"/>
      <w:divBdr>
        <w:top w:val="none" w:sz="0" w:space="0" w:color="auto"/>
        <w:left w:val="none" w:sz="0" w:space="0" w:color="auto"/>
        <w:bottom w:val="none" w:sz="0" w:space="0" w:color="auto"/>
        <w:right w:val="none" w:sz="0" w:space="0" w:color="auto"/>
      </w:divBdr>
    </w:div>
    <w:div w:id="916086897">
      <w:bodyDiv w:val="1"/>
      <w:marLeft w:val="0"/>
      <w:marRight w:val="0"/>
      <w:marTop w:val="0"/>
      <w:marBottom w:val="0"/>
      <w:divBdr>
        <w:top w:val="none" w:sz="0" w:space="0" w:color="auto"/>
        <w:left w:val="none" w:sz="0" w:space="0" w:color="auto"/>
        <w:bottom w:val="none" w:sz="0" w:space="0" w:color="auto"/>
        <w:right w:val="none" w:sz="0" w:space="0" w:color="auto"/>
      </w:divBdr>
    </w:div>
    <w:div w:id="916132235">
      <w:bodyDiv w:val="1"/>
      <w:marLeft w:val="0"/>
      <w:marRight w:val="0"/>
      <w:marTop w:val="0"/>
      <w:marBottom w:val="0"/>
      <w:divBdr>
        <w:top w:val="none" w:sz="0" w:space="0" w:color="auto"/>
        <w:left w:val="none" w:sz="0" w:space="0" w:color="auto"/>
        <w:bottom w:val="none" w:sz="0" w:space="0" w:color="auto"/>
        <w:right w:val="none" w:sz="0" w:space="0" w:color="auto"/>
      </w:divBdr>
    </w:div>
    <w:div w:id="923345156">
      <w:bodyDiv w:val="1"/>
      <w:marLeft w:val="0"/>
      <w:marRight w:val="0"/>
      <w:marTop w:val="0"/>
      <w:marBottom w:val="0"/>
      <w:divBdr>
        <w:top w:val="none" w:sz="0" w:space="0" w:color="auto"/>
        <w:left w:val="none" w:sz="0" w:space="0" w:color="auto"/>
        <w:bottom w:val="none" w:sz="0" w:space="0" w:color="auto"/>
        <w:right w:val="none" w:sz="0" w:space="0" w:color="auto"/>
      </w:divBdr>
    </w:div>
    <w:div w:id="927693504">
      <w:bodyDiv w:val="1"/>
      <w:marLeft w:val="0"/>
      <w:marRight w:val="0"/>
      <w:marTop w:val="0"/>
      <w:marBottom w:val="0"/>
      <w:divBdr>
        <w:top w:val="none" w:sz="0" w:space="0" w:color="auto"/>
        <w:left w:val="none" w:sz="0" w:space="0" w:color="auto"/>
        <w:bottom w:val="none" w:sz="0" w:space="0" w:color="auto"/>
        <w:right w:val="none" w:sz="0" w:space="0" w:color="auto"/>
      </w:divBdr>
    </w:div>
    <w:div w:id="934754029">
      <w:bodyDiv w:val="1"/>
      <w:marLeft w:val="0"/>
      <w:marRight w:val="0"/>
      <w:marTop w:val="0"/>
      <w:marBottom w:val="0"/>
      <w:divBdr>
        <w:top w:val="none" w:sz="0" w:space="0" w:color="auto"/>
        <w:left w:val="none" w:sz="0" w:space="0" w:color="auto"/>
        <w:bottom w:val="none" w:sz="0" w:space="0" w:color="auto"/>
        <w:right w:val="none" w:sz="0" w:space="0" w:color="auto"/>
      </w:divBdr>
    </w:div>
    <w:div w:id="935403006">
      <w:bodyDiv w:val="1"/>
      <w:marLeft w:val="0"/>
      <w:marRight w:val="0"/>
      <w:marTop w:val="0"/>
      <w:marBottom w:val="0"/>
      <w:divBdr>
        <w:top w:val="none" w:sz="0" w:space="0" w:color="auto"/>
        <w:left w:val="none" w:sz="0" w:space="0" w:color="auto"/>
        <w:bottom w:val="none" w:sz="0" w:space="0" w:color="auto"/>
        <w:right w:val="none" w:sz="0" w:space="0" w:color="auto"/>
      </w:divBdr>
    </w:div>
    <w:div w:id="935478176">
      <w:bodyDiv w:val="1"/>
      <w:marLeft w:val="0"/>
      <w:marRight w:val="0"/>
      <w:marTop w:val="0"/>
      <w:marBottom w:val="0"/>
      <w:divBdr>
        <w:top w:val="none" w:sz="0" w:space="0" w:color="auto"/>
        <w:left w:val="none" w:sz="0" w:space="0" w:color="auto"/>
        <w:bottom w:val="none" w:sz="0" w:space="0" w:color="auto"/>
        <w:right w:val="none" w:sz="0" w:space="0" w:color="auto"/>
      </w:divBdr>
    </w:div>
    <w:div w:id="944077011">
      <w:bodyDiv w:val="1"/>
      <w:marLeft w:val="0"/>
      <w:marRight w:val="0"/>
      <w:marTop w:val="0"/>
      <w:marBottom w:val="0"/>
      <w:divBdr>
        <w:top w:val="none" w:sz="0" w:space="0" w:color="auto"/>
        <w:left w:val="none" w:sz="0" w:space="0" w:color="auto"/>
        <w:bottom w:val="none" w:sz="0" w:space="0" w:color="auto"/>
        <w:right w:val="none" w:sz="0" w:space="0" w:color="auto"/>
      </w:divBdr>
    </w:div>
    <w:div w:id="948049487">
      <w:bodyDiv w:val="1"/>
      <w:marLeft w:val="0"/>
      <w:marRight w:val="0"/>
      <w:marTop w:val="0"/>
      <w:marBottom w:val="0"/>
      <w:divBdr>
        <w:top w:val="none" w:sz="0" w:space="0" w:color="auto"/>
        <w:left w:val="none" w:sz="0" w:space="0" w:color="auto"/>
        <w:bottom w:val="none" w:sz="0" w:space="0" w:color="auto"/>
        <w:right w:val="none" w:sz="0" w:space="0" w:color="auto"/>
      </w:divBdr>
    </w:div>
    <w:div w:id="975178274">
      <w:bodyDiv w:val="1"/>
      <w:marLeft w:val="0"/>
      <w:marRight w:val="0"/>
      <w:marTop w:val="0"/>
      <w:marBottom w:val="0"/>
      <w:divBdr>
        <w:top w:val="none" w:sz="0" w:space="0" w:color="auto"/>
        <w:left w:val="none" w:sz="0" w:space="0" w:color="auto"/>
        <w:bottom w:val="none" w:sz="0" w:space="0" w:color="auto"/>
        <w:right w:val="none" w:sz="0" w:space="0" w:color="auto"/>
      </w:divBdr>
    </w:div>
    <w:div w:id="979194573">
      <w:bodyDiv w:val="1"/>
      <w:marLeft w:val="0"/>
      <w:marRight w:val="0"/>
      <w:marTop w:val="0"/>
      <w:marBottom w:val="0"/>
      <w:divBdr>
        <w:top w:val="none" w:sz="0" w:space="0" w:color="auto"/>
        <w:left w:val="none" w:sz="0" w:space="0" w:color="auto"/>
        <w:bottom w:val="none" w:sz="0" w:space="0" w:color="auto"/>
        <w:right w:val="none" w:sz="0" w:space="0" w:color="auto"/>
      </w:divBdr>
      <w:divsChild>
        <w:div w:id="1602714637">
          <w:marLeft w:val="0"/>
          <w:marRight w:val="0"/>
          <w:marTop w:val="0"/>
          <w:marBottom w:val="0"/>
          <w:divBdr>
            <w:top w:val="none" w:sz="0" w:space="0" w:color="auto"/>
            <w:left w:val="none" w:sz="0" w:space="0" w:color="auto"/>
            <w:bottom w:val="none" w:sz="0" w:space="0" w:color="auto"/>
            <w:right w:val="none" w:sz="0" w:space="0" w:color="auto"/>
          </w:divBdr>
        </w:div>
        <w:div w:id="37904305">
          <w:marLeft w:val="0"/>
          <w:marRight w:val="0"/>
          <w:marTop w:val="0"/>
          <w:marBottom w:val="0"/>
          <w:divBdr>
            <w:top w:val="none" w:sz="0" w:space="0" w:color="auto"/>
            <w:left w:val="none" w:sz="0" w:space="0" w:color="auto"/>
            <w:bottom w:val="none" w:sz="0" w:space="0" w:color="auto"/>
            <w:right w:val="none" w:sz="0" w:space="0" w:color="auto"/>
          </w:divBdr>
          <w:divsChild>
            <w:div w:id="110251050">
              <w:marLeft w:val="180"/>
              <w:marRight w:val="240"/>
              <w:marTop w:val="0"/>
              <w:marBottom w:val="0"/>
              <w:divBdr>
                <w:top w:val="none" w:sz="0" w:space="0" w:color="auto"/>
                <w:left w:val="none" w:sz="0" w:space="0" w:color="auto"/>
                <w:bottom w:val="none" w:sz="0" w:space="0" w:color="auto"/>
                <w:right w:val="none" w:sz="0" w:space="0" w:color="auto"/>
              </w:divBdr>
              <w:divsChild>
                <w:div w:id="69292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83743">
          <w:marLeft w:val="0"/>
          <w:marRight w:val="0"/>
          <w:marTop w:val="0"/>
          <w:marBottom w:val="0"/>
          <w:divBdr>
            <w:top w:val="none" w:sz="0" w:space="0" w:color="auto"/>
            <w:left w:val="none" w:sz="0" w:space="0" w:color="auto"/>
            <w:bottom w:val="none" w:sz="0" w:space="0" w:color="auto"/>
            <w:right w:val="none" w:sz="0" w:space="0" w:color="auto"/>
          </w:divBdr>
          <w:divsChild>
            <w:div w:id="1708290719">
              <w:marLeft w:val="180"/>
              <w:marRight w:val="240"/>
              <w:marTop w:val="0"/>
              <w:marBottom w:val="0"/>
              <w:divBdr>
                <w:top w:val="none" w:sz="0" w:space="0" w:color="auto"/>
                <w:left w:val="none" w:sz="0" w:space="0" w:color="auto"/>
                <w:bottom w:val="none" w:sz="0" w:space="0" w:color="auto"/>
                <w:right w:val="none" w:sz="0" w:space="0" w:color="auto"/>
              </w:divBdr>
              <w:divsChild>
                <w:div w:id="72976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89589">
          <w:marLeft w:val="0"/>
          <w:marRight w:val="0"/>
          <w:marTop w:val="0"/>
          <w:marBottom w:val="0"/>
          <w:divBdr>
            <w:top w:val="none" w:sz="0" w:space="0" w:color="auto"/>
            <w:left w:val="none" w:sz="0" w:space="0" w:color="auto"/>
            <w:bottom w:val="none" w:sz="0" w:space="0" w:color="auto"/>
            <w:right w:val="none" w:sz="0" w:space="0" w:color="auto"/>
          </w:divBdr>
          <w:divsChild>
            <w:div w:id="982544456">
              <w:marLeft w:val="180"/>
              <w:marRight w:val="240"/>
              <w:marTop w:val="0"/>
              <w:marBottom w:val="0"/>
              <w:divBdr>
                <w:top w:val="none" w:sz="0" w:space="0" w:color="auto"/>
                <w:left w:val="none" w:sz="0" w:space="0" w:color="auto"/>
                <w:bottom w:val="none" w:sz="0" w:space="0" w:color="auto"/>
                <w:right w:val="none" w:sz="0" w:space="0" w:color="auto"/>
              </w:divBdr>
              <w:divsChild>
                <w:div w:id="103265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8133">
          <w:marLeft w:val="0"/>
          <w:marRight w:val="0"/>
          <w:marTop w:val="0"/>
          <w:marBottom w:val="0"/>
          <w:divBdr>
            <w:top w:val="none" w:sz="0" w:space="0" w:color="auto"/>
            <w:left w:val="none" w:sz="0" w:space="0" w:color="auto"/>
            <w:bottom w:val="none" w:sz="0" w:space="0" w:color="auto"/>
            <w:right w:val="none" w:sz="0" w:space="0" w:color="auto"/>
          </w:divBdr>
          <w:divsChild>
            <w:div w:id="227376270">
              <w:marLeft w:val="180"/>
              <w:marRight w:val="240"/>
              <w:marTop w:val="0"/>
              <w:marBottom w:val="0"/>
              <w:divBdr>
                <w:top w:val="none" w:sz="0" w:space="0" w:color="auto"/>
                <w:left w:val="none" w:sz="0" w:space="0" w:color="auto"/>
                <w:bottom w:val="none" w:sz="0" w:space="0" w:color="auto"/>
                <w:right w:val="none" w:sz="0" w:space="0" w:color="auto"/>
              </w:divBdr>
              <w:divsChild>
                <w:div w:id="13669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80989">
          <w:marLeft w:val="0"/>
          <w:marRight w:val="0"/>
          <w:marTop w:val="0"/>
          <w:marBottom w:val="0"/>
          <w:divBdr>
            <w:top w:val="none" w:sz="0" w:space="0" w:color="auto"/>
            <w:left w:val="none" w:sz="0" w:space="0" w:color="auto"/>
            <w:bottom w:val="none" w:sz="0" w:space="0" w:color="auto"/>
            <w:right w:val="none" w:sz="0" w:space="0" w:color="auto"/>
          </w:divBdr>
          <w:divsChild>
            <w:div w:id="426657418">
              <w:marLeft w:val="180"/>
              <w:marRight w:val="240"/>
              <w:marTop w:val="0"/>
              <w:marBottom w:val="0"/>
              <w:divBdr>
                <w:top w:val="none" w:sz="0" w:space="0" w:color="auto"/>
                <w:left w:val="none" w:sz="0" w:space="0" w:color="auto"/>
                <w:bottom w:val="none" w:sz="0" w:space="0" w:color="auto"/>
                <w:right w:val="none" w:sz="0" w:space="0" w:color="auto"/>
              </w:divBdr>
              <w:divsChild>
                <w:div w:id="24603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31664">
          <w:marLeft w:val="0"/>
          <w:marRight w:val="0"/>
          <w:marTop w:val="0"/>
          <w:marBottom w:val="0"/>
          <w:divBdr>
            <w:top w:val="none" w:sz="0" w:space="0" w:color="auto"/>
            <w:left w:val="none" w:sz="0" w:space="0" w:color="auto"/>
            <w:bottom w:val="none" w:sz="0" w:space="0" w:color="auto"/>
            <w:right w:val="none" w:sz="0" w:space="0" w:color="auto"/>
          </w:divBdr>
          <w:divsChild>
            <w:div w:id="1675525535">
              <w:marLeft w:val="180"/>
              <w:marRight w:val="240"/>
              <w:marTop w:val="0"/>
              <w:marBottom w:val="0"/>
              <w:divBdr>
                <w:top w:val="none" w:sz="0" w:space="0" w:color="auto"/>
                <w:left w:val="none" w:sz="0" w:space="0" w:color="auto"/>
                <w:bottom w:val="none" w:sz="0" w:space="0" w:color="auto"/>
                <w:right w:val="none" w:sz="0" w:space="0" w:color="auto"/>
              </w:divBdr>
              <w:divsChild>
                <w:div w:id="108692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688685">
      <w:bodyDiv w:val="1"/>
      <w:marLeft w:val="0"/>
      <w:marRight w:val="0"/>
      <w:marTop w:val="0"/>
      <w:marBottom w:val="0"/>
      <w:divBdr>
        <w:top w:val="none" w:sz="0" w:space="0" w:color="auto"/>
        <w:left w:val="none" w:sz="0" w:space="0" w:color="auto"/>
        <w:bottom w:val="none" w:sz="0" w:space="0" w:color="auto"/>
        <w:right w:val="none" w:sz="0" w:space="0" w:color="auto"/>
      </w:divBdr>
    </w:div>
    <w:div w:id="995958053">
      <w:bodyDiv w:val="1"/>
      <w:marLeft w:val="0"/>
      <w:marRight w:val="0"/>
      <w:marTop w:val="0"/>
      <w:marBottom w:val="0"/>
      <w:divBdr>
        <w:top w:val="none" w:sz="0" w:space="0" w:color="auto"/>
        <w:left w:val="none" w:sz="0" w:space="0" w:color="auto"/>
        <w:bottom w:val="none" w:sz="0" w:space="0" w:color="auto"/>
        <w:right w:val="none" w:sz="0" w:space="0" w:color="auto"/>
      </w:divBdr>
    </w:div>
    <w:div w:id="1001616891">
      <w:bodyDiv w:val="1"/>
      <w:marLeft w:val="0"/>
      <w:marRight w:val="0"/>
      <w:marTop w:val="0"/>
      <w:marBottom w:val="0"/>
      <w:divBdr>
        <w:top w:val="none" w:sz="0" w:space="0" w:color="auto"/>
        <w:left w:val="none" w:sz="0" w:space="0" w:color="auto"/>
        <w:bottom w:val="none" w:sz="0" w:space="0" w:color="auto"/>
        <w:right w:val="none" w:sz="0" w:space="0" w:color="auto"/>
      </w:divBdr>
    </w:div>
    <w:div w:id="1009867348">
      <w:bodyDiv w:val="1"/>
      <w:marLeft w:val="0"/>
      <w:marRight w:val="0"/>
      <w:marTop w:val="0"/>
      <w:marBottom w:val="0"/>
      <w:divBdr>
        <w:top w:val="none" w:sz="0" w:space="0" w:color="auto"/>
        <w:left w:val="none" w:sz="0" w:space="0" w:color="auto"/>
        <w:bottom w:val="none" w:sz="0" w:space="0" w:color="auto"/>
        <w:right w:val="none" w:sz="0" w:space="0" w:color="auto"/>
      </w:divBdr>
    </w:div>
    <w:div w:id="1011298599">
      <w:bodyDiv w:val="1"/>
      <w:marLeft w:val="0"/>
      <w:marRight w:val="0"/>
      <w:marTop w:val="0"/>
      <w:marBottom w:val="0"/>
      <w:divBdr>
        <w:top w:val="none" w:sz="0" w:space="0" w:color="auto"/>
        <w:left w:val="none" w:sz="0" w:space="0" w:color="auto"/>
        <w:bottom w:val="none" w:sz="0" w:space="0" w:color="auto"/>
        <w:right w:val="none" w:sz="0" w:space="0" w:color="auto"/>
      </w:divBdr>
    </w:div>
    <w:div w:id="1019743106">
      <w:bodyDiv w:val="1"/>
      <w:marLeft w:val="0"/>
      <w:marRight w:val="0"/>
      <w:marTop w:val="0"/>
      <w:marBottom w:val="0"/>
      <w:divBdr>
        <w:top w:val="none" w:sz="0" w:space="0" w:color="auto"/>
        <w:left w:val="none" w:sz="0" w:space="0" w:color="auto"/>
        <w:bottom w:val="none" w:sz="0" w:space="0" w:color="auto"/>
        <w:right w:val="none" w:sz="0" w:space="0" w:color="auto"/>
      </w:divBdr>
    </w:div>
    <w:div w:id="1022173003">
      <w:bodyDiv w:val="1"/>
      <w:marLeft w:val="0"/>
      <w:marRight w:val="0"/>
      <w:marTop w:val="0"/>
      <w:marBottom w:val="0"/>
      <w:divBdr>
        <w:top w:val="none" w:sz="0" w:space="0" w:color="auto"/>
        <w:left w:val="none" w:sz="0" w:space="0" w:color="auto"/>
        <w:bottom w:val="none" w:sz="0" w:space="0" w:color="auto"/>
        <w:right w:val="none" w:sz="0" w:space="0" w:color="auto"/>
      </w:divBdr>
    </w:div>
    <w:div w:id="1027678650">
      <w:bodyDiv w:val="1"/>
      <w:marLeft w:val="0"/>
      <w:marRight w:val="0"/>
      <w:marTop w:val="0"/>
      <w:marBottom w:val="0"/>
      <w:divBdr>
        <w:top w:val="none" w:sz="0" w:space="0" w:color="auto"/>
        <w:left w:val="none" w:sz="0" w:space="0" w:color="auto"/>
        <w:bottom w:val="none" w:sz="0" w:space="0" w:color="auto"/>
        <w:right w:val="none" w:sz="0" w:space="0" w:color="auto"/>
      </w:divBdr>
      <w:divsChild>
        <w:div w:id="791482364">
          <w:marLeft w:val="0"/>
          <w:marRight w:val="0"/>
          <w:marTop w:val="0"/>
          <w:marBottom w:val="0"/>
          <w:divBdr>
            <w:top w:val="none" w:sz="0" w:space="0" w:color="auto"/>
            <w:left w:val="none" w:sz="0" w:space="0" w:color="auto"/>
            <w:bottom w:val="none" w:sz="0" w:space="0" w:color="auto"/>
            <w:right w:val="none" w:sz="0" w:space="0" w:color="auto"/>
          </w:divBdr>
        </w:div>
      </w:divsChild>
    </w:div>
    <w:div w:id="1030686598">
      <w:bodyDiv w:val="1"/>
      <w:marLeft w:val="0"/>
      <w:marRight w:val="0"/>
      <w:marTop w:val="0"/>
      <w:marBottom w:val="0"/>
      <w:divBdr>
        <w:top w:val="none" w:sz="0" w:space="0" w:color="auto"/>
        <w:left w:val="none" w:sz="0" w:space="0" w:color="auto"/>
        <w:bottom w:val="none" w:sz="0" w:space="0" w:color="auto"/>
        <w:right w:val="none" w:sz="0" w:space="0" w:color="auto"/>
      </w:divBdr>
    </w:div>
    <w:div w:id="1035354161">
      <w:bodyDiv w:val="1"/>
      <w:marLeft w:val="0"/>
      <w:marRight w:val="0"/>
      <w:marTop w:val="0"/>
      <w:marBottom w:val="0"/>
      <w:divBdr>
        <w:top w:val="none" w:sz="0" w:space="0" w:color="auto"/>
        <w:left w:val="none" w:sz="0" w:space="0" w:color="auto"/>
        <w:bottom w:val="none" w:sz="0" w:space="0" w:color="auto"/>
        <w:right w:val="none" w:sz="0" w:space="0" w:color="auto"/>
      </w:divBdr>
    </w:div>
    <w:div w:id="1043403799">
      <w:bodyDiv w:val="1"/>
      <w:marLeft w:val="0"/>
      <w:marRight w:val="0"/>
      <w:marTop w:val="0"/>
      <w:marBottom w:val="0"/>
      <w:divBdr>
        <w:top w:val="none" w:sz="0" w:space="0" w:color="auto"/>
        <w:left w:val="none" w:sz="0" w:space="0" w:color="auto"/>
        <w:bottom w:val="none" w:sz="0" w:space="0" w:color="auto"/>
        <w:right w:val="none" w:sz="0" w:space="0" w:color="auto"/>
      </w:divBdr>
    </w:div>
    <w:div w:id="1046955592">
      <w:bodyDiv w:val="1"/>
      <w:marLeft w:val="0"/>
      <w:marRight w:val="0"/>
      <w:marTop w:val="0"/>
      <w:marBottom w:val="0"/>
      <w:divBdr>
        <w:top w:val="none" w:sz="0" w:space="0" w:color="auto"/>
        <w:left w:val="none" w:sz="0" w:space="0" w:color="auto"/>
        <w:bottom w:val="none" w:sz="0" w:space="0" w:color="auto"/>
        <w:right w:val="none" w:sz="0" w:space="0" w:color="auto"/>
      </w:divBdr>
    </w:div>
    <w:div w:id="1060518296">
      <w:bodyDiv w:val="1"/>
      <w:marLeft w:val="0"/>
      <w:marRight w:val="0"/>
      <w:marTop w:val="0"/>
      <w:marBottom w:val="0"/>
      <w:divBdr>
        <w:top w:val="none" w:sz="0" w:space="0" w:color="auto"/>
        <w:left w:val="none" w:sz="0" w:space="0" w:color="auto"/>
        <w:bottom w:val="none" w:sz="0" w:space="0" w:color="auto"/>
        <w:right w:val="none" w:sz="0" w:space="0" w:color="auto"/>
      </w:divBdr>
    </w:div>
    <w:div w:id="1060902972">
      <w:bodyDiv w:val="1"/>
      <w:marLeft w:val="0"/>
      <w:marRight w:val="0"/>
      <w:marTop w:val="0"/>
      <w:marBottom w:val="0"/>
      <w:divBdr>
        <w:top w:val="none" w:sz="0" w:space="0" w:color="auto"/>
        <w:left w:val="none" w:sz="0" w:space="0" w:color="auto"/>
        <w:bottom w:val="none" w:sz="0" w:space="0" w:color="auto"/>
        <w:right w:val="none" w:sz="0" w:space="0" w:color="auto"/>
      </w:divBdr>
    </w:div>
    <w:div w:id="1066612248">
      <w:bodyDiv w:val="1"/>
      <w:marLeft w:val="0"/>
      <w:marRight w:val="0"/>
      <w:marTop w:val="0"/>
      <w:marBottom w:val="0"/>
      <w:divBdr>
        <w:top w:val="none" w:sz="0" w:space="0" w:color="auto"/>
        <w:left w:val="none" w:sz="0" w:space="0" w:color="auto"/>
        <w:bottom w:val="none" w:sz="0" w:space="0" w:color="auto"/>
        <w:right w:val="none" w:sz="0" w:space="0" w:color="auto"/>
      </w:divBdr>
    </w:div>
    <w:div w:id="1106001248">
      <w:bodyDiv w:val="1"/>
      <w:marLeft w:val="0"/>
      <w:marRight w:val="0"/>
      <w:marTop w:val="0"/>
      <w:marBottom w:val="0"/>
      <w:divBdr>
        <w:top w:val="none" w:sz="0" w:space="0" w:color="auto"/>
        <w:left w:val="none" w:sz="0" w:space="0" w:color="auto"/>
        <w:bottom w:val="none" w:sz="0" w:space="0" w:color="auto"/>
        <w:right w:val="none" w:sz="0" w:space="0" w:color="auto"/>
      </w:divBdr>
      <w:divsChild>
        <w:div w:id="38819708">
          <w:marLeft w:val="0"/>
          <w:marRight w:val="0"/>
          <w:marTop w:val="0"/>
          <w:marBottom w:val="0"/>
          <w:divBdr>
            <w:top w:val="none" w:sz="0" w:space="0" w:color="auto"/>
            <w:left w:val="none" w:sz="0" w:space="0" w:color="auto"/>
            <w:bottom w:val="none" w:sz="0" w:space="0" w:color="auto"/>
            <w:right w:val="none" w:sz="0" w:space="0" w:color="auto"/>
          </w:divBdr>
          <w:divsChild>
            <w:div w:id="976111272">
              <w:marLeft w:val="0"/>
              <w:marRight w:val="0"/>
              <w:marTop w:val="0"/>
              <w:marBottom w:val="0"/>
              <w:divBdr>
                <w:top w:val="none" w:sz="0" w:space="0" w:color="auto"/>
                <w:left w:val="none" w:sz="0" w:space="0" w:color="auto"/>
                <w:bottom w:val="none" w:sz="0" w:space="0" w:color="auto"/>
                <w:right w:val="none" w:sz="0" w:space="0" w:color="auto"/>
              </w:divBdr>
            </w:div>
            <w:div w:id="756513810">
              <w:marLeft w:val="0"/>
              <w:marRight w:val="0"/>
              <w:marTop w:val="0"/>
              <w:marBottom w:val="0"/>
              <w:divBdr>
                <w:top w:val="none" w:sz="0" w:space="0" w:color="auto"/>
                <w:left w:val="none" w:sz="0" w:space="0" w:color="auto"/>
                <w:bottom w:val="none" w:sz="0" w:space="0" w:color="auto"/>
                <w:right w:val="none" w:sz="0" w:space="0" w:color="auto"/>
              </w:divBdr>
            </w:div>
            <w:div w:id="1988506068">
              <w:marLeft w:val="0"/>
              <w:marRight w:val="0"/>
              <w:marTop w:val="0"/>
              <w:marBottom w:val="0"/>
              <w:divBdr>
                <w:top w:val="none" w:sz="0" w:space="0" w:color="auto"/>
                <w:left w:val="none" w:sz="0" w:space="0" w:color="auto"/>
                <w:bottom w:val="none" w:sz="0" w:space="0" w:color="auto"/>
                <w:right w:val="none" w:sz="0" w:space="0" w:color="auto"/>
              </w:divBdr>
            </w:div>
            <w:div w:id="863594141">
              <w:marLeft w:val="0"/>
              <w:marRight w:val="0"/>
              <w:marTop w:val="0"/>
              <w:marBottom w:val="0"/>
              <w:divBdr>
                <w:top w:val="none" w:sz="0" w:space="0" w:color="auto"/>
                <w:left w:val="none" w:sz="0" w:space="0" w:color="auto"/>
                <w:bottom w:val="none" w:sz="0" w:space="0" w:color="auto"/>
                <w:right w:val="none" w:sz="0" w:space="0" w:color="auto"/>
              </w:divBdr>
            </w:div>
            <w:div w:id="1079327489">
              <w:marLeft w:val="0"/>
              <w:marRight w:val="0"/>
              <w:marTop w:val="0"/>
              <w:marBottom w:val="0"/>
              <w:divBdr>
                <w:top w:val="none" w:sz="0" w:space="0" w:color="auto"/>
                <w:left w:val="none" w:sz="0" w:space="0" w:color="auto"/>
                <w:bottom w:val="none" w:sz="0" w:space="0" w:color="auto"/>
                <w:right w:val="none" w:sz="0" w:space="0" w:color="auto"/>
              </w:divBdr>
            </w:div>
            <w:div w:id="1050568417">
              <w:marLeft w:val="0"/>
              <w:marRight w:val="0"/>
              <w:marTop w:val="0"/>
              <w:marBottom w:val="0"/>
              <w:divBdr>
                <w:top w:val="none" w:sz="0" w:space="0" w:color="auto"/>
                <w:left w:val="none" w:sz="0" w:space="0" w:color="auto"/>
                <w:bottom w:val="none" w:sz="0" w:space="0" w:color="auto"/>
                <w:right w:val="none" w:sz="0" w:space="0" w:color="auto"/>
              </w:divBdr>
            </w:div>
            <w:div w:id="1813516429">
              <w:marLeft w:val="0"/>
              <w:marRight w:val="0"/>
              <w:marTop w:val="0"/>
              <w:marBottom w:val="0"/>
              <w:divBdr>
                <w:top w:val="none" w:sz="0" w:space="0" w:color="auto"/>
                <w:left w:val="none" w:sz="0" w:space="0" w:color="auto"/>
                <w:bottom w:val="none" w:sz="0" w:space="0" w:color="auto"/>
                <w:right w:val="none" w:sz="0" w:space="0" w:color="auto"/>
              </w:divBdr>
            </w:div>
            <w:div w:id="1939942037">
              <w:marLeft w:val="0"/>
              <w:marRight w:val="0"/>
              <w:marTop w:val="0"/>
              <w:marBottom w:val="0"/>
              <w:divBdr>
                <w:top w:val="none" w:sz="0" w:space="0" w:color="auto"/>
                <w:left w:val="none" w:sz="0" w:space="0" w:color="auto"/>
                <w:bottom w:val="none" w:sz="0" w:space="0" w:color="auto"/>
                <w:right w:val="none" w:sz="0" w:space="0" w:color="auto"/>
              </w:divBdr>
            </w:div>
            <w:div w:id="899558008">
              <w:marLeft w:val="0"/>
              <w:marRight w:val="0"/>
              <w:marTop w:val="0"/>
              <w:marBottom w:val="0"/>
              <w:divBdr>
                <w:top w:val="none" w:sz="0" w:space="0" w:color="auto"/>
                <w:left w:val="none" w:sz="0" w:space="0" w:color="auto"/>
                <w:bottom w:val="none" w:sz="0" w:space="0" w:color="auto"/>
                <w:right w:val="none" w:sz="0" w:space="0" w:color="auto"/>
              </w:divBdr>
            </w:div>
            <w:div w:id="1420637504">
              <w:marLeft w:val="0"/>
              <w:marRight w:val="0"/>
              <w:marTop w:val="0"/>
              <w:marBottom w:val="0"/>
              <w:divBdr>
                <w:top w:val="none" w:sz="0" w:space="0" w:color="auto"/>
                <w:left w:val="none" w:sz="0" w:space="0" w:color="auto"/>
                <w:bottom w:val="none" w:sz="0" w:space="0" w:color="auto"/>
                <w:right w:val="none" w:sz="0" w:space="0" w:color="auto"/>
              </w:divBdr>
            </w:div>
            <w:div w:id="1685748531">
              <w:marLeft w:val="0"/>
              <w:marRight w:val="0"/>
              <w:marTop w:val="0"/>
              <w:marBottom w:val="0"/>
              <w:divBdr>
                <w:top w:val="none" w:sz="0" w:space="0" w:color="auto"/>
                <w:left w:val="none" w:sz="0" w:space="0" w:color="auto"/>
                <w:bottom w:val="none" w:sz="0" w:space="0" w:color="auto"/>
                <w:right w:val="none" w:sz="0" w:space="0" w:color="auto"/>
              </w:divBdr>
            </w:div>
            <w:div w:id="166796599">
              <w:marLeft w:val="0"/>
              <w:marRight w:val="0"/>
              <w:marTop w:val="0"/>
              <w:marBottom w:val="0"/>
              <w:divBdr>
                <w:top w:val="none" w:sz="0" w:space="0" w:color="auto"/>
                <w:left w:val="none" w:sz="0" w:space="0" w:color="auto"/>
                <w:bottom w:val="none" w:sz="0" w:space="0" w:color="auto"/>
                <w:right w:val="none" w:sz="0" w:space="0" w:color="auto"/>
              </w:divBdr>
            </w:div>
            <w:div w:id="1222256738">
              <w:marLeft w:val="0"/>
              <w:marRight w:val="0"/>
              <w:marTop w:val="0"/>
              <w:marBottom w:val="0"/>
              <w:divBdr>
                <w:top w:val="none" w:sz="0" w:space="0" w:color="auto"/>
                <w:left w:val="none" w:sz="0" w:space="0" w:color="auto"/>
                <w:bottom w:val="none" w:sz="0" w:space="0" w:color="auto"/>
                <w:right w:val="none" w:sz="0" w:space="0" w:color="auto"/>
              </w:divBdr>
            </w:div>
            <w:div w:id="1153719853">
              <w:marLeft w:val="0"/>
              <w:marRight w:val="0"/>
              <w:marTop w:val="0"/>
              <w:marBottom w:val="0"/>
              <w:divBdr>
                <w:top w:val="none" w:sz="0" w:space="0" w:color="auto"/>
                <w:left w:val="none" w:sz="0" w:space="0" w:color="auto"/>
                <w:bottom w:val="none" w:sz="0" w:space="0" w:color="auto"/>
                <w:right w:val="none" w:sz="0" w:space="0" w:color="auto"/>
              </w:divBdr>
            </w:div>
            <w:div w:id="2134210223">
              <w:marLeft w:val="0"/>
              <w:marRight w:val="0"/>
              <w:marTop w:val="0"/>
              <w:marBottom w:val="0"/>
              <w:divBdr>
                <w:top w:val="none" w:sz="0" w:space="0" w:color="auto"/>
                <w:left w:val="none" w:sz="0" w:space="0" w:color="auto"/>
                <w:bottom w:val="none" w:sz="0" w:space="0" w:color="auto"/>
                <w:right w:val="none" w:sz="0" w:space="0" w:color="auto"/>
              </w:divBdr>
            </w:div>
            <w:div w:id="107467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10751">
      <w:bodyDiv w:val="1"/>
      <w:marLeft w:val="0"/>
      <w:marRight w:val="0"/>
      <w:marTop w:val="0"/>
      <w:marBottom w:val="0"/>
      <w:divBdr>
        <w:top w:val="none" w:sz="0" w:space="0" w:color="auto"/>
        <w:left w:val="none" w:sz="0" w:space="0" w:color="auto"/>
        <w:bottom w:val="none" w:sz="0" w:space="0" w:color="auto"/>
        <w:right w:val="none" w:sz="0" w:space="0" w:color="auto"/>
      </w:divBdr>
    </w:div>
    <w:div w:id="1117530056">
      <w:bodyDiv w:val="1"/>
      <w:marLeft w:val="0"/>
      <w:marRight w:val="0"/>
      <w:marTop w:val="0"/>
      <w:marBottom w:val="0"/>
      <w:divBdr>
        <w:top w:val="none" w:sz="0" w:space="0" w:color="auto"/>
        <w:left w:val="none" w:sz="0" w:space="0" w:color="auto"/>
        <w:bottom w:val="none" w:sz="0" w:space="0" w:color="auto"/>
        <w:right w:val="none" w:sz="0" w:space="0" w:color="auto"/>
      </w:divBdr>
    </w:div>
    <w:div w:id="1117867455">
      <w:bodyDiv w:val="1"/>
      <w:marLeft w:val="0"/>
      <w:marRight w:val="0"/>
      <w:marTop w:val="0"/>
      <w:marBottom w:val="0"/>
      <w:divBdr>
        <w:top w:val="none" w:sz="0" w:space="0" w:color="auto"/>
        <w:left w:val="none" w:sz="0" w:space="0" w:color="auto"/>
        <w:bottom w:val="none" w:sz="0" w:space="0" w:color="auto"/>
        <w:right w:val="none" w:sz="0" w:space="0" w:color="auto"/>
      </w:divBdr>
      <w:divsChild>
        <w:div w:id="819345257">
          <w:marLeft w:val="0"/>
          <w:marRight w:val="0"/>
          <w:marTop w:val="0"/>
          <w:marBottom w:val="0"/>
          <w:divBdr>
            <w:top w:val="none" w:sz="0" w:space="0" w:color="auto"/>
            <w:left w:val="none" w:sz="0" w:space="0" w:color="auto"/>
            <w:bottom w:val="none" w:sz="0" w:space="0" w:color="auto"/>
            <w:right w:val="none" w:sz="0" w:space="0" w:color="auto"/>
          </w:divBdr>
          <w:divsChild>
            <w:div w:id="120082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41574">
      <w:bodyDiv w:val="1"/>
      <w:marLeft w:val="0"/>
      <w:marRight w:val="0"/>
      <w:marTop w:val="0"/>
      <w:marBottom w:val="0"/>
      <w:divBdr>
        <w:top w:val="none" w:sz="0" w:space="0" w:color="auto"/>
        <w:left w:val="none" w:sz="0" w:space="0" w:color="auto"/>
        <w:bottom w:val="none" w:sz="0" w:space="0" w:color="auto"/>
        <w:right w:val="none" w:sz="0" w:space="0" w:color="auto"/>
      </w:divBdr>
    </w:div>
    <w:div w:id="1130441290">
      <w:bodyDiv w:val="1"/>
      <w:marLeft w:val="0"/>
      <w:marRight w:val="0"/>
      <w:marTop w:val="0"/>
      <w:marBottom w:val="0"/>
      <w:divBdr>
        <w:top w:val="none" w:sz="0" w:space="0" w:color="auto"/>
        <w:left w:val="none" w:sz="0" w:space="0" w:color="auto"/>
        <w:bottom w:val="none" w:sz="0" w:space="0" w:color="auto"/>
        <w:right w:val="none" w:sz="0" w:space="0" w:color="auto"/>
      </w:divBdr>
    </w:div>
    <w:div w:id="1134057126">
      <w:bodyDiv w:val="1"/>
      <w:marLeft w:val="0"/>
      <w:marRight w:val="0"/>
      <w:marTop w:val="0"/>
      <w:marBottom w:val="0"/>
      <w:divBdr>
        <w:top w:val="none" w:sz="0" w:space="0" w:color="auto"/>
        <w:left w:val="none" w:sz="0" w:space="0" w:color="auto"/>
        <w:bottom w:val="none" w:sz="0" w:space="0" w:color="auto"/>
        <w:right w:val="none" w:sz="0" w:space="0" w:color="auto"/>
      </w:divBdr>
    </w:div>
    <w:div w:id="1136030125">
      <w:bodyDiv w:val="1"/>
      <w:marLeft w:val="0"/>
      <w:marRight w:val="0"/>
      <w:marTop w:val="0"/>
      <w:marBottom w:val="0"/>
      <w:divBdr>
        <w:top w:val="none" w:sz="0" w:space="0" w:color="auto"/>
        <w:left w:val="none" w:sz="0" w:space="0" w:color="auto"/>
        <w:bottom w:val="none" w:sz="0" w:space="0" w:color="auto"/>
        <w:right w:val="none" w:sz="0" w:space="0" w:color="auto"/>
      </w:divBdr>
    </w:div>
    <w:div w:id="1139497526">
      <w:bodyDiv w:val="1"/>
      <w:marLeft w:val="0"/>
      <w:marRight w:val="0"/>
      <w:marTop w:val="0"/>
      <w:marBottom w:val="0"/>
      <w:divBdr>
        <w:top w:val="none" w:sz="0" w:space="0" w:color="auto"/>
        <w:left w:val="none" w:sz="0" w:space="0" w:color="auto"/>
        <w:bottom w:val="none" w:sz="0" w:space="0" w:color="auto"/>
        <w:right w:val="none" w:sz="0" w:space="0" w:color="auto"/>
      </w:divBdr>
    </w:div>
    <w:div w:id="1163549038">
      <w:bodyDiv w:val="1"/>
      <w:marLeft w:val="0"/>
      <w:marRight w:val="0"/>
      <w:marTop w:val="0"/>
      <w:marBottom w:val="0"/>
      <w:divBdr>
        <w:top w:val="none" w:sz="0" w:space="0" w:color="auto"/>
        <w:left w:val="none" w:sz="0" w:space="0" w:color="auto"/>
        <w:bottom w:val="none" w:sz="0" w:space="0" w:color="auto"/>
        <w:right w:val="none" w:sz="0" w:space="0" w:color="auto"/>
      </w:divBdr>
    </w:div>
    <w:div w:id="1168521203">
      <w:bodyDiv w:val="1"/>
      <w:marLeft w:val="0"/>
      <w:marRight w:val="0"/>
      <w:marTop w:val="0"/>
      <w:marBottom w:val="0"/>
      <w:divBdr>
        <w:top w:val="none" w:sz="0" w:space="0" w:color="auto"/>
        <w:left w:val="none" w:sz="0" w:space="0" w:color="auto"/>
        <w:bottom w:val="none" w:sz="0" w:space="0" w:color="auto"/>
        <w:right w:val="none" w:sz="0" w:space="0" w:color="auto"/>
      </w:divBdr>
    </w:div>
    <w:div w:id="1181168269">
      <w:bodyDiv w:val="1"/>
      <w:marLeft w:val="0"/>
      <w:marRight w:val="0"/>
      <w:marTop w:val="0"/>
      <w:marBottom w:val="0"/>
      <w:divBdr>
        <w:top w:val="none" w:sz="0" w:space="0" w:color="auto"/>
        <w:left w:val="none" w:sz="0" w:space="0" w:color="auto"/>
        <w:bottom w:val="none" w:sz="0" w:space="0" w:color="auto"/>
        <w:right w:val="none" w:sz="0" w:space="0" w:color="auto"/>
      </w:divBdr>
    </w:div>
    <w:div w:id="1190069261">
      <w:bodyDiv w:val="1"/>
      <w:marLeft w:val="0"/>
      <w:marRight w:val="0"/>
      <w:marTop w:val="0"/>
      <w:marBottom w:val="0"/>
      <w:divBdr>
        <w:top w:val="none" w:sz="0" w:space="0" w:color="auto"/>
        <w:left w:val="none" w:sz="0" w:space="0" w:color="auto"/>
        <w:bottom w:val="none" w:sz="0" w:space="0" w:color="auto"/>
        <w:right w:val="none" w:sz="0" w:space="0" w:color="auto"/>
      </w:divBdr>
    </w:div>
    <w:div w:id="1197623449">
      <w:bodyDiv w:val="1"/>
      <w:marLeft w:val="0"/>
      <w:marRight w:val="0"/>
      <w:marTop w:val="0"/>
      <w:marBottom w:val="0"/>
      <w:divBdr>
        <w:top w:val="none" w:sz="0" w:space="0" w:color="auto"/>
        <w:left w:val="none" w:sz="0" w:space="0" w:color="auto"/>
        <w:bottom w:val="none" w:sz="0" w:space="0" w:color="auto"/>
        <w:right w:val="none" w:sz="0" w:space="0" w:color="auto"/>
      </w:divBdr>
    </w:div>
    <w:div w:id="1200437218">
      <w:bodyDiv w:val="1"/>
      <w:marLeft w:val="0"/>
      <w:marRight w:val="0"/>
      <w:marTop w:val="0"/>
      <w:marBottom w:val="0"/>
      <w:divBdr>
        <w:top w:val="none" w:sz="0" w:space="0" w:color="auto"/>
        <w:left w:val="none" w:sz="0" w:space="0" w:color="auto"/>
        <w:bottom w:val="none" w:sz="0" w:space="0" w:color="auto"/>
        <w:right w:val="none" w:sz="0" w:space="0" w:color="auto"/>
      </w:divBdr>
      <w:divsChild>
        <w:div w:id="827600861">
          <w:marLeft w:val="0"/>
          <w:marRight w:val="0"/>
          <w:marTop w:val="0"/>
          <w:marBottom w:val="0"/>
          <w:divBdr>
            <w:top w:val="none" w:sz="0" w:space="0" w:color="auto"/>
            <w:left w:val="none" w:sz="0" w:space="0" w:color="auto"/>
            <w:bottom w:val="none" w:sz="0" w:space="0" w:color="auto"/>
            <w:right w:val="none" w:sz="0" w:space="0" w:color="auto"/>
          </w:divBdr>
        </w:div>
      </w:divsChild>
    </w:div>
    <w:div w:id="1209731787">
      <w:bodyDiv w:val="1"/>
      <w:marLeft w:val="0"/>
      <w:marRight w:val="0"/>
      <w:marTop w:val="0"/>
      <w:marBottom w:val="0"/>
      <w:divBdr>
        <w:top w:val="none" w:sz="0" w:space="0" w:color="auto"/>
        <w:left w:val="none" w:sz="0" w:space="0" w:color="auto"/>
        <w:bottom w:val="none" w:sz="0" w:space="0" w:color="auto"/>
        <w:right w:val="none" w:sz="0" w:space="0" w:color="auto"/>
      </w:divBdr>
    </w:div>
    <w:div w:id="1212814789">
      <w:bodyDiv w:val="1"/>
      <w:marLeft w:val="0"/>
      <w:marRight w:val="0"/>
      <w:marTop w:val="0"/>
      <w:marBottom w:val="0"/>
      <w:divBdr>
        <w:top w:val="none" w:sz="0" w:space="0" w:color="auto"/>
        <w:left w:val="none" w:sz="0" w:space="0" w:color="auto"/>
        <w:bottom w:val="none" w:sz="0" w:space="0" w:color="auto"/>
        <w:right w:val="none" w:sz="0" w:space="0" w:color="auto"/>
      </w:divBdr>
    </w:div>
    <w:div w:id="1213425945">
      <w:bodyDiv w:val="1"/>
      <w:marLeft w:val="0"/>
      <w:marRight w:val="0"/>
      <w:marTop w:val="0"/>
      <w:marBottom w:val="0"/>
      <w:divBdr>
        <w:top w:val="none" w:sz="0" w:space="0" w:color="auto"/>
        <w:left w:val="none" w:sz="0" w:space="0" w:color="auto"/>
        <w:bottom w:val="none" w:sz="0" w:space="0" w:color="auto"/>
        <w:right w:val="none" w:sz="0" w:space="0" w:color="auto"/>
      </w:divBdr>
    </w:div>
    <w:div w:id="1229225324">
      <w:bodyDiv w:val="1"/>
      <w:marLeft w:val="0"/>
      <w:marRight w:val="0"/>
      <w:marTop w:val="0"/>
      <w:marBottom w:val="0"/>
      <w:divBdr>
        <w:top w:val="none" w:sz="0" w:space="0" w:color="auto"/>
        <w:left w:val="none" w:sz="0" w:space="0" w:color="auto"/>
        <w:bottom w:val="none" w:sz="0" w:space="0" w:color="auto"/>
        <w:right w:val="none" w:sz="0" w:space="0" w:color="auto"/>
      </w:divBdr>
    </w:div>
    <w:div w:id="1234437102">
      <w:bodyDiv w:val="1"/>
      <w:marLeft w:val="0"/>
      <w:marRight w:val="0"/>
      <w:marTop w:val="0"/>
      <w:marBottom w:val="0"/>
      <w:divBdr>
        <w:top w:val="none" w:sz="0" w:space="0" w:color="auto"/>
        <w:left w:val="none" w:sz="0" w:space="0" w:color="auto"/>
        <w:bottom w:val="none" w:sz="0" w:space="0" w:color="auto"/>
        <w:right w:val="none" w:sz="0" w:space="0" w:color="auto"/>
      </w:divBdr>
      <w:divsChild>
        <w:div w:id="2127041264">
          <w:marLeft w:val="0"/>
          <w:marRight w:val="0"/>
          <w:marTop w:val="0"/>
          <w:marBottom w:val="0"/>
          <w:divBdr>
            <w:top w:val="none" w:sz="0" w:space="0" w:color="auto"/>
            <w:left w:val="none" w:sz="0" w:space="0" w:color="auto"/>
            <w:bottom w:val="none" w:sz="0" w:space="0" w:color="auto"/>
            <w:right w:val="none" w:sz="0" w:space="0" w:color="auto"/>
          </w:divBdr>
        </w:div>
        <w:div w:id="330790346">
          <w:marLeft w:val="0"/>
          <w:marRight w:val="0"/>
          <w:marTop w:val="240"/>
          <w:marBottom w:val="0"/>
          <w:divBdr>
            <w:top w:val="none" w:sz="0" w:space="0" w:color="auto"/>
            <w:left w:val="none" w:sz="0" w:space="0" w:color="auto"/>
            <w:bottom w:val="none" w:sz="0" w:space="0" w:color="auto"/>
            <w:right w:val="none" w:sz="0" w:space="0" w:color="auto"/>
          </w:divBdr>
        </w:div>
      </w:divsChild>
    </w:div>
    <w:div w:id="1239827726">
      <w:bodyDiv w:val="1"/>
      <w:marLeft w:val="0"/>
      <w:marRight w:val="0"/>
      <w:marTop w:val="0"/>
      <w:marBottom w:val="0"/>
      <w:divBdr>
        <w:top w:val="none" w:sz="0" w:space="0" w:color="auto"/>
        <w:left w:val="none" w:sz="0" w:space="0" w:color="auto"/>
        <w:bottom w:val="none" w:sz="0" w:space="0" w:color="auto"/>
        <w:right w:val="none" w:sz="0" w:space="0" w:color="auto"/>
      </w:divBdr>
    </w:div>
    <w:div w:id="1241451416">
      <w:bodyDiv w:val="1"/>
      <w:marLeft w:val="0"/>
      <w:marRight w:val="0"/>
      <w:marTop w:val="0"/>
      <w:marBottom w:val="0"/>
      <w:divBdr>
        <w:top w:val="none" w:sz="0" w:space="0" w:color="auto"/>
        <w:left w:val="none" w:sz="0" w:space="0" w:color="auto"/>
        <w:bottom w:val="none" w:sz="0" w:space="0" w:color="auto"/>
        <w:right w:val="none" w:sz="0" w:space="0" w:color="auto"/>
      </w:divBdr>
      <w:divsChild>
        <w:div w:id="1193497484">
          <w:marLeft w:val="0"/>
          <w:marRight w:val="0"/>
          <w:marTop w:val="0"/>
          <w:marBottom w:val="0"/>
          <w:divBdr>
            <w:top w:val="none" w:sz="0" w:space="0" w:color="auto"/>
            <w:left w:val="none" w:sz="0" w:space="0" w:color="auto"/>
            <w:bottom w:val="none" w:sz="0" w:space="0" w:color="auto"/>
            <w:right w:val="none" w:sz="0" w:space="0" w:color="auto"/>
          </w:divBdr>
          <w:divsChild>
            <w:div w:id="1780299414">
              <w:marLeft w:val="0"/>
              <w:marRight w:val="0"/>
              <w:marTop w:val="0"/>
              <w:marBottom w:val="0"/>
              <w:divBdr>
                <w:top w:val="none" w:sz="0" w:space="0" w:color="auto"/>
                <w:left w:val="none" w:sz="0" w:space="0" w:color="auto"/>
                <w:bottom w:val="none" w:sz="0" w:space="0" w:color="auto"/>
                <w:right w:val="none" w:sz="0" w:space="0" w:color="auto"/>
              </w:divBdr>
            </w:div>
            <w:div w:id="986586643">
              <w:marLeft w:val="0"/>
              <w:marRight w:val="0"/>
              <w:marTop w:val="0"/>
              <w:marBottom w:val="0"/>
              <w:divBdr>
                <w:top w:val="none" w:sz="0" w:space="0" w:color="auto"/>
                <w:left w:val="none" w:sz="0" w:space="0" w:color="auto"/>
                <w:bottom w:val="none" w:sz="0" w:space="0" w:color="auto"/>
                <w:right w:val="none" w:sz="0" w:space="0" w:color="auto"/>
              </w:divBdr>
            </w:div>
            <w:div w:id="1215921797">
              <w:marLeft w:val="0"/>
              <w:marRight w:val="0"/>
              <w:marTop w:val="0"/>
              <w:marBottom w:val="0"/>
              <w:divBdr>
                <w:top w:val="none" w:sz="0" w:space="0" w:color="auto"/>
                <w:left w:val="none" w:sz="0" w:space="0" w:color="auto"/>
                <w:bottom w:val="none" w:sz="0" w:space="0" w:color="auto"/>
                <w:right w:val="none" w:sz="0" w:space="0" w:color="auto"/>
              </w:divBdr>
            </w:div>
            <w:div w:id="1601185429">
              <w:marLeft w:val="0"/>
              <w:marRight w:val="0"/>
              <w:marTop w:val="0"/>
              <w:marBottom w:val="0"/>
              <w:divBdr>
                <w:top w:val="none" w:sz="0" w:space="0" w:color="auto"/>
                <w:left w:val="none" w:sz="0" w:space="0" w:color="auto"/>
                <w:bottom w:val="none" w:sz="0" w:space="0" w:color="auto"/>
                <w:right w:val="none" w:sz="0" w:space="0" w:color="auto"/>
              </w:divBdr>
            </w:div>
            <w:div w:id="943195193">
              <w:marLeft w:val="0"/>
              <w:marRight w:val="0"/>
              <w:marTop w:val="0"/>
              <w:marBottom w:val="0"/>
              <w:divBdr>
                <w:top w:val="none" w:sz="0" w:space="0" w:color="auto"/>
                <w:left w:val="none" w:sz="0" w:space="0" w:color="auto"/>
                <w:bottom w:val="none" w:sz="0" w:space="0" w:color="auto"/>
                <w:right w:val="none" w:sz="0" w:space="0" w:color="auto"/>
              </w:divBdr>
            </w:div>
            <w:div w:id="2087335446">
              <w:marLeft w:val="0"/>
              <w:marRight w:val="0"/>
              <w:marTop w:val="0"/>
              <w:marBottom w:val="0"/>
              <w:divBdr>
                <w:top w:val="none" w:sz="0" w:space="0" w:color="auto"/>
                <w:left w:val="none" w:sz="0" w:space="0" w:color="auto"/>
                <w:bottom w:val="none" w:sz="0" w:space="0" w:color="auto"/>
                <w:right w:val="none" w:sz="0" w:space="0" w:color="auto"/>
              </w:divBdr>
            </w:div>
            <w:div w:id="2014138134">
              <w:marLeft w:val="0"/>
              <w:marRight w:val="0"/>
              <w:marTop w:val="0"/>
              <w:marBottom w:val="0"/>
              <w:divBdr>
                <w:top w:val="none" w:sz="0" w:space="0" w:color="auto"/>
                <w:left w:val="none" w:sz="0" w:space="0" w:color="auto"/>
                <w:bottom w:val="none" w:sz="0" w:space="0" w:color="auto"/>
                <w:right w:val="none" w:sz="0" w:space="0" w:color="auto"/>
              </w:divBdr>
            </w:div>
            <w:div w:id="703746861">
              <w:marLeft w:val="0"/>
              <w:marRight w:val="0"/>
              <w:marTop w:val="0"/>
              <w:marBottom w:val="0"/>
              <w:divBdr>
                <w:top w:val="none" w:sz="0" w:space="0" w:color="auto"/>
                <w:left w:val="none" w:sz="0" w:space="0" w:color="auto"/>
                <w:bottom w:val="none" w:sz="0" w:space="0" w:color="auto"/>
                <w:right w:val="none" w:sz="0" w:space="0" w:color="auto"/>
              </w:divBdr>
            </w:div>
            <w:div w:id="2090736806">
              <w:marLeft w:val="0"/>
              <w:marRight w:val="0"/>
              <w:marTop w:val="0"/>
              <w:marBottom w:val="0"/>
              <w:divBdr>
                <w:top w:val="none" w:sz="0" w:space="0" w:color="auto"/>
                <w:left w:val="none" w:sz="0" w:space="0" w:color="auto"/>
                <w:bottom w:val="none" w:sz="0" w:space="0" w:color="auto"/>
                <w:right w:val="none" w:sz="0" w:space="0" w:color="auto"/>
              </w:divBdr>
            </w:div>
            <w:div w:id="259996712">
              <w:marLeft w:val="0"/>
              <w:marRight w:val="0"/>
              <w:marTop w:val="0"/>
              <w:marBottom w:val="0"/>
              <w:divBdr>
                <w:top w:val="none" w:sz="0" w:space="0" w:color="auto"/>
                <w:left w:val="none" w:sz="0" w:space="0" w:color="auto"/>
                <w:bottom w:val="none" w:sz="0" w:space="0" w:color="auto"/>
                <w:right w:val="none" w:sz="0" w:space="0" w:color="auto"/>
              </w:divBdr>
            </w:div>
            <w:div w:id="1886983727">
              <w:marLeft w:val="0"/>
              <w:marRight w:val="0"/>
              <w:marTop w:val="0"/>
              <w:marBottom w:val="0"/>
              <w:divBdr>
                <w:top w:val="none" w:sz="0" w:space="0" w:color="auto"/>
                <w:left w:val="none" w:sz="0" w:space="0" w:color="auto"/>
                <w:bottom w:val="none" w:sz="0" w:space="0" w:color="auto"/>
                <w:right w:val="none" w:sz="0" w:space="0" w:color="auto"/>
              </w:divBdr>
            </w:div>
            <w:div w:id="242759185">
              <w:marLeft w:val="0"/>
              <w:marRight w:val="0"/>
              <w:marTop w:val="0"/>
              <w:marBottom w:val="0"/>
              <w:divBdr>
                <w:top w:val="none" w:sz="0" w:space="0" w:color="auto"/>
                <w:left w:val="none" w:sz="0" w:space="0" w:color="auto"/>
                <w:bottom w:val="none" w:sz="0" w:space="0" w:color="auto"/>
                <w:right w:val="none" w:sz="0" w:space="0" w:color="auto"/>
              </w:divBdr>
            </w:div>
            <w:div w:id="908467537">
              <w:marLeft w:val="0"/>
              <w:marRight w:val="0"/>
              <w:marTop w:val="0"/>
              <w:marBottom w:val="0"/>
              <w:divBdr>
                <w:top w:val="none" w:sz="0" w:space="0" w:color="auto"/>
                <w:left w:val="none" w:sz="0" w:space="0" w:color="auto"/>
                <w:bottom w:val="none" w:sz="0" w:space="0" w:color="auto"/>
                <w:right w:val="none" w:sz="0" w:space="0" w:color="auto"/>
              </w:divBdr>
            </w:div>
            <w:div w:id="1156995635">
              <w:marLeft w:val="0"/>
              <w:marRight w:val="0"/>
              <w:marTop w:val="0"/>
              <w:marBottom w:val="0"/>
              <w:divBdr>
                <w:top w:val="none" w:sz="0" w:space="0" w:color="auto"/>
                <w:left w:val="none" w:sz="0" w:space="0" w:color="auto"/>
                <w:bottom w:val="none" w:sz="0" w:space="0" w:color="auto"/>
                <w:right w:val="none" w:sz="0" w:space="0" w:color="auto"/>
              </w:divBdr>
            </w:div>
            <w:div w:id="1966038331">
              <w:marLeft w:val="0"/>
              <w:marRight w:val="0"/>
              <w:marTop w:val="0"/>
              <w:marBottom w:val="0"/>
              <w:divBdr>
                <w:top w:val="none" w:sz="0" w:space="0" w:color="auto"/>
                <w:left w:val="none" w:sz="0" w:space="0" w:color="auto"/>
                <w:bottom w:val="none" w:sz="0" w:space="0" w:color="auto"/>
                <w:right w:val="none" w:sz="0" w:space="0" w:color="auto"/>
              </w:divBdr>
            </w:div>
            <w:div w:id="89176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00534">
      <w:bodyDiv w:val="1"/>
      <w:marLeft w:val="0"/>
      <w:marRight w:val="0"/>
      <w:marTop w:val="0"/>
      <w:marBottom w:val="0"/>
      <w:divBdr>
        <w:top w:val="none" w:sz="0" w:space="0" w:color="auto"/>
        <w:left w:val="none" w:sz="0" w:space="0" w:color="auto"/>
        <w:bottom w:val="none" w:sz="0" w:space="0" w:color="auto"/>
        <w:right w:val="none" w:sz="0" w:space="0" w:color="auto"/>
      </w:divBdr>
    </w:div>
    <w:div w:id="1253586341">
      <w:bodyDiv w:val="1"/>
      <w:marLeft w:val="0"/>
      <w:marRight w:val="0"/>
      <w:marTop w:val="0"/>
      <w:marBottom w:val="0"/>
      <w:divBdr>
        <w:top w:val="none" w:sz="0" w:space="0" w:color="auto"/>
        <w:left w:val="none" w:sz="0" w:space="0" w:color="auto"/>
        <w:bottom w:val="none" w:sz="0" w:space="0" w:color="auto"/>
        <w:right w:val="none" w:sz="0" w:space="0" w:color="auto"/>
      </w:divBdr>
    </w:div>
    <w:div w:id="1264649154">
      <w:bodyDiv w:val="1"/>
      <w:marLeft w:val="0"/>
      <w:marRight w:val="0"/>
      <w:marTop w:val="0"/>
      <w:marBottom w:val="0"/>
      <w:divBdr>
        <w:top w:val="none" w:sz="0" w:space="0" w:color="auto"/>
        <w:left w:val="none" w:sz="0" w:space="0" w:color="auto"/>
        <w:bottom w:val="none" w:sz="0" w:space="0" w:color="auto"/>
        <w:right w:val="none" w:sz="0" w:space="0" w:color="auto"/>
      </w:divBdr>
    </w:div>
    <w:div w:id="1266881420">
      <w:bodyDiv w:val="1"/>
      <w:marLeft w:val="0"/>
      <w:marRight w:val="0"/>
      <w:marTop w:val="0"/>
      <w:marBottom w:val="0"/>
      <w:divBdr>
        <w:top w:val="none" w:sz="0" w:space="0" w:color="auto"/>
        <w:left w:val="none" w:sz="0" w:space="0" w:color="auto"/>
        <w:bottom w:val="none" w:sz="0" w:space="0" w:color="auto"/>
        <w:right w:val="none" w:sz="0" w:space="0" w:color="auto"/>
      </w:divBdr>
    </w:div>
    <w:div w:id="1270042496">
      <w:bodyDiv w:val="1"/>
      <w:marLeft w:val="0"/>
      <w:marRight w:val="0"/>
      <w:marTop w:val="0"/>
      <w:marBottom w:val="0"/>
      <w:divBdr>
        <w:top w:val="none" w:sz="0" w:space="0" w:color="auto"/>
        <w:left w:val="none" w:sz="0" w:space="0" w:color="auto"/>
        <w:bottom w:val="none" w:sz="0" w:space="0" w:color="auto"/>
        <w:right w:val="none" w:sz="0" w:space="0" w:color="auto"/>
      </w:divBdr>
    </w:div>
    <w:div w:id="1275402220">
      <w:bodyDiv w:val="1"/>
      <w:marLeft w:val="0"/>
      <w:marRight w:val="0"/>
      <w:marTop w:val="0"/>
      <w:marBottom w:val="0"/>
      <w:divBdr>
        <w:top w:val="none" w:sz="0" w:space="0" w:color="auto"/>
        <w:left w:val="none" w:sz="0" w:space="0" w:color="auto"/>
        <w:bottom w:val="none" w:sz="0" w:space="0" w:color="auto"/>
        <w:right w:val="none" w:sz="0" w:space="0" w:color="auto"/>
      </w:divBdr>
    </w:div>
    <w:div w:id="1287542297">
      <w:bodyDiv w:val="1"/>
      <w:marLeft w:val="0"/>
      <w:marRight w:val="0"/>
      <w:marTop w:val="0"/>
      <w:marBottom w:val="0"/>
      <w:divBdr>
        <w:top w:val="none" w:sz="0" w:space="0" w:color="auto"/>
        <w:left w:val="none" w:sz="0" w:space="0" w:color="auto"/>
        <w:bottom w:val="none" w:sz="0" w:space="0" w:color="auto"/>
        <w:right w:val="none" w:sz="0" w:space="0" w:color="auto"/>
      </w:divBdr>
      <w:divsChild>
        <w:div w:id="1492717671">
          <w:marLeft w:val="0"/>
          <w:marRight w:val="0"/>
          <w:marTop w:val="0"/>
          <w:marBottom w:val="0"/>
          <w:divBdr>
            <w:top w:val="none" w:sz="0" w:space="0" w:color="auto"/>
            <w:left w:val="none" w:sz="0" w:space="0" w:color="auto"/>
            <w:bottom w:val="none" w:sz="0" w:space="0" w:color="auto"/>
            <w:right w:val="none" w:sz="0" w:space="0" w:color="auto"/>
          </w:divBdr>
        </w:div>
      </w:divsChild>
    </w:div>
    <w:div w:id="1291088341">
      <w:bodyDiv w:val="1"/>
      <w:marLeft w:val="0"/>
      <w:marRight w:val="0"/>
      <w:marTop w:val="0"/>
      <w:marBottom w:val="0"/>
      <w:divBdr>
        <w:top w:val="none" w:sz="0" w:space="0" w:color="auto"/>
        <w:left w:val="none" w:sz="0" w:space="0" w:color="auto"/>
        <w:bottom w:val="none" w:sz="0" w:space="0" w:color="auto"/>
        <w:right w:val="none" w:sz="0" w:space="0" w:color="auto"/>
      </w:divBdr>
    </w:div>
    <w:div w:id="1296716519">
      <w:bodyDiv w:val="1"/>
      <w:marLeft w:val="0"/>
      <w:marRight w:val="0"/>
      <w:marTop w:val="0"/>
      <w:marBottom w:val="0"/>
      <w:divBdr>
        <w:top w:val="none" w:sz="0" w:space="0" w:color="auto"/>
        <w:left w:val="none" w:sz="0" w:space="0" w:color="auto"/>
        <w:bottom w:val="none" w:sz="0" w:space="0" w:color="auto"/>
        <w:right w:val="none" w:sz="0" w:space="0" w:color="auto"/>
      </w:divBdr>
    </w:div>
    <w:div w:id="1296983848">
      <w:bodyDiv w:val="1"/>
      <w:marLeft w:val="0"/>
      <w:marRight w:val="0"/>
      <w:marTop w:val="0"/>
      <w:marBottom w:val="0"/>
      <w:divBdr>
        <w:top w:val="none" w:sz="0" w:space="0" w:color="auto"/>
        <w:left w:val="none" w:sz="0" w:space="0" w:color="auto"/>
        <w:bottom w:val="none" w:sz="0" w:space="0" w:color="auto"/>
        <w:right w:val="none" w:sz="0" w:space="0" w:color="auto"/>
      </w:divBdr>
    </w:div>
    <w:div w:id="1311443685">
      <w:bodyDiv w:val="1"/>
      <w:marLeft w:val="0"/>
      <w:marRight w:val="0"/>
      <w:marTop w:val="0"/>
      <w:marBottom w:val="0"/>
      <w:divBdr>
        <w:top w:val="none" w:sz="0" w:space="0" w:color="auto"/>
        <w:left w:val="none" w:sz="0" w:space="0" w:color="auto"/>
        <w:bottom w:val="none" w:sz="0" w:space="0" w:color="auto"/>
        <w:right w:val="none" w:sz="0" w:space="0" w:color="auto"/>
      </w:divBdr>
      <w:divsChild>
        <w:div w:id="88359239">
          <w:marLeft w:val="0"/>
          <w:marRight w:val="0"/>
          <w:marTop w:val="0"/>
          <w:marBottom w:val="0"/>
          <w:divBdr>
            <w:top w:val="none" w:sz="0" w:space="0" w:color="auto"/>
            <w:left w:val="none" w:sz="0" w:space="0" w:color="auto"/>
            <w:bottom w:val="none" w:sz="0" w:space="0" w:color="auto"/>
            <w:right w:val="none" w:sz="0" w:space="0" w:color="auto"/>
          </w:divBdr>
        </w:div>
        <w:div w:id="1576936745">
          <w:marLeft w:val="0"/>
          <w:marRight w:val="0"/>
          <w:marTop w:val="0"/>
          <w:marBottom w:val="0"/>
          <w:divBdr>
            <w:top w:val="none" w:sz="0" w:space="0" w:color="auto"/>
            <w:left w:val="none" w:sz="0" w:space="0" w:color="auto"/>
            <w:bottom w:val="none" w:sz="0" w:space="0" w:color="auto"/>
            <w:right w:val="none" w:sz="0" w:space="0" w:color="auto"/>
          </w:divBdr>
          <w:divsChild>
            <w:div w:id="1854876270">
              <w:marLeft w:val="180"/>
              <w:marRight w:val="240"/>
              <w:marTop w:val="0"/>
              <w:marBottom w:val="0"/>
              <w:divBdr>
                <w:top w:val="none" w:sz="0" w:space="0" w:color="auto"/>
                <w:left w:val="none" w:sz="0" w:space="0" w:color="auto"/>
                <w:bottom w:val="none" w:sz="0" w:space="0" w:color="auto"/>
                <w:right w:val="none" w:sz="0" w:space="0" w:color="auto"/>
              </w:divBdr>
              <w:divsChild>
                <w:div w:id="138964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831970">
          <w:marLeft w:val="0"/>
          <w:marRight w:val="0"/>
          <w:marTop w:val="0"/>
          <w:marBottom w:val="0"/>
          <w:divBdr>
            <w:top w:val="none" w:sz="0" w:space="0" w:color="auto"/>
            <w:left w:val="none" w:sz="0" w:space="0" w:color="auto"/>
            <w:bottom w:val="none" w:sz="0" w:space="0" w:color="auto"/>
            <w:right w:val="none" w:sz="0" w:space="0" w:color="auto"/>
          </w:divBdr>
          <w:divsChild>
            <w:div w:id="1127048147">
              <w:marLeft w:val="180"/>
              <w:marRight w:val="240"/>
              <w:marTop w:val="0"/>
              <w:marBottom w:val="0"/>
              <w:divBdr>
                <w:top w:val="none" w:sz="0" w:space="0" w:color="auto"/>
                <w:left w:val="none" w:sz="0" w:space="0" w:color="auto"/>
                <w:bottom w:val="none" w:sz="0" w:space="0" w:color="auto"/>
                <w:right w:val="none" w:sz="0" w:space="0" w:color="auto"/>
              </w:divBdr>
              <w:divsChild>
                <w:div w:id="67419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28051">
          <w:marLeft w:val="0"/>
          <w:marRight w:val="0"/>
          <w:marTop w:val="0"/>
          <w:marBottom w:val="0"/>
          <w:divBdr>
            <w:top w:val="none" w:sz="0" w:space="0" w:color="auto"/>
            <w:left w:val="none" w:sz="0" w:space="0" w:color="auto"/>
            <w:bottom w:val="none" w:sz="0" w:space="0" w:color="auto"/>
            <w:right w:val="none" w:sz="0" w:space="0" w:color="auto"/>
          </w:divBdr>
          <w:divsChild>
            <w:div w:id="1020199724">
              <w:marLeft w:val="180"/>
              <w:marRight w:val="240"/>
              <w:marTop w:val="0"/>
              <w:marBottom w:val="0"/>
              <w:divBdr>
                <w:top w:val="none" w:sz="0" w:space="0" w:color="auto"/>
                <w:left w:val="none" w:sz="0" w:space="0" w:color="auto"/>
                <w:bottom w:val="none" w:sz="0" w:space="0" w:color="auto"/>
                <w:right w:val="none" w:sz="0" w:space="0" w:color="auto"/>
              </w:divBdr>
              <w:divsChild>
                <w:div w:id="154405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755212">
          <w:marLeft w:val="0"/>
          <w:marRight w:val="0"/>
          <w:marTop w:val="0"/>
          <w:marBottom w:val="0"/>
          <w:divBdr>
            <w:top w:val="none" w:sz="0" w:space="0" w:color="auto"/>
            <w:left w:val="none" w:sz="0" w:space="0" w:color="auto"/>
            <w:bottom w:val="none" w:sz="0" w:space="0" w:color="auto"/>
            <w:right w:val="none" w:sz="0" w:space="0" w:color="auto"/>
          </w:divBdr>
          <w:divsChild>
            <w:div w:id="912081032">
              <w:marLeft w:val="180"/>
              <w:marRight w:val="240"/>
              <w:marTop w:val="0"/>
              <w:marBottom w:val="0"/>
              <w:divBdr>
                <w:top w:val="none" w:sz="0" w:space="0" w:color="auto"/>
                <w:left w:val="none" w:sz="0" w:space="0" w:color="auto"/>
                <w:bottom w:val="none" w:sz="0" w:space="0" w:color="auto"/>
                <w:right w:val="none" w:sz="0" w:space="0" w:color="auto"/>
              </w:divBdr>
              <w:divsChild>
                <w:div w:id="4244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78019">
          <w:marLeft w:val="0"/>
          <w:marRight w:val="0"/>
          <w:marTop w:val="0"/>
          <w:marBottom w:val="0"/>
          <w:divBdr>
            <w:top w:val="none" w:sz="0" w:space="0" w:color="auto"/>
            <w:left w:val="none" w:sz="0" w:space="0" w:color="auto"/>
            <w:bottom w:val="none" w:sz="0" w:space="0" w:color="auto"/>
            <w:right w:val="none" w:sz="0" w:space="0" w:color="auto"/>
          </w:divBdr>
          <w:divsChild>
            <w:div w:id="1755742087">
              <w:marLeft w:val="180"/>
              <w:marRight w:val="240"/>
              <w:marTop w:val="0"/>
              <w:marBottom w:val="0"/>
              <w:divBdr>
                <w:top w:val="none" w:sz="0" w:space="0" w:color="auto"/>
                <w:left w:val="none" w:sz="0" w:space="0" w:color="auto"/>
                <w:bottom w:val="none" w:sz="0" w:space="0" w:color="auto"/>
                <w:right w:val="none" w:sz="0" w:space="0" w:color="auto"/>
              </w:divBdr>
              <w:divsChild>
                <w:div w:id="31595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57750">
          <w:marLeft w:val="0"/>
          <w:marRight w:val="0"/>
          <w:marTop w:val="0"/>
          <w:marBottom w:val="0"/>
          <w:divBdr>
            <w:top w:val="none" w:sz="0" w:space="0" w:color="auto"/>
            <w:left w:val="none" w:sz="0" w:space="0" w:color="auto"/>
            <w:bottom w:val="none" w:sz="0" w:space="0" w:color="auto"/>
            <w:right w:val="none" w:sz="0" w:space="0" w:color="auto"/>
          </w:divBdr>
          <w:divsChild>
            <w:div w:id="2101245629">
              <w:marLeft w:val="180"/>
              <w:marRight w:val="240"/>
              <w:marTop w:val="0"/>
              <w:marBottom w:val="0"/>
              <w:divBdr>
                <w:top w:val="none" w:sz="0" w:space="0" w:color="auto"/>
                <w:left w:val="none" w:sz="0" w:space="0" w:color="auto"/>
                <w:bottom w:val="none" w:sz="0" w:space="0" w:color="auto"/>
                <w:right w:val="none" w:sz="0" w:space="0" w:color="auto"/>
              </w:divBdr>
              <w:divsChild>
                <w:div w:id="43262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0238">
          <w:marLeft w:val="0"/>
          <w:marRight w:val="0"/>
          <w:marTop w:val="0"/>
          <w:marBottom w:val="0"/>
          <w:divBdr>
            <w:top w:val="none" w:sz="0" w:space="0" w:color="auto"/>
            <w:left w:val="none" w:sz="0" w:space="0" w:color="auto"/>
            <w:bottom w:val="none" w:sz="0" w:space="0" w:color="auto"/>
            <w:right w:val="none" w:sz="0" w:space="0" w:color="auto"/>
          </w:divBdr>
          <w:divsChild>
            <w:div w:id="564724574">
              <w:marLeft w:val="180"/>
              <w:marRight w:val="240"/>
              <w:marTop w:val="0"/>
              <w:marBottom w:val="0"/>
              <w:divBdr>
                <w:top w:val="none" w:sz="0" w:space="0" w:color="auto"/>
                <w:left w:val="none" w:sz="0" w:space="0" w:color="auto"/>
                <w:bottom w:val="none" w:sz="0" w:space="0" w:color="auto"/>
                <w:right w:val="none" w:sz="0" w:space="0" w:color="auto"/>
              </w:divBdr>
              <w:divsChild>
                <w:div w:id="167950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701574">
      <w:bodyDiv w:val="1"/>
      <w:marLeft w:val="0"/>
      <w:marRight w:val="0"/>
      <w:marTop w:val="0"/>
      <w:marBottom w:val="0"/>
      <w:divBdr>
        <w:top w:val="none" w:sz="0" w:space="0" w:color="auto"/>
        <w:left w:val="none" w:sz="0" w:space="0" w:color="auto"/>
        <w:bottom w:val="none" w:sz="0" w:space="0" w:color="auto"/>
        <w:right w:val="none" w:sz="0" w:space="0" w:color="auto"/>
      </w:divBdr>
      <w:divsChild>
        <w:div w:id="293409408">
          <w:marLeft w:val="0"/>
          <w:marRight w:val="0"/>
          <w:marTop w:val="0"/>
          <w:marBottom w:val="0"/>
          <w:divBdr>
            <w:top w:val="none" w:sz="0" w:space="0" w:color="auto"/>
            <w:left w:val="none" w:sz="0" w:space="0" w:color="auto"/>
            <w:bottom w:val="none" w:sz="0" w:space="0" w:color="auto"/>
            <w:right w:val="none" w:sz="0" w:space="0" w:color="auto"/>
          </w:divBdr>
        </w:div>
      </w:divsChild>
    </w:div>
    <w:div w:id="1345740204">
      <w:bodyDiv w:val="1"/>
      <w:marLeft w:val="0"/>
      <w:marRight w:val="0"/>
      <w:marTop w:val="0"/>
      <w:marBottom w:val="0"/>
      <w:divBdr>
        <w:top w:val="none" w:sz="0" w:space="0" w:color="auto"/>
        <w:left w:val="none" w:sz="0" w:space="0" w:color="auto"/>
        <w:bottom w:val="none" w:sz="0" w:space="0" w:color="auto"/>
        <w:right w:val="none" w:sz="0" w:space="0" w:color="auto"/>
      </w:divBdr>
    </w:div>
    <w:div w:id="1354839209">
      <w:bodyDiv w:val="1"/>
      <w:marLeft w:val="0"/>
      <w:marRight w:val="0"/>
      <w:marTop w:val="0"/>
      <w:marBottom w:val="0"/>
      <w:divBdr>
        <w:top w:val="none" w:sz="0" w:space="0" w:color="auto"/>
        <w:left w:val="none" w:sz="0" w:space="0" w:color="auto"/>
        <w:bottom w:val="none" w:sz="0" w:space="0" w:color="auto"/>
        <w:right w:val="none" w:sz="0" w:space="0" w:color="auto"/>
      </w:divBdr>
    </w:div>
    <w:div w:id="1363477298">
      <w:bodyDiv w:val="1"/>
      <w:marLeft w:val="0"/>
      <w:marRight w:val="0"/>
      <w:marTop w:val="0"/>
      <w:marBottom w:val="0"/>
      <w:divBdr>
        <w:top w:val="none" w:sz="0" w:space="0" w:color="auto"/>
        <w:left w:val="none" w:sz="0" w:space="0" w:color="auto"/>
        <w:bottom w:val="none" w:sz="0" w:space="0" w:color="auto"/>
        <w:right w:val="none" w:sz="0" w:space="0" w:color="auto"/>
      </w:divBdr>
    </w:div>
    <w:div w:id="1363752591">
      <w:bodyDiv w:val="1"/>
      <w:marLeft w:val="0"/>
      <w:marRight w:val="0"/>
      <w:marTop w:val="0"/>
      <w:marBottom w:val="0"/>
      <w:divBdr>
        <w:top w:val="none" w:sz="0" w:space="0" w:color="auto"/>
        <w:left w:val="none" w:sz="0" w:space="0" w:color="auto"/>
        <w:bottom w:val="none" w:sz="0" w:space="0" w:color="auto"/>
        <w:right w:val="none" w:sz="0" w:space="0" w:color="auto"/>
      </w:divBdr>
    </w:div>
    <w:div w:id="1365053865">
      <w:bodyDiv w:val="1"/>
      <w:marLeft w:val="0"/>
      <w:marRight w:val="0"/>
      <w:marTop w:val="0"/>
      <w:marBottom w:val="0"/>
      <w:divBdr>
        <w:top w:val="none" w:sz="0" w:space="0" w:color="auto"/>
        <w:left w:val="none" w:sz="0" w:space="0" w:color="auto"/>
        <w:bottom w:val="none" w:sz="0" w:space="0" w:color="auto"/>
        <w:right w:val="none" w:sz="0" w:space="0" w:color="auto"/>
      </w:divBdr>
    </w:div>
    <w:div w:id="1366642349">
      <w:bodyDiv w:val="1"/>
      <w:marLeft w:val="0"/>
      <w:marRight w:val="0"/>
      <w:marTop w:val="0"/>
      <w:marBottom w:val="0"/>
      <w:divBdr>
        <w:top w:val="none" w:sz="0" w:space="0" w:color="auto"/>
        <w:left w:val="none" w:sz="0" w:space="0" w:color="auto"/>
        <w:bottom w:val="none" w:sz="0" w:space="0" w:color="auto"/>
        <w:right w:val="none" w:sz="0" w:space="0" w:color="auto"/>
      </w:divBdr>
    </w:div>
    <w:div w:id="1368800820">
      <w:bodyDiv w:val="1"/>
      <w:marLeft w:val="0"/>
      <w:marRight w:val="0"/>
      <w:marTop w:val="0"/>
      <w:marBottom w:val="0"/>
      <w:divBdr>
        <w:top w:val="none" w:sz="0" w:space="0" w:color="auto"/>
        <w:left w:val="none" w:sz="0" w:space="0" w:color="auto"/>
        <w:bottom w:val="none" w:sz="0" w:space="0" w:color="auto"/>
        <w:right w:val="none" w:sz="0" w:space="0" w:color="auto"/>
      </w:divBdr>
    </w:div>
    <w:div w:id="1369524680">
      <w:bodyDiv w:val="1"/>
      <w:marLeft w:val="0"/>
      <w:marRight w:val="0"/>
      <w:marTop w:val="0"/>
      <w:marBottom w:val="0"/>
      <w:divBdr>
        <w:top w:val="none" w:sz="0" w:space="0" w:color="auto"/>
        <w:left w:val="none" w:sz="0" w:space="0" w:color="auto"/>
        <w:bottom w:val="none" w:sz="0" w:space="0" w:color="auto"/>
        <w:right w:val="none" w:sz="0" w:space="0" w:color="auto"/>
      </w:divBdr>
    </w:div>
    <w:div w:id="1374429304">
      <w:bodyDiv w:val="1"/>
      <w:marLeft w:val="0"/>
      <w:marRight w:val="0"/>
      <w:marTop w:val="0"/>
      <w:marBottom w:val="0"/>
      <w:divBdr>
        <w:top w:val="none" w:sz="0" w:space="0" w:color="auto"/>
        <w:left w:val="none" w:sz="0" w:space="0" w:color="auto"/>
        <w:bottom w:val="none" w:sz="0" w:space="0" w:color="auto"/>
        <w:right w:val="none" w:sz="0" w:space="0" w:color="auto"/>
      </w:divBdr>
    </w:div>
    <w:div w:id="1374499606">
      <w:bodyDiv w:val="1"/>
      <w:marLeft w:val="0"/>
      <w:marRight w:val="0"/>
      <w:marTop w:val="0"/>
      <w:marBottom w:val="0"/>
      <w:divBdr>
        <w:top w:val="none" w:sz="0" w:space="0" w:color="auto"/>
        <w:left w:val="none" w:sz="0" w:space="0" w:color="auto"/>
        <w:bottom w:val="none" w:sz="0" w:space="0" w:color="auto"/>
        <w:right w:val="none" w:sz="0" w:space="0" w:color="auto"/>
      </w:divBdr>
      <w:divsChild>
        <w:div w:id="402946135">
          <w:marLeft w:val="0"/>
          <w:marRight w:val="0"/>
          <w:marTop w:val="0"/>
          <w:marBottom w:val="0"/>
          <w:divBdr>
            <w:top w:val="none" w:sz="0" w:space="0" w:color="auto"/>
            <w:left w:val="none" w:sz="0" w:space="0" w:color="auto"/>
            <w:bottom w:val="none" w:sz="0" w:space="0" w:color="auto"/>
            <w:right w:val="none" w:sz="0" w:space="0" w:color="auto"/>
          </w:divBdr>
        </w:div>
      </w:divsChild>
    </w:div>
    <w:div w:id="1388455893">
      <w:bodyDiv w:val="1"/>
      <w:marLeft w:val="0"/>
      <w:marRight w:val="0"/>
      <w:marTop w:val="0"/>
      <w:marBottom w:val="0"/>
      <w:divBdr>
        <w:top w:val="none" w:sz="0" w:space="0" w:color="auto"/>
        <w:left w:val="none" w:sz="0" w:space="0" w:color="auto"/>
        <w:bottom w:val="none" w:sz="0" w:space="0" w:color="auto"/>
        <w:right w:val="none" w:sz="0" w:space="0" w:color="auto"/>
      </w:divBdr>
      <w:divsChild>
        <w:div w:id="1195461436">
          <w:marLeft w:val="0"/>
          <w:marRight w:val="0"/>
          <w:marTop w:val="0"/>
          <w:marBottom w:val="0"/>
          <w:divBdr>
            <w:top w:val="none" w:sz="0" w:space="0" w:color="auto"/>
            <w:left w:val="none" w:sz="0" w:space="0" w:color="auto"/>
            <w:bottom w:val="none" w:sz="0" w:space="0" w:color="auto"/>
            <w:right w:val="none" w:sz="0" w:space="0" w:color="auto"/>
          </w:divBdr>
          <w:divsChild>
            <w:div w:id="929198402">
              <w:marLeft w:val="0"/>
              <w:marRight w:val="0"/>
              <w:marTop w:val="0"/>
              <w:marBottom w:val="0"/>
              <w:divBdr>
                <w:top w:val="none" w:sz="0" w:space="0" w:color="auto"/>
                <w:left w:val="none" w:sz="0" w:space="0" w:color="auto"/>
                <w:bottom w:val="none" w:sz="0" w:space="0" w:color="auto"/>
                <w:right w:val="none" w:sz="0" w:space="0" w:color="auto"/>
              </w:divBdr>
            </w:div>
            <w:div w:id="32855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5544">
      <w:bodyDiv w:val="1"/>
      <w:marLeft w:val="0"/>
      <w:marRight w:val="0"/>
      <w:marTop w:val="0"/>
      <w:marBottom w:val="0"/>
      <w:divBdr>
        <w:top w:val="none" w:sz="0" w:space="0" w:color="auto"/>
        <w:left w:val="none" w:sz="0" w:space="0" w:color="auto"/>
        <w:bottom w:val="none" w:sz="0" w:space="0" w:color="auto"/>
        <w:right w:val="none" w:sz="0" w:space="0" w:color="auto"/>
      </w:divBdr>
    </w:div>
    <w:div w:id="1402829709">
      <w:bodyDiv w:val="1"/>
      <w:marLeft w:val="0"/>
      <w:marRight w:val="0"/>
      <w:marTop w:val="0"/>
      <w:marBottom w:val="0"/>
      <w:divBdr>
        <w:top w:val="none" w:sz="0" w:space="0" w:color="auto"/>
        <w:left w:val="none" w:sz="0" w:space="0" w:color="auto"/>
        <w:bottom w:val="none" w:sz="0" w:space="0" w:color="auto"/>
        <w:right w:val="none" w:sz="0" w:space="0" w:color="auto"/>
      </w:divBdr>
      <w:divsChild>
        <w:div w:id="903292390">
          <w:marLeft w:val="0"/>
          <w:marRight w:val="0"/>
          <w:marTop w:val="0"/>
          <w:marBottom w:val="0"/>
          <w:divBdr>
            <w:top w:val="none" w:sz="0" w:space="0" w:color="auto"/>
            <w:left w:val="none" w:sz="0" w:space="0" w:color="auto"/>
            <w:bottom w:val="none" w:sz="0" w:space="0" w:color="auto"/>
            <w:right w:val="none" w:sz="0" w:space="0" w:color="auto"/>
          </w:divBdr>
        </w:div>
        <w:div w:id="1609001335">
          <w:marLeft w:val="0"/>
          <w:marRight w:val="0"/>
          <w:marTop w:val="0"/>
          <w:marBottom w:val="0"/>
          <w:divBdr>
            <w:top w:val="none" w:sz="0" w:space="0" w:color="auto"/>
            <w:left w:val="none" w:sz="0" w:space="0" w:color="auto"/>
            <w:bottom w:val="none" w:sz="0" w:space="0" w:color="auto"/>
            <w:right w:val="none" w:sz="0" w:space="0" w:color="auto"/>
          </w:divBdr>
          <w:divsChild>
            <w:div w:id="566111891">
              <w:marLeft w:val="180"/>
              <w:marRight w:val="240"/>
              <w:marTop w:val="0"/>
              <w:marBottom w:val="0"/>
              <w:divBdr>
                <w:top w:val="none" w:sz="0" w:space="0" w:color="auto"/>
                <w:left w:val="none" w:sz="0" w:space="0" w:color="auto"/>
                <w:bottom w:val="none" w:sz="0" w:space="0" w:color="auto"/>
                <w:right w:val="none" w:sz="0" w:space="0" w:color="auto"/>
              </w:divBdr>
              <w:divsChild>
                <w:div w:id="18502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71596">
          <w:marLeft w:val="0"/>
          <w:marRight w:val="0"/>
          <w:marTop w:val="0"/>
          <w:marBottom w:val="0"/>
          <w:divBdr>
            <w:top w:val="none" w:sz="0" w:space="0" w:color="auto"/>
            <w:left w:val="none" w:sz="0" w:space="0" w:color="auto"/>
            <w:bottom w:val="none" w:sz="0" w:space="0" w:color="auto"/>
            <w:right w:val="none" w:sz="0" w:space="0" w:color="auto"/>
          </w:divBdr>
          <w:divsChild>
            <w:div w:id="1673021377">
              <w:marLeft w:val="180"/>
              <w:marRight w:val="240"/>
              <w:marTop w:val="0"/>
              <w:marBottom w:val="0"/>
              <w:divBdr>
                <w:top w:val="none" w:sz="0" w:space="0" w:color="auto"/>
                <w:left w:val="none" w:sz="0" w:space="0" w:color="auto"/>
                <w:bottom w:val="none" w:sz="0" w:space="0" w:color="auto"/>
                <w:right w:val="none" w:sz="0" w:space="0" w:color="auto"/>
              </w:divBdr>
              <w:divsChild>
                <w:div w:id="25594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08071">
          <w:marLeft w:val="0"/>
          <w:marRight w:val="0"/>
          <w:marTop w:val="0"/>
          <w:marBottom w:val="0"/>
          <w:divBdr>
            <w:top w:val="none" w:sz="0" w:space="0" w:color="auto"/>
            <w:left w:val="none" w:sz="0" w:space="0" w:color="auto"/>
            <w:bottom w:val="none" w:sz="0" w:space="0" w:color="auto"/>
            <w:right w:val="none" w:sz="0" w:space="0" w:color="auto"/>
          </w:divBdr>
          <w:divsChild>
            <w:div w:id="393050066">
              <w:marLeft w:val="180"/>
              <w:marRight w:val="240"/>
              <w:marTop w:val="0"/>
              <w:marBottom w:val="0"/>
              <w:divBdr>
                <w:top w:val="none" w:sz="0" w:space="0" w:color="auto"/>
                <w:left w:val="none" w:sz="0" w:space="0" w:color="auto"/>
                <w:bottom w:val="none" w:sz="0" w:space="0" w:color="auto"/>
                <w:right w:val="none" w:sz="0" w:space="0" w:color="auto"/>
              </w:divBdr>
              <w:divsChild>
                <w:div w:id="182774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13151">
          <w:marLeft w:val="0"/>
          <w:marRight w:val="0"/>
          <w:marTop w:val="0"/>
          <w:marBottom w:val="0"/>
          <w:divBdr>
            <w:top w:val="none" w:sz="0" w:space="0" w:color="auto"/>
            <w:left w:val="none" w:sz="0" w:space="0" w:color="auto"/>
            <w:bottom w:val="none" w:sz="0" w:space="0" w:color="auto"/>
            <w:right w:val="none" w:sz="0" w:space="0" w:color="auto"/>
          </w:divBdr>
          <w:divsChild>
            <w:div w:id="653945968">
              <w:marLeft w:val="180"/>
              <w:marRight w:val="240"/>
              <w:marTop w:val="0"/>
              <w:marBottom w:val="0"/>
              <w:divBdr>
                <w:top w:val="none" w:sz="0" w:space="0" w:color="auto"/>
                <w:left w:val="none" w:sz="0" w:space="0" w:color="auto"/>
                <w:bottom w:val="none" w:sz="0" w:space="0" w:color="auto"/>
                <w:right w:val="none" w:sz="0" w:space="0" w:color="auto"/>
              </w:divBdr>
              <w:divsChild>
                <w:div w:id="141370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461094">
      <w:bodyDiv w:val="1"/>
      <w:marLeft w:val="0"/>
      <w:marRight w:val="0"/>
      <w:marTop w:val="0"/>
      <w:marBottom w:val="0"/>
      <w:divBdr>
        <w:top w:val="none" w:sz="0" w:space="0" w:color="auto"/>
        <w:left w:val="none" w:sz="0" w:space="0" w:color="auto"/>
        <w:bottom w:val="none" w:sz="0" w:space="0" w:color="auto"/>
        <w:right w:val="none" w:sz="0" w:space="0" w:color="auto"/>
      </w:divBdr>
      <w:divsChild>
        <w:div w:id="1344013693">
          <w:marLeft w:val="0"/>
          <w:marRight w:val="0"/>
          <w:marTop w:val="0"/>
          <w:marBottom w:val="0"/>
          <w:divBdr>
            <w:top w:val="none" w:sz="0" w:space="0" w:color="auto"/>
            <w:left w:val="none" w:sz="0" w:space="0" w:color="auto"/>
            <w:bottom w:val="none" w:sz="0" w:space="0" w:color="auto"/>
            <w:right w:val="none" w:sz="0" w:space="0" w:color="auto"/>
          </w:divBdr>
        </w:div>
        <w:div w:id="2006012950">
          <w:marLeft w:val="0"/>
          <w:marRight w:val="0"/>
          <w:marTop w:val="0"/>
          <w:marBottom w:val="0"/>
          <w:divBdr>
            <w:top w:val="none" w:sz="0" w:space="0" w:color="auto"/>
            <w:left w:val="none" w:sz="0" w:space="0" w:color="auto"/>
            <w:bottom w:val="none" w:sz="0" w:space="0" w:color="auto"/>
            <w:right w:val="none" w:sz="0" w:space="0" w:color="auto"/>
          </w:divBdr>
          <w:divsChild>
            <w:div w:id="2100759746">
              <w:marLeft w:val="180"/>
              <w:marRight w:val="240"/>
              <w:marTop w:val="0"/>
              <w:marBottom w:val="0"/>
              <w:divBdr>
                <w:top w:val="none" w:sz="0" w:space="0" w:color="auto"/>
                <w:left w:val="none" w:sz="0" w:space="0" w:color="auto"/>
                <w:bottom w:val="none" w:sz="0" w:space="0" w:color="auto"/>
                <w:right w:val="none" w:sz="0" w:space="0" w:color="auto"/>
              </w:divBdr>
              <w:divsChild>
                <w:div w:id="66448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73977">
          <w:marLeft w:val="0"/>
          <w:marRight w:val="0"/>
          <w:marTop w:val="0"/>
          <w:marBottom w:val="0"/>
          <w:divBdr>
            <w:top w:val="none" w:sz="0" w:space="0" w:color="auto"/>
            <w:left w:val="none" w:sz="0" w:space="0" w:color="auto"/>
            <w:bottom w:val="none" w:sz="0" w:space="0" w:color="auto"/>
            <w:right w:val="none" w:sz="0" w:space="0" w:color="auto"/>
          </w:divBdr>
          <w:divsChild>
            <w:div w:id="1142965634">
              <w:marLeft w:val="180"/>
              <w:marRight w:val="240"/>
              <w:marTop w:val="0"/>
              <w:marBottom w:val="0"/>
              <w:divBdr>
                <w:top w:val="none" w:sz="0" w:space="0" w:color="auto"/>
                <w:left w:val="none" w:sz="0" w:space="0" w:color="auto"/>
                <w:bottom w:val="none" w:sz="0" w:space="0" w:color="auto"/>
                <w:right w:val="none" w:sz="0" w:space="0" w:color="auto"/>
              </w:divBdr>
              <w:divsChild>
                <w:div w:id="193019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4850">
          <w:marLeft w:val="0"/>
          <w:marRight w:val="0"/>
          <w:marTop w:val="0"/>
          <w:marBottom w:val="0"/>
          <w:divBdr>
            <w:top w:val="none" w:sz="0" w:space="0" w:color="auto"/>
            <w:left w:val="none" w:sz="0" w:space="0" w:color="auto"/>
            <w:bottom w:val="none" w:sz="0" w:space="0" w:color="auto"/>
            <w:right w:val="none" w:sz="0" w:space="0" w:color="auto"/>
          </w:divBdr>
          <w:divsChild>
            <w:div w:id="579995081">
              <w:marLeft w:val="180"/>
              <w:marRight w:val="240"/>
              <w:marTop w:val="0"/>
              <w:marBottom w:val="0"/>
              <w:divBdr>
                <w:top w:val="none" w:sz="0" w:space="0" w:color="auto"/>
                <w:left w:val="none" w:sz="0" w:space="0" w:color="auto"/>
                <w:bottom w:val="none" w:sz="0" w:space="0" w:color="auto"/>
                <w:right w:val="none" w:sz="0" w:space="0" w:color="auto"/>
              </w:divBdr>
              <w:divsChild>
                <w:div w:id="102944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4149">
          <w:marLeft w:val="0"/>
          <w:marRight w:val="0"/>
          <w:marTop w:val="0"/>
          <w:marBottom w:val="0"/>
          <w:divBdr>
            <w:top w:val="none" w:sz="0" w:space="0" w:color="auto"/>
            <w:left w:val="none" w:sz="0" w:space="0" w:color="auto"/>
            <w:bottom w:val="none" w:sz="0" w:space="0" w:color="auto"/>
            <w:right w:val="none" w:sz="0" w:space="0" w:color="auto"/>
          </w:divBdr>
          <w:divsChild>
            <w:div w:id="782843638">
              <w:marLeft w:val="180"/>
              <w:marRight w:val="240"/>
              <w:marTop w:val="0"/>
              <w:marBottom w:val="0"/>
              <w:divBdr>
                <w:top w:val="none" w:sz="0" w:space="0" w:color="auto"/>
                <w:left w:val="none" w:sz="0" w:space="0" w:color="auto"/>
                <w:bottom w:val="none" w:sz="0" w:space="0" w:color="auto"/>
                <w:right w:val="none" w:sz="0" w:space="0" w:color="auto"/>
              </w:divBdr>
              <w:divsChild>
                <w:div w:id="33843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75946">
          <w:marLeft w:val="0"/>
          <w:marRight w:val="0"/>
          <w:marTop w:val="0"/>
          <w:marBottom w:val="0"/>
          <w:divBdr>
            <w:top w:val="none" w:sz="0" w:space="0" w:color="auto"/>
            <w:left w:val="none" w:sz="0" w:space="0" w:color="auto"/>
            <w:bottom w:val="none" w:sz="0" w:space="0" w:color="auto"/>
            <w:right w:val="none" w:sz="0" w:space="0" w:color="auto"/>
          </w:divBdr>
          <w:divsChild>
            <w:div w:id="1571302769">
              <w:marLeft w:val="180"/>
              <w:marRight w:val="240"/>
              <w:marTop w:val="0"/>
              <w:marBottom w:val="0"/>
              <w:divBdr>
                <w:top w:val="none" w:sz="0" w:space="0" w:color="auto"/>
                <w:left w:val="none" w:sz="0" w:space="0" w:color="auto"/>
                <w:bottom w:val="none" w:sz="0" w:space="0" w:color="auto"/>
                <w:right w:val="none" w:sz="0" w:space="0" w:color="auto"/>
              </w:divBdr>
              <w:divsChild>
                <w:div w:id="213517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612635">
          <w:marLeft w:val="0"/>
          <w:marRight w:val="0"/>
          <w:marTop w:val="0"/>
          <w:marBottom w:val="0"/>
          <w:divBdr>
            <w:top w:val="none" w:sz="0" w:space="0" w:color="auto"/>
            <w:left w:val="none" w:sz="0" w:space="0" w:color="auto"/>
            <w:bottom w:val="none" w:sz="0" w:space="0" w:color="auto"/>
            <w:right w:val="none" w:sz="0" w:space="0" w:color="auto"/>
          </w:divBdr>
          <w:divsChild>
            <w:div w:id="1392460600">
              <w:marLeft w:val="180"/>
              <w:marRight w:val="240"/>
              <w:marTop w:val="0"/>
              <w:marBottom w:val="0"/>
              <w:divBdr>
                <w:top w:val="none" w:sz="0" w:space="0" w:color="auto"/>
                <w:left w:val="none" w:sz="0" w:space="0" w:color="auto"/>
                <w:bottom w:val="none" w:sz="0" w:space="0" w:color="auto"/>
                <w:right w:val="none" w:sz="0" w:space="0" w:color="auto"/>
              </w:divBdr>
              <w:divsChild>
                <w:div w:id="124021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56142">
          <w:marLeft w:val="0"/>
          <w:marRight w:val="0"/>
          <w:marTop w:val="0"/>
          <w:marBottom w:val="0"/>
          <w:divBdr>
            <w:top w:val="none" w:sz="0" w:space="0" w:color="auto"/>
            <w:left w:val="none" w:sz="0" w:space="0" w:color="auto"/>
            <w:bottom w:val="none" w:sz="0" w:space="0" w:color="auto"/>
            <w:right w:val="none" w:sz="0" w:space="0" w:color="auto"/>
          </w:divBdr>
          <w:divsChild>
            <w:div w:id="381906503">
              <w:marLeft w:val="180"/>
              <w:marRight w:val="240"/>
              <w:marTop w:val="0"/>
              <w:marBottom w:val="0"/>
              <w:divBdr>
                <w:top w:val="none" w:sz="0" w:space="0" w:color="auto"/>
                <w:left w:val="none" w:sz="0" w:space="0" w:color="auto"/>
                <w:bottom w:val="none" w:sz="0" w:space="0" w:color="auto"/>
                <w:right w:val="none" w:sz="0" w:space="0" w:color="auto"/>
              </w:divBdr>
              <w:divsChild>
                <w:div w:id="11248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5174">
          <w:marLeft w:val="0"/>
          <w:marRight w:val="0"/>
          <w:marTop w:val="0"/>
          <w:marBottom w:val="0"/>
          <w:divBdr>
            <w:top w:val="none" w:sz="0" w:space="0" w:color="auto"/>
            <w:left w:val="none" w:sz="0" w:space="0" w:color="auto"/>
            <w:bottom w:val="none" w:sz="0" w:space="0" w:color="auto"/>
            <w:right w:val="none" w:sz="0" w:space="0" w:color="auto"/>
          </w:divBdr>
          <w:divsChild>
            <w:div w:id="2014263730">
              <w:marLeft w:val="180"/>
              <w:marRight w:val="240"/>
              <w:marTop w:val="0"/>
              <w:marBottom w:val="0"/>
              <w:divBdr>
                <w:top w:val="none" w:sz="0" w:space="0" w:color="auto"/>
                <w:left w:val="none" w:sz="0" w:space="0" w:color="auto"/>
                <w:bottom w:val="none" w:sz="0" w:space="0" w:color="auto"/>
                <w:right w:val="none" w:sz="0" w:space="0" w:color="auto"/>
              </w:divBdr>
              <w:divsChild>
                <w:div w:id="28936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116077">
      <w:bodyDiv w:val="1"/>
      <w:marLeft w:val="0"/>
      <w:marRight w:val="0"/>
      <w:marTop w:val="0"/>
      <w:marBottom w:val="0"/>
      <w:divBdr>
        <w:top w:val="none" w:sz="0" w:space="0" w:color="auto"/>
        <w:left w:val="none" w:sz="0" w:space="0" w:color="auto"/>
        <w:bottom w:val="none" w:sz="0" w:space="0" w:color="auto"/>
        <w:right w:val="none" w:sz="0" w:space="0" w:color="auto"/>
      </w:divBdr>
      <w:divsChild>
        <w:div w:id="1810243846">
          <w:marLeft w:val="0"/>
          <w:marRight w:val="0"/>
          <w:marTop w:val="0"/>
          <w:marBottom w:val="0"/>
          <w:divBdr>
            <w:top w:val="none" w:sz="0" w:space="0" w:color="auto"/>
            <w:left w:val="none" w:sz="0" w:space="0" w:color="auto"/>
            <w:bottom w:val="none" w:sz="0" w:space="0" w:color="auto"/>
            <w:right w:val="none" w:sz="0" w:space="0" w:color="auto"/>
          </w:divBdr>
        </w:div>
      </w:divsChild>
    </w:div>
    <w:div w:id="1435058548">
      <w:bodyDiv w:val="1"/>
      <w:marLeft w:val="0"/>
      <w:marRight w:val="0"/>
      <w:marTop w:val="0"/>
      <w:marBottom w:val="0"/>
      <w:divBdr>
        <w:top w:val="none" w:sz="0" w:space="0" w:color="auto"/>
        <w:left w:val="none" w:sz="0" w:space="0" w:color="auto"/>
        <w:bottom w:val="none" w:sz="0" w:space="0" w:color="auto"/>
        <w:right w:val="none" w:sz="0" w:space="0" w:color="auto"/>
      </w:divBdr>
    </w:div>
    <w:div w:id="1435899667">
      <w:bodyDiv w:val="1"/>
      <w:marLeft w:val="0"/>
      <w:marRight w:val="0"/>
      <w:marTop w:val="0"/>
      <w:marBottom w:val="0"/>
      <w:divBdr>
        <w:top w:val="none" w:sz="0" w:space="0" w:color="auto"/>
        <w:left w:val="none" w:sz="0" w:space="0" w:color="auto"/>
        <w:bottom w:val="none" w:sz="0" w:space="0" w:color="auto"/>
        <w:right w:val="none" w:sz="0" w:space="0" w:color="auto"/>
      </w:divBdr>
    </w:div>
    <w:div w:id="1454398646">
      <w:bodyDiv w:val="1"/>
      <w:marLeft w:val="0"/>
      <w:marRight w:val="0"/>
      <w:marTop w:val="0"/>
      <w:marBottom w:val="0"/>
      <w:divBdr>
        <w:top w:val="none" w:sz="0" w:space="0" w:color="auto"/>
        <w:left w:val="none" w:sz="0" w:space="0" w:color="auto"/>
        <w:bottom w:val="none" w:sz="0" w:space="0" w:color="auto"/>
        <w:right w:val="none" w:sz="0" w:space="0" w:color="auto"/>
      </w:divBdr>
      <w:divsChild>
        <w:div w:id="345835311">
          <w:marLeft w:val="0"/>
          <w:marRight w:val="0"/>
          <w:marTop w:val="0"/>
          <w:marBottom w:val="0"/>
          <w:divBdr>
            <w:top w:val="none" w:sz="0" w:space="0" w:color="auto"/>
            <w:left w:val="none" w:sz="0" w:space="0" w:color="auto"/>
            <w:bottom w:val="none" w:sz="0" w:space="0" w:color="auto"/>
            <w:right w:val="none" w:sz="0" w:space="0" w:color="auto"/>
          </w:divBdr>
          <w:divsChild>
            <w:div w:id="916745694">
              <w:marLeft w:val="0"/>
              <w:marRight w:val="0"/>
              <w:marTop w:val="0"/>
              <w:marBottom w:val="0"/>
              <w:divBdr>
                <w:top w:val="none" w:sz="0" w:space="0" w:color="auto"/>
                <w:left w:val="none" w:sz="0" w:space="0" w:color="auto"/>
                <w:bottom w:val="none" w:sz="0" w:space="0" w:color="auto"/>
                <w:right w:val="none" w:sz="0" w:space="0" w:color="auto"/>
              </w:divBdr>
            </w:div>
          </w:divsChild>
        </w:div>
        <w:div w:id="210843578">
          <w:marLeft w:val="0"/>
          <w:marRight w:val="0"/>
          <w:marTop w:val="0"/>
          <w:marBottom w:val="0"/>
          <w:divBdr>
            <w:top w:val="none" w:sz="0" w:space="0" w:color="auto"/>
            <w:left w:val="none" w:sz="0" w:space="0" w:color="auto"/>
            <w:bottom w:val="none" w:sz="0" w:space="0" w:color="auto"/>
            <w:right w:val="none" w:sz="0" w:space="0" w:color="auto"/>
          </w:divBdr>
          <w:divsChild>
            <w:div w:id="68695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6607">
      <w:bodyDiv w:val="1"/>
      <w:marLeft w:val="0"/>
      <w:marRight w:val="0"/>
      <w:marTop w:val="0"/>
      <w:marBottom w:val="0"/>
      <w:divBdr>
        <w:top w:val="none" w:sz="0" w:space="0" w:color="auto"/>
        <w:left w:val="none" w:sz="0" w:space="0" w:color="auto"/>
        <w:bottom w:val="none" w:sz="0" w:space="0" w:color="auto"/>
        <w:right w:val="none" w:sz="0" w:space="0" w:color="auto"/>
      </w:divBdr>
    </w:div>
    <w:div w:id="1483277905">
      <w:bodyDiv w:val="1"/>
      <w:marLeft w:val="0"/>
      <w:marRight w:val="0"/>
      <w:marTop w:val="0"/>
      <w:marBottom w:val="0"/>
      <w:divBdr>
        <w:top w:val="none" w:sz="0" w:space="0" w:color="auto"/>
        <w:left w:val="none" w:sz="0" w:space="0" w:color="auto"/>
        <w:bottom w:val="none" w:sz="0" w:space="0" w:color="auto"/>
        <w:right w:val="none" w:sz="0" w:space="0" w:color="auto"/>
      </w:divBdr>
    </w:div>
    <w:div w:id="1488015922">
      <w:bodyDiv w:val="1"/>
      <w:marLeft w:val="0"/>
      <w:marRight w:val="0"/>
      <w:marTop w:val="0"/>
      <w:marBottom w:val="0"/>
      <w:divBdr>
        <w:top w:val="none" w:sz="0" w:space="0" w:color="auto"/>
        <w:left w:val="none" w:sz="0" w:space="0" w:color="auto"/>
        <w:bottom w:val="none" w:sz="0" w:space="0" w:color="auto"/>
        <w:right w:val="none" w:sz="0" w:space="0" w:color="auto"/>
      </w:divBdr>
      <w:divsChild>
        <w:div w:id="1151337164">
          <w:marLeft w:val="0"/>
          <w:marRight w:val="0"/>
          <w:marTop w:val="0"/>
          <w:marBottom w:val="0"/>
          <w:divBdr>
            <w:top w:val="none" w:sz="0" w:space="0" w:color="auto"/>
            <w:left w:val="none" w:sz="0" w:space="0" w:color="auto"/>
            <w:bottom w:val="none" w:sz="0" w:space="0" w:color="auto"/>
            <w:right w:val="none" w:sz="0" w:space="0" w:color="auto"/>
          </w:divBdr>
        </w:div>
      </w:divsChild>
    </w:div>
    <w:div w:id="1489858831">
      <w:bodyDiv w:val="1"/>
      <w:marLeft w:val="0"/>
      <w:marRight w:val="0"/>
      <w:marTop w:val="0"/>
      <w:marBottom w:val="0"/>
      <w:divBdr>
        <w:top w:val="none" w:sz="0" w:space="0" w:color="auto"/>
        <w:left w:val="none" w:sz="0" w:space="0" w:color="auto"/>
        <w:bottom w:val="none" w:sz="0" w:space="0" w:color="auto"/>
        <w:right w:val="none" w:sz="0" w:space="0" w:color="auto"/>
      </w:divBdr>
    </w:div>
    <w:div w:id="1493838946">
      <w:bodyDiv w:val="1"/>
      <w:marLeft w:val="0"/>
      <w:marRight w:val="0"/>
      <w:marTop w:val="0"/>
      <w:marBottom w:val="0"/>
      <w:divBdr>
        <w:top w:val="none" w:sz="0" w:space="0" w:color="auto"/>
        <w:left w:val="none" w:sz="0" w:space="0" w:color="auto"/>
        <w:bottom w:val="none" w:sz="0" w:space="0" w:color="auto"/>
        <w:right w:val="none" w:sz="0" w:space="0" w:color="auto"/>
      </w:divBdr>
    </w:div>
    <w:div w:id="1493988866">
      <w:bodyDiv w:val="1"/>
      <w:marLeft w:val="0"/>
      <w:marRight w:val="0"/>
      <w:marTop w:val="0"/>
      <w:marBottom w:val="0"/>
      <w:divBdr>
        <w:top w:val="none" w:sz="0" w:space="0" w:color="auto"/>
        <w:left w:val="none" w:sz="0" w:space="0" w:color="auto"/>
        <w:bottom w:val="none" w:sz="0" w:space="0" w:color="auto"/>
        <w:right w:val="none" w:sz="0" w:space="0" w:color="auto"/>
      </w:divBdr>
    </w:div>
    <w:div w:id="1494567648">
      <w:bodyDiv w:val="1"/>
      <w:marLeft w:val="0"/>
      <w:marRight w:val="0"/>
      <w:marTop w:val="0"/>
      <w:marBottom w:val="0"/>
      <w:divBdr>
        <w:top w:val="none" w:sz="0" w:space="0" w:color="auto"/>
        <w:left w:val="none" w:sz="0" w:space="0" w:color="auto"/>
        <w:bottom w:val="none" w:sz="0" w:space="0" w:color="auto"/>
        <w:right w:val="none" w:sz="0" w:space="0" w:color="auto"/>
      </w:divBdr>
    </w:div>
    <w:div w:id="1496192171">
      <w:bodyDiv w:val="1"/>
      <w:marLeft w:val="0"/>
      <w:marRight w:val="0"/>
      <w:marTop w:val="0"/>
      <w:marBottom w:val="0"/>
      <w:divBdr>
        <w:top w:val="none" w:sz="0" w:space="0" w:color="auto"/>
        <w:left w:val="none" w:sz="0" w:space="0" w:color="auto"/>
        <w:bottom w:val="none" w:sz="0" w:space="0" w:color="auto"/>
        <w:right w:val="none" w:sz="0" w:space="0" w:color="auto"/>
      </w:divBdr>
    </w:div>
    <w:div w:id="1500458605">
      <w:bodyDiv w:val="1"/>
      <w:marLeft w:val="0"/>
      <w:marRight w:val="0"/>
      <w:marTop w:val="0"/>
      <w:marBottom w:val="0"/>
      <w:divBdr>
        <w:top w:val="none" w:sz="0" w:space="0" w:color="auto"/>
        <w:left w:val="none" w:sz="0" w:space="0" w:color="auto"/>
        <w:bottom w:val="none" w:sz="0" w:space="0" w:color="auto"/>
        <w:right w:val="none" w:sz="0" w:space="0" w:color="auto"/>
      </w:divBdr>
    </w:div>
    <w:div w:id="1502894401">
      <w:bodyDiv w:val="1"/>
      <w:marLeft w:val="0"/>
      <w:marRight w:val="0"/>
      <w:marTop w:val="0"/>
      <w:marBottom w:val="0"/>
      <w:divBdr>
        <w:top w:val="none" w:sz="0" w:space="0" w:color="auto"/>
        <w:left w:val="none" w:sz="0" w:space="0" w:color="auto"/>
        <w:bottom w:val="none" w:sz="0" w:space="0" w:color="auto"/>
        <w:right w:val="none" w:sz="0" w:space="0" w:color="auto"/>
      </w:divBdr>
      <w:divsChild>
        <w:div w:id="387849530">
          <w:marLeft w:val="0"/>
          <w:marRight w:val="0"/>
          <w:marTop w:val="0"/>
          <w:marBottom w:val="0"/>
          <w:divBdr>
            <w:top w:val="none" w:sz="0" w:space="0" w:color="auto"/>
            <w:left w:val="none" w:sz="0" w:space="0" w:color="auto"/>
            <w:bottom w:val="none" w:sz="0" w:space="0" w:color="auto"/>
            <w:right w:val="none" w:sz="0" w:space="0" w:color="auto"/>
          </w:divBdr>
        </w:div>
      </w:divsChild>
    </w:div>
    <w:div w:id="1503007656">
      <w:bodyDiv w:val="1"/>
      <w:marLeft w:val="0"/>
      <w:marRight w:val="0"/>
      <w:marTop w:val="0"/>
      <w:marBottom w:val="0"/>
      <w:divBdr>
        <w:top w:val="none" w:sz="0" w:space="0" w:color="auto"/>
        <w:left w:val="none" w:sz="0" w:space="0" w:color="auto"/>
        <w:bottom w:val="none" w:sz="0" w:space="0" w:color="auto"/>
        <w:right w:val="none" w:sz="0" w:space="0" w:color="auto"/>
      </w:divBdr>
    </w:div>
    <w:div w:id="1519346189">
      <w:bodyDiv w:val="1"/>
      <w:marLeft w:val="0"/>
      <w:marRight w:val="0"/>
      <w:marTop w:val="0"/>
      <w:marBottom w:val="0"/>
      <w:divBdr>
        <w:top w:val="none" w:sz="0" w:space="0" w:color="auto"/>
        <w:left w:val="none" w:sz="0" w:space="0" w:color="auto"/>
        <w:bottom w:val="none" w:sz="0" w:space="0" w:color="auto"/>
        <w:right w:val="none" w:sz="0" w:space="0" w:color="auto"/>
      </w:divBdr>
    </w:div>
    <w:div w:id="1553538658">
      <w:bodyDiv w:val="1"/>
      <w:marLeft w:val="0"/>
      <w:marRight w:val="0"/>
      <w:marTop w:val="0"/>
      <w:marBottom w:val="0"/>
      <w:divBdr>
        <w:top w:val="none" w:sz="0" w:space="0" w:color="auto"/>
        <w:left w:val="none" w:sz="0" w:space="0" w:color="auto"/>
        <w:bottom w:val="none" w:sz="0" w:space="0" w:color="auto"/>
        <w:right w:val="none" w:sz="0" w:space="0" w:color="auto"/>
      </w:divBdr>
    </w:div>
    <w:div w:id="1556963330">
      <w:bodyDiv w:val="1"/>
      <w:marLeft w:val="0"/>
      <w:marRight w:val="0"/>
      <w:marTop w:val="0"/>
      <w:marBottom w:val="0"/>
      <w:divBdr>
        <w:top w:val="none" w:sz="0" w:space="0" w:color="auto"/>
        <w:left w:val="none" w:sz="0" w:space="0" w:color="auto"/>
        <w:bottom w:val="none" w:sz="0" w:space="0" w:color="auto"/>
        <w:right w:val="none" w:sz="0" w:space="0" w:color="auto"/>
      </w:divBdr>
    </w:div>
    <w:div w:id="1560289809">
      <w:bodyDiv w:val="1"/>
      <w:marLeft w:val="0"/>
      <w:marRight w:val="0"/>
      <w:marTop w:val="0"/>
      <w:marBottom w:val="0"/>
      <w:divBdr>
        <w:top w:val="none" w:sz="0" w:space="0" w:color="auto"/>
        <w:left w:val="none" w:sz="0" w:space="0" w:color="auto"/>
        <w:bottom w:val="none" w:sz="0" w:space="0" w:color="auto"/>
        <w:right w:val="none" w:sz="0" w:space="0" w:color="auto"/>
      </w:divBdr>
    </w:div>
    <w:div w:id="1586956682">
      <w:bodyDiv w:val="1"/>
      <w:marLeft w:val="0"/>
      <w:marRight w:val="0"/>
      <w:marTop w:val="0"/>
      <w:marBottom w:val="0"/>
      <w:divBdr>
        <w:top w:val="none" w:sz="0" w:space="0" w:color="auto"/>
        <w:left w:val="none" w:sz="0" w:space="0" w:color="auto"/>
        <w:bottom w:val="none" w:sz="0" w:space="0" w:color="auto"/>
        <w:right w:val="none" w:sz="0" w:space="0" w:color="auto"/>
      </w:divBdr>
    </w:div>
    <w:div w:id="1590578949">
      <w:bodyDiv w:val="1"/>
      <w:marLeft w:val="0"/>
      <w:marRight w:val="0"/>
      <w:marTop w:val="0"/>
      <w:marBottom w:val="0"/>
      <w:divBdr>
        <w:top w:val="none" w:sz="0" w:space="0" w:color="auto"/>
        <w:left w:val="none" w:sz="0" w:space="0" w:color="auto"/>
        <w:bottom w:val="none" w:sz="0" w:space="0" w:color="auto"/>
        <w:right w:val="none" w:sz="0" w:space="0" w:color="auto"/>
      </w:divBdr>
    </w:div>
    <w:div w:id="1592348581">
      <w:bodyDiv w:val="1"/>
      <w:marLeft w:val="0"/>
      <w:marRight w:val="0"/>
      <w:marTop w:val="0"/>
      <w:marBottom w:val="0"/>
      <w:divBdr>
        <w:top w:val="none" w:sz="0" w:space="0" w:color="auto"/>
        <w:left w:val="none" w:sz="0" w:space="0" w:color="auto"/>
        <w:bottom w:val="none" w:sz="0" w:space="0" w:color="auto"/>
        <w:right w:val="none" w:sz="0" w:space="0" w:color="auto"/>
      </w:divBdr>
    </w:div>
    <w:div w:id="1602951804">
      <w:bodyDiv w:val="1"/>
      <w:marLeft w:val="0"/>
      <w:marRight w:val="0"/>
      <w:marTop w:val="0"/>
      <w:marBottom w:val="0"/>
      <w:divBdr>
        <w:top w:val="none" w:sz="0" w:space="0" w:color="auto"/>
        <w:left w:val="none" w:sz="0" w:space="0" w:color="auto"/>
        <w:bottom w:val="none" w:sz="0" w:space="0" w:color="auto"/>
        <w:right w:val="none" w:sz="0" w:space="0" w:color="auto"/>
      </w:divBdr>
    </w:div>
    <w:div w:id="1605117382">
      <w:bodyDiv w:val="1"/>
      <w:marLeft w:val="0"/>
      <w:marRight w:val="0"/>
      <w:marTop w:val="0"/>
      <w:marBottom w:val="0"/>
      <w:divBdr>
        <w:top w:val="none" w:sz="0" w:space="0" w:color="auto"/>
        <w:left w:val="none" w:sz="0" w:space="0" w:color="auto"/>
        <w:bottom w:val="none" w:sz="0" w:space="0" w:color="auto"/>
        <w:right w:val="none" w:sz="0" w:space="0" w:color="auto"/>
      </w:divBdr>
    </w:div>
    <w:div w:id="1621178762">
      <w:bodyDiv w:val="1"/>
      <w:marLeft w:val="0"/>
      <w:marRight w:val="0"/>
      <w:marTop w:val="0"/>
      <w:marBottom w:val="0"/>
      <w:divBdr>
        <w:top w:val="none" w:sz="0" w:space="0" w:color="auto"/>
        <w:left w:val="none" w:sz="0" w:space="0" w:color="auto"/>
        <w:bottom w:val="none" w:sz="0" w:space="0" w:color="auto"/>
        <w:right w:val="none" w:sz="0" w:space="0" w:color="auto"/>
      </w:divBdr>
      <w:divsChild>
        <w:div w:id="1877347279">
          <w:marLeft w:val="0"/>
          <w:marRight w:val="0"/>
          <w:marTop w:val="0"/>
          <w:marBottom w:val="0"/>
          <w:divBdr>
            <w:top w:val="none" w:sz="0" w:space="0" w:color="auto"/>
            <w:left w:val="none" w:sz="0" w:space="0" w:color="auto"/>
            <w:bottom w:val="none" w:sz="0" w:space="0" w:color="auto"/>
            <w:right w:val="none" w:sz="0" w:space="0" w:color="auto"/>
          </w:divBdr>
        </w:div>
        <w:div w:id="1597516757">
          <w:marLeft w:val="0"/>
          <w:marRight w:val="0"/>
          <w:marTop w:val="0"/>
          <w:marBottom w:val="0"/>
          <w:divBdr>
            <w:top w:val="none" w:sz="0" w:space="0" w:color="auto"/>
            <w:left w:val="none" w:sz="0" w:space="0" w:color="auto"/>
            <w:bottom w:val="none" w:sz="0" w:space="0" w:color="auto"/>
            <w:right w:val="none" w:sz="0" w:space="0" w:color="auto"/>
          </w:divBdr>
          <w:divsChild>
            <w:div w:id="944920534">
              <w:marLeft w:val="180"/>
              <w:marRight w:val="240"/>
              <w:marTop w:val="0"/>
              <w:marBottom w:val="0"/>
              <w:divBdr>
                <w:top w:val="none" w:sz="0" w:space="0" w:color="auto"/>
                <w:left w:val="none" w:sz="0" w:space="0" w:color="auto"/>
                <w:bottom w:val="none" w:sz="0" w:space="0" w:color="auto"/>
                <w:right w:val="none" w:sz="0" w:space="0" w:color="auto"/>
              </w:divBdr>
              <w:divsChild>
                <w:div w:id="49626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2925">
          <w:marLeft w:val="0"/>
          <w:marRight w:val="0"/>
          <w:marTop w:val="0"/>
          <w:marBottom w:val="0"/>
          <w:divBdr>
            <w:top w:val="none" w:sz="0" w:space="0" w:color="auto"/>
            <w:left w:val="none" w:sz="0" w:space="0" w:color="auto"/>
            <w:bottom w:val="none" w:sz="0" w:space="0" w:color="auto"/>
            <w:right w:val="none" w:sz="0" w:space="0" w:color="auto"/>
          </w:divBdr>
          <w:divsChild>
            <w:div w:id="1917666557">
              <w:marLeft w:val="180"/>
              <w:marRight w:val="240"/>
              <w:marTop w:val="0"/>
              <w:marBottom w:val="0"/>
              <w:divBdr>
                <w:top w:val="none" w:sz="0" w:space="0" w:color="auto"/>
                <w:left w:val="none" w:sz="0" w:space="0" w:color="auto"/>
                <w:bottom w:val="none" w:sz="0" w:space="0" w:color="auto"/>
                <w:right w:val="none" w:sz="0" w:space="0" w:color="auto"/>
              </w:divBdr>
              <w:divsChild>
                <w:div w:id="59875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1783">
          <w:marLeft w:val="0"/>
          <w:marRight w:val="0"/>
          <w:marTop w:val="0"/>
          <w:marBottom w:val="0"/>
          <w:divBdr>
            <w:top w:val="none" w:sz="0" w:space="0" w:color="auto"/>
            <w:left w:val="none" w:sz="0" w:space="0" w:color="auto"/>
            <w:bottom w:val="none" w:sz="0" w:space="0" w:color="auto"/>
            <w:right w:val="none" w:sz="0" w:space="0" w:color="auto"/>
          </w:divBdr>
          <w:divsChild>
            <w:div w:id="1177118598">
              <w:marLeft w:val="180"/>
              <w:marRight w:val="240"/>
              <w:marTop w:val="0"/>
              <w:marBottom w:val="0"/>
              <w:divBdr>
                <w:top w:val="none" w:sz="0" w:space="0" w:color="auto"/>
                <w:left w:val="none" w:sz="0" w:space="0" w:color="auto"/>
                <w:bottom w:val="none" w:sz="0" w:space="0" w:color="auto"/>
                <w:right w:val="none" w:sz="0" w:space="0" w:color="auto"/>
              </w:divBdr>
              <w:divsChild>
                <w:div w:id="39099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9413">
          <w:marLeft w:val="0"/>
          <w:marRight w:val="0"/>
          <w:marTop w:val="0"/>
          <w:marBottom w:val="0"/>
          <w:divBdr>
            <w:top w:val="none" w:sz="0" w:space="0" w:color="auto"/>
            <w:left w:val="none" w:sz="0" w:space="0" w:color="auto"/>
            <w:bottom w:val="none" w:sz="0" w:space="0" w:color="auto"/>
            <w:right w:val="none" w:sz="0" w:space="0" w:color="auto"/>
          </w:divBdr>
          <w:divsChild>
            <w:div w:id="1799840450">
              <w:marLeft w:val="180"/>
              <w:marRight w:val="240"/>
              <w:marTop w:val="0"/>
              <w:marBottom w:val="0"/>
              <w:divBdr>
                <w:top w:val="none" w:sz="0" w:space="0" w:color="auto"/>
                <w:left w:val="none" w:sz="0" w:space="0" w:color="auto"/>
                <w:bottom w:val="none" w:sz="0" w:space="0" w:color="auto"/>
                <w:right w:val="none" w:sz="0" w:space="0" w:color="auto"/>
              </w:divBdr>
              <w:divsChild>
                <w:div w:id="22361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645">
          <w:marLeft w:val="0"/>
          <w:marRight w:val="0"/>
          <w:marTop w:val="0"/>
          <w:marBottom w:val="0"/>
          <w:divBdr>
            <w:top w:val="none" w:sz="0" w:space="0" w:color="auto"/>
            <w:left w:val="none" w:sz="0" w:space="0" w:color="auto"/>
            <w:bottom w:val="none" w:sz="0" w:space="0" w:color="auto"/>
            <w:right w:val="none" w:sz="0" w:space="0" w:color="auto"/>
          </w:divBdr>
          <w:divsChild>
            <w:div w:id="595139956">
              <w:marLeft w:val="180"/>
              <w:marRight w:val="240"/>
              <w:marTop w:val="0"/>
              <w:marBottom w:val="0"/>
              <w:divBdr>
                <w:top w:val="none" w:sz="0" w:space="0" w:color="auto"/>
                <w:left w:val="none" w:sz="0" w:space="0" w:color="auto"/>
                <w:bottom w:val="none" w:sz="0" w:space="0" w:color="auto"/>
                <w:right w:val="none" w:sz="0" w:space="0" w:color="auto"/>
              </w:divBdr>
              <w:divsChild>
                <w:div w:id="4898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06114">
          <w:marLeft w:val="0"/>
          <w:marRight w:val="0"/>
          <w:marTop w:val="0"/>
          <w:marBottom w:val="0"/>
          <w:divBdr>
            <w:top w:val="none" w:sz="0" w:space="0" w:color="auto"/>
            <w:left w:val="none" w:sz="0" w:space="0" w:color="auto"/>
            <w:bottom w:val="none" w:sz="0" w:space="0" w:color="auto"/>
            <w:right w:val="none" w:sz="0" w:space="0" w:color="auto"/>
          </w:divBdr>
          <w:divsChild>
            <w:div w:id="465467770">
              <w:marLeft w:val="180"/>
              <w:marRight w:val="240"/>
              <w:marTop w:val="0"/>
              <w:marBottom w:val="0"/>
              <w:divBdr>
                <w:top w:val="none" w:sz="0" w:space="0" w:color="auto"/>
                <w:left w:val="none" w:sz="0" w:space="0" w:color="auto"/>
                <w:bottom w:val="none" w:sz="0" w:space="0" w:color="auto"/>
                <w:right w:val="none" w:sz="0" w:space="0" w:color="auto"/>
              </w:divBdr>
              <w:divsChild>
                <w:div w:id="191327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0707">
          <w:marLeft w:val="0"/>
          <w:marRight w:val="0"/>
          <w:marTop w:val="0"/>
          <w:marBottom w:val="0"/>
          <w:divBdr>
            <w:top w:val="none" w:sz="0" w:space="0" w:color="auto"/>
            <w:left w:val="none" w:sz="0" w:space="0" w:color="auto"/>
            <w:bottom w:val="none" w:sz="0" w:space="0" w:color="auto"/>
            <w:right w:val="none" w:sz="0" w:space="0" w:color="auto"/>
          </w:divBdr>
          <w:divsChild>
            <w:div w:id="912590566">
              <w:marLeft w:val="180"/>
              <w:marRight w:val="240"/>
              <w:marTop w:val="0"/>
              <w:marBottom w:val="0"/>
              <w:divBdr>
                <w:top w:val="none" w:sz="0" w:space="0" w:color="auto"/>
                <w:left w:val="none" w:sz="0" w:space="0" w:color="auto"/>
                <w:bottom w:val="none" w:sz="0" w:space="0" w:color="auto"/>
                <w:right w:val="none" w:sz="0" w:space="0" w:color="auto"/>
              </w:divBdr>
              <w:divsChild>
                <w:div w:id="158236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339190">
          <w:marLeft w:val="0"/>
          <w:marRight w:val="0"/>
          <w:marTop w:val="0"/>
          <w:marBottom w:val="0"/>
          <w:divBdr>
            <w:top w:val="none" w:sz="0" w:space="0" w:color="auto"/>
            <w:left w:val="none" w:sz="0" w:space="0" w:color="auto"/>
            <w:bottom w:val="none" w:sz="0" w:space="0" w:color="auto"/>
            <w:right w:val="none" w:sz="0" w:space="0" w:color="auto"/>
          </w:divBdr>
          <w:divsChild>
            <w:div w:id="617490949">
              <w:marLeft w:val="180"/>
              <w:marRight w:val="240"/>
              <w:marTop w:val="0"/>
              <w:marBottom w:val="0"/>
              <w:divBdr>
                <w:top w:val="none" w:sz="0" w:space="0" w:color="auto"/>
                <w:left w:val="none" w:sz="0" w:space="0" w:color="auto"/>
                <w:bottom w:val="none" w:sz="0" w:space="0" w:color="auto"/>
                <w:right w:val="none" w:sz="0" w:space="0" w:color="auto"/>
              </w:divBdr>
              <w:divsChild>
                <w:div w:id="42986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996445">
      <w:bodyDiv w:val="1"/>
      <w:marLeft w:val="0"/>
      <w:marRight w:val="0"/>
      <w:marTop w:val="0"/>
      <w:marBottom w:val="0"/>
      <w:divBdr>
        <w:top w:val="none" w:sz="0" w:space="0" w:color="auto"/>
        <w:left w:val="none" w:sz="0" w:space="0" w:color="auto"/>
        <w:bottom w:val="none" w:sz="0" w:space="0" w:color="auto"/>
        <w:right w:val="none" w:sz="0" w:space="0" w:color="auto"/>
      </w:divBdr>
    </w:div>
    <w:div w:id="1625190675">
      <w:bodyDiv w:val="1"/>
      <w:marLeft w:val="0"/>
      <w:marRight w:val="0"/>
      <w:marTop w:val="0"/>
      <w:marBottom w:val="0"/>
      <w:divBdr>
        <w:top w:val="none" w:sz="0" w:space="0" w:color="auto"/>
        <w:left w:val="none" w:sz="0" w:space="0" w:color="auto"/>
        <w:bottom w:val="none" w:sz="0" w:space="0" w:color="auto"/>
        <w:right w:val="none" w:sz="0" w:space="0" w:color="auto"/>
      </w:divBdr>
    </w:div>
    <w:div w:id="1627155570">
      <w:bodyDiv w:val="1"/>
      <w:marLeft w:val="0"/>
      <w:marRight w:val="0"/>
      <w:marTop w:val="0"/>
      <w:marBottom w:val="0"/>
      <w:divBdr>
        <w:top w:val="none" w:sz="0" w:space="0" w:color="auto"/>
        <w:left w:val="none" w:sz="0" w:space="0" w:color="auto"/>
        <w:bottom w:val="none" w:sz="0" w:space="0" w:color="auto"/>
        <w:right w:val="none" w:sz="0" w:space="0" w:color="auto"/>
      </w:divBdr>
      <w:divsChild>
        <w:div w:id="290550744">
          <w:marLeft w:val="0"/>
          <w:marRight w:val="0"/>
          <w:marTop w:val="0"/>
          <w:marBottom w:val="0"/>
          <w:divBdr>
            <w:top w:val="none" w:sz="0" w:space="0" w:color="auto"/>
            <w:left w:val="none" w:sz="0" w:space="0" w:color="auto"/>
            <w:bottom w:val="none" w:sz="0" w:space="0" w:color="auto"/>
            <w:right w:val="none" w:sz="0" w:space="0" w:color="auto"/>
          </w:divBdr>
          <w:divsChild>
            <w:div w:id="1989674033">
              <w:marLeft w:val="0"/>
              <w:marRight w:val="0"/>
              <w:marTop w:val="0"/>
              <w:marBottom w:val="0"/>
              <w:divBdr>
                <w:top w:val="none" w:sz="0" w:space="0" w:color="auto"/>
                <w:left w:val="none" w:sz="0" w:space="0" w:color="auto"/>
                <w:bottom w:val="none" w:sz="0" w:space="0" w:color="auto"/>
                <w:right w:val="none" w:sz="0" w:space="0" w:color="auto"/>
              </w:divBdr>
            </w:div>
            <w:div w:id="1465343868">
              <w:marLeft w:val="0"/>
              <w:marRight w:val="0"/>
              <w:marTop w:val="0"/>
              <w:marBottom w:val="0"/>
              <w:divBdr>
                <w:top w:val="none" w:sz="0" w:space="0" w:color="auto"/>
                <w:left w:val="none" w:sz="0" w:space="0" w:color="auto"/>
                <w:bottom w:val="none" w:sz="0" w:space="0" w:color="auto"/>
                <w:right w:val="none" w:sz="0" w:space="0" w:color="auto"/>
              </w:divBdr>
            </w:div>
            <w:div w:id="92695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62837">
      <w:bodyDiv w:val="1"/>
      <w:marLeft w:val="0"/>
      <w:marRight w:val="0"/>
      <w:marTop w:val="0"/>
      <w:marBottom w:val="0"/>
      <w:divBdr>
        <w:top w:val="none" w:sz="0" w:space="0" w:color="auto"/>
        <w:left w:val="none" w:sz="0" w:space="0" w:color="auto"/>
        <w:bottom w:val="none" w:sz="0" w:space="0" w:color="auto"/>
        <w:right w:val="none" w:sz="0" w:space="0" w:color="auto"/>
      </w:divBdr>
    </w:div>
    <w:div w:id="1635677098">
      <w:bodyDiv w:val="1"/>
      <w:marLeft w:val="0"/>
      <w:marRight w:val="0"/>
      <w:marTop w:val="0"/>
      <w:marBottom w:val="0"/>
      <w:divBdr>
        <w:top w:val="none" w:sz="0" w:space="0" w:color="auto"/>
        <w:left w:val="none" w:sz="0" w:space="0" w:color="auto"/>
        <w:bottom w:val="none" w:sz="0" w:space="0" w:color="auto"/>
        <w:right w:val="none" w:sz="0" w:space="0" w:color="auto"/>
      </w:divBdr>
    </w:div>
    <w:div w:id="1642149464">
      <w:bodyDiv w:val="1"/>
      <w:marLeft w:val="0"/>
      <w:marRight w:val="0"/>
      <w:marTop w:val="0"/>
      <w:marBottom w:val="0"/>
      <w:divBdr>
        <w:top w:val="none" w:sz="0" w:space="0" w:color="auto"/>
        <w:left w:val="none" w:sz="0" w:space="0" w:color="auto"/>
        <w:bottom w:val="none" w:sz="0" w:space="0" w:color="auto"/>
        <w:right w:val="none" w:sz="0" w:space="0" w:color="auto"/>
      </w:divBdr>
      <w:divsChild>
        <w:div w:id="1016273040">
          <w:marLeft w:val="0"/>
          <w:marRight w:val="0"/>
          <w:marTop w:val="0"/>
          <w:marBottom w:val="0"/>
          <w:divBdr>
            <w:top w:val="none" w:sz="0" w:space="0" w:color="auto"/>
            <w:left w:val="none" w:sz="0" w:space="0" w:color="auto"/>
            <w:bottom w:val="none" w:sz="0" w:space="0" w:color="auto"/>
            <w:right w:val="none" w:sz="0" w:space="0" w:color="auto"/>
          </w:divBdr>
          <w:divsChild>
            <w:div w:id="1710764988">
              <w:marLeft w:val="0"/>
              <w:marRight w:val="0"/>
              <w:marTop w:val="0"/>
              <w:marBottom w:val="0"/>
              <w:divBdr>
                <w:top w:val="none" w:sz="0" w:space="0" w:color="auto"/>
                <w:left w:val="none" w:sz="0" w:space="0" w:color="auto"/>
                <w:bottom w:val="none" w:sz="0" w:space="0" w:color="auto"/>
                <w:right w:val="none" w:sz="0" w:space="0" w:color="auto"/>
              </w:divBdr>
            </w:div>
            <w:div w:id="148504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39165">
      <w:bodyDiv w:val="1"/>
      <w:marLeft w:val="0"/>
      <w:marRight w:val="0"/>
      <w:marTop w:val="0"/>
      <w:marBottom w:val="0"/>
      <w:divBdr>
        <w:top w:val="none" w:sz="0" w:space="0" w:color="auto"/>
        <w:left w:val="none" w:sz="0" w:space="0" w:color="auto"/>
        <w:bottom w:val="none" w:sz="0" w:space="0" w:color="auto"/>
        <w:right w:val="none" w:sz="0" w:space="0" w:color="auto"/>
      </w:divBdr>
    </w:div>
    <w:div w:id="1693144017">
      <w:bodyDiv w:val="1"/>
      <w:marLeft w:val="0"/>
      <w:marRight w:val="0"/>
      <w:marTop w:val="0"/>
      <w:marBottom w:val="0"/>
      <w:divBdr>
        <w:top w:val="none" w:sz="0" w:space="0" w:color="auto"/>
        <w:left w:val="none" w:sz="0" w:space="0" w:color="auto"/>
        <w:bottom w:val="none" w:sz="0" w:space="0" w:color="auto"/>
        <w:right w:val="none" w:sz="0" w:space="0" w:color="auto"/>
      </w:divBdr>
    </w:div>
    <w:div w:id="1707296387">
      <w:bodyDiv w:val="1"/>
      <w:marLeft w:val="0"/>
      <w:marRight w:val="0"/>
      <w:marTop w:val="0"/>
      <w:marBottom w:val="0"/>
      <w:divBdr>
        <w:top w:val="none" w:sz="0" w:space="0" w:color="auto"/>
        <w:left w:val="none" w:sz="0" w:space="0" w:color="auto"/>
        <w:bottom w:val="none" w:sz="0" w:space="0" w:color="auto"/>
        <w:right w:val="none" w:sz="0" w:space="0" w:color="auto"/>
      </w:divBdr>
    </w:div>
    <w:div w:id="1708334284">
      <w:bodyDiv w:val="1"/>
      <w:marLeft w:val="0"/>
      <w:marRight w:val="0"/>
      <w:marTop w:val="0"/>
      <w:marBottom w:val="0"/>
      <w:divBdr>
        <w:top w:val="none" w:sz="0" w:space="0" w:color="auto"/>
        <w:left w:val="none" w:sz="0" w:space="0" w:color="auto"/>
        <w:bottom w:val="none" w:sz="0" w:space="0" w:color="auto"/>
        <w:right w:val="none" w:sz="0" w:space="0" w:color="auto"/>
      </w:divBdr>
    </w:div>
    <w:div w:id="1710766429">
      <w:bodyDiv w:val="1"/>
      <w:marLeft w:val="0"/>
      <w:marRight w:val="0"/>
      <w:marTop w:val="0"/>
      <w:marBottom w:val="0"/>
      <w:divBdr>
        <w:top w:val="none" w:sz="0" w:space="0" w:color="auto"/>
        <w:left w:val="none" w:sz="0" w:space="0" w:color="auto"/>
        <w:bottom w:val="none" w:sz="0" w:space="0" w:color="auto"/>
        <w:right w:val="none" w:sz="0" w:space="0" w:color="auto"/>
      </w:divBdr>
    </w:div>
    <w:div w:id="1711033701">
      <w:bodyDiv w:val="1"/>
      <w:marLeft w:val="0"/>
      <w:marRight w:val="0"/>
      <w:marTop w:val="0"/>
      <w:marBottom w:val="0"/>
      <w:divBdr>
        <w:top w:val="none" w:sz="0" w:space="0" w:color="auto"/>
        <w:left w:val="none" w:sz="0" w:space="0" w:color="auto"/>
        <w:bottom w:val="none" w:sz="0" w:space="0" w:color="auto"/>
        <w:right w:val="none" w:sz="0" w:space="0" w:color="auto"/>
      </w:divBdr>
    </w:div>
    <w:div w:id="1716615100">
      <w:bodyDiv w:val="1"/>
      <w:marLeft w:val="0"/>
      <w:marRight w:val="0"/>
      <w:marTop w:val="0"/>
      <w:marBottom w:val="0"/>
      <w:divBdr>
        <w:top w:val="none" w:sz="0" w:space="0" w:color="auto"/>
        <w:left w:val="none" w:sz="0" w:space="0" w:color="auto"/>
        <w:bottom w:val="none" w:sz="0" w:space="0" w:color="auto"/>
        <w:right w:val="none" w:sz="0" w:space="0" w:color="auto"/>
      </w:divBdr>
    </w:div>
    <w:div w:id="1743675687">
      <w:bodyDiv w:val="1"/>
      <w:marLeft w:val="0"/>
      <w:marRight w:val="0"/>
      <w:marTop w:val="0"/>
      <w:marBottom w:val="0"/>
      <w:divBdr>
        <w:top w:val="none" w:sz="0" w:space="0" w:color="auto"/>
        <w:left w:val="none" w:sz="0" w:space="0" w:color="auto"/>
        <w:bottom w:val="none" w:sz="0" w:space="0" w:color="auto"/>
        <w:right w:val="none" w:sz="0" w:space="0" w:color="auto"/>
      </w:divBdr>
    </w:div>
    <w:div w:id="1752577643">
      <w:bodyDiv w:val="1"/>
      <w:marLeft w:val="0"/>
      <w:marRight w:val="0"/>
      <w:marTop w:val="0"/>
      <w:marBottom w:val="0"/>
      <w:divBdr>
        <w:top w:val="none" w:sz="0" w:space="0" w:color="auto"/>
        <w:left w:val="none" w:sz="0" w:space="0" w:color="auto"/>
        <w:bottom w:val="none" w:sz="0" w:space="0" w:color="auto"/>
        <w:right w:val="none" w:sz="0" w:space="0" w:color="auto"/>
      </w:divBdr>
    </w:div>
    <w:div w:id="1757750550">
      <w:bodyDiv w:val="1"/>
      <w:marLeft w:val="0"/>
      <w:marRight w:val="0"/>
      <w:marTop w:val="0"/>
      <w:marBottom w:val="0"/>
      <w:divBdr>
        <w:top w:val="none" w:sz="0" w:space="0" w:color="auto"/>
        <w:left w:val="none" w:sz="0" w:space="0" w:color="auto"/>
        <w:bottom w:val="none" w:sz="0" w:space="0" w:color="auto"/>
        <w:right w:val="none" w:sz="0" w:space="0" w:color="auto"/>
      </w:divBdr>
    </w:div>
    <w:div w:id="1790857470">
      <w:bodyDiv w:val="1"/>
      <w:marLeft w:val="0"/>
      <w:marRight w:val="0"/>
      <w:marTop w:val="0"/>
      <w:marBottom w:val="0"/>
      <w:divBdr>
        <w:top w:val="none" w:sz="0" w:space="0" w:color="auto"/>
        <w:left w:val="none" w:sz="0" w:space="0" w:color="auto"/>
        <w:bottom w:val="none" w:sz="0" w:space="0" w:color="auto"/>
        <w:right w:val="none" w:sz="0" w:space="0" w:color="auto"/>
      </w:divBdr>
    </w:div>
    <w:div w:id="1795515792">
      <w:bodyDiv w:val="1"/>
      <w:marLeft w:val="0"/>
      <w:marRight w:val="0"/>
      <w:marTop w:val="0"/>
      <w:marBottom w:val="0"/>
      <w:divBdr>
        <w:top w:val="none" w:sz="0" w:space="0" w:color="auto"/>
        <w:left w:val="none" w:sz="0" w:space="0" w:color="auto"/>
        <w:bottom w:val="none" w:sz="0" w:space="0" w:color="auto"/>
        <w:right w:val="none" w:sz="0" w:space="0" w:color="auto"/>
      </w:divBdr>
    </w:div>
    <w:div w:id="1796219249">
      <w:bodyDiv w:val="1"/>
      <w:marLeft w:val="0"/>
      <w:marRight w:val="0"/>
      <w:marTop w:val="0"/>
      <w:marBottom w:val="0"/>
      <w:divBdr>
        <w:top w:val="none" w:sz="0" w:space="0" w:color="auto"/>
        <w:left w:val="none" w:sz="0" w:space="0" w:color="auto"/>
        <w:bottom w:val="none" w:sz="0" w:space="0" w:color="auto"/>
        <w:right w:val="none" w:sz="0" w:space="0" w:color="auto"/>
      </w:divBdr>
    </w:div>
    <w:div w:id="1816752158">
      <w:bodyDiv w:val="1"/>
      <w:marLeft w:val="0"/>
      <w:marRight w:val="0"/>
      <w:marTop w:val="0"/>
      <w:marBottom w:val="0"/>
      <w:divBdr>
        <w:top w:val="none" w:sz="0" w:space="0" w:color="auto"/>
        <w:left w:val="none" w:sz="0" w:space="0" w:color="auto"/>
        <w:bottom w:val="none" w:sz="0" w:space="0" w:color="auto"/>
        <w:right w:val="none" w:sz="0" w:space="0" w:color="auto"/>
      </w:divBdr>
    </w:div>
    <w:div w:id="1832746068">
      <w:bodyDiv w:val="1"/>
      <w:marLeft w:val="0"/>
      <w:marRight w:val="0"/>
      <w:marTop w:val="0"/>
      <w:marBottom w:val="0"/>
      <w:divBdr>
        <w:top w:val="none" w:sz="0" w:space="0" w:color="auto"/>
        <w:left w:val="none" w:sz="0" w:space="0" w:color="auto"/>
        <w:bottom w:val="none" w:sz="0" w:space="0" w:color="auto"/>
        <w:right w:val="none" w:sz="0" w:space="0" w:color="auto"/>
      </w:divBdr>
    </w:div>
    <w:div w:id="1837501954">
      <w:bodyDiv w:val="1"/>
      <w:marLeft w:val="0"/>
      <w:marRight w:val="0"/>
      <w:marTop w:val="0"/>
      <w:marBottom w:val="0"/>
      <w:divBdr>
        <w:top w:val="none" w:sz="0" w:space="0" w:color="auto"/>
        <w:left w:val="none" w:sz="0" w:space="0" w:color="auto"/>
        <w:bottom w:val="none" w:sz="0" w:space="0" w:color="auto"/>
        <w:right w:val="none" w:sz="0" w:space="0" w:color="auto"/>
      </w:divBdr>
    </w:div>
    <w:div w:id="1838493906">
      <w:bodyDiv w:val="1"/>
      <w:marLeft w:val="0"/>
      <w:marRight w:val="0"/>
      <w:marTop w:val="0"/>
      <w:marBottom w:val="0"/>
      <w:divBdr>
        <w:top w:val="none" w:sz="0" w:space="0" w:color="auto"/>
        <w:left w:val="none" w:sz="0" w:space="0" w:color="auto"/>
        <w:bottom w:val="none" w:sz="0" w:space="0" w:color="auto"/>
        <w:right w:val="none" w:sz="0" w:space="0" w:color="auto"/>
      </w:divBdr>
      <w:divsChild>
        <w:div w:id="1428578750">
          <w:marLeft w:val="0"/>
          <w:marRight w:val="0"/>
          <w:marTop w:val="0"/>
          <w:marBottom w:val="0"/>
          <w:divBdr>
            <w:top w:val="none" w:sz="0" w:space="0" w:color="auto"/>
            <w:left w:val="none" w:sz="0" w:space="0" w:color="auto"/>
            <w:bottom w:val="none" w:sz="0" w:space="0" w:color="auto"/>
            <w:right w:val="none" w:sz="0" w:space="0" w:color="auto"/>
          </w:divBdr>
        </w:div>
      </w:divsChild>
    </w:div>
    <w:div w:id="1842425907">
      <w:bodyDiv w:val="1"/>
      <w:marLeft w:val="0"/>
      <w:marRight w:val="0"/>
      <w:marTop w:val="0"/>
      <w:marBottom w:val="0"/>
      <w:divBdr>
        <w:top w:val="none" w:sz="0" w:space="0" w:color="auto"/>
        <w:left w:val="none" w:sz="0" w:space="0" w:color="auto"/>
        <w:bottom w:val="none" w:sz="0" w:space="0" w:color="auto"/>
        <w:right w:val="none" w:sz="0" w:space="0" w:color="auto"/>
      </w:divBdr>
      <w:divsChild>
        <w:div w:id="818350353">
          <w:marLeft w:val="0"/>
          <w:marRight w:val="0"/>
          <w:marTop w:val="0"/>
          <w:marBottom w:val="0"/>
          <w:divBdr>
            <w:top w:val="none" w:sz="0" w:space="0" w:color="auto"/>
            <w:left w:val="none" w:sz="0" w:space="0" w:color="auto"/>
            <w:bottom w:val="none" w:sz="0" w:space="0" w:color="auto"/>
            <w:right w:val="none" w:sz="0" w:space="0" w:color="auto"/>
          </w:divBdr>
          <w:divsChild>
            <w:div w:id="2139957628">
              <w:marLeft w:val="0"/>
              <w:marRight w:val="0"/>
              <w:marTop w:val="0"/>
              <w:marBottom w:val="0"/>
              <w:divBdr>
                <w:top w:val="none" w:sz="0" w:space="0" w:color="auto"/>
                <w:left w:val="none" w:sz="0" w:space="0" w:color="auto"/>
                <w:bottom w:val="none" w:sz="0" w:space="0" w:color="auto"/>
                <w:right w:val="none" w:sz="0" w:space="0" w:color="auto"/>
              </w:divBdr>
            </w:div>
            <w:div w:id="173375294">
              <w:marLeft w:val="0"/>
              <w:marRight w:val="0"/>
              <w:marTop w:val="0"/>
              <w:marBottom w:val="0"/>
              <w:divBdr>
                <w:top w:val="none" w:sz="0" w:space="0" w:color="auto"/>
                <w:left w:val="none" w:sz="0" w:space="0" w:color="auto"/>
                <w:bottom w:val="none" w:sz="0" w:space="0" w:color="auto"/>
                <w:right w:val="none" w:sz="0" w:space="0" w:color="auto"/>
              </w:divBdr>
            </w:div>
            <w:div w:id="283463629">
              <w:marLeft w:val="0"/>
              <w:marRight w:val="0"/>
              <w:marTop w:val="0"/>
              <w:marBottom w:val="0"/>
              <w:divBdr>
                <w:top w:val="none" w:sz="0" w:space="0" w:color="auto"/>
                <w:left w:val="none" w:sz="0" w:space="0" w:color="auto"/>
                <w:bottom w:val="none" w:sz="0" w:space="0" w:color="auto"/>
                <w:right w:val="none" w:sz="0" w:space="0" w:color="auto"/>
              </w:divBdr>
            </w:div>
            <w:div w:id="182284978">
              <w:marLeft w:val="0"/>
              <w:marRight w:val="0"/>
              <w:marTop w:val="0"/>
              <w:marBottom w:val="0"/>
              <w:divBdr>
                <w:top w:val="none" w:sz="0" w:space="0" w:color="auto"/>
                <w:left w:val="none" w:sz="0" w:space="0" w:color="auto"/>
                <w:bottom w:val="none" w:sz="0" w:space="0" w:color="auto"/>
                <w:right w:val="none" w:sz="0" w:space="0" w:color="auto"/>
              </w:divBdr>
            </w:div>
            <w:div w:id="1384980607">
              <w:marLeft w:val="0"/>
              <w:marRight w:val="0"/>
              <w:marTop w:val="0"/>
              <w:marBottom w:val="0"/>
              <w:divBdr>
                <w:top w:val="none" w:sz="0" w:space="0" w:color="auto"/>
                <w:left w:val="none" w:sz="0" w:space="0" w:color="auto"/>
                <w:bottom w:val="none" w:sz="0" w:space="0" w:color="auto"/>
                <w:right w:val="none" w:sz="0" w:space="0" w:color="auto"/>
              </w:divBdr>
            </w:div>
            <w:div w:id="703791859">
              <w:marLeft w:val="0"/>
              <w:marRight w:val="0"/>
              <w:marTop w:val="0"/>
              <w:marBottom w:val="0"/>
              <w:divBdr>
                <w:top w:val="none" w:sz="0" w:space="0" w:color="auto"/>
                <w:left w:val="none" w:sz="0" w:space="0" w:color="auto"/>
                <w:bottom w:val="none" w:sz="0" w:space="0" w:color="auto"/>
                <w:right w:val="none" w:sz="0" w:space="0" w:color="auto"/>
              </w:divBdr>
            </w:div>
            <w:div w:id="602885854">
              <w:marLeft w:val="0"/>
              <w:marRight w:val="0"/>
              <w:marTop w:val="0"/>
              <w:marBottom w:val="0"/>
              <w:divBdr>
                <w:top w:val="none" w:sz="0" w:space="0" w:color="auto"/>
                <w:left w:val="none" w:sz="0" w:space="0" w:color="auto"/>
                <w:bottom w:val="none" w:sz="0" w:space="0" w:color="auto"/>
                <w:right w:val="none" w:sz="0" w:space="0" w:color="auto"/>
              </w:divBdr>
            </w:div>
            <w:div w:id="845437935">
              <w:marLeft w:val="0"/>
              <w:marRight w:val="0"/>
              <w:marTop w:val="0"/>
              <w:marBottom w:val="0"/>
              <w:divBdr>
                <w:top w:val="none" w:sz="0" w:space="0" w:color="auto"/>
                <w:left w:val="none" w:sz="0" w:space="0" w:color="auto"/>
                <w:bottom w:val="none" w:sz="0" w:space="0" w:color="auto"/>
                <w:right w:val="none" w:sz="0" w:space="0" w:color="auto"/>
              </w:divBdr>
            </w:div>
            <w:div w:id="291248030">
              <w:marLeft w:val="0"/>
              <w:marRight w:val="0"/>
              <w:marTop w:val="0"/>
              <w:marBottom w:val="0"/>
              <w:divBdr>
                <w:top w:val="none" w:sz="0" w:space="0" w:color="auto"/>
                <w:left w:val="none" w:sz="0" w:space="0" w:color="auto"/>
                <w:bottom w:val="none" w:sz="0" w:space="0" w:color="auto"/>
                <w:right w:val="none" w:sz="0" w:space="0" w:color="auto"/>
              </w:divBdr>
            </w:div>
            <w:div w:id="277689951">
              <w:marLeft w:val="0"/>
              <w:marRight w:val="0"/>
              <w:marTop w:val="0"/>
              <w:marBottom w:val="0"/>
              <w:divBdr>
                <w:top w:val="none" w:sz="0" w:space="0" w:color="auto"/>
                <w:left w:val="none" w:sz="0" w:space="0" w:color="auto"/>
                <w:bottom w:val="none" w:sz="0" w:space="0" w:color="auto"/>
                <w:right w:val="none" w:sz="0" w:space="0" w:color="auto"/>
              </w:divBdr>
            </w:div>
            <w:div w:id="1865630074">
              <w:marLeft w:val="0"/>
              <w:marRight w:val="0"/>
              <w:marTop w:val="0"/>
              <w:marBottom w:val="0"/>
              <w:divBdr>
                <w:top w:val="none" w:sz="0" w:space="0" w:color="auto"/>
                <w:left w:val="none" w:sz="0" w:space="0" w:color="auto"/>
                <w:bottom w:val="none" w:sz="0" w:space="0" w:color="auto"/>
                <w:right w:val="none" w:sz="0" w:space="0" w:color="auto"/>
              </w:divBdr>
            </w:div>
            <w:div w:id="1927953948">
              <w:marLeft w:val="0"/>
              <w:marRight w:val="0"/>
              <w:marTop w:val="0"/>
              <w:marBottom w:val="0"/>
              <w:divBdr>
                <w:top w:val="none" w:sz="0" w:space="0" w:color="auto"/>
                <w:left w:val="none" w:sz="0" w:space="0" w:color="auto"/>
                <w:bottom w:val="none" w:sz="0" w:space="0" w:color="auto"/>
                <w:right w:val="none" w:sz="0" w:space="0" w:color="auto"/>
              </w:divBdr>
            </w:div>
            <w:div w:id="1309239964">
              <w:marLeft w:val="0"/>
              <w:marRight w:val="0"/>
              <w:marTop w:val="0"/>
              <w:marBottom w:val="0"/>
              <w:divBdr>
                <w:top w:val="none" w:sz="0" w:space="0" w:color="auto"/>
                <w:left w:val="none" w:sz="0" w:space="0" w:color="auto"/>
                <w:bottom w:val="none" w:sz="0" w:space="0" w:color="auto"/>
                <w:right w:val="none" w:sz="0" w:space="0" w:color="auto"/>
              </w:divBdr>
            </w:div>
            <w:div w:id="465003128">
              <w:marLeft w:val="0"/>
              <w:marRight w:val="0"/>
              <w:marTop w:val="0"/>
              <w:marBottom w:val="0"/>
              <w:divBdr>
                <w:top w:val="none" w:sz="0" w:space="0" w:color="auto"/>
                <w:left w:val="none" w:sz="0" w:space="0" w:color="auto"/>
                <w:bottom w:val="none" w:sz="0" w:space="0" w:color="auto"/>
                <w:right w:val="none" w:sz="0" w:space="0" w:color="auto"/>
              </w:divBdr>
            </w:div>
            <w:div w:id="902176663">
              <w:marLeft w:val="0"/>
              <w:marRight w:val="0"/>
              <w:marTop w:val="0"/>
              <w:marBottom w:val="0"/>
              <w:divBdr>
                <w:top w:val="none" w:sz="0" w:space="0" w:color="auto"/>
                <w:left w:val="none" w:sz="0" w:space="0" w:color="auto"/>
                <w:bottom w:val="none" w:sz="0" w:space="0" w:color="auto"/>
                <w:right w:val="none" w:sz="0" w:space="0" w:color="auto"/>
              </w:divBdr>
            </w:div>
            <w:div w:id="1690719344">
              <w:marLeft w:val="0"/>
              <w:marRight w:val="0"/>
              <w:marTop w:val="0"/>
              <w:marBottom w:val="0"/>
              <w:divBdr>
                <w:top w:val="none" w:sz="0" w:space="0" w:color="auto"/>
                <w:left w:val="none" w:sz="0" w:space="0" w:color="auto"/>
                <w:bottom w:val="none" w:sz="0" w:space="0" w:color="auto"/>
                <w:right w:val="none" w:sz="0" w:space="0" w:color="auto"/>
              </w:divBdr>
            </w:div>
            <w:div w:id="1538658638">
              <w:marLeft w:val="0"/>
              <w:marRight w:val="0"/>
              <w:marTop w:val="0"/>
              <w:marBottom w:val="0"/>
              <w:divBdr>
                <w:top w:val="none" w:sz="0" w:space="0" w:color="auto"/>
                <w:left w:val="none" w:sz="0" w:space="0" w:color="auto"/>
                <w:bottom w:val="none" w:sz="0" w:space="0" w:color="auto"/>
                <w:right w:val="none" w:sz="0" w:space="0" w:color="auto"/>
              </w:divBdr>
            </w:div>
            <w:div w:id="1994985777">
              <w:marLeft w:val="0"/>
              <w:marRight w:val="0"/>
              <w:marTop w:val="0"/>
              <w:marBottom w:val="0"/>
              <w:divBdr>
                <w:top w:val="none" w:sz="0" w:space="0" w:color="auto"/>
                <w:left w:val="none" w:sz="0" w:space="0" w:color="auto"/>
                <w:bottom w:val="none" w:sz="0" w:space="0" w:color="auto"/>
                <w:right w:val="none" w:sz="0" w:space="0" w:color="auto"/>
              </w:divBdr>
            </w:div>
            <w:div w:id="46758140">
              <w:marLeft w:val="0"/>
              <w:marRight w:val="0"/>
              <w:marTop w:val="0"/>
              <w:marBottom w:val="0"/>
              <w:divBdr>
                <w:top w:val="none" w:sz="0" w:space="0" w:color="auto"/>
                <w:left w:val="none" w:sz="0" w:space="0" w:color="auto"/>
                <w:bottom w:val="none" w:sz="0" w:space="0" w:color="auto"/>
                <w:right w:val="none" w:sz="0" w:space="0" w:color="auto"/>
              </w:divBdr>
            </w:div>
            <w:div w:id="178744156">
              <w:marLeft w:val="0"/>
              <w:marRight w:val="0"/>
              <w:marTop w:val="0"/>
              <w:marBottom w:val="0"/>
              <w:divBdr>
                <w:top w:val="none" w:sz="0" w:space="0" w:color="auto"/>
                <w:left w:val="none" w:sz="0" w:space="0" w:color="auto"/>
                <w:bottom w:val="none" w:sz="0" w:space="0" w:color="auto"/>
                <w:right w:val="none" w:sz="0" w:space="0" w:color="auto"/>
              </w:divBdr>
            </w:div>
            <w:div w:id="1395354994">
              <w:marLeft w:val="0"/>
              <w:marRight w:val="0"/>
              <w:marTop w:val="0"/>
              <w:marBottom w:val="0"/>
              <w:divBdr>
                <w:top w:val="none" w:sz="0" w:space="0" w:color="auto"/>
                <w:left w:val="none" w:sz="0" w:space="0" w:color="auto"/>
                <w:bottom w:val="none" w:sz="0" w:space="0" w:color="auto"/>
                <w:right w:val="none" w:sz="0" w:space="0" w:color="auto"/>
              </w:divBdr>
            </w:div>
            <w:div w:id="1612131253">
              <w:marLeft w:val="0"/>
              <w:marRight w:val="0"/>
              <w:marTop w:val="0"/>
              <w:marBottom w:val="0"/>
              <w:divBdr>
                <w:top w:val="none" w:sz="0" w:space="0" w:color="auto"/>
                <w:left w:val="none" w:sz="0" w:space="0" w:color="auto"/>
                <w:bottom w:val="none" w:sz="0" w:space="0" w:color="auto"/>
                <w:right w:val="none" w:sz="0" w:space="0" w:color="auto"/>
              </w:divBdr>
            </w:div>
            <w:div w:id="1487740216">
              <w:marLeft w:val="0"/>
              <w:marRight w:val="0"/>
              <w:marTop w:val="0"/>
              <w:marBottom w:val="0"/>
              <w:divBdr>
                <w:top w:val="none" w:sz="0" w:space="0" w:color="auto"/>
                <w:left w:val="none" w:sz="0" w:space="0" w:color="auto"/>
                <w:bottom w:val="none" w:sz="0" w:space="0" w:color="auto"/>
                <w:right w:val="none" w:sz="0" w:space="0" w:color="auto"/>
              </w:divBdr>
            </w:div>
            <w:div w:id="2115397325">
              <w:marLeft w:val="0"/>
              <w:marRight w:val="0"/>
              <w:marTop w:val="0"/>
              <w:marBottom w:val="0"/>
              <w:divBdr>
                <w:top w:val="none" w:sz="0" w:space="0" w:color="auto"/>
                <w:left w:val="none" w:sz="0" w:space="0" w:color="auto"/>
                <w:bottom w:val="none" w:sz="0" w:space="0" w:color="auto"/>
                <w:right w:val="none" w:sz="0" w:space="0" w:color="auto"/>
              </w:divBdr>
            </w:div>
            <w:div w:id="1823347284">
              <w:marLeft w:val="0"/>
              <w:marRight w:val="0"/>
              <w:marTop w:val="0"/>
              <w:marBottom w:val="0"/>
              <w:divBdr>
                <w:top w:val="none" w:sz="0" w:space="0" w:color="auto"/>
                <w:left w:val="none" w:sz="0" w:space="0" w:color="auto"/>
                <w:bottom w:val="none" w:sz="0" w:space="0" w:color="auto"/>
                <w:right w:val="none" w:sz="0" w:space="0" w:color="auto"/>
              </w:divBdr>
            </w:div>
            <w:div w:id="592398151">
              <w:marLeft w:val="0"/>
              <w:marRight w:val="0"/>
              <w:marTop w:val="0"/>
              <w:marBottom w:val="0"/>
              <w:divBdr>
                <w:top w:val="none" w:sz="0" w:space="0" w:color="auto"/>
                <w:left w:val="none" w:sz="0" w:space="0" w:color="auto"/>
                <w:bottom w:val="none" w:sz="0" w:space="0" w:color="auto"/>
                <w:right w:val="none" w:sz="0" w:space="0" w:color="auto"/>
              </w:divBdr>
            </w:div>
            <w:div w:id="274754624">
              <w:marLeft w:val="0"/>
              <w:marRight w:val="0"/>
              <w:marTop w:val="0"/>
              <w:marBottom w:val="0"/>
              <w:divBdr>
                <w:top w:val="none" w:sz="0" w:space="0" w:color="auto"/>
                <w:left w:val="none" w:sz="0" w:space="0" w:color="auto"/>
                <w:bottom w:val="none" w:sz="0" w:space="0" w:color="auto"/>
                <w:right w:val="none" w:sz="0" w:space="0" w:color="auto"/>
              </w:divBdr>
            </w:div>
            <w:div w:id="111289026">
              <w:marLeft w:val="0"/>
              <w:marRight w:val="0"/>
              <w:marTop w:val="0"/>
              <w:marBottom w:val="0"/>
              <w:divBdr>
                <w:top w:val="none" w:sz="0" w:space="0" w:color="auto"/>
                <w:left w:val="none" w:sz="0" w:space="0" w:color="auto"/>
                <w:bottom w:val="none" w:sz="0" w:space="0" w:color="auto"/>
                <w:right w:val="none" w:sz="0" w:space="0" w:color="auto"/>
              </w:divBdr>
            </w:div>
            <w:div w:id="1977683554">
              <w:marLeft w:val="0"/>
              <w:marRight w:val="0"/>
              <w:marTop w:val="0"/>
              <w:marBottom w:val="0"/>
              <w:divBdr>
                <w:top w:val="none" w:sz="0" w:space="0" w:color="auto"/>
                <w:left w:val="none" w:sz="0" w:space="0" w:color="auto"/>
                <w:bottom w:val="none" w:sz="0" w:space="0" w:color="auto"/>
                <w:right w:val="none" w:sz="0" w:space="0" w:color="auto"/>
              </w:divBdr>
            </w:div>
            <w:div w:id="1073552839">
              <w:marLeft w:val="0"/>
              <w:marRight w:val="0"/>
              <w:marTop w:val="0"/>
              <w:marBottom w:val="0"/>
              <w:divBdr>
                <w:top w:val="none" w:sz="0" w:space="0" w:color="auto"/>
                <w:left w:val="none" w:sz="0" w:space="0" w:color="auto"/>
                <w:bottom w:val="none" w:sz="0" w:space="0" w:color="auto"/>
                <w:right w:val="none" w:sz="0" w:space="0" w:color="auto"/>
              </w:divBdr>
            </w:div>
            <w:div w:id="180165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96766">
      <w:bodyDiv w:val="1"/>
      <w:marLeft w:val="0"/>
      <w:marRight w:val="0"/>
      <w:marTop w:val="0"/>
      <w:marBottom w:val="0"/>
      <w:divBdr>
        <w:top w:val="none" w:sz="0" w:space="0" w:color="auto"/>
        <w:left w:val="none" w:sz="0" w:space="0" w:color="auto"/>
        <w:bottom w:val="none" w:sz="0" w:space="0" w:color="auto"/>
        <w:right w:val="none" w:sz="0" w:space="0" w:color="auto"/>
      </w:divBdr>
    </w:div>
    <w:div w:id="1857690315">
      <w:bodyDiv w:val="1"/>
      <w:marLeft w:val="0"/>
      <w:marRight w:val="0"/>
      <w:marTop w:val="0"/>
      <w:marBottom w:val="0"/>
      <w:divBdr>
        <w:top w:val="none" w:sz="0" w:space="0" w:color="auto"/>
        <w:left w:val="none" w:sz="0" w:space="0" w:color="auto"/>
        <w:bottom w:val="none" w:sz="0" w:space="0" w:color="auto"/>
        <w:right w:val="none" w:sz="0" w:space="0" w:color="auto"/>
      </w:divBdr>
    </w:div>
    <w:div w:id="1861163693">
      <w:bodyDiv w:val="1"/>
      <w:marLeft w:val="0"/>
      <w:marRight w:val="0"/>
      <w:marTop w:val="0"/>
      <w:marBottom w:val="0"/>
      <w:divBdr>
        <w:top w:val="none" w:sz="0" w:space="0" w:color="auto"/>
        <w:left w:val="none" w:sz="0" w:space="0" w:color="auto"/>
        <w:bottom w:val="none" w:sz="0" w:space="0" w:color="auto"/>
        <w:right w:val="none" w:sz="0" w:space="0" w:color="auto"/>
      </w:divBdr>
    </w:div>
    <w:div w:id="1866940215">
      <w:bodyDiv w:val="1"/>
      <w:marLeft w:val="0"/>
      <w:marRight w:val="0"/>
      <w:marTop w:val="0"/>
      <w:marBottom w:val="0"/>
      <w:divBdr>
        <w:top w:val="none" w:sz="0" w:space="0" w:color="auto"/>
        <w:left w:val="none" w:sz="0" w:space="0" w:color="auto"/>
        <w:bottom w:val="none" w:sz="0" w:space="0" w:color="auto"/>
        <w:right w:val="none" w:sz="0" w:space="0" w:color="auto"/>
      </w:divBdr>
    </w:div>
    <w:div w:id="1897010743">
      <w:bodyDiv w:val="1"/>
      <w:marLeft w:val="0"/>
      <w:marRight w:val="0"/>
      <w:marTop w:val="0"/>
      <w:marBottom w:val="0"/>
      <w:divBdr>
        <w:top w:val="none" w:sz="0" w:space="0" w:color="auto"/>
        <w:left w:val="none" w:sz="0" w:space="0" w:color="auto"/>
        <w:bottom w:val="none" w:sz="0" w:space="0" w:color="auto"/>
        <w:right w:val="none" w:sz="0" w:space="0" w:color="auto"/>
      </w:divBdr>
    </w:div>
    <w:div w:id="1915239654">
      <w:bodyDiv w:val="1"/>
      <w:marLeft w:val="0"/>
      <w:marRight w:val="0"/>
      <w:marTop w:val="0"/>
      <w:marBottom w:val="0"/>
      <w:divBdr>
        <w:top w:val="none" w:sz="0" w:space="0" w:color="auto"/>
        <w:left w:val="none" w:sz="0" w:space="0" w:color="auto"/>
        <w:bottom w:val="none" w:sz="0" w:space="0" w:color="auto"/>
        <w:right w:val="none" w:sz="0" w:space="0" w:color="auto"/>
      </w:divBdr>
    </w:div>
    <w:div w:id="1923445580">
      <w:bodyDiv w:val="1"/>
      <w:marLeft w:val="0"/>
      <w:marRight w:val="0"/>
      <w:marTop w:val="0"/>
      <w:marBottom w:val="0"/>
      <w:divBdr>
        <w:top w:val="none" w:sz="0" w:space="0" w:color="auto"/>
        <w:left w:val="none" w:sz="0" w:space="0" w:color="auto"/>
        <w:bottom w:val="none" w:sz="0" w:space="0" w:color="auto"/>
        <w:right w:val="none" w:sz="0" w:space="0" w:color="auto"/>
      </w:divBdr>
    </w:div>
    <w:div w:id="1925602523">
      <w:bodyDiv w:val="1"/>
      <w:marLeft w:val="0"/>
      <w:marRight w:val="0"/>
      <w:marTop w:val="0"/>
      <w:marBottom w:val="0"/>
      <w:divBdr>
        <w:top w:val="none" w:sz="0" w:space="0" w:color="auto"/>
        <w:left w:val="none" w:sz="0" w:space="0" w:color="auto"/>
        <w:bottom w:val="none" w:sz="0" w:space="0" w:color="auto"/>
        <w:right w:val="none" w:sz="0" w:space="0" w:color="auto"/>
      </w:divBdr>
    </w:div>
    <w:div w:id="1930237347">
      <w:bodyDiv w:val="1"/>
      <w:marLeft w:val="0"/>
      <w:marRight w:val="0"/>
      <w:marTop w:val="0"/>
      <w:marBottom w:val="0"/>
      <w:divBdr>
        <w:top w:val="none" w:sz="0" w:space="0" w:color="auto"/>
        <w:left w:val="none" w:sz="0" w:space="0" w:color="auto"/>
        <w:bottom w:val="none" w:sz="0" w:space="0" w:color="auto"/>
        <w:right w:val="none" w:sz="0" w:space="0" w:color="auto"/>
      </w:divBdr>
    </w:div>
    <w:div w:id="1946157542">
      <w:bodyDiv w:val="1"/>
      <w:marLeft w:val="0"/>
      <w:marRight w:val="0"/>
      <w:marTop w:val="0"/>
      <w:marBottom w:val="0"/>
      <w:divBdr>
        <w:top w:val="none" w:sz="0" w:space="0" w:color="auto"/>
        <w:left w:val="none" w:sz="0" w:space="0" w:color="auto"/>
        <w:bottom w:val="none" w:sz="0" w:space="0" w:color="auto"/>
        <w:right w:val="none" w:sz="0" w:space="0" w:color="auto"/>
      </w:divBdr>
    </w:div>
    <w:div w:id="1946960120">
      <w:bodyDiv w:val="1"/>
      <w:marLeft w:val="0"/>
      <w:marRight w:val="0"/>
      <w:marTop w:val="0"/>
      <w:marBottom w:val="0"/>
      <w:divBdr>
        <w:top w:val="none" w:sz="0" w:space="0" w:color="auto"/>
        <w:left w:val="none" w:sz="0" w:space="0" w:color="auto"/>
        <w:bottom w:val="none" w:sz="0" w:space="0" w:color="auto"/>
        <w:right w:val="none" w:sz="0" w:space="0" w:color="auto"/>
      </w:divBdr>
    </w:div>
    <w:div w:id="1951082273">
      <w:bodyDiv w:val="1"/>
      <w:marLeft w:val="0"/>
      <w:marRight w:val="0"/>
      <w:marTop w:val="0"/>
      <w:marBottom w:val="0"/>
      <w:divBdr>
        <w:top w:val="none" w:sz="0" w:space="0" w:color="auto"/>
        <w:left w:val="none" w:sz="0" w:space="0" w:color="auto"/>
        <w:bottom w:val="none" w:sz="0" w:space="0" w:color="auto"/>
        <w:right w:val="none" w:sz="0" w:space="0" w:color="auto"/>
      </w:divBdr>
    </w:div>
    <w:div w:id="1953053060">
      <w:bodyDiv w:val="1"/>
      <w:marLeft w:val="0"/>
      <w:marRight w:val="0"/>
      <w:marTop w:val="0"/>
      <w:marBottom w:val="0"/>
      <w:divBdr>
        <w:top w:val="none" w:sz="0" w:space="0" w:color="auto"/>
        <w:left w:val="none" w:sz="0" w:space="0" w:color="auto"/>
        <w:bottom w:val="none" w:sz="0" w:space="0" w:color="auto"/>
        <w:right w:val="none" w:sz="0" w:space="0" w:color="auto"/>
      </w:divBdr>
    </w:div>
    <w:div w:id="1966498838">
      <w:bodyDiv w:val="1"/>
      <w:marLeft w:val="0"/>
      <w:marRight w:val="0"/>
      <w:marTop w:val="0"/>
      <w:marBottom w:val="0"/>
      <w:divBdr>
        <w:top w:val="none" w:sz="0" w:space="0" w:color="auto"/>
        <w:left w:val="none" w:sz="0" w:space="0" w:color="auto"/>
        <w:bottom w:val="none" w:sz="0" w:space="0" w:color="auto"/>
        <w:right w:val="none" w:sz="0" w:space="0" w:color="auto"/>
      </w:divBdr>
    </w:div>
    <w:div w:id="1967541748">
      <w:bodyDiv w:val="1"/>
      <w:marLeft w:val="0"/>
      <w:marRight w:val="0"/>
      <w:marTop w:val="0"/>
      <w:marBottom w:val="0"/>
      <w:divBdr>
        <w:top w:val="none" w:sz="0" w:space="0" w:color="auto"/>
        <w:left w:val="none" w:sz="0" w:space="0" w:color="auto"/>
        <w:bottom w:val="none" w:sz="0" w:space="0" w:color="auto"/>
        <w:right w:val="none" w:sz="0" w:space="0" w:color="auto"/>
      </w:divBdr>
    </w:div>
    <w:div w:id="1967999770">
      <w:bodyDiv w:val="1"/>
      <w:marLeft w:val="0"/>
      <w:marRight w:val="0"/>
      <w:marTop w:val="0"/>
      <w:marBottom w:val="0"/>
      <w:divBdr>
        <w:top w:val="none" w:sz="0" w:space="0" w:color="auto"/>
        <w:left w:val="none" w:sz="0" w:space="0" w:color="auto"/>
        <w:bottom w:val="none" w:sz="0" w:space="0" w:color="auto"/>
        <w:right w:val="none" w:sz="0" w:space="0" w:color="auto"/>
      </w:divBdr>
    </w:div>
    <w:div w:id="1971007444">
      <w:bodyDiv w:val="1"/>
      <w:marLeft w:val="0"/>
      <w:marRight w:val="0"/>
      <w:marTop w:val="0"/>
      <w:marBottom w:val="0"/>
      <w:divBdr>
        <w:top w:val="none" w:sz="0" w:space="0" w:color="auto"/>
        <w:left w:val="none" w:sz="0" w:space="0" w:color="auto"/>
        <w:bottom w:val="none" w:sz="0" w:space="0" w:color="auto"/>
        <w:right w:val="none" w:sz="0" w:space="0" w:color="auto"/>
      </w:divBdr>
    </w:div>
    <w:div w:id="1984120853">
      <w:bodyDiv w:val="1"/>
      <w:marLeft w:val="0"/>
      <w:marRight w:val="0"/>
      <w:marTop w:val="0"/>
      <w:marBottom w:val="0"/>
      <w:divBdr>
        <w:top w:val="none" w:sz="0" w:space="0" w:color="auto"/>
        <w:left w:val="none" w:sz="0" w:space="0" w:color="auto"/>
        <w:bottom w:val="none" w:sz="0" w:space="0" w:color="auto"/>
        <w:right w:val="none" w:sz="0" w:space="0" w:color="auto"/>
      </w:divBdr>
    </w:div>
    <w:div w:id="1985616573">
      <w:bodyDiv w:val="1"/>
      <w:marLeft w:val="0"/>
      <w:marRight w:val="0"/>
      <w:marTop w:val="0"/>
      <w:marBottom w:val="0"/>
      <w:divBdr>
        <w:top w:val="none" w:sz="0" w:space="0" w:color="auto"/>
        <w:left w:val="none" w:sz="0" w:space="0" w:color="auto"/>
        <w:bottom w:val="none" w:sz="0" w:space="0" w:color="auto"/>
        <w:right w:val="none" w:sz="0" w:space="0" w:color="auto"/>
      </w:divBdr>
    </w:div>
    <w:div w:id="1993680334">
      <w:bodyDiv w:val="1"/>
      <w:marLeft w:val="0"/>
      <w:marRight w:val="0"/>
      <w:marTop w:val="0"/>
      <w:marBottom w:val="0"/>
      <w:divBdr>
        <w:top w:val="none" w:sz="0" w:space="0" w:color="auto"/>
        <w:left w:val="none" w:sz="0" w:space="0" w:color="auto"/>
        <w:bottom w:val="none" w:sz="0" w:space="0" w:color="auto"/>
        <w:right w:val="none" w:sz="0" w:space="0" w:color="auto"/>
      </w:divBdr>
    </w:div>
    <w:div w:id="1997415564">
      <w:bodyDiv w:val="1"/>
      <w:marLeft w:val="0"/>
      <w:marRight w:val="0"/>
      <w:marTop w:val="0"/>
      <w:marBottom w:val="0"/>
      <w:divBdr>
        <w:top w:val="none" w:sz="0" w:space="0" w:color="auto"/>
        <w:left w:val="none" w:sz="0" w:space="0" w:color="auto"/>
        <w:bottom w:val="none" w:sz="0" w:space="0" w:color="auto"/>
        <w:right w:val="none" w:sz="0" w:space="0" w:color="auto"/>
      </w:divBdr>
    </w:div>
    <w:div w:id="2000303345">
      <w:bodyDiv w:val="1"/>
      <w:marLeft w:val="0"/>
      <w:marRight w:val="0"/>
      <w:marTop w:val="0"/>
      <w:marBottom w:val="0"/>
      <w:divBdr>
        <w:top w:val="none" w:sz="0" w:space="0" w:color="auto"/>
        <w:left w:val="none" w:sz="0" w:space="0" w:color="auto"/>
        <w:bottom w:val="none" w:sz="0" w:space="0" w:color="auto"/>
        <w:right w:val="none" w:sz="0" w:space="0" w:color="auto"/>
      </w:divBdr>
    </w:div>
    <w:div w:id="2002152950">
      <w:bodyDiv w:val="1"/>
      <w:marLeft w:val="0"/>
      <w:marRight w:val="0"/>
      <w:marTop w:val="0"/>
      <w:marBottom w:val="0"/>
      <w:divBdr>
        <w:top w:val="none" w:sz="0" w:space="0" w:color="auto"/>
        <w:left w:val="none" w:sz="0" w:space="0" w:color="auto"/>
        <w:bottom w:val="none" w:sz="0" w:space="0" w:color="auto"/>
        <w:right w:val="none" w:sz="0" w:space="0" w:color="auto"/>
      </w:divBdr>
    </w:div>
    <w:div w:id="2002267879">
      <w:bodyDiv w:val="1"/>
      <w:marLeft w:val="0"/>
      <w:marRight w:val="0"/>
      <w:marTop w:val="0"/>
      <w:marBottom w:val="0"/>
      <w:divBdr>
        <w:top w:val="none" w:sz="0" w:space="0" w:color="auto"/>
        <w:left w:val="none" w:sz="0" w:space="0" w:color="auto"/>
        <w:bottom w:val="none" w:sz="0" w:space="0" w:color="auto"/>
        <w:right w:val="none" w:sz="0" w:space="0" w:color="auto"/>
      </w:divBdr>
    </w:div>
    <w:div w:id="2021543055">
      <w:bodyDiv w:val="1"/>
      <w:marLeft w:val="0"/>
      <w:marRight w:val="0"/>
      <w:marTop w:val="0"/>
      <w:marBottom w:val="0"/>
      <w:divBdr>
        <w:top w:val="none" w:sz="0" w:space="0" w:color="auto"/>
        <w:left w:val="none" w:sz="0" w:space="0" w:color="auto"/>
        <w:bottom w:val="none" w:sz="0" w:space="0" w:color="auto"/>
        <w:right w:val="none" w:sz="0" w:space="0" w:color="auto"/>
      </w:divBdr>
    </w:div>
    <w:div w:id="2039769212">
      <w:bodyDiv w:val="1"/>
      <w:marLeft w:val="0"/>
      <w:marRight w:val="0"/>
      <w:marTop w:val="0"/>
      <w:marBottom w:val="0"/>
      <w:divBdr>
        <w:top w:val="none" w:sz="0" w:space="0" w:color="auto"/>
        <w:left w:val="none" w:sz="0" w:space="0" w:color="auto"/>
        <w:bottom w:val="none" w:sz="0" w:space="0" w:color="auto"/>
        <w:right w:val="none" w:sz="0" w:space="0" w:color="auto"/>
      </w:divBdr>
    </w:div>
    <w:div w:id="2049333872">
      <w:bodyDiv w:val="1"/>
      <w:marLeft w:val="0"/>
      <w:marRight w:val="0"/>
      <w:marTop w:val="0"/>
      <w:marBottom w:val="0"/>
      <w:divBdr>
        <w:top w:val="none" w:sz="0" w:space="0" w:color="auto"/>
        <w:left w:val="none" w:sz="0" w:space="0" w:color="auto"/>
        <w:bottom w:val="none" w:sz="0" w:space="0" w:color="auto"/>
        <w:right w:val="none" w:sz="0" w:space="0" w:color="auto"/>
      </w:divBdr>
    </w:div>
    <w:div w:id="2055033176">
      <w:bodyDiv w:val="1"/>
      <w:marLeft w:val="0"/>
      <w:marRight w:val="0"/>
      <w:marTop w:val="0"/>
      <w:marBottom w:val="0"/>
      <w:divBdr>
        <w:top w:val="none" w:sz="0" w:space="0" w:color="auto"/>
        <w:left w:val="none" w:sz="0" w:space="0" w:color="auto"/>
        <w:bottom w:val="none" w:sz="0" w:space="0" w:color="auto"/>
        <w:right w:val="none" w:sz="0" w:space="0" w:color="auto"/>
      </w:divBdr>
    </w:div>
    <w:div w:id="2055303826">
      <w:bodyDiv w:val="1"/>
      <w:marLeft w:val="0"/>
      <w:marRight w:val="0"/>
      <w:marTop w:val="0"/>
      <w:marBottom w:val="0"/>
      <w:divBdr>
        <w:top w:val="none" w:sz="0" w:space="0" w:color="auto"/>
        <w:left w:val="none" w:sz="0" w:space="0" w:color="auto"/>
        <w:bottom w:val="none" w:sz="0" w:space="0" w:color="auto"/>
        <w:right w:val="none" w:sz="0" w:space="0" w:color="auto"/>
      </w:divBdr>
    </w:div>
    <w:div w:id="2057047696">
      <w:bodyDiv w:val="1"/>
      <w:marLeft w:val="0"/>
      <w:marRight w:val="0"/>
      <w:marTop w:val="0"/>
      <w:marBottom w:val="0"/>
      <w:divBdr>
        <w:top w:val="none" w:sz="0" w:space="0" w:color="auto"/>
        <w:left w:val="none" w:sz="0" w:space="0" w:color="auto"/>
        <w:bottom w:val="none" w:sz="0" w:space="0" w:color="auto"/>
        <w:right w:val="none" w:sz="0" w:space="0" w:color="auto"/>
      </w:divBdr>
    </w:div>
    <w:div w:id="2064331659">
      <w:bodyDiv w:val="1"/>
      <w:marLeft w:val="0"/>
      <w:marRight w:val="0"/>
      <w:marTop w:val="0"/>
      <w:marBottom w:val="0"/>
      <w:divBdr>
        <w:top w:val="none" w:sz="0" w:space="0" w:color="auto"/>
        <w:left w:val="none" w:sz="0" w:space="0" w:color="auto"/>
        <w:bottom w:val="none" w:sz="0" w:space="0" w:color="auto"/>
        <w:right w:val="none" w:sz="0" w:space="0" w:color="auto"/>
      </w:divBdr>
    </w:div>
    <w:div w:id="2070417971">
      <w:bodyDiv w:val="1"/>
      <w:marLeft w:val="0"/>
      <w:marRight w:val="0"/>
      <w:marTop w:val="0"/>
      <w:marBottom w:val="0"/>
      <w:divBdr>
        <w:top w:val="none" w:sz="0" w:space="0" w:color="auto"/>
        <w:left w:val="none" w:sz="0" w:space="0" w:color="auto"/>
        <w:bottom w:val="none" w:sz="0" w:space="0" w:color="auto"/>
        <w:right w:val="none" w:sz="0" w:space="0" w:color="auto"/>
      </w:divBdr>
    </w:div>
    <w:div w:id="2070419615">
      <w:bodyDiv w:val="1"/>
      <w:marLeft w:val="0"/>
      <w:marRight w:val="0"/>
      <w:marTop w:val="0"/>
      <w:marBottom w:val="0"/>
      <w:divBdr>
        <w:top w:val="none" w:sz="0" w:space="0" w:color="auto"/>
        <w:left w:val="none" w:sz="0" w:space="0" w:color="auto"/>
        <w:bottom w:val="none" w:sz="0" w:space="0" w:color="auto"/>
        <w:right w:val="none" w:sz="0" w:space="0" w:color="auto"/>
      </w:divBdr>
    </w:div>
    <w:div w:id="2072924596">
      <w:bodyDiv w:val="1"/>
      <w:marLeft w:val="0"/>
      <w:marRight w:val="0"/>
      <w:marTop w:val="0"/>
      <w:marBottom w:val="0"/>
      <w:divBdr>
        <w:top w:val="none" w:sz="0" w:space="0" w:color="auto"/>
        <w:left w:val="none" w:sz="0" w:space="0" w:color="auto"/>
        <w:bottom w:val="none" w:sz="0" w:space="0" w:color="auto"/>
        <w:right w:val="none" w:sz="0" w:space="0" w:color="auto"/>
      </w:divBdr>
    </w:div>
    <w:div w:id="2082485071">
      <w:bodyDiv w:val="1"/>
      <w:marLeft w:val="0"/>
      <w:marRight w:val="0"/>
      <w:marTop w:val="0"/>
      <w:marBottom w:val="0"/>
      <w:divBdr>
        <w:top w:val="none" w:sz="0" w:space="0" w:color="auto"/>
        <w:left w:val="none" w:sz="0" w:space="0" w:color="auto"/>
        <w:bottom w:val="none" w:sz="0" w:space="0" w:color="auto"/>
        <w:right w:val="none" w:sz="0" w:space="0" w:color="auto"/>
      </w:divBdr>
    </w:div>
    <w:div w:id="2085567929">
      <w:bodyDiv w:val="1"/>
      <w:marLeft w:val="0"/>
      <w:marRight w:val="0"/>
      <w:marTop w:val="0"/>
      <w:marBottom w:val="0"/>
      <w:divBdr>
        <w:top w:val="none" w:sz="0" w:space="0" w:color="auto"/>
        <w:left w:val="none" w:sz="0" w:space="0" w:color="auto"/>
        <w:bottom w:val="none" w:sz="0" w:space="0" w:color="auto"/>
        <w:right w:val="none" w:sz="0" w:space="0" w:color="auto"/>
      </w:divBdr>
    </w:div>
    <w:div w:id="2090346666">
      <w:bodyDiv w:val="1"/>
      <w:marLeft w:val="0"/>
      <w:marRight w:val="0"/>
      <w:marTop w:val="0"/>
      <w:marBottom w:val="0"/>
      <w:divBdr>
        <w:top w:val="none" w:sz="0" w:space="0" w:color="auto"/>
        <w:left w:val="none" w:sz="0" w:space="0" w:color="auto"/>
        <w:bottom w:val="none" w:sz="0" w:space="0" w:color="auto"/>
        <w:right w:val="none" w:sz="0" w:space="0" w:color="auto"/>
      </w:divBdr>
    </w:div>
    <w:div w:id="2095080396">
      <w:bodyDiv w:val="1"/>
      <w:marLeft w:val="0"/>
      <w:marRight w:val="0"/>
      <w:marTop w:val="0"/>
      <w:marBottom w:val="0"/>
      <w:divBdr>
        <w:top w:val="none" w:sz="0" w:space="0" w:color="auto"/>
        <w:left w:val="none" w:sz="0" w:space="0" w:color="auto"/>
        <w:bottom w:val="none" w:sz="0" w:space="0" w:color="auto"/>
        <w:right w:val="none" w:sz="0" w:space="0" w:color="auto"/>
      </w:divBdr>
    </w:div>
    <w:div w:id="2097087308">
      <w:bodyDiv w:val="1"/>
      <w:marLeft w:val="0"/>
      <w:marRight w:val="0"/>
      <w:marTop w:val="0"/>
      <w:marBottom w:val="0"/>
      <w:divBdr>
        <w:top w:val="none" w:sz="0" w:space="0" w:color="auto"/>
        <w:left w:val="none" w:sz="0" w:space="0" w:color="auto"/>
        <w:bottom w:val="none" w:sz="0" w:space="0" w:color="auto"/>
        <w:right w:val="none" w:sz="0" w:space="0" w:color="auto"/>
      </w:divBdr>
    </w:div>
    <w:div w:id="2099281771">
      <w:bodyDiv w:val="1"/>
      <w:marLeft w:val="0"/>
      <w:marRight w:val="0"/>
      <w:marTop w:val="0"/>
      <w:marBottom w:val="0"/>
      <w:divBdr>
        <w:top w:val="none" w:sz="0" w:space="0" w:color="auto"/>
        <w:left w:val="none" w:sz="0" w:space="0" w:color="auto"/>
        <w:bottom w:val="none" w:sz="0" w:space="0" w:color="auto"/>
        <w:right w:val="none" w:sz="0" w:space="0" w:color="auto"/>
      </w:divBdr>
    </w:div>
    <w:div w:id="2136558033">
      <w:bodyDiv w:val="1"/>
      <w:marLeft w:val="0"/>
      <w:marRight w:val="0"/>
      <w:marTop w:val="0"/>
      <w:marBottom w:val="0"/>
      <w:divBdr>
        <w:top w:val="none" w:sz="0" w:space="0" w:color="auto"/>
        <w:left w:val="none" w:sz="0" w:space="0" w:color="auto"/>
        <w:bottom w:val="none" w:sz="0" w:space="0" w:color="auto"/>
        <w:right w:val="none" w:sz="0" w:space="0" w:color="auto"/>
      </w:divBdr>
    </w:div>
    <w:div w:id="21410693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kubernetes.io/docs/concepts/storage/storage-classe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D59FA-56F5-41B3-93E2-4CC73A893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12</Pages>
  <Words>1113</Words>
  <Characters>6348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Bipeen Sinha</cp:lastModifiedBy>
  <cp:revision>14</cp:revision>
  <cp:lastPrinted>2022-05-13T06:01:00Z</cp:lastPrinted>
  <dcterms:created xsi:type="dcterms:W3CDTF">2024-01-26T04:47:00Z</dcterms:created>
  <dcterms:modified xsi:type="dcterms:W3CDTF">2024-01-26T06:20:00Z</dcterms:modified>
</cp:coreProperties>
</file>