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CB14" w14:textId="61E12DB4" w:rsidR="00451277" w:rsidRPr="0097347D" w:rsidRDefault="00B6396B">
      <w:pPr>
        <w:spacing w:line="140" w:lineRule="exac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mc:AlternateContent>
          <mc:Choice Requires="wpg">
            <w:drawing>
              <wp:anchor distT="0" distB="0" distL="114300" distR="114300" simplePos="0" relativeHeight="251658240" behindDoc="1" locked="0" layoutInCell="1" allowOverlap="1" wp14:anchorId="1C188838" wp14:editId="50EE5289">
                <wp:simplePos x="0" y="0"/>
                <wp:positionH relativeFrom="page">
                  <wp:posOffset>19050</wp:posOffset>
                </wp:positionH>
                <wp:positionV relativeFrom="page">
                  <wp:posOffset>1038860</wp:posOffset>
                </wp:positionV>
                <wp:extent cx="7541260" cy="5587365"/>
                <wp:effectExtent l="0" t="635" r="2540" b="0"/>
                <wp:wrapNone/>
                <wp:docPr id="59807661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1636"/>
                            <a:ext cx="11876" cy="4467"/>
                          </a:xfrm>
                          <a:prstGeom prst="rect">
                            <a:avLst/>
                          </a:prstGeom>
                          <a:noFill/>
                          <a:extLst>
                            <a:ext uri="{909E8E84-426E-40DD-AFC4-6F175D3DCCD1}">
                              <a14:hiddenFill xmlns:a14="http://schemas.microsoft.com/office/drawing/2010/main">
                                <a:solidFill>
                                  <a:srgbClr val="FFFFFF"/>
                                </a:solidFill>
                              </a14:hiddenFill>
                            </a:ext>
                          </a:extLst>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80" y="6221"/>
                            <a:ext cx="4121" cy="38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2D4C9B3" id="Group 15"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77768863" w:rsidR="00451277" w:rsidRPr="0097347D" w:rsidRDefault="006E795F" w:rsidP="00ED3935">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16134A">
        <w:rPr>
          <w:rFonts w:asciiTheme="minorHAnsi" w:eastAsia="Arial" w:hAnsiTheme="minorHAnsi" w:cstheme="minorHAnsi"/>
          <w:b/>
          <w:color w:val="0D0D0D" w:themeColor="text1" w:themeTint="F2"/>
          <w:position w:val="-1"/>
          <w:sz w:val="56"/>
          <w:szCs w:val="24"/>
        </w:rPr>
        <w:t xml:space="preserve">Create </w:t>
      </w:r>
      <w:r w:rsidR="005F4322">
        <w:rPr>
          <w:rFonts w:asciiTheme="minorHAnsi" w:eastAsia="Arial" w:hAnsiTheme="minorHAnsi" w:cstheme="minorHAnsi"/>
          <w:b/>
          <w:color w:val="0D0D0D" w:themeColor="text1" w:themeTint="F2"/>
          <w:position w:val="-1"/>
          <w:sz w:val="56"/>
          <w:szCs w:val="24"/>
        </w:rPr>
        <w:t>Own Helm</w:t>
      </w:r>
      <w:r w:rsidR="00A93BF2">
        <w:rPr>
          <w:rFonts w:asciiTheme="minorHAnsi" w:eastAsia="Arial" w:hAnsiTheme="minorHAnsi" w:cstheme="minorHAnsi"/>
          <w:b/>
          <w:color w:val="0D0D0D" w:themeColor="text1" w:themeTint="F2"/>
          <w:position w:val="-1"/>
          <w:sz w:val="56"/>
          <w:szCs w:val="24"/>
        </w:rPr>
        <w:t xml:space="preserve"> Chart</w:t>
      </w: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060D95F7"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spellStart"/>
      <w:proofErr w:type="gram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E68AEB5"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54C5C874" w14:textId="2C45361D" w:rsidR="00C63388"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57065691" w:history="1">
            <w:r w:rsidR="00C63388" w:rsidRPr="002C2CE6">
              <w:rPr>
                <w:rStyle w:val="Hyperlink"/>
                <w:rFonts w:eastAsia="Arial"/>
                <w:noProof/>
              </w:rPr>
              <w:t>1.</w:t>
            </w:r>
            <w:r w:rsidR="00C63388">
              <w:rPr>
                <w:rFonts w:cstheme="minorBidi"/>
                <w:noProof/>
                <w:kern w:val="2"/>
                <w14:ligatures w14:val="standardContextual"/>
              </w:rPr>
              <w:tab/>
            </w:r>
            <w:r w:rsidR="00C63388" w:rsidRPr="002C2CE6">
              <w:rPr>
                <w:rStyle w:val="Hyperlink"/>
                <w:rFonts w:eastAsia="Arial" w:cstheme="minorHAnsi"/>
                <w:noProof/>
              </w:rPr>
              <w:t>Objective</w:t>
            </w:r>
            <w:r w:rsidR="00C63388">
              <w:rPr>
                <w:noProof/>
                <w:webHidden/>
              </w:rPr>
              <w:tab/>
            </w:r>
            <w:r w:rsidR="00C63388">
              <w:rPr>
                <w:noProof/>
                <w:webHidden/>
              </w:rPr>
              <w:fldChar w:fldCharType="begin"/>
            </w:r>
            <w:r w:rsidR="00C63388">
              <w:rPr>
                <w:noProof/>
                <w:webHidden/>
              </w:rPr>
              <w:instrText xml:space="preserve"> PAGEREF _Toc157065691 \h </w:instrText>
            </w:r>
            <w:r w:rsidR="00C63388">
              <w:rPr>
                <w:noProof/>
                <w:webHidden/>
              </w:rPr>
            </w:r>
            <w:r w:rsidR="00C63388">
              <w:rPr>
                <w:noProof/>
                <w:webHidden/>
              </w:rPr>
              <w:fldChar w:fldCharType="separate"/>
            </w:r>
            <w:r w:rsidR="00C63388">
              <w:rPr>
                <w:noProof/>
                <w:webHidden/>
              </w:rPr>
              <w:t>2</w:t>
            </w:r>
            <w:r w:rsidR="00C63388">
              <w:rPr>
                <w:noProof/>
                <w:webHidden/>
              </w:rPr>
              <w:fldChar w:fldCharType="end"/>
            </w:r>
          </w:hyperlink>
        </w:p>
        <w:p w14:paraId="42A7FF67" w14:textId="25EF59B8" w:rsidR="00C63388" w:rsidRDefault="00C63388">
          <w:pPr>
            <w:pStyle w:val="TOC1"/>
            <w:tabs>
              <w:tab w:val="left" w:pos="440"/>
              <w:tab w:val="right" w:leader="dot" w:pos="9750"/>
            </w:tabs>
            <w:rPr>
              <w:rFonts w:cstheme="minorBidi"/>
              <w:noProof/>
              <w:kern w:val="2"/>
              <w14:ligatures w14:val="standardContextual"/>
            </w:rPr>
          </w:pPr>
          <w:hyperlink w:anchor="_Toc157065692" w:history="1">
            <w:r w:rsidRPr="002C2CE6">
              <w:rPr>
                <w:rStyle w:val="Hyperlink"/>
                <w:rFonts w:eastAsia="Arial" w:cstheme="minorHAnsi"/>
                <w:noProof/>
              </w:rPr>
              <w:t>2.</w:t>
            </w:r>
            <w:r>
              <w:rPr>
                <w:rFonts w:cstheme="minorBidi"/>
                <w:noProof/>
                <w:kern w:val="2"/>
                <w14:ligatures w14:val="standardContextual"/>
              </w:rPr>
              <w:tab/>
            </w:r>
            <w:r w:rsidRPr="002C2CE6">
              <w:rPr>
                <w:rStyle w:val="Hyperlink"/>
                <w:rFonts w:eastAsia="Arial" w:cstheme="minorHAnsi"/>
                <w:noProof/>
              </w:rPr>
              <w:t>Create Helm Chart From Scratch</w:t>
            </w:r>
            <w:r>
              <w:rPr>
                <w:noProof/>
                <w:webHidden/>
              </w:rPr>
              <w:tab/>
            </w:r>
            <w:r>
              <w:rPr>
                <w:noProof/>
                <w:webHidden/>
              </w:rPr>
              <w:fldChar w:fldCharType="begin"/>
            </w:r>
            <w:r>
              <w:rPr>
                <w:noProof/>
                <w:webHidden/>
              </w:rPr>
              <w:instrText xml:space="preserve"> PAGEREF _Toc157065692 \h </w:instrText>
            </w:r>
            <w:r>
              <w:rPr>
                <w:noProof/>
                <w:webHidden/>
              </w:rPr>
            </w:r>
            <w:r>
              <w:rPr>
                <w:noProof/>
                <w:webHidden/>
              </w:rPr>
              <w:fldChar w:fldCharType="separate"/>
            </w:r>
            <w:r>
              <w:rPr>
                <w:noProof/>
                <w:webHidden/>
              </w:rPr>
              <w:t>25</w:t>
            </w:r>
            <w:r>
              <w:rPr>
                <w:noProof/>
                <w:webHidden/>
              </w:rPr>
              <w:fldChar w:fldCharType="end"/>
            </w:r>
          </w:hyperlink>
        </w:p>
        <w:p w14:paraId="51CFEF10" w14:textId="41FDF686"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5BD82F1E" w14:textId="77777777" w:rsidR="00DA3A6A" w:rsidRDefault="00DA3A6A">
      <w:pPr>
        <w:spacing w:before="5" w:line="180" w:lineRule="exact"/>
        <w:rPr>
          <w:rFonts w:asciiTheme="minorHAnsi" w:hAnsiTheme="minorHAnsi" w:cstheme="minorHAnsi"/>
          <w:color w:val="0D0D0D" w:themeColor="text1" w:themeTint="F2"/>
          <w:sz w:val="24"/>
          <w:szCs w:val="24"/>
        </w:rPr>
      </w:pPr>
    </w:p>
    <w:p w14:paraId="50235339" w14:textId="77777777" w:rsidR="00DA3A6A" w:rsidRDefault="00DA3A6A">
      <w:pPr>
        <w:spacing w:before="5" w:line="180" w:lineRule="exact"/>
        <w:rPr>
          <w:rFonts w:asciiTheme="minorHAnsi" w:hAnsiTheme="minorHAnsi" w:cstheme="minorHAnsi"/>
          <w:color w:val="0D0D0D" w:themeColor="text1" w:themeTint="F2"/>
          <w:sz w:val="24"/>
          <w:szCs w:val="24"/>
        </w:rPr>
      </w:pPr>
    </w:p>
    <w:p w14:paraId="0BEA89B9" w14:textId="77777777" w:rsidR="00DA3A6A" w:rsidRDefault="00DA3A6A">
      <w:pPr>
        <w:spacing w:before="5" w:line="180" w:lineRule="exact"/>
        <w:rPr>
          <w:rFonts w:asciiTheme="minorHAnsi" w:hAnsiTheme="minorHAnsi" w:cstheme="minorHAnsi"/>
          <w:color w:val="0D0D0D" w:themeColor="text1" w:themeTint="F2"/>
          <w:sz w:val="24"/>
          <w:szCs w:val="24"/>
        </w:rPr>
      </w:pPr>
    </w:p>
    <w:p w14:paraId="34F1B82D" w14:textId="77777777" w:rsidR="00DA3A6A" w:rsidRDefault="00DA3A6A">
      <w:pPr>
        <w:spacing w:before="5" w:line="180" w:lineRule="exact"/>
        <w:rPr>
          <w:rFonts w:asciiTheme="minorHAnsi" w:hAnsiTheme="minorHAnsi" w:cstheme="minorHAnsi"/>
          <w:color w:val="0D0D0D" w:themeColor="text1" w:themeTint="F2"/>
          <w:sz w:val="24"/>
          <w:szCs w:val="24"/>
        </w:rPr>
      </w:pPr>
    </w:p>
    <w:p w14:paraId="24A39E4E"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140C4203" w14:textId="77777777" w:rsidR="009539C0" w:rsidRDefault="009539C0">
      <w:pPr>
        <w:spacing w:before="5" w:line="180" w:lineRule="exact"/>
        <w:rPr>
          <w:rFonts w:asciiTheme="minorHAnsi" w:hAnsiTheme="minorHAnsi" w:cstheme="minorHAnsi"/>
          <w:color w:val="0D0D0D" w:themeColor="text1" w:themeTint="F2"/>
          <w:sz w:val="24"/>
          <w:szCs w:val="24"/>
        </w:rPr>
      </w:pPr>
    </w:p>
    <w:p w14:paraId="2692C6B1" w14:textId="77777777" w:rsidR="00DA3A6A" w:rsidRDefault="00DA3A6A">
      <w:pPr>
        <w:spacing w:before="5" w:line="180" w:lineRule="exact"/>
        <w:rPr>
          <w:rFonts w:asciiTheme="minorHAnsi" w:hAnsiTheme="minorHAnsi" w:cstheme="minorHAnsi"/>
          <w:color w:val="0D0D0D" w:themeColor="text1" w:themeTint="F2"/>
          <w:sz w:val="24"/>
          <w:szCs w:val="24"/>
        </w:rPr>
      </w:pPr>
    </w:p>
    <w:p w14:paraId="2F539507" w14:textId="77777777" w:rsidR="00DA3A6A" w:rsidRDefault="00DA3A6A">
      <w:pPr>
        <w:spacing w:before="5" w:line="180" w:lineRule="exact"/>
        <w:rPr>
          <w:rFonts w:asciiTheme="minorHAnsi" w:hAnsiTheme="minorHAnsi" w:cstheme="minorHAnsi"/>
          <w:color w:val="0D0D0D" w:themeColor="text1" w:themeTint="F2"/>
          <w:sz w:val="24"/>
          <w:szCs w:val="24"/>
        </w:rPr>
      </w:pPr>
    </w:p>
    <w:p w14:paraId="405C977A" w14:textId="77777777" w:rsidR="00C5736B" w:rsidRDefault="00C5736B">
      <w:pPr>
        <w:spacing w:before="5" w:line="180" w:lineRule="exact"/>
        <w:rPr>
          <w:rFonts w:asciiTheme="minorHAnsi" w:hAnsiTheme="minorHAnsi" w:cstheme="minorHAnsi"/>
          <w:color w:val="0D0D0D" w:themeColor="text1" w:themeTint="F2"/>
          <w:sz w:val="24"/>
          <w:szCs w:val="24"/>
        </w:rPr>
      </w:pPr>
    </w:p>
    <w:p w14:paraId="0723D554" w14:textId="77777777" w:rsidR="00DA3A6A" w:rsidRDefault="00DA3A6A">
      <w:pPr>
        <w:spacing w:before="5" w:line="180" w:lineRule="exact"/>
        <w:rPr>
          <w:rFonts w:asciiTheme="minorHAnsi" w:hAnsiTheme="minorHAnsi" w:cstheme="minorHAnsi"/>
          <w:color w:val="0D0D0D" w:themeColor="text1" w:themeTint="F2"/>
          <w:sz w:val="24"/>
          <w:szCs w:val="24"/>
        </w:rPr>
      </w:pPr>
    </w:p>
    <w:p w14:paraId="31870252" w14:textId="77777777" w:rsidR="00DA3A6A" w:rsidRDefault="00DA3A6A">
      <w:pPr>
        <w:spacing w:before="5" w:line="180" w:lineRule="exact"/>
        <w:rPr>
          <w:rFonts w:asciiTheme="minorHAnsi" w:hAnsiTheme="minorHAnsi" w:cstheme="minorHAnsi"/>
          <w:color w:val="0D0D0D" w:themeColor="text1" w:themeTint="F2"/>
          <w:sz w:val="24"/>
          <w:szCs w:val="24"/>
        </w:rPr>
      </w:pPr>
    </w:p>
    <w:p w14:paraId="3C497748" w14:textId="77777777" w:rsidR="00DA3A6A" w:rsidRDefault="00DA3A6A">
      <w:pPr>
        <w:spacing w:before="5" w:line="180" w:lineRule="exact"/>
        <w:rPr>
          <w:rFonts w:asciiTheme="minorHAnsi" w:hAnsiTheme="minorHAnsi" w:cstheme="minorHAnsi"/>
          <w:color w:val="0D0D0D" w:themeColor="text1" w:themeTint="F2"/>
          <w:sz w:val="24"/>
          <w:szCs w:val="24"/>
        </w:rPr>
      </w:pPr>
    </w:p>
    <w:p w14:paraId="33727149" w14:textId="77777777" w:rsidR="003A7C7B" w:rsidRDefault="003A7C7B">
      <w:pPr>
        <w:spacing w:before="5" w:line="180" w:lineRule="exact"/>
        <w:rPr>
          <w:rFonts w:asciiTheme="minorHAnsi" w:hAnsiTheme="minorHAnsi" w:cstheme="minorHAnsi"/>
          <w:color w:val="0D0D0D" w:themeColor="text1" w:themeTint="F2"/>
          <w:sz w:val="24"/>
          <w:szCs w:val="24"/>
        </w:rPr>
      </w:pPr>
    </w:p>
    <w:p w14:paraId="2D2DA8A5" w14:textId="77777777" w:rsidR="003A7C7B" w:rsidRDefault="003A7C7B">
      <w:pPr>
        <w:spacing w:before="5" w:line="180" w:lineRule="exact"/>
        <w:rPr>
          <w:rFonts w:asciiTheme="minorHAnsi" w:hAnsiTheme="minorHAnsi" w:cstheme="minorHAnsi"/>
          <w:color w:val="0D0D0D" w:themeColor="text1" w:themeTint="F2"/>
          <w:sz w:val="24"/>
          <w:szCs w:val="24"/>
        </w:rPr>
      </w:pPr>
    </w:p>
    <w:p w14:paraId="1075E57D" w14:textId="77777777" w:rsidR="003A7C7B" w:rsidRDefault="003A7C7B">
      <w:pPr>
        <w:spacing w:before="5" w:line="180" w:lineRule="exact"/>
        <w:rPr>
          <w:rFonts w:asciiTheme="minorHAnsi" w:hAnsiTheme="minorHAnsi" w:cstheme="minorHAnsi"/>
          <w:color w:val="0D0D0D" w:themeColor="text1" w:themeTint="F2"/>
          <w:sz w:val="24"/>
          <w:szCs w:val="24"/>
        </w:rPr>
      </w:pPr>
    </w:p>
    <w:p w14:paraId="720E1372" w14:textId="77777777" w:rsidR="003A7C7B" w:rsidRDefault="003A7C7B">
      <w:pPr>
        <w:spacing w:before="5" w:line="180" w:lineRule="exact"/>
        <w:rPr>
          <w:rFonts w:asciiTheme="minorHAnsi" w:hAnsiTheme="minorHAnsi" w:cstheme="minorHAnsi"/>
          <w:color w:val="0D0D0D" w:themeColor="text1" w:themeTint="F2"/>
          <w:sz w:val="24"/>
          <w:szCs w:val="24"/>
        </w:rPr>
      </w:pPr>
    </w:p>
    <w:p w14:paraId="06057C09" w14:textId="77777777" w:rsidR="003A7C7B" w:rsidRDefault="003A7C7B">
      <w:pPr>
        <w:spacing w:before="5" w:line="180" w:lineRule="exact"/>
        <w:rPr>
          <w:rFonts w:asciiTheme="minorHAnsi" w:hAnsiTheme="minorHAnsi" w:cstheme="minorHAnsi"/>
          <w:color w:val="0D0D0D" w:themeColor="text1" w:themeTint="F2"/>
          <w:sz w:val="24"/>
          <w:szCs w:val="24"/>
        </w:rPr>
      </w:pPr>
    </w:p>
    <w:p w14:paraId="4E9B97EE" w14:textId="77777777" w:rsidR="003A7C7B" w:rsidRDefault="003A7C7B">
      <w:pPr>
        <w:spacing w:before="5" w:line="180" w:lineRule="exact"/>
        <w:rPr>
          <w:rFonts w:asciiTheme="minorHAnsi" w:hAnsiTheme="minorHAnsi" w:cstheme="minorHAnsi"/>
          <w:color w:val="0D0D0D" w:themeColor="text1" w:themeTint="F2"/>
          <w:sz w:val="24"/>
          <w:szCs w:val="24"/>
        </w:rPr>
      </w:pPr>
    </w:p>
    <w:p w14:paraId="70EBE803" w14:textId="77777777" w:rsidR="003A7C7B" w:rsidRDefault="003A7C7B">
      <w:pPr>
        <w:spacing w:before="5" w:line="180" w:lineRule="exact"/>
        <w:rPr>
          <w:rFonts w:asciiTheme="minorHAnsi" w:hAnsiTheme="minorHAnsi" w:cstheme="minorHAnsi"/>
          <w:color w:val="0D0D0D" w:themeColor="text1" w:themeTint="F2"/>
          <w:sz w:val="24"/>
          <w:szCs w:val="24"/>
        </w:rPr>
      </w:pPr>
    </w:p>
    <w:p w14:paraId="54E51396" w14:textId="77777777" w:rsidR="003A7C7B" w:rsidRDefault="003A7C7B">
      <w:pPr>
        <w:spacing w:before="5" w:line="180" w:lineRule="exact"/>
        <w:rPr>
          <w:rFonts w:asciiTheme="minorHAnsi" w:hAnsiTheme="minorHAnsi" w:cstheme="minorHAnsi"/>
          <w:color w:val="0D0D0D" w:themeColor="text1" w:themeTint="F2"/>
          <w:sz w:val="24"/>
          <w:szCs w:val="24"/>
        </w:rPr>
      </w:pPr>
    </w:p>
    <w:p w14:paraId="2C8E77EB" w14:textId="77777777" w:rsidR="003A7C7B" w:rsidRDefault="003A7C7B">
      <w:pPr>
        <w:spacing w:before="5" w:line="180" w:lineRule="exact"/>
        <w:rPr>
          <w:rFonts w:asciiTheme="minorHAnsi" w:hAnsiTheme="minorHAnsi" w:cstheme="minorHAnsi"/>
          <w:color w:val="0D0D0D" w:themeColor="text1" w:themeTint="F2"/>
          <w:sz w:val="24"/>
          <w:szCs w:val="24"/>
        </w:rPr>
      </w:pPr>
    </w:p>
    <w:p w14:paraId="0F3AD724" w14:textId="77777777" w:rsidR="003A7C7B" w:rsidRDefault="003A7C7B">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7EC8CD92" w14:textId="77777777" w:rsidR="00C63388" w:rsidRDefault="00C63388">
      <w:pPr>
        <w:spacing w:before="5" w:line="180" w:lineRule="exact"/>
        <w:rPr>
          <w:rFonts w:asciiTheme="minorHAnsi" w:hAnsiTheme="minorHAnsi" w:cstheme="minorHAnsi"/>
          <w:color w:val="0D0D0D" w:themeColor="text1" w:themeTint="F2"/>
          <w:sz w:val="24"/>
          <w:szCs w:val="24"/>
        </w:rPr>
      </w:pPr>
    </w:p>
    <w:p w14:paraId="750D3CE7" w14:textId="77777777" w:rsidR="00C63388" w:rsidRDefault="00C63388">
      <w:pPr>
        <w:spacing w:before="5" w:line="180" w:lineRule="exact"/>
        <w:rPr>
          <w:rFonts w:asciiTheme="minorHAnsi" w:hAnsiTheme="minorHAnsi" w:cstheme="minorHAnsi"/>
          <w:color w:val="0D0D0D" w:themeColor="text1" w:themeTint="F2"/>
          <w:sz w:val="24"/>
          <w:szCs w:val="24"/>
        </w:rPr>
      </w:pPr>
    </w:p>
    <w:p w14:paraId="489CFE24" w14:textId="158B5D7E" w:rsidR="00F65AFB" w:rsidRPr="00915A67" w:rsidRDefault="00F65AFB" w:rsidP="00F65AFB">
      <w:pPr>
        <w:pStyle w:val="Heading1"/>
        <w:rPr>
          <w:rFonts w:eastAsia="Arial"/>
        </w:rPr>
      </w:pPr>
      <w:bookmarkStart w:id="0" w:name="_Toc157065691"/>
      <w:r>
        <w:rPr>
          <w:rFonts w:asciiTheme="minorHAnsi" w:eastAsia="Arial" w:hAnsiTheme="minorHAnsi" w:cstheme="minorHAnsi"/>
          <w:color w:val="E36C0A" w:themeColor="accent6" w:themeShade="BF"/>
        </w:rPr>
        <w:lastRenderedPageBreak/>
        <w:t>Objective</w:t>
      </w:r>
      <w:bookmarkEnd w:id="0"/>
      <w:r>
        <w:rPr>
          <w:rFonts w:asciiTheme="minorHAnsi" w:eastAsia="Arial" w:hAnsiTheme="minorHAnsi" w:cstheme="minorHAnsi"/>
          <w:color w:val="E36C0A" w:themeColor="accent6" w:themeShade="BF"/>
        </w:rPr>
        <w:t xml:space="preserve"> </w:t>
      </w: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15351D5E" w14:textId="77777777" w:rsidR="002070AF" w:rsidRPr="002070AF" w:rsidRDefault="002070AF" w:rsidP="002070AF">
      <w:pPr>
        <w:shd w:val="clear" w:color="auto" w:fill="FFFFFF"/>
        <w:spacing w:before="100" w:beforeAutospacing="1" w:after="100" w:afterAutospacing="1"/>
        <w:rPr>
          <w:rFonts w:ascii="Helvetica" w:hAnsi="Helvetica" w:cs="Helvetica"/>
          <w:color w:val="333333"/>
          <w:spacing w:val="2"/>
          <w:sz w:val="27"/>
          <w:szCs w:val="27"/>
        </w:rPr>
      </w:pPr>
      <w:r w:rsidRPr="002070AF">
        <w:rPr>
          <w:rFonts w:ascii="Helvetica" w:hAnsi="Helvetica" w:cs="Helvetica"/>
          <w:color w:val="333333"/>
          <w:spacing w:val="2"/>
          <w:sz w:val="27"/>
          <w:szCs w:val="27"/>
        </w:rPr>
        <w:t>Helm charts are structured like this:</w:t>
      </w:r>
    </w:p>
    <w:p w14:paraId="31B46582" w14:textId="77777777" w:rsidR="002070AF" w:rsidRPr="002070AF" w:rsidRDefault="002070AF" w:rsidP="002070AF">
      <w:pPr>
        <w:shd w:val="clear" w:color="auto" w:fill="E4F3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0"/>
        <w:rPr>
          <w:rFonts w:ascii="Consolas" w:hAnsi="Consolas" w:cs="Courier New"/>
          <w:color w:val="000000"/>
          <w:spacing w:val="2"/>
          <w:bdr w:val="none" w:sz="0" w:space="0" w:color="auto" w:frame="1"/>
          <w:shd w:val="clear" w:color="auto" w:fill="E4F3F9"/>
        </w:rPr>
      </w:pPr>
      <w:proofErr w:type="spellStart"/>
      <w:r w:rsidRPr="002070AF">
        <w:rPr>
          <w:rFonts w:ascii="Consolas" w:hAnsi="Consolas" w:cs="Courier New"/>
          <w:color w:val="000000"/>
          <w:spacing w:val="2"/>
          <w:bdr w:val="none" w:sz="0" w:space="0" w:color="auto" w:frame="1"/>
          <w:shd w:val="clear" w:color="auto" w:fill="E4F3F9"/>
        </w:rPr>
        <w:t>mychart</w:t>
      </w:r>
      <w:proofErr w:type="spellEnd"/>
      <w:r w:rsidRPr="002070AF">
        <w:rPr>
          <w:rFonts w:ascii="Consolas" w:hAnsi="Consolas" w:cs="Courier New"/>
          <w:color w:val="000000"/>
          <w:spacing w:val="2"/>
          <w:bdr w:val="none" w:sz="0" w:space="0" w:color="auto" w:frame="1"/>
          <w:shd w:val="clear" w:color="auto" w:fill="E4F3F9"/>
        </w:rPr>
        <w:t>/</w:t>
      </w:r>
    </w:p>
    <w:p w14:paraId="70A6F534" w14:textId="77777777" w:rsidR="002070AF" w:rsidRPr="002070AF" w:rsidRDefault="002070AF" w:rsidP="002070AF">
      <w:pPr>
        <w:shd w:val="clear" w:color="auto" w:fill="E4F3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0"/>
        <w:rPr>
          <w:rFonts w:ascii="Consolas" w:hAnsi="Consolas" w:cs="Courier New"/>
          <w:color w:val="000000"/>
          <w:spacing w:val="2"/>
          <w:bdr w:val="none" w:sz="0" w:space="0" w:color="auto" w:frame="1"/>
          <w:shd w:val="clear" w:color="auto" w:fill="E4F3F9"/>
        </w:rPr>
      </w:pPr>
      <w:r w:rsidRPr="002070AF">
        <w:rPr>
          <w:rFonts w:ascii="Consolas" w:hAnsi="Consolas" w:cs="Courier New"/>
          <w:color w:val="000000"/>
          <w:spacing w:val="2"/>
          <w:bdr w:val="none" w:sz="0" w:space="0" w:color="auto" w:frame="1"/>
          <w:shd w:val="clear" w:color="auto" w:fill="E4F3F9"/>
        </w:rPr>
        <w:t xml:space="preserve">  </w:t>
      </w:r>
      <w:proofErr w:type="spellStart"/>
      <w:r w:rsidRPr="002070AF">
        <w:rPr>
          <w:rFonts w:ascii="Consolas" w:hAnsi="Consolas" w:cs="Courier New"/>
          <w:color w:val="000000"/>
          <w:spacing w:val="2"/>
          <w:bdr w:val="none" w:sz="0" w:space="0" w:color="auto" w:frame="1"/>
          <w:shd w:val="clear" w:color="auto" w:fill="E4F3F9"/>
        </w:rPr>
        <w:t>Chart.yaml</w:t>
      </w:r>
      <w:proofErr w:type="spellEnd"/>
    </w:p>
    <w:p w14:paraId="5019C8F2" w14:textId="77777777" w:rsidR="002070AF" w:rsidRPr="002070AF" w:rsidRDefault="002070AF" w:rsidP="002070AF">
      <w:pPr>
        <w:shd w:val="clear" w:color="auto" w:fill="E4F3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0"/>
        <w:rPr>
          <w:rFonts w:ascii="Consolas" w:hAnsi="Consolas" w:cs="Courier New"/>
          <w:color w:val="000000"/>
          <w:spacing w:val="2"/>
          <w:bdr w:val="none" w:sz="0" w:space="0" w:color="auto" w:frame="1"/>
          <w:shd w:val="clear" w:color="auto" w:fill="E4F3F9"/>
        </w:rPr>
      </w:pPr>
      <w:r w:rsidRPr="002070AF">
        <w:rPr>
          <w:rFonts w:ascii="Consolas" w:hAnsi="Consolas" w:cs="Courier New"/>
          <w:color w:val="000000"/>
          <w:spacing w:val="2"/>
          <w:bdr w:val="none" w:sz="0" w:space="0" w:color="auto" w:frame="1"/>
          <w:shd w:val="clear" w:color="auto" w:fill="E4F3F9"/>
        </w:rPr>
        <w:t xml:space="preserve">  </w:t>
      </w:r>
      <w:proofErr w:type="spellStart"/>
      <w:proofErr w:type="gramStart"/>
      <w:r w:rsidRPr="002070AF">
        <w:rPr>
          <w:rFonts w:ascii="Consolas" w:hAnsi="Consolas" w:cs="Courier New"/>
          <w:color w:val="000000"/>
          <w:spacing w:val="2"/>
          <w:bdr w:val="none" w:sz="0" w:space="0" w:color="auto" w:frame="1"/>
          <w:shd w:val="clear" w:color="auto" w:fill="E4F3F9"/>
        </w:rPr>
        <w:t>values.yaml</w:t>
      </w:r>
      <w:proofErr w:type="spellEnd"/>
      <w:proofErr w:type="gramEnd"/>
    </w:p>
    <w:p w14:paraId="083ECBE7" w14:textId="77777777" w:rsidR="002070AF" w:rsidRPr="002070AF" w:rsidRDefault="002070AF" w:rsidP="002070AF">
      <w:pPr>
        <w:shd w:val="clear" w:color="auto" w:fill="E4F3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0"/>
        <w:rPr>
          <w:rFonts w:ascii="Consolas" w:hAnsi="Consolas" w:cs="Courier New"/>
          <w:color w:val="000000"/>
          <w:spacing w:val="2"/>
          <w:bdr w:val="none" w:sz="0" w:space="0" w:color="auto" w:frame="1"/>
          <w:shd w:val="clear" w:color="auto" w:fill="E4F3F9"/>
        </w:rPr>
      </w:pPr>
      <w:r w:rsidRPr="002070AF">
        <w:rPr>
          <w:rFonts w:ascii="Consolas" w:hAnsi="Consolas" w:cs="Courier New"/>
          <w:color w:val="000000"/>
          <w:spacing w:val="2"/>
          <w:bdr w:val="none" w:sz="0" w:space="0" w:color="auto" w:frame="1"/>
          <w:shd w:val="clear" w:color="auto" w:fill="E4F3F9"/>
        </w:rPr>
        <w:t xml:space="preserve">  charts/</w:t>
      </w:r>
    </w:p>
    <w:p w14:paraId="6C21042E" w14:textId="77777777" w:rsidR="002070AF" w:rsidRPr="002070AF" w:rsidRDefault="002070AF" w:rsidP="002070AF">
      <w:pPr>
        <w:shd w:val="clear" w:color="auto" w:fill="E4F3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0"/>
        <w:rPr>
          <w:rFonts w:ascii="Consolas" w:hAnsi="Consolas" w:cs="Courier New"/>
          <w:color w:val="000000"/>
          <w:spacing w:val="2"/>
          <w:bdr w:val="none" w:sz="0" w:space="0" w:color="auto" w:frame="1"/>
          <w:shd w:val="clear" w:color="auto" w:fill="E4F3F9"/>
        </w:rPr>
      </w:pPr>
      <w:r w:rsidRPr="002070AF">
        <w:rPr>
          <w:rFonts w:ascii="Consolas" w:hAnsi="Consolas" w:cs="Courier New"/>
          <w:color w:val="000000"/>
          <w:spacing w:val="2"/>
          <w:bdr w:val="none" w:sz="0" w:space="0" w:color="auto" w:frame="1"/>
          <w:shd w:val="clear" w:color="auto" w:fill="E4F3F9"/>
        </w:rPr>
        <w:t xml:space="preserve">  templates/</w:t>
      </w:r>
    </w:p>
    <w:p w14:paraId="49AA3971" w14:textId="77777777" w:rsidR="002070AF" w:rsidRPr="002070AF" w:rsidRDefault="002070AF" w:rsidP="002070AF">
      <w:pPr>
        <w:shd w:val="clear" w:color="auto" w:fill="E4F3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0"/>
        <w:rPr>
          <w:rFonts w:ascii="Consolas" w:hAnsi="Consolas" w:cs="Courier New"/>
          <w:color w:val="000000"/>
          <w:spacing w:val="2"/>
          <w:bdr w:val="none" w:sz="0" w:space="0" w:color="auto" w:frame="1"/>
          <w:shd w:val="clear" w:color="auto" w:fill="E4F3F9"/>
        </w:rPr>
      </w:pPr>
      <w:r w:rsidRPr="002070AF">
        <w:rPr>
          <w:rFonts w:ascii="Consolas" w:hAnsi="Consolas" w:cs="Courier New"/>
          <w:color w:val="000000"/>
          <w:spacing w:val="2"/>
          <w:bdr w:val="none" w:sz="0" w:space="0" w:color="auto" w:frame="1"/>
          <w:shd w:val="clear" w:color="auto" w:fill="E4F3F9"/>
        </w:rPr>
        <w:t xml:space="preserve">  ...</w:t>
      </w:r>
    </w:p>
    <w:p w14:paraId="46BC95F8" w14:textId="77777777" w:rsidR="002070AF" w:rsidRDefault="002070AF" w:rsidP="002070AF">
      <w:pPr>
        <w:shd w:val="clear" w:color="auto" w:fill="FFFFFF"/>
        <w:spacing w:before="100" w:beforeAutospacing="1" w:after="100" w:afterAutospacing="1"/>
        <w:rPr>
          <w:rFonts w:ascii="Helvetica" w:hAnsi="Helvetica" w:cs="Helvetica"/>
          <w:color w:val="333333"/>
          <w:spacing w:val="2"/>
          <w:sz w:val="27"/>
          <w:szCs w:val="27"/>
        </w:rPr>
      </w:pPr>
    </w:p>
    <w:p w14:paraId="226A9113" w14:textId="0505B34F" w:rsidR="002070AF" w:rsidRPr="002070AF" w:rsidRDefault="002070AF" w:rsidP="002070AF">
      <w:pPr>
        <w:shd w:val="clear" w:color="auto" w:fill="FFFFFF"/>
        <w:spacing w:before="100" w:beforeAutospacing="1" w:after="100" w:afterAutospacing="1"/>
        <w:rPr>
          <w:rFonts w:asciiTheme="minorHAnsi" w:hAnsiTheme="minorHAnsi" w:cstheme="minorHAnsi"/>
          <w:color w:val="333333"/>
          <w:spacing w:val="2"/>
          <w:sz w:val="24"/>
          <w:szCs w:val="24"/>
        </w:rPr>
      </w:pPr>
      <w:r w:rsidRPr="002070AF">
        <w:rPr>
          <w:rFonts w:asciiTheme="minorHAnsi" w:hAnsiTheme="minorHAnsi" w:cstheme="minorHAnsi"/>
          <w:color w:val="333333"/>
          <w:spacing w:val="2"/>
          <w:sz w:val="24"/>
          <w:szCs w:val="24"/>
        </w:rPr>
        <w:t>The </w:t>
      </w:r>
      <w:r w:rsidRPr="002070AF">
        <w:rPr>
          <w:rFonts w:asciiTheme="minorHAnsi" w:hAnsiTheme="minorHAnsi" w:cstheme="minorHAnsi"/>
          <w:b/>
          <w:bCs/>
          <w:color w:val="FF0000"/>
          <w:spacing w:val="2"/>
          <w:sz w:val="24"/>
          <w:szCs w:val="24"/>
          <w:bdr w:val="none" w:sz="0" w:space="0" w:color="auto" w:frame="1"/>
          <w:shd w:val="clear" w:color="auto" w:fill="E4F3F9"/>
        </w:rPr>
        <w:t>templates/</w:t>
      </w:r>
      <w:r w:rsidRPr="002070AF">
        <w:rPr>
          <w:rFonts w:asciiTheme="minorHAnsi" w:hAnsiTheme="minorHAnsi" w:cstheme="minorHAnsi"/>
          <w:color w:val="FF0000"/>
          <w:spacing w:val="2"/>
          <w:sz w:val="24"/>
          <w:szCs w:val="24"/>
        </w:rPr>
        <w:t> </w:t>
      </w:r>
      <w:r w:rsidRPr="002070AF">
        <w:rPr>
          <w:rFonts w:asciiTheme="minorHAnsi" w:hAnsiTheme="minorHAnsi" w:cstheme="minorHAnsi"/>
          <w:color w:val="333333"/>
          <w:spacing w:val="2"/>
          <w:sz w:val="24"/>
          <w:szCs w:val="24"/>
        </w:rPr>
        <w:t>directory is for template files. When Tiller evaluates a chart, it will send all of the files in the </w:t>
      </w:r>
      <w:r w:rsidRPr="002070AF">
        <w:rPr>
          <w:rFonts w:asciiTheme="minorHAnsi" w:hAnsiTheme="minorHAnsi" w:cstheme="minorHAnsi"/>
          <w:b/>
          <w:bCs/>
          <w:color w:val="FF0000"/>
          <w:spacing w:val="2"/>
          <w:sz w:val="24"/>
          <w:szCs w:val="24"/>
          <w:bdr w:val="none" w:sz="0" w:space="0" w:color="auto" w:frame="1"/>
          <w:shd w:val="clear" w:color="auto" w:fill="E4F3F9"/>
        </w:rPr>
        <w:t>templates/</w:t>
      </w:r>
      <w:r w:rsidRPr="002070AF">
        <w:rPr>
          <w:rFonts w:asciiTheme="minorHAnsi" w:hAnsiTheme="minorHAnsi" w:cstheme="minorHAnsi"/>
          <w:color w:val="333333"/>
          <w:spacing w:val="2"/>
          <w:sz w:val="24"/>
          <w:szCs w:val="24"/>
        </w:rPr>
        <w:t> directory through the template rendering engine. Tiller then collects the results of those templates and sends them on to Kubernetes.</w:t>
      </w:r>
    </w:p>
    <w:p w14:paraId="6D4C4464" w14:textId="77777777" w:rsidR="002070AF" w:rsidRPr="002070AF" w:rsidRDefault="002070AF" w:rsidP="002070AF">
      <w:pPr>
        <w:shd w:val="clear" w:color="auto" w:fill="FFFFFF"/>
        <w:spacing w:before="100" w:beforeAutospacing="1" w:after="100" w:afterAutospacing="1"/>
        <w:rPr>
          <w:rFonts w:asciiTheme="minorHAnsi" w:hAnsiTheme="minorHAnsi" w:cstheme="minorHAnsi"/>
          <w:color w:val="333333"/>
          <w:spacing w:val="2"/>
          <w:sz w:val="24"/>
          <w:szCs w:val="24"/>
        </w:rPr>
      </w:pPr>
      <w:r w:rsidRPr="002070AF">
        <w:rPr>
          <w:rFonts w:asciiTheme="minorHAnsi" w:hAnsiTheme="minorHAnsi" w:cstheme="minorHAnsi"/>
          <w:color w:val="333333"/>
          <w:spacing w:val="2"/>
          <w:sz w:val="24"/>
          <w:szCs w:val="24"/>
        </w:rPr>
        <w:t>The </w:t>
      </w:r>
      <w:proofErr w:type="spellStart"/>
      <w:r w:rsidRPr="002070AF">
        <w:rPr>
          <w:rFonts w:asciiTheme="minorHAnsi" w:hAnsiTheme="minorHAnsi" w:cstheme="minorHAnsi"/>
          <w:b/>
          <w:bCs/>
          <w:color w:val="FF0000"/>
          <w:spacing w:val="2"/>
          <w:sz w:val="24"/>
          <w:szCs w:val="24"/>
          <w:bdr w:val="none" w:sz="0" w:space="0" w:color="auto" w:frame="1"/>
          <w:shd w:val="clear" w:color="auto" w:fill="E4F3F9"/>
        </w:rPr>
        <w:t>values.yaml</w:t>
      </w:r>
      <w:proofErr w:type="spellEnd"/>
      <w:r w:rsidRPr="002070AF">
        <w:rPr>
          <w:rFonts w:asciiTheme="minorHAnsi" w:hAnsiTheme="minorHAnsi" w:cstheme="minorHAnsi"/>
          <w:color w:val="333333"/>
          <w:spacing w:val="2"/>
          <w:sz w:val="24"/>
          <w:szCs w:val="24"/>
        </w:rPr>
        <w:t> file is also important to templates. This file contains the </w:t>
      </w:r>
      <w:r w:rsidRPr="002070AF">
        <w:rPr>
          <w:rFonts w:asciiTheme="minorHAnsi" w:hAnsiTheme="minorHAnsi" w:cstheme="minorHAnsi"/>
          <w:i/>
          <w:iCs/>
          <w:color w:val="333333"/>
          <w:spacing w:val="2"/>
          <w:sz w:val="24"/>
          <w:szCs w:val="24"/>
        </w:rPr>
        <w:t>default values</w:t>
      </w:r>
      <w:r w:rsidRPr="002070AF">
        <w:rPr>
          <w:rFonts w:asciiTheme="minorHAnsi" w:hAnsiTheme="minorHAnsi" w:cstheme="minorHAnsi"/>
          <w:color w:val="333333"/>
          <w:spacing w:val="2"/>
          <w:sz w:val="24"/>
          <w:szCs w:val="24"/>
        </w:rPr>
        <w:t> for a chart. These values may be overridden by users during </w:t>
      </w:r>
      <w:r w:rsidRPr="002070AF">
        <w:rPr>
          <w:rFonts w:asciiTheme="minorHAnsi" w:hAnsiTheme="minorHAnsi" w:cstheme="minorHAnsi"/>
          <w:color w:val="000000"/>
          <w:spacing w:val="2"/>
          <w:sz w:val="24"/>
          <w:szCs w:val="24"/>
          <w:bdr w:val="none" w:sz="0" w:space="0" w:color="auto" w:frame="1"/>
          <w:shd w:val="clear" w:color="auto" w:fill="E4F3F9"/>
        </w:rPr>
        <w:t>helm install</w:t>
      </w:r>
      <w:r w:rsidRPr="002070AF">
        <w:rPr>
          <w:rFonts w:asciiTheme="minorHAnsi" w:hAnsiTheme="minorHAnsi" w:cstheme="minorHAnsi"/>
          <w:color w:val="333333"/>
          <w:spacing w:val="2"/>
          <w:sz w:val="24"/>
          <w:szCs w:val="24"/>
        </w:rPr>
        <w:t> or </w:t>
      </w:r>
      <w:r w:rsidRPr="002070AF">
        <w:rPr>
          <w:rFonts w:asciiTheme="minorHAnsi" w:hAnsiTheme="minorHAnsi" w:cstheme="minorHAnsi"/>
          <w:color w:val="000000"/>
          <w:spacing w:val="2"/>
          <w:sz w:val="24"/>
          <w:szCs w:val="24"/>
          <w:bdr w:val="none" w:sz="0" w:space="0" w:color="auto" w:frame="1"/>
          <w:shd w:val="clear" w:color="auto" w:fill="E4F3F9"/>
        </w:rPr>
        <w:t>helm upgrade</w:t>
      </w:r>
      <w:r w:rsidRPr="002070AF">
        <w:rPr>
          <w:rFonts w:asciiTheme="minorHAnsi" w:hAnsiTheme="minorHAnsi" w:cstheme="minorHAnsi"/>
          <w:color w:val="333333"/>
          <w:spacing w:val="2"/>
          <w:sz w:val="24"/>
          <w:szCs w:val="24"/>
        </w:rPr>
        <w:t>.</w:t>
      </w:r>
    </w:p>
    <w:p w14:paraId="21E89CE7" w14:textId="77777777" w:rsidR="002070AF" w:rsidRDefault="002070AF" w:rsidP="002070AF">
      <w:pPr>
        <w:shd w:val="clear" w:color="auto" w:fill="FFFFFF"/>
        <w:spacing w:before="100" w:beforeAutospacing="1" w:after="100" w:afterAutospacing="1"/>
        <w:rPr>
          <w:rFonts w:ascii="Helvetica" w:hAnsi="Helvetica" w:cs="Helvetica"/>
          <w:color w:val="333333"/>
          <w:spacing w:val="2"/>
          <w:sz w:val="27"/>
          <w:szCs w:val="27"/>
        </w:rPr>
      </w:pPr>
      <w:r w:rsidRPr="002070AF">
        <w:rPr>
          <w:rFonts w:asciiTheme="minorHAnsi" w:hAnsiTheme="minorHAnsi" w:cstheme="minorHAnsi"/>
          <w:color w:val="333333"/>
          <w:spacing w:val="2"/>
          <w:sz w:val="24"/>
          <w:szCs w:val="24"/>
        </w:rPr>
        <w:t>The </w:t>
      </w:r>
      <w:proofErr w:type="spellStart"/>
      <w:r w:rsidRPr="002070AF">
        <w:rPr>
          <w:rFonts w:asciiTheme="minorHAnsi" w:hAnsiTheme="minorHAnsi" w:cstheme="minorHAnsi"/>
          <w:b/>
          <w:bCs/>
          <w:color w:val="FF0000"/>
          <w:spacing w:val="2"/>
          <w:sz w:val="24"/>
          <w:szCs w:val="24"/>
          <w:bdr w:val="none" w:sz="0" w:space="0" w:color="auto" w:frame="1"/>
          <w:shd w:val="clear" w:color="auto" w:fill="E4F3F9"/>
        </w:rPr>
        <w:t>Chart.yaml</w:t>
      </w:r>
      <w:proofErr w:type="spellEnd"/>
      <w:r w:rsidRPr="002070AF">
        <w:rPr>
          <w:rFonts w:asciiTheme="minorHAnsi" w:hAnsiTheme="minorHAnsi" w:cstheme="minorHAnsi"/>
          <w:color w:val="333333"/>
          <w:spacing w:val="2"/>
          <w:sz w:val="24"/>
          <w:szCs w:val="24"/>
        </w:rPr>
        <w:t> file contains a description of the chart. You can access it from within a template. The </w:t>
      </w:r>
      <w:r w:rsidRPr="002070AF">
        <w:rPr>
          <w:rFonts w:asciiTheme="minorHAnsi" w:hAnsiTheme="minorHAnsi" w:cstheme="minorHAnsi"/>
          <w:color w:val="000000"/>
          <w:spacing w:val="2"/>
          <w:sz w:val="24"/>
          <w:szCs w:val="24"/>
          <w:bdr w:val="none" w:sz="0" w:space="0" w:color="auto" w:frame="1"/>
          <w:shd w:val="clear" w:color="auto" w:fill="E4F3F9"/>
        </w:rPr>
        <w:t>charts/</w:t>
      </w:r>
      <w:r w:rsidRPr="002070AF">
        <w:rPr>
          <w:rFonts w:asciiTheme="minorHAnsi" w:hAnsiTheme="minorHAnsi" w:cstheme="minorHAnsi"/>
          <w:color w:val="333333"/>
          <w:spacing w:val="2"/>
          <w:sz w:val="24"/>
          <w:szCs w:val="24"/>
        </w:rPr>
        <w:t> directory </w:t>
      </w:r>
      <w:r w:rsidRPr="002070AF">
        <w:rPr>
          <w:rFonts w:asciiTheme="minorHAnsi" w:hAnsiTheme="minorHAnsi" w:cstheme="minorHAnsi"/>
          <w:i/>
          <w:iCs/>
          <w:color w:val="333333"/>
          <w:spacing w:val="2"/>
          <w:sz w:val="24"/>
          <w:szCs w:val="24"/>
        </w:rPr>
        <w:t>may</w:t>
      </w:r>
      <w:r w:rsidRPr="002070AF">
        <w:rPr>
          <w:rFonts w:asciiTheme="minorHAnsi" w:hAnsiTheme="minorHAnsi" w:cstheme="minorHAnsi"/>
          <w:color w:val="333333"/>
          <w:spacing w:val="2"/>
          <w:sz w:val="24"/>
          <w:szCs w:val="24"/>
        </w:rPr>
        <w:t> contain other charts (which we call </w:t>
      </w:r>
      <w:proofErr w:type="spellStart"/>
      <w:r w:rsidRPr="002070AF">
        <w:rPr>
          <w:rFonts w:asciiTheme="minorHAnsi" w:hAnsiTheme="minorHAnsi" w:cstheme="minorHAnsi"/>
          <w:i/>
          <w:iCs/>
          <w:color w:val="333333"/>
          <w:spacing w:val="2"/>
          <w:sz w:val="24"/>
          <w:szCs w:val="24"/>
        </w:rPr>
        <w:t>subcharts</w:t>
      </w:r>
      <w:proofErr w:type="spellEnd"/>
      <w:r w:rsidRPr="002070AF">
        <w:rPr>
          <w:rFonts w:asciiTheme="minorHAnsi" w:hAnsiTheme="minorHAnsi" w:cstheme="minorHAnsi"/>
          <w:color w:val="333333"/>
          <w:spacing w:val="2"/>
          <w:sz w:val="24"/>
          <w:szCs w:val="24"/>
        </w:rPr>
        <w:t>). Later in this guide we will see how those work when it comes to template rendering</w:t>
      </w:r>
      <w:r w:rsidRPr="002070AF">
        <w:rPr>
          <w:rFonts w:ascii="Helvetica" w:hAnsi="Helvetica" w:cs="Helvetica"/>
          <w:color w:val="333333"/>
          <w:spacing w:val="2"/>
          <w:sz w:val="27"/>
          <w:szCs w:val="27"/>
        </w:rPr>
        <w:t>.</w:t>
      </w:r>
    </w:p>
    <w:p w14:paraId="5618EA03" w14:textId="77777777" w:rsidR="002070AF" w:rsidRDefault="002070AF" w:rsidP="002070AF">
      <w:pPr>
        <w:shd w:val="clear" w:color="auto" w:fill="FFFFFF"/>
        <w:spacing w:before="100" w:beforeAutospacing="1" w:after="100" w:afterAutospacing="1"/>
        <w:rPr>
          <w:rFonts w:ascii="Helvetica" w:hAnsi="Helvetica" w:cs="Helvetica"/>
          <w:color w:val="333333"/>
          <w:spacing w:val="2"/>
          <w:sz w:val="27"/>
          <w:szCs w:val="27"/>
        </w:rPr>
      </w:pPr>
    </w:p>
    <w:p w14:paraId="3D383344" w14:textId="693FE462" w:rsidR="002070AF" w:rsidRPr="002070AF" w:rsidRDefault="002070AF" w:rsidP="002070AF">
      <w:pPr>
        <w:rPr>
          <w:rFonts w:ascii="Roboto" w:hAnsi="Roboto"/>
          <w:b/>
          <w:bCs/>
          <w:sz w:val="24"/>
          <w:szCs w:val="24"/>
        </w:rPr>
      </w:pPr>
      <w:r w:rsidRPr="002070AF">
        <w:rPr>
          <w:rFonts w:ascii="Roboto" w:hAnsi="Roboto"/>
          <w:b/>
          <w:bCs/>
          <w:sz w:val="24"/>
          <w:szCs w:val="24"/>
        </w:rPr>
        <w:t xml:space="preserve">But another step you can take as you can convert that chart into standard Kubernetes YAML. Therefore, you can apply that to </w:t>
      </w:r>
      <w:r w:rsidR="0096671C" w:rsidRPr="0096671C">
        <w:rPr>
          <w:rFonts w:ascii="Roboto" w:hAnsi="Roboto"/>
          <w:b/>
          <w:bCs/>
          <w:sz w:val="24"/>
          <w:szCs w:val="24"/>
        </w:rPr>
        <w:t>any cluster without having Helm present. It's a kind of optional</w:t>
      </w:r>
    </w:p>
    <w:p w14:paraId="00816564" w14:textId="77777777" w:rsidR="002070AF" w:rsidRPr="002070AF" w:rsidRDefault="002070AF" w:rsidP="002070AF">
      <w:pPr>
        <w:shd w:val="clear" w:color="auto" w:fill="FFFFFF"/>
        <w:spacing w:before="100" w:beforeAutospacing="1" w:after="100" w:afterAutospacing="1"/>
        <w:rPr>
          <w:rFonts w:ascii="Helvetica" w:hAnsi="Helvetica" w:cs="Helvetica"/>
          <w:color w:val="333333"/>
          <w:spacing w:val="2"/>
          <w:sz w:val="27"/>
          <w:szCs w:val="27"/>
        </w:rPr>
      </w:pPr>
    </w:p>
    <w:p w14:paraId="31C2C742" w14:textId="77777777" w:rsidR="00674AA6" w:rsidRDefault="00674AA6" w:rsidP="00674AA6"/>
    <w:p w14:paraId="4B104E71" w14:textId="77777777" w:rsidR="00A4143F" w:rsidRDefault="00A4143F" w:rsidP="00674AA6"/>
    <w:p w14:paraId="0BA9874A" w14:textId="77777777" w:rsidR="00A4143F" w:rsidRDefault="00A4143F" w:rsidP="00674AA6"/>
    <w:p w14:paraId="044A5E8E" w14:textId="77777777" w:rsidR="00A4143F" w:rsidRDefault="00A4143F" w:rsidP="00674AA6"/>
    <w:p w14:paraId="699E6989" w14:textId="77777777" w:rsidR="00A4143F" w:rsidRDefault="00A4143F" w:rsidP="00674AA6"/>
    <w:p w14:paraId="26D59F1A" w14:textId="77777777" w:rsidR="00A4143F" w:rsidRDefault="00A4143F" w:rsidP="00674AA6"/>
    <w:p w14:paraId="3C06BCDB" w14:textId="77777777" w:rsidR="00A4143F" w:rsidRDefault="00A4143F" w:rsidP="00674AA6"/>
    <w:p w14:paraId="1E75E963" w14:textId="77777777" w:rsidR="00A4143F" w:rsidRDefault="00A4143F" w:rsidP="00674AA6"/>
    <w:p w14:paraId="5ADF21C5" w14:textId="77777777" w:rsidR="00A4143F" w:rsidRDefault="00A4143F" w:rsidP="00674AA6"/>
    <w:p w14:paraId="7A872CA7" w14:textId="77777777" w:rsidR="00A4143F" w:rsidRDefault="00A4143F" w:rsidP="00674AA6"/>
    <w:p w14:paraId="6F214689" w14:textId="77777777" w:rsidR="00A4143F" w:rsidRDefault="00A4143F" w:rsidP="00674AA6"/>
    <w:p w14:paraId="780DB31B" w14:textId="5678E907" w:rsidR="00A4143F" w:rsidRPr="00A4143F" w:rsidRDefault="00000000" w:rsidP="00674AA6">
      <w:pPr>
        <w:rPr>
          <w:sz w:val="32"/>
          <w:szCs w:val="32"/>
        </w:rPr>
      </w:pPr>
      <w:hyperlink r:id="rId12" w:history="1">
        <w:r w:rsidR="00A4143F" w:rsidRPr="00A4143F">
          <w:rPr>
            <w:rStyle w:val="Hyperlink"/>
            <w:sz w:val="32"/>
            <w:szCs w:val="32"/>
          </w:rPr>
          <w:t>https://get.helm.sh/helm-canary-windows-amd64.zip</w:t>
        </w:r>
      </w:hyperlink>
    </w:p>
    <w:p w14:paraId="2ACB84AA" w14:textId="77777777" w:rsidR="00A4143F" w:rsidRPr="00A4143F" w:rsidRDefault="00A4143F" w:rsidP="00674AA6">
      <w:pPr>
        <w:rPr>
          <w:sz w:val="32"/>
          <w:szCs w:val="32"/>
        </w:rPr>
      </w:pPr>
    </w:p>
    <w:p w14:paraId="01CC82EC" w14:textId="77777777" w:rsidR="00A4143F" w:rsidRPr="00A4143F" w:rsidRDefault="00A4143F" w:rsidP="00674AA6">
      <w:pPr>
        <w:rPr>
          <w:sz w:val="32"/>
          <w:szCs w:val="32"/>
        </w:rPr>
      </w:pPr>
    </w:p>
    <w:p w14:paraId="7F588269" w14:textId="197B2083" w:rsidR="00A4143F" w:rsidRPr="00A4143F" w:rsidRDefault="00A4143F" w:rsidP="00674AA6">
      <w:pPr>
        <w:rPr>
          <w:sz w:val="32"/>
          <w:szCs w:val="32"/>
        </w:rPr>
      </w:pPr>
      <w:r w:rsidRPr="00A4143F">
        <w:rPr>
          <w:sz w:val="32"/>
          <w:szCs w:val="32"/>
        </w:rPr>
        <w:t>or</w:t>
      </w:r>
    </w:p>
    <w:p w14:paraId="0E13D82F" w14:textId="77777777" w:rsidR="00A4143F" w:rsidRPr="00A4143F" w:rsidRDefault="00A4143F" w:rsidP="00674AA6">
      <w:pPr>
        <w:rPr>
          <w:sz w:val="32"/>
          <w:szCs w:val="32"/>
        </w:rPr>
      </w:pPr>
    </w:p>
    <w:p w14:paraId="3ACDF98F" w14:textId="15EF820C" w:rsidR="00A4143F" w:rsidRDefault="00000000" w:rsidP="00674AA6">
      <w:pPr>
        <w:rPr>
          <w:sz w:val="32"/>
          <w:szCs w:val="32"/>
        </w:rPr>
      </w:pPr>
      <w:hyperlink r:id="rId13" w:history="1">
        <w:r w:rsidR="00DA3F12" w:rsidRPr="008B68CB">
          <w:rPr>
            <w:rStyle w:val="Hyperlink"/>
            <w:sz w:val="32"/>
            <w:szCs w:val="32"/>
          </w:rPr>
          <w:t>https://helm.sh/docs/intro/install/</w:t>
        </w:r>
      </w:hyperlink>
    </w:p>
    <w:p w14:paraId="30CF1D62" w14:textId="77777777" w:rsidR="00DA3F12" w:rsidRDefault="00DA3F12" w:rsidP="00674AA6">
      <w:pPr>
        <w:rPr>
          <w:sz w:val="32"/>
          <w:szCs w:val="32"/>
        </w:rPr>
      </w:pPr>
    </w:p>
    <w:p w14:paraId="234056A9" w14:textId="77777777" w:rsidR="00DA3F12" w:rsidRDefault="00DA3F12" w:rsidP="00674AA6">
      <w:pPr>
        <w:rPr>
          <w:sz w:val="32"/>
          <w:szCs w:val="32"/>
        </w:rPr>
      </w:pPr>
    </w:p>
    <w:p w14:paraId="795BD1B3" w14:textId="224A777D" w:rsidR="00DA3F12" w:rsidRDefault="00DA3F12" w:rsidP="00674AA6">
      <w:pPr>
        <w:rPr>
          <w:sz w:val="32"/>
          <w:szCs w:val="32"/>
        </w:rPr>
      </w:pPr>
      <w:r w:rsidRPr="00DA3F12">
        <w:rPr>
          <w:noProof/>
          <w:sz w:val="32"/>
          <w:szCs w:val="32"/>
        </w:rPr>
        <w:drawing>
          <wp:inline distT="0" distB="0" distL="0" distR="0" wp14:anchorId="1DD6B893" wp14:editId="63F43A58">
            <wp:extent cx="6197600" cy="2387600"/>
            <wp:effectExtent l="0" t="0" r="0" b="0"/>
            <wp:docPr id="135646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67627" name=""/>
                    <pic:cNvPicPr/>
                  </pic:nvPicPr>
                  <pic:blipFill>
                    <a:blip r:embed="rId14"/>
                    <a:stretch>
                      <a:fillRect/>
                    </a:stretch>
                  </pic:blipFill>
                  <pic:spPr>
                    <a:xfrm>
                      <a:off x="0" y="0"/>
                      <a:ext cx="6197600" cy="2387600"/>
                    </a:xfrm>
                    <a:prstGeom prst="rect">
                      <a:avLst/>
                    </a:prstGeom>
                  </pic:spPr>
                </pic:pic>
              </a:graphicData>
            </a:graphic>
          </wp:inline>
        </w:drawing>
      </w:r>
    </w:p>
    <w:p w14:paraId="62A42DAF" w14:textId="77777777" w:rsidR="00DA3F12" w:rsidRDefault="00DA3F12" w:rsidP="00674AA6">
      <w:pPr>
        <w:rPr>
          <w:sz w:val="32"/>
          <w:szCs w:val="32"/>
        </w:rPr>
      </w:pPr>
    </w:p>
    <w:p w14:paraId="056E1490" w14:textId="7BDF317C" w:rsidR="00DA3F12" w:rsidRDefault="00DA3F12" w:rsidP="00674AA6">
      <w:pPr>
        <w:rPr>
          <w:sz w:val="32"/>
          <w:szCs w:val="32"/>
        </w:rPr>
      </w:pPr>
      <w:r>
        <w:rPr>
          <w:sz w:val="32"/>
          <w:szCs w:val="32"/>
        </w:rPr>
        <w:t>helm</w:t>
      </w:r>
    </w:p>
    <w:p w14:paraId="26EDE8CE" w14:textId="77777777" w:rsidR="00DA3F12" w:rsidRDefault="00DA3F12" w:rsidP="00674AA6">
      <w:pPr>
        <w:rPr>
          <w:sz w:val="32"/>
          <w:szCs w:val="32"/>
        </w:rPr>
      </w:pPr>
    </w:p>
    <w:p w14:paraId="04099726" w14:textId="12A7B944" w:rsidR="00DA3F12" w:rsidRDefault="00DA3F12" w:rsidP="00674AA6">
      <w:pPr>
        <w:rPr>
          <w:sz w:val="32"/>
          <w:szCs w:val="32"/>
        </w:rPr>
      </w:pPr>
      <w:r w:rsidRPr="00DA3F12">
        <w:rPr>
          <w:noProof/>
          <w:sz w:val="32"/>
          <w:szCs w:val="32"/>
        </w:rPr>
        <w:drawing>
          <wp:inline distT="0" distB="0" distL="0" distR="0" wp14:anchorId="477B22B2" wp14:editId="59EEDAF5">
            <wp:extent cx="5387807" cy="2476715"/>
            <wp:effectExtent l="0" t="0" r="3810" b="0"/>
            <wp:docPr id="35967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7361" name=""/>
                    <pic:cNvPicPr/>
                  </pic:nvPicPr>
                  <pic:blipFill>
                    <a:blip r:embed="rId15"/>
                    <a:stretch>
                      <a:fillRect/>
                    </a:stretch>
                  </pic:blipFill>
                  <pic:spPr>
                    <a:xfrm>
                      <a:off x="0" y="0"/>
                      <a:ext cx="5387807" cy="2476715"/>
                    </a:xfrm>
                    <a:prstGeom prst="rect">
                      <a:avLst/>
                    </a:prstGeom>
                  </pic:spPr>
                </pic:pic>
              </a:graphicData>
            </a:graphic>
          </wp:inline>
        </w:drawing>
      </w:r>
    </w:p>
    <w:p w14:paraId="7306733F" w14:textId="77777777" w:rsidR="00DA3F12" w:rsidRDefault="00DA3F12" w:rsidP="00674AA6">
      <w:pPr>
        <w:rPr>
          <w:sz w:val="32"/>
          <w:szCs w:val="32"/>
        </w:rPr>
      </w:pPr>
    </w:p>
    <w:p w14:paraId="26CF3DDC" w14:textId="77777777" w:rsidR="00DA3F12" w:rsidRDefault="00DA3F12" w:rsidP="00674AA6">
      <w:pPr>
        <w:rPr>
          <w:sz w:val="32"/>
          <w:szCs w:val="32"/>
        </w:rPr>
      </w:pPr>
    </w:p>
    <w:p w14:paraId="617418F1" w14:textId="0129040D" w:rsidR="0061433C" w:rsidRDefault="00641C19" w:rsidP="00674AA6">
      <w:pPr>
        <w:rPr>
          <w:sz w:val="32"/>
          <w:szCs w:val="32"/>
        </w:rPr>
      </w:pPr>
      <w:r w:rsidRPr="00641C19">
        <w:rPr>
          <w:noProof/>
          <w:sz w:val="32"/>
          <w:szCs w:val="32"/>
        </w:rPr>
        <w:lastRenderedPageBreak/>
        <w:drawing>
          <wp:inline distT="0" distB="0" distL="0" distR="0" wp14:anchorId="1D8D194D" wp14:editId="491069C1">
            <wp:extent cx="4724809" cy="6782388"/>
            <wp:effectExtent l="0" t="0" r="0" b="0"/>
            <wp:docPr id="178677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71608" name=""/>
                    <pic:cNvPicPr/>
                  </pic:nvPicPr>
                  <pic:blipFill>
                    <a:blip r:embed="rId16"/>
                    <a:stretch>
                      <a:fillRect/>
                    </a:stretch>
                  </pic:blipFill>
                  <pic:spPr>
                    <a:xfrm>
                      <a:off x="0" y="0"/>
                      <a:ext cx="4724809" cy="6782388"/>
                    </a:xfrm>
                    <a:prstGeom prst="rect">
                      <a:avLst/>
                    </a:prstGeom>
                  </pic:spPr>
                </pic:pic>
              </a:graphicData>
            </a:graphic>
          </wp:inline>
        </w:drawing>
      </w:r>
    </w:p>
    <w:p w14:paraId="554226B7" w14:textId="77777777" w:rsidR="006968D7" w:rsidRDefault="006968D7" w:rsidP="00674AA6">
      <w:pPr>
        <w:rPr>
          <w:sz w:val="32"/>
          <w:szCs w:val="32"/>
        </w:rPr>
      </w:pPr>
    </w:p>
    <w:p w14:paraId="0C29312B" w14:textId="6B5B9873" w:rsidR="006968D7" w:rsidRDefault="006968D7" w:rsidP="00674AA6">
      <w:pPr>
        <w:rPr>
          <w:sz w:val="32"/>
          <w:szCs w:val="32"/>
        </w:rPr>
      </w:pPr>
      <w:r w:rsidRPr="006968D7">
        <w:rPr>
          <w:noProof/>
          <w:sz w:val="32"/>
          <w:szCs w:val="32"/>
        </w:rPr>
        <w:drawing>
          <wp:inline distT="0" distB="0" distL="0" distR="0" wp14:anchorId="33F46A51" wp14:editId="19FD1580">
            <wp:extent cx="6197600" cy="2651760"/>
            <wp:effectExtent l="0" t="0" r="0" b="0"/>
            <wp:docPr id="147913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30030" name=""/>
                    <pic:cNvPicPr/>
                  </pic:nvPicPr>
                  <pic:blipFill>
                    <a:blip r:embed="rId17"/>
                    <a:stretch>
                      <a:fillRect/>
                    </a:stretch>
                  </pic:blipFill>
                  <pic:spPr>
                    <a:xfrm>
                      <a:off x="0" y="0"/>
                      <a:ext cx="6197600" cy="2651760"/>
                    </a:xfrm>
                    <a:prstGeom prst="rect">
                      <a:avLst/>
                    </a:prstGeom>
                  </pic:spPr>
                </pic:pic>
              </a:graphicData>
            </a:graphic>
          </wp:inline>
        </w:drawing>
      </w:r>
    </w:p>
    <w:p w14:paraId="52D1A168" w14:textId="77777777" w:rsidR="008F3DCC" w:rsidRDefault="008F3DCC" w:rsidP="00674AA6">
      <w:pPr>
        <w:rPr>
          <w:sz w:val="32"/>
          <w:szCs w:val="32"/>
        </w:rPr>
      </w:pPr>
    </w:p>
    <w:p w14:paraId="1670010C" w14:textId="77777777" w:rsidR="008F3DCC" w:rsidRDefault="008F3DCC" w:rsidP="00674AA6">
      <w:pPr>
        <w:rPr>
          <w:sz w:val="32"/>
          <w:szCs w:val="32"/>
        </w:rPr>
      </w:pPr>
    </w:p>
    <w:p w14:paraId="27CD0351" w14:textId="551192C4" w:rsidR="008F3DCC" w:rsidRDefault="008F3DCC" w:rsidP="00674AA6">
      <w:pPr>
        <w:rPr>
          <w:sz w:val="32"/>
          <w:szCs w:val="32"/>
        </w:rPr>
      </w:pPr>
      <w:r w:rsidRPr="008F3DCC">
        <w:rPr>
          <w:noProof/>
          <w:sz w:val="32"/>
          <w:szCs w:val="32"/>
        </w:rPr>
        <w:drawing>
          <wp:inline distT="0" distB="0" distL="0" distR="0" wp14:anchorId="1E383E8D" wp14:editId="506CDD7C">
            <wp:extent cx="6197600" cy="3515995"/>
            <wp:effectExtent l="0" t="0" r="0" b="8255"/>
            <wp:docPr id="182213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39243" name=""/>
                    <pic:cNvPicPr/>
                  </pic:nvPicPr>
                  <pic:blipFill>
                    <a:blip r:embed="rId18"/>
                    <a:stretch>
                      <a:fillRect/>
                    </a:stretch>
                  </pic:blipFill>
                  <pic:spPr>
                    <a:xfrm>
                      <a:off x="0" y="0"/>
                      <a:ext cx="6197600" cy="3515995"/>
                    </a:xfrm>
                    <a:prstGeom prst="rect">
                      <a:avLst/>
                    </a:prstGeom>
                  </pic:spPr>
                </pic:pic>
              </a:graphicData>
            </a:graphic>
          </wp:inline>
        </w:drawing>
      </w:r>
    </w:p>
    <w:p w14:paraId="5171219E" w14:textId="457E86EF" w:rsidR="0061433C" w:rsidRDefault="00F8168E" w:rsidP="00674AA6">
      <w:pPr>
        <w:rPr>
          <w:sz w:val="32"/>
          <w:szCs w:val="32"/>
        </w:rPr>
      </w:pPr>
      <w:r w:rsidRPr="00F8168E">
        <w:rPr>
          <w:noProof/>
          <w:sz w:val="32"/>
          <w:szCs w:val="32"/>
        </w:rPr>
        <w:lastRenderedPageBreak/>
        <w:drawing>
          <wp:inline distT="0" distB="0" distL="0" distR="0" wp14:anchorId="220B6999" wp14:editId="2ADEE634">
            <wp:extent cx="5570703" cy="7064352"/>
            <wp:effectExtent l="0" t="0" r="0" b="3810"/>
            <wp:docPr id="172275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4820" name=""/>
                    <pic:cNvPicPr/>
                  </pic:nvPicPr>
                  <pic:blipFill>
                    <a:blip r:embed="rId19"/>
                    <a:stretch>
                      <a:fillRect/>
                    </a:stretch>
                  </pic:blipFill>
                  <pic:spPr>
                    <a:xfrm>
                      <a:off x="0" y="0"/>
                      <a:ext cx="5570703" cy="7064352"/>
                    </a:xfrm>
                    <a:prstGeom prst="rect">
                      <a:avLst/>
                    </a:prstGeom>
                  </pic:spPr>
                </pic:pic>
              </a:graphicData>
            </a:graphic>
          </wp:inline>
        </w:drawing>
      </w:r>
    </w:p>
    <w:p w14:paraId="532794BF" w14:textId="77777777" w:rsidR="00F8168E" w:rsidRDefault="00F8168E" w:rsidP="00674AA6">
      <w:pPr>
        <w:rPr>
          <w:sz w:val="32"/>
          <w:szCs w:val="32"/>
        </w:rPr>
      </w:pPr>
    </w:p>
    <w:p w14:paraId="0ECCF33F" w14:textId="77777777" w:rsidR="00F8168E" w:rsidRDefault="00F8168E" w:rsidP="00674AA6">
      <w:pPr>
        <w:rPr>
          <w:sz w:val="32"/>
          <w:szCs w:val="32"/>
        </w:rPr>
      </w:pPr>
    </w:p>
    <w:p w14:paraId="781191F8" w14:textId="77777777" w:rsidR="00F8168E" w:rsidRDefault="00F8168E" w:rsidP="00674AA6">
      <w:pPr>
        <w:rPr>
          <w:sz w:val="32"/>
          <w:szCs w:val="32"/>
        </w:rPr>
      </w:pPr>
    </w:p>
    <w:p w14:paraId="5B261333" w14:textId="3A2BE35A" w:rsidR="00F8168E" w:rsidRDefault="00F8168E" w:rsidP="00674AA6">
      <w:pPr>
        <w:rPr>
          <w:sz w:val="32"/>
          <w:szCs w:val="32"/>
        </w:rPr>
      </w:pPr>
      <w:r w:rsidRPr="00F8168E">
        <w:rPr>
          <w:noProof/>
          <w:sz w:val="32"/>
          <w:szCs w:val="32"/>
        </w:rPr>
        <w:lastRenderedPageBreak/>
        <w:drawing>
          <wp:inline distT="0" distB="0" distL="0" distR="0" wp14:anchorId="40BDBCD3" wp14:editId="607F9F42">
            <wp:extent cx="6197600" cy="3066415"/>
            <wp:effectExtent l="0" t="0" r="0" b="635"/>
            <wp:docPr id="168079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6022" name=""/>
                    <pic:cNvPicPr/>
                  </pic:nvPicPr>
                  <pic:blipFill>
                    <a:blip r:embed="rId20"/>
                    <a:stretch>
                      <a:fillRect/>
                    </a:stretch>
                  </pic:blipFill>
                  <pic:spPr>
                    <a:xfrm>
                      <a:off x="0" y="0"/>
                      <a:ext cx="6197600" cy="3066415"/>
                    </a:xfrm>
                    <a:prstGeom prst="rect">
                      <a:avLst/>
                    </a:prstGeom>
                  </pic:spPr>
                </pic:pic>
              </a:graphicData>
            </a:graphic>
          </wp:inline>
        </w:drawing>
      </w:r>
    </w:p>
    <w:p w14:paraId="7275082E" w14:textId="77777777" w:rsidR="00F8168E" w:rsidRDefault="00F8168E" w:rsidP="00674AA6">
      <w:pPr>
        <w:rPr>
          <w:sz w:val="32"/>
          <w:szCs w:val="32"/>
        </w:rPr>
      </w:pPr>
    </w:p>
    <w:p w14:paraId="1D8972BF" w14:textId="77777777" w:rsidR="00F8168E" w:rsidRDefault="00F8168E" w:rsidP="00674AA6">
      <w:pPr>
        <w:rPr>
          <w:sz w:val="32"/>
          <w:szCs w:val="32"/>
        </w:rPr>
      </w:pPr>
    </w:p>
    <w:p w14:paraId="26079861" w14:textId="77777777" w:rsidR="0061433C" w:rsidRDefault="0061433C" w:rsidP="00674AA6">
      <w:pPr>
        <w:rPr>
          <w:sz w:val="32"/>
          <w:szCs w:val="32"/>
        </w:rPr>
      </w:pPr>
    </w:p>
    <w:p w14:paraId="240E92D6" w14:textId="77777777" w:rsidR="0061433C" w:rsidRDefault="0061433C" w:rsidP="00674AA6">
      <w:pPr>
        <w:rPr>
          <w:sz w:val="32"/>
          <w:szCs w:val="32"/>
        </w:rPr>
      </w:pPr>
    </w:p>
    <w:p w14:paraId="1B718270" w14:textId="607B1CB9" w:rsidR="0061433C" w:rsidRDefault="0061433C" w:rsidP="00674AA6">
      <w:pPr>
        <w:rPr>
          <w:sz w:val="32"/>
          <w:szCs w:val="32"/>
        </w:rPr>
      </w:pPr>
      <w:r w:rsidRPr="0061433C">
        <w:rPr>
          <w:noProof/>
          <w:sz w:val="32"/>
          <w:szCs w:val="32"/>
        </w:rPr>
        <w:drawing>
          <wp:inline distT="0" distB="0" distL="0" distR="0" wp14:anchorId="6E09C7BC" wp14:editId="47158614">
            <wp:extent cx="6197600" cy="3534410"/>
            <wp:effectExtent l="0" t="0" r="0" b="8890"/>
            <wp:docPr id="56566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0285" name=""/>
                    <pic:cNvPicPr/>
                  </pic:nvPicPr>
                  <pic:blipFill>
                    <a:blip r:embed="rId21"/>
                    <a:stretch>
                      <a:fillRect/>
                    </a:stretch>
                  </pic:blipFill>
                  <pic:spPr>
                    <a:xfrm>
                      <a:off x="0" y="0"/>
                      <a:ext cx="6197600" cy="3534410"/>
                    </a:xfrm>
                    <a:prstGeom prst="rect">
                      <a:avLst/>
                    </a:prstGeom>
                  </pic:spPr>
                </pic:pic>
              </a:graphicData>
            </a:graphic>
          </wp:inline>
        </w:drawing>
      </w:r>
    </w:p>
    <w:p w14:paraId="79E53112" w14:textId="77777777" w:rsidR="0061433C" w:rsidRDefault="0061433C" w:rsidP="00674AA6">
      <w:pPr>
        <w:rPr>
          <w:sz w:val="32"/>
          <w:szCs w:val="32"/>
        </w:rPr>
      </w:pPr>
    </w:p>
    <w:p w14:paraId="052EA640" w14:textId="77777777" w:rsidR="0061433C" w:rsidRDefault="0061433C" w:rsidP="00674AA6">
      <w:pPr>
        <w:rPr>
          <w:sz w:val="32"/>
          <w:szCs w:val="32"/>
        </w:rPr>
      </w:pPr>
    </w:p>
    <w:p w14:paraId="73C43545" w14:textId="5543C205" w:rsidR="0061433C" w:rsidRDefault="0061433C" w:rsidP="00674AA6">
      <w:pPr>
        <w:rPr>
          <w:sz w:val="32"/>
          <w:szCs w:val="32"/>
        </w:rPr>
      </w:pPr>
      <w:r w:rsidRPr="0061433C">
        <w:rPr>
          <w:noProof/>
          <w:sz w:val="32"/>
          <w:szCs w:val="32"/>
        </w:rPr>
        <w:lastRenderedPageBreak/>
        <w:drawing>
          <wp:inline distT="0" distB="0" distL="0" distR="0" wp14:anchorId="23772544" wp14:editId="1C19A692">
            <wp:extent cx="6197600" cy="4836160"/>
            <wp:effectExtent l="0" t="0" r="0" b="2540"/>
            <wp:docPr id="19331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9479" name=""/>
                    <pic:cNvPicPr/>
                  </pic:nvPicPr>
                  <pic:blipFill>
                    <a:blip r:embed="rId22"/>
                    <a:stretch>
                      <a:fillRect/>
                    </a:stretch>
                  </pic:blipFill>
                  <pic:spPr>
                    <a:xfrm>
                      <a:off x="0" y="0"/>
                      <a:ext cx="6197600" cy="4836160"/>
                    </a:xfrm>
                    <a:prstGeom prst="rect">
                      <a:avLst/>
                    </a:prstGeom>
                  </pic:spPr>
                </pic:pic>
              </a:graphicData>
            </a:graphic>
          </wp:inline>
        </w:drawing>
      </w:r>
    </w:p>
    <w:p w14:paraId="74C0D7F2" w14:textId="77777777" w:rsidR="0061433C" w:rsidRDefault="0061433C" w:rsidP="00674AA6">
      <w:pPr>
        <w:rPr>
          <w:sz w:val="32"/>
          <w:szCs w:val="32"/>
        </w:rPr>
      </w:pPr>
    </w:p>
    <w:p w14:paraId="626C5864" w14:textId="77777777" w:rsidR="0061433C" w:rsidRDefault="0061433C" w:rsidP="00674AA6">
      <w:pPr>
        <w:rPr>
          <w:sz w:val="32"/>
          <w:szCs w:val="32"/>
        </w:rPr>
      </w:pPr>
    </w:p>
    <w:p w14:paraId="737F4FE7" w14:textId="1447BAF1" w:rsidR="0061433C" w:rsidRDefault="005B5949" w:rsidP="00674AA6">
      <w:pPr>
        <w:rPr>
          <w:sz w:val="32"/>
          <w:szCs w:val="32"/>
        </w:rPr>
      </w:pPr>
      <w:r w:rsidRPr="005B5949">
        <w:rPr>
          <w:noProof/>
          <w:sz w:val="32"/>
          <w:szCs w:val="32"/>
        </w:rPr>
        <w:drawing>
          <wp:inline distT="0" distB="0" distL="0" distR="0" wp14:anchorId="1EDB7A42" wp14:editId="296CC4CE">
            <wp:extent cx="6197600" cy="1738630"/>
            <wp:effectExtent l="0" t="0" r="0" b="0"/>
            <wp:docPr id="116028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88657" name=""/>
                    <pic:cNvPicPr/>
                  </pic:nvPicPr>
                  <pic:blipFill>
                    <a:blip r:embed="rId23"/>
                    <a:stretch>
                      <a:fillRect/>
                    </a:stretch>
                  </pic:blipFill>
                  <pic:spPr>
                    <a:xfrm>
                      <a:off x="0" y="0"/>
                      <a:ext cx="6197600" cy="1738630"/>
                    </a:xfrm>
                    <a:prstGeom prst="rect">
                      <a:avLst/>
                    </a:prstGeom>
                  </pic:spPr>
                </pic:pic>
              </a:graphicData>
            </a:graphic>
          </wp:inline>
        </w:drawing>
      </w:r>
    </w:p>
    <w:p w14:paraId="03556D5F" w14:textId="77777777" w:rsidR="00661951" w:rsidRDefault="00661951" w:rsidP="00661951">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mkdir</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helmdemo</w:t>
      </w:r>
      <w:proofErr w:type="spellEnd"/>
      <w:r>
        <w:rPr>
          <w:rFonts w:ascii="Lucida Console" w:hAnsi="Lucida Console" w:cs="Lucida Console"/>
          <w:color w:val="8A2BE2"/>
          <w:sz w:val="18"/>
          <w:szCs w:val="18"/>
        </w:rPr>
        <w:t>-chart</w:t>
      </w:r>
    </w:p>
    <w:p w14:paraId="7F518A2F" w14:textId="77777777" w:rsidR="00661951" w:rsidRDefault="00661951" w:rsidP="00661951">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0000FF"/>
          <w:sz w:val="18"/>
          <w:szCs w:val="18"/>
        </w:rPr>
        <w:t>cd</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helmdemo</w:t>
      </w:r>
      <w:proofErr w:type="spellEnd"/>
      <w:r>
        <w:rPr>
          <w:rFonts w:ascii="Lucida Console" w:hAnsi="Lucida Console" w:cs="Lucida Console"/>
          <w:color w:val="8A2BE2"/>
          <w:sz w:val="18"/>
          <w:szCs w:val="18"/>
        </w:rPr>
        <w:t xml:space="preserve">-chart </w:t>
      </w:r>
    </w:p>
    <w:p w14:paraId="1514037F" w14:textId="77777777" w:rsidR="00661951" w:rsidRDefault="00661951" w:rsidP="00674AA6">
      <w:pPr>
        <w:rPr>
          <w:sz w:val="32"/>
          <w:szCs w:val="32"/>
        </w:rPr>
      </w:pPr>
    </w:p>
    <w:p w14:paraId="3AB6CA14" w14:textId="20BF86B0" w:rsidR="00661951" w:rsidRDefault="00661951" w:rsidP="00674AA6">
      <w:pPr>
        <w:rPr>
          <w:sz w:val="32"/>
          <w:szCs w:val="32"/>
        </w:rPr>
      </w:pPr>
      <w:r w:rsidRPr="00661951">
        <w:rPr>
          <w:noProof/>
          <w:sz w:val="32"/>
          <w:szCs w:val="32"/>
        </w:rPr>
        <w:drawing>
          <wp:inline distT="0" distB="0" distL="0" distR="0" wp14:anchorId="6E9EDC3C" wp14:editId="5F73E2E1">
            <wp:extent cx="2476715" cy="845893"/>
            <wp:effectExtent l="0" t="0" r="0" b="0"/>
            <wp:docPr id="29813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8476" name=""/>
                    <pic:cNvPicPr/>
                  </pic:nvPicPr>
                  <pic:blipFill>
                    <a:blip r:embed="rId24"/>
                    <a:stretch>
                      <a:fillRect/>
                    </a:stretch>
                  </pic:blipFill>
                  <pic:spPr>
                    <a:xfrm>
                      <a:off x="0" y="0"/>
                      <a:ext cx="2476715" cy="845893"/>
                    </a:xfrm>
                    <a:prstGeom prst="rect">
                      <a:avLst/>
                    </a:prstGeom>
                  </pic:spPr>
                </pic:pic>
              </a:graphicData>
            </a:graphic>
          </wp:inline>
        </w:drawing>
      </w:r>
    </w:p>
    <w:p w14:paraId="38DA828C" w14:textId="11733F61" w:rsidR="00B70344" w:rsidRDefault="00B70344" w:rsidP="00674AA6">
      <w:pPr>
        <w:rPr>
          <w:sz w:val="32"/>
          <w:szCs w:val="32"/>
        </w:rPr>
      </w:pPr>
    </w:p>
    <w:p w14:paraId="6F7D2FE6" w14:textId="77777777" w:rsidR="00B70344" w:rsidRDefault="00B70344" w:rsidP="00674AA6">
      <w:pPr>
        <w:rPr>
          <w:sz w:val="32"/>
          <w:szCs w:val="32"/>
        </w:rPr>
      </w:pPr>
    </w:p>
    <w:p w14:paraId="0BE133E2" w14:textId="77777777" w:rsidR="00B70344" w:rsidRDefault="00B70344" w:rsidP="00674AA6">
      <w:pPr>
        <w:rPr>
          <w:sz w:val="32"/>
          <w:szCs w:val="32"/>
        </w:rPr>
      </w:pPr>
    </w:p>
    <w:p w14:paraId="05EC6FE2" w14:textId="7B722C62" w:rsidR="00B70344" w:rsidRDefault="00B70344" w:rsidP="00B70344">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0000FF"/>
          <w:sz w:val="18"/>
          <w:szCs w:val="18"/>
        </w:rPr>
        <w:t>helm</w:t>
      </w:r>
      <w:r>
        <w:rPr>
          <w:rFonts w:ascii="Lucida Console" w:hAnsi="Lucida Console" w:cs="Lucida Console"/>
          <w:sz w:val="18"/>
          <w:szCs w:val="18"/>
        </w:rPr>
        <w:t xml:space="preserve"> </w:t>
      </w:r>
      <w:r>
        <w:rPr>
          <w:rFonts w:ascii="Lucida Console" w:hAnsi="Lucida Console" w:cs="Lucida Console"/>
          <w:color w:val="8A2BE2"/>
          <w:sz w:val="18"/>
          <w:szCs w:val="18"/>
        </w:rPr>
        <w:t>create</w:t>
      </w:r>
      <w:r>
        <w:rPr>
          <w:rFonts w:ascii="Lucida Console" w:hAnsi="Lucida Console" w:cs="Lucida Console"/>
          <w:sz w:val="18"/>
          <w:szCs w:val="18"/>
        </w:rPr>
        <w:t xml:space="preserve"> </w:t>
      </w:r>
      <w:proofErr w:type="spellStart"/>
      <w:r w:rsidR="00661951">
        <w:rPr>
          <w:rFonts w:ascii="Lucida Console" w:hAnsi="Lucida Console" w:cs="Lucida Console"/>
          <w:color w:val="8A2BE2"/>
          <w:sz w:val="18"/>
          <w:szCs w:val="18"/>
        </w:rPr>
        <w:t>b</w:t>
      </w:r>
      <w:r>
        <w:rPr>
          <w:rFonts w:ascii="Lucida Console" w:hAnsi="Lucida Console" w:cs="Lucida Console"/>
          <w:color w:val="8A2BE2"/>
          <w:sz w:val="18"/>
          <w:szCs w:val="18"/>
        </w:rPr>
        <w:t>ipeen</w:t>
      </w:r>
      <w:r w:rsidR="00661951">
        <w:rPr>
          <w:rFonts w:ascii="Lucida Console" w:hAnsi="Lucida Console" w:cs="Lucida Console"/>
          <w:color w:val="8A2BE2"/>
          <w:sz w:val="18"/>
          <w:szCs w:val="18"/>
        </w:rPr>
        <w:t>h</w:t>
      </w:r>
      <w:r>
        <w:rPr>
          <w:rFonts w:ascii="Lucida Console" w:hAnsi="Lucida Console" w:cs="Lucida Console"/>
          <w:color w:val="8A2BE2"/>
          <w:sz w:val="18"/>
          <w:szCs w:val="18"/>
        </w:rPr>
        <w:t>elm</w:t>
      </w:r>
      <w:proofErr w:type="spellEnd"/>
      <w:r>
        <w:rPr>
          <w:rFonts w:ascii="Lucida Console" w:hAnsi="Lucida Console" w:cs="Lucida Console"/>
          <w:color w:val="8A2BE2"/>
          <w:sz w:val="18"/>
          <w:szCs w:val="18"/>
        </w:rPr>
        <w:t>-chart</w:t>
      </w:r>
    </w:p>
    <w:p w14:paraId="6BD6202A" w14:textId="77777777" w:rsidR="00B70344" w:rsidRDefault="00B70344" w:rsidP="00B70344">
      <w:pPr>
        <w:shd w:val="clear" w:color="auto" w:fill="FFFFFF"/>
        <w:autoSpaceDE w:val="0"/>
        <w:autoSpaceDN w:val="0"/>
        <w:adjustRightInd w:val="0"/>
        <w:rPr>
          <w:rFonts w:ascii="Lucida Console" w:hAnsi="Lucida Console" w:cs="Lucida Console"/>
          <w:color w:val="8A2BE2"/>
          <w:sz w:val="18"/>
          <w:szCs w:val="18"/>
        </w:rPr>
      </w:pPr>
    </w:p>
    <w:p w14:paraId="344D9F29" w14:textId="227F0D13" w:rsidR="00B70344" w:rsidRDefault="00661951" w:rsidP="00B70344">
      <w:pPr>
        <w:shd w:val="clear" w:color="auto" w:fill="FFFFFF"/>
        <w:autoSpaceDE w:val="0"/>
        <w:autoSpaceDN w:val="0"/>
        <w:adjustRightInd w:val="0"/>
        <w:rPr>
          <w:rFonts w:ascii="Lucida Console" w:hAnsi="Lucida Console" w:cs="Lucida Console"/>
          <w:color w:val="8A2BE2"/>
          <w:sz w:val="18"/>
          <w:szCs w:val="18"/>
        </w:rPr>
      </w:pPr>
      <w:r w:rsidRPr="00661951">
        <w:rPr>
          <w:rFonts w:ascii="Lucida Console" w:hAnsi="Lucida Console" w:cs="Lucida Console"/>
          <w:noProof/>
          <w:color w:val="8A2BE2"/>
          <w:sz w:val="18"/>
          <w:szCs w:val="18"/>
        </w:rPr>
        <w:lastRenderedPageBreak/>
        <w:drawing>
          <wp:inline distT="0" distB="0" distL="0" distR="0" wp14:anchorId="7F2557A8" wp14:editId="56A0CC5B">
            <wp:extent cx="4016088" cy="457240"/>
            <wp:effectExtent l="0" t="0" r="3810" b="0"/>
            <wp:docPr id="55427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71230" name=""/>
                    <pic:cNvPicPr/>
                  </pic:nvPicPr>
                  <pic:blipFill>
                    <a:blip r:embed="rId25"/>
                    <a:stretch>
                      <a:fillRect/>
                    </a:stretch>
                  </pic:blipFill>
                  <pic:spPr>
                    <a:xfrm>
                      <a:off x="0" y="0"/>
                      <a:ext cx="4016088" cy="457240"/>
                    </a:xfrm>
                    <a:prstGeom prst="rect">
                      <a:avLst/>
                    </a:prstGeom>
                  </pic:spPr>
                </pic:pic>
              </a:graphicData>
            </a:graphic>
          </wp:inline>
        </w:drawing>
      </w:r>
    </w:p>
    <w:p w14:paraId="71A57F25" w14:textId="77777777" w:rsidR="000C44D2" w:rsidRDefault="000C44D2" w:rsidP="00B70344">
      <w:pPr>
        <w:shd w:val="clear" w:color="auto" w:fill="FFFFFF"/>
        <w:autoSpaceDE w:val="0"/>
        <w:autoSpaceDN w:val="0"/>
        <w:adjustRightInd w:val="0"/>
        <w:rPr>
          <w:rFonts w:ascii="Lucida Console" w:hAnsi="Lucida Console" w:cs="Lucida Console"/>
          <w:color w:val="8A2BE2"/>
          <w:sz w:val="18"/>
          <w:szCs w:val="18"/>
        </w:rPr>
      </w:pPr>
    </w:p>
    <w:p w14:paraId="5B7FC9F7" w14:textId="77777777" w:rsidR="000C44D2" w:rsidRDefault="000C44D2" w:rsidP="00B70344">
      <w:pPr>
        <w:shd w:val="clear" w:color="auto" w:fill="FFFFFF"/>
        <w:autoSpaceDE w:val="0"/>
        <w:autoSpaceDN w:val="0"/>
        <w:adjustRightInd w:val="0"/>
        <w:rPr>
          <w:rFonts w:ascii="Lucida Console" w:hAnsi="Lucida Console" w:cs="Lucida Console"/>
          <w:color w:val="8A2BE2"/>
          <w:sz w:val="18"/>
          <w:szCs w:val="18"/>
        </w:rPr>
      </w:pPr>
    </w:p>
    <w:p w14:paraId="4DDA33EC" w14:textId="77777777" w:rsidR="000C44D2" w:rsidRDefault="000C44D2" w:rsidP="000C44D2">
      <w:pPr>
        <w:shd w:val="clear" w:color="auto" w:fill="FFFFFF"/>
        <w:autoSpaceDE w:val="0"/>
        <w:autoSpaceDN w:val="0"/>
        <w:adjustRightInd w:val="0"/>
        <w:rPr>
          <w:rFonts w:ascii="Lucida Console" w:hAnsi="Lucida Console" w:cs="Lucida Console"/>
          <w:sz w:val="18"/>
          <w:szCs w:val="18"/>
        </w:rPr>
      </w:pPr>
    </w:p>
    <w:p w14:paraId="4706CC36" w14:textId="77777777" w:rsidR="000C44D2" w:rsidRDefault="000C44D2" w:rsidP="000C44D2">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0000FF"/>
          <w:sz w:val="18"/>
          <w:szCs w:val="18"/>
        </w:rPr>
        <w:t>cd</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bipeenhelm</w:t>
      </w:r>
      <w:proofErr w:type="spellEnd"/>
      <w:r>
        <w:rPr>
          <w:rFonts w:ascii="Lucida Console" w:hAnsi="Lucida Console" w:cs="Lucida Console"/>
          <w:color w:val="8A2BE2"/>
          <w:sz w:val="18"/>
          <w:szCs w:val="18"/>
        </w:rPr>
        <w:t xml:space="preserve">-chart/templates </w:t>
      </w:r>
    </w:p>
    <w:p w14:paraId="090CC99C" w14:textId="77777777" w:rsidR="000C44D2" w:rsidRDefault="000C44D2" w:rsidP="00B70344">
      <w:pPr>
        <w:shd w:val="clear" w:color="auto" w:fill="FFFFFF"/>
        <w:autoSpaceDE w:val="0"/>
        <w:autoSpaceDN w:val="0"/>
        <w:adjustRightInd w:val="0"/>
        <w:rPr>
          <w:rFonts w:ascii="Lucida Console" w:hAnsi="Lucida Console" w:cs="Lucida Console"/>
          <w:color w:val="8A2BE2"/>
          <w:sz w:val="18"/>
          <w:szCs w:val="18"/>
        </w:rPr>
      </w:pPr>
    </w:p>
    <w:p w14:paraId="16AD9840" w14:textId="77777777" w:rsidR="000C44D2" w:rsidRDefault="000C44D2" w:rsidP="00B70344">
      <w:pPr>
        <w:shd w:val="clear" w:color="auto" w:fill="FFFFFF"/>
        <w:autoSpaceDE w:val="0"/>
        <w:autoSpaceDN w:val="0"/>
        <w:adjustRightInd w:val="0"/>
        <w:rPr>
          <w:rFonts w:ascii="Lucida Console" w:hAnsi="Lucida Console" w:cs="Lucida Console"/>
          <w:color w:val="8A2BE2"/>
          <w:sz w:val="18"/>
          <w:szCs w:val="18"/>
        </w:rPr>
      </w:pPr>
    </w:p>
    <w:p w14:paraId="21DB9E92" w14:textId="263D8331" w:rsidR="000C44D2" w:rsidRDefault="00E86C54" w:rsidP="00B70344">
      <w:pPr>
        <w:shd w:val="clear" w:color="auto" w:fill="FFFFFF"/>
        <w:autoSpaceDE w:val="0"/>
        <w:autoSpaceDN w:val="0"/>
        <w:adjustRightInd w:val="0"/>
        <w:rPr>
          <w:rFonts w:ascii="Lucida Console" w:hAnsi="Lucida Console" w:cs="Lucida Console"/>
          <w:color w:val="8A2BE2"/>
          <w:sz w:val="18"/>
          <w:szCs w:val="18"/>
        </w:rPr>
      </w:pPr>
      <w:r w:rsidRPr="00E86C54">
        <w:rPr>
          <w:rFonts w:ascii="Lucida Console" w:hAnsi="Lucida Console" w:cs="Lucida Console"/>
          <w:noProof/>
          <w:color w:val="8A2BE2"/>
          <w:sz w:val="18"/>
          <w:szCs w:val="18"/>
        </w:rPr>
        <w:drawing>
          <wp:inline distT="0" distB="0" distL="0" distR="0" wp14:anchorId="20DEBD1A" wp14:editId="1C09612B">
            <wp:extent cx="3977985" cy="548688"/>
            <wp:effectExtent l="0" t="0" r="3810" b="3810"/>
            <wp:docPr id="187711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12274" name=""/>
                    <pic:cNvPicPr/>
                  </pic:nvPicPr>
                  <pic:blipFill>
                    <a:blip r:embed="rId26"/>
                    <a:stretch>
                      <a:fillRect/>
                    </a:stretch>
                  </pic:blipFill>
                  <pic:spPr>
                    <a:xfrm>
                      <a:off x="0" y="0"/>
                      <a:ext cx="3977985" cy="548688"/>
                    </a:xfrm>
                    <a:prstGeom prst="rect">
                      <a:avLst/>
                    </a:prstGeom>
                  </pic:spPr>
                </pic:pic>
              </a:graphicData>
            </a:graphic>
          </wp:inline>
        </w:drawing>
      </w:r>
    </w:p>
    <w:p w14:paraId="1A8B0794" w14:textId="77777777"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p>
    <w:p w14:paraId="5CE7E53D" w14:textId="77777777"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p>
    <w:p w14:paraId="3AB338B4" w14:textId="77777777"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p>
    <w:p w14:paraId="0DDAAB8B" w14:textId="4B98D3C3"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r w:rsidRPr="00E86C54">
        <w:rPr>
          <w:rFonts w:ascii="Lucida Console" w:hAnsi="Lucida Console" w:cs="Lucida Console"/>
          <w:color w:val="8A2BE2"/>
          <w:sz w:val="18"/>
          <w:szCs w:val="18"/>
        </w:rPr>
        <w:t>del /f *</w:t>
      </w:r>
    </w:p>
    <w:p w14:paraId="52C386AF" w14:textId="77777777"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p>
    <w:p w14:paraId="1827C7ED" w14:textId="79512FD3"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r w:rsidRPr="00E86C54">
        <w:rPr>
          <w:rFonts w:ascii="Lucida Console" w:hAnsi="Lucida Console" w:cs="Lucida Console"/>
          <w:noProof/>
          <w:color w:val="8A2BE2"/>
          <w:sz w:val="18"/>
          <w:szCs w:val="18"/>
        </w:rPr>
        <w:drawing>
          <wp:inline distT="0" distB="0" distL="0" distR="0" wp14:anchorId="3AA4AC16" wp14:editId="5A6A9A56">
            <wp:extent cx="5517358" cy="419136"/>
            <wp:effectExtent l="0" t="0" r="7620" b="0"/>
            <wp:docPr id="86402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21041" name=""/>
                    <pic:cNvPicPr/>
                  </pic:nvPicPr>
                  <pic:blipFill>
                    <a:blip r:embed="rId27"/>
                    <a:stretch>
                      <a:fillRect/>
                    </a:stretch>
                  </pic:blipFill>
                  <pic:spPr>
                    <a:xfrm>
                      <a:off x="0" y="0"/>
                      <a:ext cx="5517358" cy="419136"/>
                    </a:xfrm>
                    <a:prstGeom prst="rect">
                      <a:avLst/>
                    </a:prstGeom>
                  </pic:spPr>
                </pic:pic>
              </a:graphicData>
            </a:graphic>
          </wp:inline>
        </w:drawing>
      </w:r>
    </w:p>
    <w:p w14:paraId="6071810B" w14:textId="77777777"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p>
    <w:p w14:paraId="50470C75" w14:textId="77777777" w:rsidR="00E86C54" w:rsidRDefault="00E86C54" w:rsidP="00E86C54">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rmdir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/s</w:t>
      </w:r>
      <w:r>
        <w:rPr>
          <w:rFonts w:ascii="Lucida Console" w:hAnsi="Lucida Console" w:cs="Lucida Console"/>
          <w:sz w:val="18"/>
          <w:szCs w:val="18"/>
        </w:rPr>
        <w:t xml:space="preserve"> </w:t>
      </w:r>
      <w:r>
        <w:rPr>
          <w:rFonts w:ascii="Lucida Console" w:hAnsi="Lucida Console" w:cs="Lucida Console"/>
          <w:color w:val="8A2BE2"/>
          <w:sz w:val="18"/>
          <w:szCs w:val="18"/>
        </w:rPr>
        <w:t xml:space="preserve">tests </w:t>
      </w:r>
    </w:p>
    <w:p w14:paraId="5ECAFFB1" w14:textId="77777777"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p>
    <w:p w14:paraId="3845230A" w14:textId="538157F3"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r w:rsidRPr="00E86C54">
        <w:rPr>
          <w:rFonts w:ascii="Lucida Console" w:hAnsi="Lucida Console" w:cs="Lucida Console"/>
          <w:noProof/>
          <w:color w:val="8A2BE2"/>
          <w:sz w:val="18"/>
          <w:szCs w:val="18"/>
        </w:rPr>
        <w:drawing>
          <wp:inline distT="0" distB="0" distL="0" distR="0" wp14:anchorId="2417EE54" wp14:editId="451ED951">
            <wp:extent cx="5006774" cy="510584"/>
            <wp:effectExtent l="0" t="0" r="3810" b="3810"/>
            <wp:docPr id="127301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17533" name=""/>
                    <pic:cNvPicPr/>
                  </pic:nvPicPr>
                  <pic:blipFill>
                    <a:blip r:embed="rId28"/>
                    <a:stretch>
                      <a:fillRect/>
                    </a:stretch>
                  </pic:blipFill>
                  <pic:spPr>
                    <a:xfrm>
                      <a:off x="0" y="0"/>
                      <a:ext cx="5006774" cy="510584"/>
                    </a:xfrm>
                    <a:prstGeom prst="rect">
                      <a:avLst/>
                    </a:prstGeom>
                  </pic:spPr>
                </pic:pic>
              </a:graphicData>
            </a:graphic>
          </wp:inline>
        </w:drawing>
      </w:r>
    </w:p>
    <w:p w14:paraId="1C31A05A" w14:textId="77777777" w:rsidR="00E86C54" w:rsidRDefault="00E86C54" w:rsidP="00B70344">
      <w:pPr>
        <w:shd w:val="clear" w:color="auto" w:fill="FFFFFF"/>
        <w:autoSpaceDE w:val="0"/>
        <w:autoSpaceDN w:val="0"/>
        <w:adjustRightInd w:val="0"/>
        <w:rPr>
          <w:rFonts w:ascii="Lucida Console" w:hAnsi="Lucida Console" w:cs="Lucida Console"/>
          <w:color w:val="8A2BE2"/>
          <w:sz w:val="18"/>
          <w:szCs w:val="18"/>
        </w:rPr>
      </w:pPr>
    </w:p>
    <w:p w14:paraId="139A18E8" w14:textId="77777777" w:rsidR="008C1827" w:rsidRPr="008C1827" w:rsidRDefault="008C1827" w:rsidP="008C1827">
      <w:pPr>
        <w:shd w:val="clear" w:color="auto" w:fill="FFFFFF"/>
        <w:autoSpaceDE w:val="0"/>
        <w:autoSpaceDN w:val="0"/>
        <w:adjustRightInd w:val="0"/>
        <w:rPr>
          <w:rFonts w:ascii="Lucida Console" w:hAnsi="Lucida Console" w:cs="Lucida Console"/>
          <w:sz w:val="24"/>
          <w:szCs w:val="24"/>
        </w:rPr>
      </w:pPr>
      <w:r w:rsidRPr="008C1827">
        <w:rPr>
          <w:rFonts w:ascii="Lucida Console" w:hAnsi="Lucida Console" w:cs="Lucida Console"/>
          <w:color w:val="0000FF"/>
          <w:sz w:val="24"/>
          <w:szCs w:val="24"/>
        </w:rPr>
        <w:t>cd..</w:t>
      </w:r>
    </w:p>
    <w:p w14:paraId="19BA3A79" w14:textId="77777777" w:rsidR="008C1827" w:rsidRDefault="008C1827" w:rsidP="008C1827">
      <w:pPr>
        <w:shd w:val="clear" w:color="auto" w:fill="FFFFFF"/>
        <w:autoSpaceDE w:val="0"/>
        <w:autoSpaceDN w:val="0"/>
        <w:adjustRightInd w:val="0"/>
        <w:rPr>
          <w:rFonts w:ascii="Lucida Console" w:hAnsi="Lucida Console" w:cs="Lucida Console"/>
          <w:color w:val="8A2BE2"/>
          <w:sz w:val="24"/>
          <w:szCs w:val="24"/>
        </w:rPr>
      </w:pPr>
      <w:proofErr w:type="gramStart"/>
      <w:r w:rsidRPr="008C1827">
        <w:rPr>
          <w:rFonts w:ascii="Lucida Console" w:hAnsi="Lucida Console" w:cs="Lucida Console"/>
          <w:color w:val="0000FF"/>
          <w:sz w:val="24"/>
          <w:szCs w:val="24"/>
        </w:rPr>
        <w:t>code</w:t>
      </w:r>
      <w:r w:rsidRPr="008C1827">
        <w:rPr>
          <w:rFonts w:ascii="Lucida Console" w:hAnsi="Lucida Console" w:cs="Lucida Console"/>
          <w:sz w:val="24"/>
          <w:szCs w:val="24"/>
        </w:rPr>
        <w:t xml:space="preserve"> </w:t>
      </w:r>
      <w:r w:rsidRPr="008C1827">
        <w:rPr>
          <w:rFonts w:ascii="Lucida Console" w:hAnsi="Lucida Console" w:cs="Lucida Console"/>
          <w:color w:val="8A2BE2"/>
          <w:sz w:val="24"/>
          <w:szCs w:val="24"/>
        </w:rPr>
        <w:t>.</w:t>
      </w:r>
      <w:proofErr w:type="gramEnd"/>
      <w:r w:rsidRPr="008C1827">
        <w:rPr>
          <w:rFonts w:ascii="Lucida Console" w:hAnsi="Lucida Console" w:cs="Lucida Console"/>
          <w:color w:val="8A2BE2"/>
          <w:sz w:val="24"/>
          <w:szCs w:val="24"/>
        </w:rPr>
        <w:t xml:space="preserve"> </w:t>
      </w:r>
    </w:p>
    <w:p w14:paraId="6E792CE9" w14:textId="77777777" w:rsidR="008C1827" w:rsidRPr="008C1827" w:rsidRDefault="008C1827" w:rsidP="008C1827">
      <w:pPr>
        <w:shd w:val="clear" w:color="auto" w:fill="FFFFFF"/>
        <w:autoSpaceDE w:val="0"/>
        <w:autoSpaceDN w:val="0"/>
        <w:adjustRightInd w:val="0"/>
        <w:rPr>
          <w:rFonts w:ascii="Lucida Console" w:hAnsi="Lucida Console" w:cs="Lucida Console"/>
          <w:color w:val="8A2BE2"/>
          <w:sz w:val="24"/>
          <w:szCs w:val="24"/>
        </w:rPr>
      </w:pPr>
    </w:p>
    <w:p w14:paraId="0A7C77AA"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0C532AAB"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13B828D9" w14:textId="53FC917D"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r w:rsidRPr="008C1827">
        <w:rPr>
          <w:rFonts w:ascii="Lucida Console" w:hAnsi="Lucida Console" w:cs="Lucida Console"/>
          <w:noProof/>
          <w:color w:val="8A2BE2"/>
          <w:sz w:val="18"/>
          <w:szCs w:val="18"/>
        </w:rPr>
        <w:drawing>
          <wp:inline distT="0" distB="0" distL="0" distR="0" wp14:anchorId="1B663F54" wp14:editId="3C9847F7">
            <wp:extent cx="4320914" cy="594412"/>
            <wp:effectExtent l="0" t="0" r="3810" b="0"/>
            <wp:docPr id="192716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6602" name=""/>
                    <pic:cNvPicPr/>
                  </pic:nvPicPr>
                  <pic:blipFill>
                    <a:blip r:embed="rId29"/>
                    <a:stretch>
                      <a:fillRect/>
                    </a:stretch>
                  </pic:blipFill>
                  <pic:spPr>
                    <a:xfrm>
                      <a:off x="0" y="0"/>
                      <a:ext cx="4320914" cy="594412"/>
                    </a:xfrm>
                    <a:prstGeom prst="rect">
                      <a:avLst/>
                    </a:prstGeom>
                  </pic:spPr>
                </pic:pic>
              </a:graphicData>
            </a:graphic>
          </wp:inline>
        </w:drawing>
      </w:r>
    </w:p>
    <w:p w14:paraId="66B4C97F"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476DC4F8"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3303E36D"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44DB900C"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6F70D71C" w14:textId="77777777" w:rsidR="008C1827" w:rsidRDefault="008C1827" w:rsidP="008C1827">
      <w:pPr>
        <w:shd w:val="clear" w:color="auto" w:fill="1F1F1F"/>
        <w:spacing w:line="285" w:lineRule="atLeast"/>
        <w:rPr>
          <w:rFonts w:ascii="Consolas" w:hAnsi="Consolas"/>
          <w:color w:val="CE9178"/>
          <w:sz w:val="21"/>
          <w:szCs w:val="21"/>
        </w:rPr>
      </w:pPr>
      <w:proofErr w:type="spellStart"/>
      <w:r w:rsidRPr="008C1827">
        <w:rPr>
          <w:rFonts w:ascii="Consolas" w:hAnsi="Consolas"/>
          <w:color w:val="569CD6"/>
          <w:sz w:val="21"/>
          <w:szCs w:val="21"/>
        </w:rPr>
        <w:t>appVersion</w:t>
      </w:r>
      <w:proofErr w:type="spellEnd"/>
      <w:r w:rsidRPr="008C1827">
        <w:rPr>
          <w:rFonts w:ascii="Consolas" w:hAnsi="Consolas"/>
          <w:color w:val="CCCCCC"/>
          <w:sz w:val="21"/>
          <w:szCs w:val="21"/>
        </w:rPr>
        <w:t xml:space="preserve">: </w:t>
      </w:r>
      <w:r w:rsidRPr="008C1827">
        <w:rPr>
          <w:rFonts w:ascii="Consolas" w:hAnsi="Consolas"/>
          <w:color w:val="CE9178"/>
          <w:sz w:val="21"/>
          <w:szCs w:val="21"/>
        </w:rPr>
        <w:t>"0.1.0 dev"</w:t>
      </w:r>
    </w:p>
    <w:p w14:paraId="112E0131" w14:textId="77777777" w:rsidR="008C1827" w:rsidRPr="008C1827" w:rsidRDefault="008C1827" w:rsidP="008C1827">
      <w:pPr>
        <w:shd w:val="clear" w:color="auto" w:fill="1F1F1F"/>
        <w:spacing w:line="285" w:lineRule="atLeast"/>
        <w:rPr>
          <w:rFonts w:ascii="Consolas" w:hAnsi="Consolas"/>
          <w:color w:val="CCCCCC"/>
          <w:sz w:val="21"/>
          <w:szCs w:val="21"/>
        </w:rPr>
      </w:pPr>
    </w:p>
    <w:p w14:paraId="34B0A05B"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18F80F54"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44664A58"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046CD70A" w14:textId="77777777" w:rsidR="00821267" w:rsidRPr="00821267" w:rsidRDefault="00821267" w:rsidP="00821267">
      <w:pPr>
        <w:shd w:val="clear" w:color="auto" w:fill="FFFFFF"/>
        <w:autoSpaceDE w:val="0"/>
        <w:autoSpaceDN w:val="0"/>
        <w:adjustRightInd w:val="0"/>
        <w:rPr>
          <w:rFonts w:ascii="Lucida Console" w:hAnsi="Lucida Console" w:cs="Lucida Console"/>
          <w:color w:val="8A2BE2"/>
          <w:sz w:val="18"/>
          <w:szCs w:val="18"/>
        </w:rPr>
      </w:pPr>
      <w:proofErr w:type="spellStart"/>
      <w:r w:rsidRPr="00821267">
        <w:rPr>
          <w:rFonts w:ascii="Lucida Console" w:hAnsi="Lucida Console" w:cs="Lucida Console"/>
          <w:color w:val="8A2BE2"/>
          <w:sz w:val="18"/>
          <w:szCs w:val="18"/>
        </w:rPr>
        <w:t>appVersion</w:t>
      </w:r>
      <w:proofErr w:type="spellEnd"/>
      <w:r w:rsidRPr="00821267">
        <w:rPr>
          <w:rFonts w:ascii="Lucida Console" w:hAnsi="Lucida Console" w:cs="Lucida Console"/>
          <w:color w:val="8A2BE2"/>
          <w:sz w:val="18"/>
          <w:szCs w:val="18"/>
        </w:rPr>
        <w:t>: "0.1.0 dev"</w:t>
      </w:r>
    </w:p>
    <w:p w14:paraId="429B16D5"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3CF1EB5C" w14:textId="317AB51C" w:rsidR="00821267" w:rsidRDefault="00821267" w:rsidP="00B70344">
      <w:pPr>
        <w:shd w:val="clear" w:color="auto" w:fill="FFFFFF"/>
        <w:autoSpaceDE w:val="0"/>
        <w:autoSpaceDN w:val="0"/>
        <w:adjustRightInd w:val="0"/>
        <w:rPr>
          <w:rFonts w:ascii="Lucida Console" w:hAnsi="Lucida Console" w:cs="Lucida Console"/>
          <w:color w:val="8A2BE2"/>
          <w:sz w:val="18"/>
          <w:szCs w:val="18"/>
        </w:rPr>
      </w:pPr>
      <w:r w:rsidRPr="00821267">
        <w:rPr>
          <w:rFonts w:ascii="Lucida Console" w:hAnsi="Lucida Console" w:cs="Lucida Console"/>
          <w:color w:val="8A2BE2"/>
          <w:sz w:val="18"/>
          <w:szCs w:val="18"/>
        </w:rPr>
        <w:t>icon: https://www.google.com/images/branding/googlelogo/2x/googlelogo_color_272x92dp.png</w:t>
      </w:r>
    </w:p>
    <w:p w14:paraId="55C9BF4E" w14:textId="213FBFCB"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115D3D59" w14:textId="38B2F5B5" w:rsidR="00821267" w:rsidRDefault="00821267" w:rsidP="00B70344">
      <w:pPr>
        <w:shd w:val="clear" w:color="auto" w:fill="FFFFFF"/>
        <w:autoSpaceDE w:val="0"/>
        <w:autoSpaceDN w:val="0"/>
        <w:adjustRightInd w:val="0"/>
        <w:rPr>
          <w:rFonts w:ascii="Lucida Console" w:hAnsi="Lucida Console" w:cs="Lucida Console"/>
          <w:color w:val="8A2BE2"/>
          <w:sz w:val="18"/>
          <w:szCs w:val="18"/>
        </w:rPr>
      </w:pPr>
      <w:r w:rsidRPr="00821267">
        <w:rPr>
          <w:rFonts w:ascii="Lucida Console" w:hAnsi="Lucida Console" w:cs="Lucida Console"/>
          <w:noProof/>
          <w:color w:val="8A2BE2"/>
          <w:sz w:val="18"/>
          <w:szCs w:val="18"/>
        </w:rPr>
        <w:lastRenderedPageBreak/>
        <w:drawing>
          <wp:inline distT="0" distB="0" distL="0" distR="0" wp14:anchorId="4488FB0B" wp14:editId="37C11902">
            <wp:extent cx="6197600" cy="3856990"/>
            <wp:effectExtent l="0" t="0" r="0" b="0"/>
            <wp:docPr id="199960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1684" name=""/>
                    <pic:cNvPicPr/>
                  </pic:nvPicPr>
                  <pic:blipFill>
                    <a:blip r:embed="rId30"/>
                    <a:stretch>
                      <a:fillRect/>
                    </a:stretch>
                  </pic:blipFill>
                  <pic:spPr>
                    <a:xfrm>
                      <a:off x="0" y="0"/>
                      <a:ext cx="6197600" cy="3856990"/>
                    </a:xfrm>
                    <a:prstGeom prst="rect">
                      <a:avLst/>
                    </a:prstGeom>
                  </pic:spPr>
                </pic:pic>
              </a:graphicData>
            </a:graphic>
          </wp:inline>
        </w:drawing>
      </w:r>
    </w:p>
    <w:p w14:paraId="63C63B59"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0FC4204D"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243399EE"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56D49E2B"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54B39ABB"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1B06D762" w14:textId="77777777" w:rsidR="008C1827" w:rsidRPr="008C1827" w:rsidRDefault="008C1827" w:rsidP="008C1827">
      <w:pPr>
        <w:shd w:val="clear" w:color="auto" w:fill="1F1F1F"/>
        <w:spacing w:line="285" w:lineRule="atLeast"/>
        <w:rPr>
          <w:rFonts w:ascii="Consolas" w:hAnsi="Consolas"/>
          <w:color w:val="CCCCCC"/>
          <w:sz w:val="21"/>
          <w:szCs w:val="21"/>
        </w:rPr>
      </w:pPr>
      <w:proofErr w:type="spellStart"/>
      <w:r w:rsidRPr="008C1827">
        <w:rPr>
          <w:rFonts w:ascii="Consolas" w:hAnsi="Consolas"/>
          <w:color w:val="569CD6"/>
          <w:sz w:val="21"/>
          <w:szCs w:val="21"/>
        </w:rPr>
        <w:t>apiVersion</w:t>
      </w:r>
      <w:proofErr w:type="spellEnd"/>
      <w:r w:rsidRPr="008C1827">
        <w:rPr>
          <w:rFonts w:ascii="Consolas" w:hAnsi="Consolas"/>
          <w:color w:val="CCCCCC"/>
          <w:sz w:val="21"/>
          <w:szCs w:val="21"/>
        </w:rPr>
        <w:t xml:space="preserve">: </w:t>
      </w:r>
      <w:r w:rsidRPr="008C1827">
        <w:rPr>
          <w:rFonts w:ascii="Consolas" w:hAnsi="Consolas"/>
          <w:color w:val="CE9178"/>
          <w:sz w:val="21"/>
          <w:szCs w:val="21"/>
        </w:rPr>
        <w:t>apps/v1</w:t>
      </w:r>
    </w:p>
    <w:p w14:paraId="708178AE"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569CD6"/>
          <w:sz w:val="21"/>
          <w:szCs w:val="21"/>
        </w:rPr>
        <w:t>kind</w:t>
      </w:r>
      <w:r w:rsidRPr="008C1827">
        <w:rPr>
          <w:rFonts w:ascii="Consolas" w:hAnsi="Consolas"/>
          <w:color w:val="CCCCCC"/>
          <w:sz w:val="21"/>
          <w:szCs w:val="21"/>
        </w:rPr>
        <w:t xml:space="preserve">: </w:t>
      </w:r>
      <w:r w:rsidRPr="008C1827">
        <w:rPr>
          <w:rFonts w:ascii="Consolas" w:hAnsi="Consolas"/>
          <w:color w:val="CE9178"/>
          <w:sz w:val="21"/>
          <w:szCs w:val="21"/>
        </w:rPr>
        <w:t>Deployment</w:t>
      </w:r>
    </w:p>
    <w:p w14:paraId="31FFA040"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569CD6"/>
          <w:sz w:val="21"/>
          <w:szCs w:val="21"/>
        </w:rPr>
        <w:t>metadata</w:t>
      </w:r>
      <w:r w:rsidRPr="008C1827">
        <w:rPr>
          <w:rFonts w:ascii="Consolas" w:hAnsi="Consolas"/>
          <w:color w:val="CCCCCC"/>
          <w:sz w:val="21"/>
          <w:szCs w:val="21"/>
        </w:rPr>
        <w:t>:</w:t>
      </w:r>
    </w:p>
    <w:p w14:paraId="36B3869A"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name</w:t>
      </w:r>
      <w:r w:rsidRPr="008C1827">
        <w:rPr>
          <w:rFonts w:ascii="Consolas" w:hAnsi="Consolas"/>
          <w:color w:val="CCCCCC"/>
          <w:sz w:val="21"/>
          <w:szCs w:val="21"/>
        </w:rPr>
        <w:t xml:space="preserve">: </w:t>
      </w:r>
      <w:r w:rsidRPr="008C1827">
        <w:rPr>
          <w:rFonts w:ascii="Consolas" w:hAnsi="Consolas"/>
          <w:color w:val="CE9178"/>
          <w:sz w:val="21"/>
          <w:szCs w:val="21"/>
        </w:rPr>
        <w:t>webapp</w:t>
      </w:r>
    </w:p>
    <w:p w14:paraId="203F8323"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569CD6"/>
          <w:sz w:val="21"/>
          <w:szCs w:val="21"/>
        </w:rPr>
        <w:t>spec</w:t>
      </w:r>
      <w:r w:rsidRPr="008C1827">
        <w:rPr>
          <w:rFonts w:ascii="Consolas" w:hAnsi="Consolas"/>
          <w:color w:val="CCCCCC"/>
          <w:sz w:val="21"/>
          <w:szCs w:val="21"/>
        </w:rPr>
        <w:t>:</w:t>
      </w:r>
    </w:p>
    <w:p w14:paraId="3F968A3D"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selector</w:t>
      </w:r>
      <w:r w:rsidRPr="008C1827">
        <w:rPr>
          <w:rFonts w:ascii="Consolas" w:hAnsi="Consolas"/>
          <w:color w:val="CCCCCC"/>
          <w:sz w:val="21"/>
          <w:szCs w:val="21"/>
        </w:rPr>
        <w:t>:</w:t>
      </w:r>
    </w:p>
    <w:p w14:paraId="0D422CAA"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proofErr w:type="spellStart"/>
      <w:r w:rsidRPr="008C1827">
        <w:rPr>
          <w:rFonts w:ascii="Consolas" w:hAnsi="Consolas"/>
          <w:color w:val="569CD6"/>
          <w:sz w:val="21"/>
          <w:szCs w:val="21"/>
        </w:rPr>
        <w:t>matchLabels</w:t>
      </w:r>
      <w:proofErr w:type="spellEnd"/>
      <w:r w:rsidRPr="008C1827">
        <w:rPr>
          <w:rFonts w:ascii="Consolas" w:hAnsi="Consolas"/>
          <w:color w:val="CCCCCC"/>
          <w:sz w:val="21"/>
          <w:szCs w:val="21"/>
        </w:rPr>
        <w:t>:</w:t>
      </w:r>
    </w:p>
    <w:p w14:paraId="3EB83BD1"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app</w:t>
      </w:r>
      <w:r w:rsidRPr="008C1827">
        <w:rPr>
          <w:rFonts w:ascii="Consolas" w:hAnsi="Consolas"/>
          <w:color w:val="CCCCCC"/>
          <w:sz w:val="21"/>
          <w:szCs w:val="21"/>
        </w:rPr>
        <w:t xml:space="preserve">: </w:t>
      </w:r>
      <w:r w:rsidRPr="008C1827">
        <w:rPr>
          <w:rFonts w:ascii="Consolas" w:hAnsi="Consolas"/>
          <w:color w:val="CE9178"/>
          <w:sz w:val="21"/>
          <w:szCs w:val="21"/>
        </w:rPr>
        <w:t>webapp</w:t>
      </w:r>
    </w:p>
    <w:p w14:paraId="3CDB9465"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replicas</w:t>
      </w:r>
      <w:r w:rsidRPr="008C1827">
        <w:rPr>
          <w:rFonts w:ascii="Consolas" w:hAnsi="Consolas"/>
          <w:color w:val="CCCCCC"/>
          <w:sz w:val="21"/>
          <w:szCs w:val="21"/>
        </w:rPr>
        <w:t xml:space="preserve">: </w:t>
      </w:r>
      <w:r w:rsidRPr="008C1827">
        <w:rPr>
          <w:rFonts w:ascii="Consolas" w:hAnsi="Consolas"/>
          <w:color w:val="B5CEA8"/>
          <w:sz w:val="21"/>
          <w:szCs w:val="21"/>
        </w:rPr>
        <w:t>1</w:t>
      </w:r>
    </w:p>
    <w:p w14:paraId="4ED8CDDE"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template</w:t>
      </w:r>
      <w:r w:rsidRPr="008C1827">
        <w:rPr>
          <w:rFonts w:ascii="Consolas" w:hAnsi="Consolas"/>
          <w:color w:val="CCCCCC"/>
          <w:sz w:val="21"/>
          <w:szCs w:val="21"/>
        </w:rPr>
        <w:t xml:space="preserve">: </w:t>
      </w:r>
      <w:r w:rsidRPr="008C1827">
        <w:rPr>
          <w:rFonts w:ascii="Consolas" w:hAnsi="Consolas"/>
          <w:color w:val="6A9955"/>
          <w:sz w:val="21"/>
          <w:szCs w:val="21"/>
        </w:rPr>
        <w:t># template for the pods</w:t>
      </w:r>
    </w:p>
    <w:p w14:paraId="6E5E9C0E"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metadata</w:t>
      </w:r>
      <w:r w:rsidRPr="008C1827">
        <w:rPr>
          <w:rFonts w:ascii="Consolas" w:hAnsi="Consolas"/>
          <w:color w:val="CCCCCC"/>
          <w:sz w:val="21"/>
          <w:szCs w:val="21"/>
        </w:rPr>
        <w:t>:</w:t>
      </w:r>
    </w:p>
    <w:p w14:paraId="3E95C032"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labels</w:t>
      </w:r>
      <w:r w:rsidRPr="008C1827">
        <w:rPr>
          <w:rFonts w:ascii="Consolas" w:hAnsi="Consolas"/>
          <w:color w:val="CCCCCC"/>
          <w:sz w:val="21"/>
          <w:szCs w:val="21"/>
        </w:rPr>
        <w:t>:</w:t>
      </w:r>
    </w:p>
    <w:p w14:paraId="11FB026D"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app</w:t>
      </w:r>
      <w:r w:rsidRPr="008C1827">
        <w:rPr>
          <w:rFonts w:ascii="Consolas" w:hAnsi="Consolas"/>
          <w:color w:val="CCCCCC"/>
          <w:sz w:val="21"/>
          <w:szCs w:val="21"/>
        </w:rPr>
        <w:t xml:space="preserve">: </w:t>
      </w:r>
      <w:r w:rsidRPr="008C1827">
        <w:rPr>
          <w:rFonts w:ascii="Consolas" w:hAnsi="Consolas"/>
          <w:color w:val="CE9178"/>
          <w:sz w:val="21"/>
          <w:szCs w:val="21"/>
        </w:rPr>
        <w:t>webapp</w:t>
      </w:r>
    </w:p>
    <w:p w14:paraId="6598D547"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spec</w:t>
      </w:r>
      <w:r w:rsidRPr="008C1827">
        <w:rPr>
          <w:rFonts w:ascii="Consolas" w:hAnsi="Consolas"/>
          <w:color w:val="CCCCCC"/>
          <w:sz w:val="21"/>
          <w:szCs w:val="21"/>
        </w:rPr>
        <w:t>:</w:t>
      </w:r>
    </w:p>
    <w:p w14:paraId="333B0226"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containers</w:t>
      </w:r>
      <w:r w:rsidRPr="008C1827">
        <w:rPr>
          <w:rFonts w:ascii="Consolas" w:hAnsi="Consolas"/>
          <w:color w:val="CCCCCC"/>
          <w:sz w:val="21"/>
          <w:szCs w:val="21"/>
        </w:rPr>
        <w:t>:</w:t>
      </w:r>
    </w:p>
    <w:p w14:paraId="79CE4138"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 </w:t>
      </w:r>
      <w:r w:rsidRPr="008C1827">
        <w:rPr>
          <w:rFonts w:ascii="Consolas" w:hAnsi="Consolas"/>
          <w:color w:val="569CD6"/>
          <w:sz w:val="21"/>
          <w:szCs w:val="21"/>
        </w:rPr>
        <w:t>name</w:t>
      </w:r>
      <w:r w:rsidRPr="008C1827">
        <w:rPr>
          <w:rFonts w:ascii="Consolas" w:hAnsi="Consolas"/>
          <w:color w:val="CCCCCC"/>
          <w:sz w:val="21"/>
          <w:szCs w:val="21"/>
        </w:rPr>
        <w:t xml:space="preserve">: </w:t>
      </w:r>
      <w:r w:rsidRPr="008C1827">
        <w:rPr>
          <w:rFonts w:ascii="Consolas" w:hAnsi="Consolas"/>
          <w:color w:val="CE9178"/>
          <w:sz w:val="21"/>
          <w:szCs w:val="21"/>
        </w:rPr>
        <w:t>webapp</w:t>
      </w:r>
    </w:p>
    <w:p w14:paraId="78A9043E"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6A9955"/>
          <w:sz w:val="21"/>
          <w:szCs w:val="21"/>
        </w:rPr>
        <w:t># Note to deployer - add -dev at the end of here for development version</w:t>
      </w:r>
    </w:p>
    <w:p w14:paraId="0714A4F4" w14:textId="47EB76FE"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00C1744D" w:rsidRPr="00C1744D">
        <w:rPr>
          <w:rFonts w:ascii="Consolas" w:hAnsi="Consolas"/>
          <w:color w:val="569CD6"/>
          <w:sz w:val="21"/>
          <w:szCs w:val="21"/>
        </w:rPr>
        <w:t>image</w:t>
      </w:r>
      <w:r w:rsidR="00C1744D" w:rsidRPr="00C1744D">
        <w:rPr>
          <w:rFonts w:ascii="Consolas" w:hAnsi="Consolas"/>
          <w:color w:val="CCCCCC"/>
          <w:sz w:val="21"/>
          <w:szCs w:val="21"/>
        </w:rPr>
        <w:t xml:space="preserve">: </w:t>
      </w:r>
      <w:proofErr w:type="gramStart"/>
      <w:r w:rsidR="00C1744D" w:rsidRPr="00C1744D">
        <w:rPr>
          <w:rFonts w:ascii="Consolas" w:hAnsi="Consolas"/>
          <w:color w:val="CCCCCC"/>
          <w:sz w:val="21"/>
          <w:szCs w:val="21"/>
        </w:rPr>
        <w:t xml:space="preserve">{{ </w:t>
      </w:r>
      <w:r w:rsidR="00C1744D" w:rsidRPr="00C1744D">
        <w:rPr>
          <w:rFonts w:ascii="Consolas" w:hAnsi="Consolas"/>
          <w:color w:val="CE9178"/>
          <w:sz w:val="21"/>
          <w:szCs w:val="21"/>
        </w:rPr>
        <w:t>.</w:t>
      </w:r>
      <w:proofErr w:type="spellStart"/>
      <w:proofErr w:type="gramEnd"/>
      <w:r w:rsidR="00C1744D" w:rsidRPr="00C1744D">
        <w:rPr>
          <w:rFonts w:ascii="Consolas" w:hAnsi="Consolas"/>
          <w:color w:val="CE9178"/>
          <w:sz w:val="21"/>
          <w:szCs w:val="21"/>
        </w:rPr>
        <w:t>Values.dockerrepo</w:t>
      </w:r>
      <w:proofErr w:type="spellEnd"/>
      <w:r w:rsidR="00C1744D" w:rsidRPr="00C1744D">
        <w:rPr>
          <w:rFonts w:ascii="Consolas" w:hAnsi="Consolas"/>
          <w:color w:val="CCCCCC"/>
          <w:sz w:val="21"/>
          <w:szCs w:val="21"/>
        </w:rPr>
        <w:t>}}</w:t>
      </w:r>
      <w:r w:rsidR="00C1744D" w:rsidRPr="00C1744D">
        <w:rPr>
          <w:rFonts w:ascii="Consolas" w:hAnsi="Consolas"/>
          <w:color w:val="CE9178"/>
          <w:sz w:val="21"/>
          <w:szCs w:val="21"/>
        </w:rPr>
        <w:t>/k8s-fleetman-helm-demo</w:t>
      </w:r>
    </w:p>
    <w:p w14:paraId="3E08E3CE"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w:t>
      </w:r>
    </w:p>
    <w:p w14:paraId="76183464" w14:textId="77777777" w:rsidR="008C1827" w:rsidRPr="008C1827" w:rsidRDefault="008C1827" w:rsidP="008C1827">
      <w:pPr>
        <w:shd w:val="clear" w:color="auto" w:fill="1F1F1F"/>
        <w:spacing w:line="285" w:lineRule="atLeast"/>
        <w:rPr>
          <w:rFonts w:ascii="Consolas" w:hAnsi="Consolas"/>
          <w:color w:val="CCCCCC"/>
          <w:sz w:val="21"/>
          <w:szCs w:val="21"/>
        </w:rPr>
      </w:pPr>
      <w:proofErr w:type="spellStart"/>
      <w:r w:rsidRPr="008C1827">
        <w:rPr>
          <w:rFonts w:ascii="Consolas" w:hAnsi="Consolas"/>
          <w:color w:val="569CD6"/>
          <w:sz w:val="21"/>
          <w:szCs w:val="21"/>
        </w:rPr>
        <w:t>apiVersion</w:t>
      </w:r>
      <w:proofErr w:type="spellEnd"/>
      <w:r w:rsidRPr="008C1827">
        <w:rPr>
          <w:rFonts w:ascii="Consolas" w:hAnsi="Consolas"/>
          <w:color w:val="CCCCCC"/>
          <w:sz w:val="21"/>
          <w:szCs w:val="21"/>
        </w:rPr>
        <w:t xml:space="preserve">: </w:t>
      </w:r>
      <w:r w:rsidRPr="008C1827">
        <w:rPr>
          <w:rFonts w:ascii="Consolas" w:hAnsi="Consolas"/>
          <w:color w:val="CE9178"/>
          <w:sz w:val="21"/>
          <w:szCs w:val="21"/>
        </w:rPr>
        <w:t>v1</w:t>
      </w:r>
    </w:p>
    <w:p w14:paraId="199EE960"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569CD6"/>
          <w:sz w:val="21"/>
          <w:szCs w:val="21"/>
        </w:rPr>
        <w:t>kind</w:t>
      </w:r>
      <w:r w:rsidRPr="008C1827">
        <w:rPr>
          <w:rFonts w:ascii="Consolas" w:hAnsi="Consolas"/>
          <w:color w:val="CCCCCC"/>
          <w:sz w:val="21"/>
          <w:szCs w:val="21"/>
        </w:rPr>
        <w:t xml:space="preserve">: </w:t>
      </w:r>
      <w:r w:rsidRPr="008C1827">
        <w:rPr>
          <w:rFonts w:ascii="Consolas" w:hAnsi="Consolas"/>
          <w:color w:val="CE9178"/>
          <w:sz w:val="21"/>
          <w:szCs w:val="21"/>
        </w:rPr>
        <w:t>Service</w:t>
      </w:r>
    </w:p>
    <w:p w14:paraId="006BC3E6"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569CD6"/>
          <w:sz w:val="21"/>
          <w:szCs w:val="21"/>
        </w:rPr>
        <w:t>metadata</w:t>
      </w:r>
      <w:r w:rsidRPr="008C1827">
        <w:rPr>
          <w:rFonts w:ascii="Consolas" w:hAnsi="Consolas"/>
          <w:color w:val="CCCCCC"/>
          <w:sz w:val="21"/>
          <w:szCs w:val="21"/>
        </w:rPr>
        <w:t>:</w:t>
      </w:r>
    </w:p>
    <w:p w14:paraId="4146EEA0"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name</w:t>
      </w:r>
      <w:r w:rsidRPr="008C1827">
        <w:rPr>
          <w:rFonts w:ascii="Consolas" w:hAnsi="Consolas"/>
          <w:color w:val="CCCCCC"/>
          <w:sz w:val="21"/>
          <w:szCs w:val="21"/>
        </w:rPr>
        <w:t xml:space="preserve">: </w:t>
      </w:r>
      <w:proofErr w:type="spellStart"/>
      <w:r w:rsidRPr="008C1827">
        <w:rPr>
          <w:rFonts w:ascii="Consolas" w:hAnsi="Consolas"/>
          <w:color w:val="CE9178"/>
          <w:sz w:val="21"/>
          <w:szCs w:val="21"/>
        </w:rPr>
        <w:t>fleetman</w:t>
      </w:r>
      <w:proofErr w:type="spellEnd"/>
      <w:r w:rsidRPr="008C1827">
        <w:rPr>
          <w:rFonts w:ascii="Consolas" w:hAnsi="Consolas"/>
          <w:color w:val="CE9178"/>
          <w:sz w:val="21"/>
          <w:szCs w:val="21"/>
        </w:rPr>
        <w:t>-webapp</w:t>
      </w:r>
    </w:p>
    <w:p w14:paraId="593D4013" w14:textId="77777777" w:rsidR="008C1827" w:rsidRPr="008C1827" w:rsidRDefault="008C1827" w:rsidP="008C1827">
      <w:pPr>
        <w:shd w:val="clear" w:color="auto" w:fill="1F1F1F"/>
        <w:spacing w:line="285" w:lineRule="atLeast"/>
        <w:rPr>
          <w:rFonts w:ascii="Consolas" w:hAnsi="Consolas"/>
          <w:color w:val="CCCCCC"/>
          <w:sz w:val="21"/>
          <w:szCs w:val="21"/>
        </w:rPr>
      </w:pPr>
    </w:p>
    <w:p w14:paraId="1DCFF6F1"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569CD6"/>
          <w:sz w:val="21"/>
          <w:szCs w:val="21"/>
        </w:rPr>
        <w:t>spec</w:t>
      </w:r>
      <w:r w:rsidRPr="008C1827">
        <w:rPr>
          <w:rFonts w:ascii="Consolas" w:hAnsi="Consolas"/>
          <w:color w:val="CCCCCC"/>
          <w:sz w:val="21"/>
          <w:szCs w:val="21"/>
        </w:rPr>
        <w:t>:</w:t>
      </w:r>
    </w:p>
    <w:p w14:paraId="4E412D74"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selector</w:t>
      </w:r>
      <w:r w:rsidRPr="008C1827">
        <w:rPr>
          <w:rFonts w:ascii="Consolas" w:hAnsi="Consolas"/>
          <w:color w:val="CCCCCC"/>
          <w:sz w:val="21"/>
          <w:szCs w:val="21"/>
        </w:rPr>
        <w:t>:</w:t>
      </w:r>
    </w:p>
    <w:p w14:paraId="357993EE"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app</w:t>
      </w:r>
      <w:r w:rsidRPr="008C1827">
        <w:rPr>
          <w:rFonts w:ascii="Consolas" w:hAnsi="Consolas"/>
          <w:color w:val="CCCCCC"/>
          <w:sz w:val="21"/>
          <w:szCs w:val="21"/>
        </w:rPr>
        <w:t xml:space="preserve">: </w:t>
      </w:r>
      <w:r w:rsidRPr="008C1827">
        <w:rPr>
          <w:rFonts w:ascii="Consolas" w:hAnsi="Consolas"/>
          <w:color w:val="CE9178"/>
          <w:sz w:val="21"/>
          <w:szCs w:val="21"/>
        </w:rPr>
        <w:t>webapp</w:t>
      </w:r>
    </w:p>
    <w:p w14:paraId="142CF4AB" w14:textId="77777777" w:rsidR="008C1827" w:rsidRPr="008C1827" w:rsidRDefault="008C1827" w:rsidP="008C1827">
      <w:pPr>
        <w:shd w:val="clear" w:color="auto" w:fill="1F1F1F"/>
        <w:spacing w:line="285" w:lineRule="atLeast"/>
        <w:rPr>
          <w:rFonts w:ascii="Consolas" w:hAnsi="Consolas"/>
          <w:color w:val="CCCCCC"/>
          <w:sz w:val="21"/>
          <w:szCs w:val="21"/>
        </w:rPr>
      </w:pPr>
    </w:p>
    <w:p w14:paraId="1BB30A7B"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ports</w:t>
      </w:r>
      <w:r w:rsidRPr="008C1827">
        <w:rPr>
          <w:rFonts w:ascii="Consolas" w:hAnsi="Consolas"/>
          <w:color w:val="CCCCCC"/>
          <w:sz w:val="21"/>
          <w:szCs w:val="21"/>
        </w:rPr>
        <w:t>:</w:t>
      </w:r>
    </w:p>
    <w:p w14:paraId="3EA5D9AA"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lastRenderedPageBreak/>
        <w:t xml:space="preserve">    - </w:t>
      </w:r>
      <w:r w:rsidRPr="008C1827">
        <w:rPr>
          <w:rFonts w:ascii="Consolas" w:hAnsi="Consolas"/>
          <w:color w:val="569CD6"/>
          <w:sz w:val="21"/>
          <w:szCs w:val="21"/>
        </w:rPr>
        <w:t>name</w:t>
      </w:r>
      <w:r w:rsidRPr="008C1827">
        <w:rPr>
          <w:rFonts w:ascii="Consolas" w:hAnsi="Consolas"/>
          <w:color w:val="CCCCCC"/>
          <w:sz w:val="21"/>
          <w:szCs w:val="21"/>
        </w:rPr>
        <w:t xml:space="preserve">: </w:t>
      </w:r>
      <w:r w:rsidRPr="008C1827">
        <w:rPr>
          <w:rFonts w:ascii="Consolas" w:hAnsi="Consolas"/>
          <w:color w:val="CE9178"/>
          <w:sz w:val="21"/>
          <w:szCs w:val="21"/>
        </w:rPr>
        <w:t>http</w:t>
      </w:r>
    </w:p>
    <w:p w14:paraId="7B9C2572"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port</w:t>
      </w:r>
      <w:r w:rsidRPr="008C1827">
        <w:rPr>
          <w:rFonts w:ascii="Consolas" w:hAnsi="Consolas"/>
          <w:color w:val="CCCCCC"/>
          <w:sz w:val="21"/>
          <w:szCs w:val="21"/>
        </w:rPr>
        <w:t xml:space="preserve">: </w:t>
      </w:r>
      <w:r w:rsidRPr="008C1827">
        <w:rPr>
          <w:rFonts w:ascii="Consolas" w:hAnsi="Consolas"/>
          <w:color w:val="B5CEA8"/>
          <w:sz w:val="21"/>
          <w:szCs w:val="21"/>
        </w:rPr>
        <w:t>80</w:t>
      </w:r>
    </w:p>
    <w:p w14:paraId="30558CB0"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proofErr w:type="spellStart"/>
      <w:r w:rsidRPr="008C1827">
        <w:rPr>
          <w:rFonts w:ascii="Consolas" w:hAnsi="Consolas"/>
          <w:color w:val="569CD6"/>
          <w:sz w:val="21"/>
          <w:szCs w:val="21"/>
        </w:rPr>
        <w:t>nodePort</w:t>
      </w:r>
      <w:proofErr w:type="spellEnd"/>
      <w:r w:rsidRPr="008C1827">
        <w:rPr>
          <w:rFonts w:ascii="Consolas" w:hAnsi="Consolas"/>
          <w:color w:val="CCCCCC"/>
          <w:sz w:val="21"/>
          <w:szCs w:val="21"/>
        </w:rPr>
        <w:t xml:space="preserve">: </w:t>
      </w:r>
      <w:r w:rsidRPr="008C1827">
        <w:rPr>
          <w:rFonts w:ascii="Consolas" w:hAnsi="Consolas"/>
          <w:color w:val="B5CEA8"/>
          <w:sz w:val="21"/>
          <w:szCs w:val="21"/>
        </w:rPr>
        <w:t>30080</w:t>
      </w:r>
    </w:p>
    <w:p w14:paraId="5D030298" w14:textId="77777777" w:rsidR="008C1827" w:rsidRPr="008C1827" w:rsidRDefault="008C1827" w:rsidP="008C1827">
      <w:pPr>
        <w:shd w:val="clear" w:color="auto" w:fill="1F1F1F"/>
        <w:spacing w:line="285" w:lineRule="atLeast"/>
        <w:rPr>
          <w:rFonts w:ascii="Consolas" w:hAnsi="Consolas"/>
          <w:color w:val="CCCCCC"/>
          <w:sz w:val="21"/>
          <w:szCs w:val="21"/>
        </w:rPr>
      </w:pPr>
    </w:p>
    <w:p w14:paraId="57876612" w14:textId="77777777" w:rsidR="008C1827" w:rsidRPr="008C1827" w:rsidRDefault="008C1827" w:rsidP="008C1827">
      <w:pPr>
        <w:shd w:val="clear" w:color="auto" w:fill="1F1F1F"/>
        <w:spacing w:line="285" w:lineRule="atLeast"/>
        <w:rPr>
          <w:rFonts w:ascii="Consolas" w:hAnsi="Consolas"/>
          <w:color w:val="CCCCCC"/>
          <w:sz w:val="21"/>
          <w:szCs w:val="21"/>
        </w:rPr>
      </w:pPr>
      <w:r w:rsidRPr="008C1827">
        <w:rPr>
          <w:rFonts w:ascii="Consolas" w:hAnsi="Consolas"/>
          <w:color w:val="CCCCCC"/>
          <w:sz w:val="21"/>
          <w:szCs w:val="21"/>
        </w:rPr>
        <w:t xml:space="preserve">  </w:t>
      </w:r>
      <w:r w:rsidRPr="008C1827">
        <w:rPr>
          <w:rFonts w:ascii="Consolas" w:hAnsi="Consolas"/>
          <w:color w:val="569CD6"/>
          <w:sz w:val="21"/>
          <w:szCs w:val="21"/>
        </w:rPr>
        <w:t>type</w:t>
      </w:r>
      <w:r w:rsidRPr="008C1827">
        <w:rPr>
          <w:rFonts w:ascii="Consolas" w:hAnsi="Consolas"/>
          <w:color w:val="CCCCCC"/>
          <w:sz w:val="21"/>
          <w:szCs w:val="21"/>
        </w:rPr>
        <w:t xml:space="preserve">: </w:t>
      </w:r>
      <w:proofErr w:type="spellStart"/>
      <w:r w:rsidRPr="008C1827">
        <w:rPr>
          <w:rFonts w:ascii="Consolas" w:hAnsi="Consolas"/>
          <w:color w:val="CE9178"/>
          <w:sz w:val="21"/>
          <w:szCs w:val="21"/>
        </w:rPr>
        <w:t>NodePort</w:t>
      </w:r>
      <w:proofErr w:type="spellEnd"/>
    </w:p>
    <w:p w14:paraId="0982EE3A"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53F263A3"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3B537C32"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3112321D" w14:textId="07EFED11" w:rsidR="008C1827" w:rsidRDefault="00C1744D" w:rsidP="00B70344">
      <w:pPr>
        <w:shd w:val="clear" w:color="auto" w:fill="FFFFFF"/>
        <w:autoSpaceDE w:val="0"/>
        <w:autoSpaceDN w:val="0"/>
        <w:adjustRightInd w:val="0"/>
        <w:rPr>
          <w:rFonts w:ascii="Lucida Console" w:hAnsi="Lucida Console" w:cs="Lucida Console"/>
          <w:color w:val="8A2BE2"/>
          <w:sz w:val="18"/>
          <w:szCs w:val="18"/>
        </w:rPr>
      </w:pPr>
      <w:r w:rsidRPr="00C1744D">
        <w:rPr>
          <w:rFonts w:ascii="Lucida Console" w:hAnsi="Lucida Console" w:cs="Lucida Console"/>
          <w:noProof/>
          <w:color w:val="8A2BE2"/>
          <w:sz w:val="18"/>
          <w:szCs w:val="18"/>
        </w:rPr>
        <w:drawing>
          <wp:inline distT="0" distB="0" distL="0" distR="0" wp14:anchorId="1A666BC3" wp14:editId="06246723">
            <wp:extent cx="6197600" cy="4314190"/>
            <wp:effectExtent l="0" t="0" r="0" b="0"/>
            <wp:docPr id="47091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17281" name=""/>
                    <pic:cNvPicPr/>
                  </pic:nvPicPr>
                  <pic:blipFill>
                    <a:blip r:embed="rId31"/>
                    <a:stretch>
                      <a:fillRect/>
                    </a:stretch>
                  </pic:blipFill>
                  <pic:spPr>
                    <a:xfrm>
                      <a:off x="0" y="0"/>
                      <a:ext cx="6197600" cy="4314190"/>
                    </a:xfrm>
                    <a:prstGeom prst="rect">
                      <a:avLst/>
                    </a:prstGeom>
                  </pic:spPr>
                </pic:pic>
              </a:graphicData>
            </a:graphic>
          </wp:inline>
        </w:drawing>
      </w:r>
    </w:p>
    <w:p w14:paraId="2FA77703"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3D93736B"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76D24F73" w14:textId="77777777" w:rsidR="00C1744D" w:rsidRPr="00C1744D" w:rsidRDefault="00C1744D" w:rsidP="00C1744D">
      <w:pPr>
        <w:shd w:val="clear" w:color="auto" w:fill="1F1F1F"/>
        <w:spacing w:line="285" w:lineRule="atLeast"/>
        <w:rPr>
          <w:rFonts w:ascii="Consolas" w:hAnsi="Consolas"/>
          <w:color w:val="CCCCCC"/>
          <w:sz w:val="21"/>
          <w:szCs w:val="21"/>
        </w:rPr>
      </w:pPr>
      <w:r w:rsidRPr="00C1744D">
        <w:rPr>
          <w:rFonts w:ascii="Consolas" w:hAnsi="Consolas"/>
          <w:color w:val="569CD6"/>
          <w:sz w:val="21"/>
          <w:szCs w:val="21"/>
        </w:rPr>
        <w:t>webapp</w:t>
      </w:r>
      <w:r w:rsidRPr="00C1744D">
        <w:rPr>
          <w:rFonts w:ascii="Consolas" w:hAnsi="Consolas"/>
          <w:color w:val="CCCCCC"/>
          <w:sz w:val="21"/>
          <w:szCs w:val="21"/>
        </w:rPr>
        <w:t>:</w:t>
      </w:r>
    </w:p>
    <w:p w14:paraId="7D3EEDED" w14:textId="77777777" w:rsidR="00C1744D" w:rsidRPr="00C1744D" w:rsidRDefault="00C1744D" w:rsidP="00C1744D">
      <w:pPr>
        <w:shd w:val="clear" w:color="auto" w:fill="1F1F1F"/>
        <w:spacing w:line="285" w:lineRule="atLeast"/>
        <w:rPr>
          <w:rFonts w:ascii="Consolas" w:hAnsi="Consolas"/>
          <w:color w:val="CCCCCC"/>
          <w:sz w:val="21"/>
          <w:szCs w:val="21"/>
        </w:rPr>
      </w:pPr>
      <w:r w:rsidRPr="00C1744D">
        <w:rPr>
          <w:rFonts w:ascii="Consolas" w:hAnsi="Consolas"/>
          <w:color w:val="CCCCCC"/>
          <w:sz w:val="21"/>
          <w:szCs w:val="21"/>
        </w:rPr>
        <w:t xml:space="preserve">  </w:t>
      </w:r>
      <w:proofErr w:type="spellStart"/>
      <w:r w:rsidRPr="00C1744D">
        <w:rPr>
          <w:rFonts w:ascii="Consolas" w:hAnsi="Consolas"/>
          <w:color w:val="569CD6"/>
          <w:sz w:val="21"/>
          <w:szCs w:val="21"/>
        </w:rPr>
        <w:t>noofreplica</w:t>
      </w:r>
      <w:proofErr w:type="spellEnd"/>
      <w:r w:rsidRPr="00C1744D">
        <w:rPr>
          <w:rFonts w:ascii="Consolas" w:hAnsi="Consolas"/>
          <w:color w:val="CCCCCC"/>
          <w:sz w:val="21"/>
          <w:szCs w:val="21"/>
        </w:rPr>
        <w:t xml:space="preserve">: </w:t>
      </w:r>
      <w:r w:rsidRPr="00C1744D">
        <w:rPr>
          <w:rFonts w:ascii="Consolas" w:hAnsi="Consolas"/>
          <w:color w:val="B5CEA8"/>
          <w:sz w:val="21"/>
          <w:szCs w:val="21"/>
        </w:rPr>
        <w:t>4</w:t>
      </w:r>
    </w:p>
    <w:p w14:paraId="723AA6BD" w14:textId="77777777" w:rsidR="00C1744D" w:rsidRPr="00C1744D" w:rsidRDefault="00C1744D" w:rsidP="00C1744D">
      <w:pPr>
        <w:shd w:val="clear" w:color="auto" w:fill="1F1F1F"/>
        <w:spacing w:line="285" w:lineRule="atLeast"/>
        <w:rPr>
          <w:rFonts w:ascii="Consolas" w:hAnsi="Consolas"/>
          <w:color w:val="CCCCCC"/>
          <w:sz w:val="21"/>
          <w:szCs w:val="21"/>
        </w:rPr>
      </w:pPr>
    </w:p>
    <w:p w14:paraId="4F1B946C" w14:textId="77777777" w:rsidR="00C1744D" w:rsidRPr="00C1744D" w:rsidRDefault="00C1744D" w:rsidP="00C1744D">
      <w:pPr>
        <w:shd w:val="clear" w:color="auto" w:fill="1F1F1F"/>
        <w:spacing w:line="285" w:lineRule="atLeast"/>
        <w:rPr>
          <w:rFonts w:ascii="Consolas" w:hAnsi="Consolas"/>
          <w:color w:val="CCCCCC"/>
          <w:sz w:val="21"/>
          <w:szCs w:val="21"/>
        </w:rPr>
      </w:pPr>
      <w:proofErr w:type="spellStart"/>
      <w:r w:rsidRPr="00C1744D">
        <w:rPr>
          <w:rFonts w:ascii="Consolas" w:hAnsi="Consolas"/>
          <w:color w:val="569CD6"/>
          <w:sz w:val="21"/>
          <w:szCs w:val="21"/>
        </w:rPr>
        <w:t>dockerrepo</w:t>
      </w:r>
      <w:proofErr w:type="spellEnd"/>
      <w:r w:rsidRPr="00C1744D">
        <w:rPr>
          <w:rFonts w:ascii="Consolas" w:hAnsi="Consolas"/>
          <w:color w:val="CCCCCC"/>
          <w:sz w:val="21"/>
          <w:szCs w:val="21"/>
        </w:rPr>
        <w:t xml:space="preserve">: </w:t>
      </w:r>
      <w:r w:rsidRPr="00C1744D">
        <w:rPr>
          <w:rFonts w:ascii="Consolas" w:hAnsi="Consolas"/>
          <w:color w:val="CE9178"/>
          <w:sz w:val="21"/>
          <w:szCs w:val="21"/>
        </w:rPr>
        <w:t>"</w:t>
      </w:r>
      <w:proofErr w:type="spellStart"/>
      <w:r w:rsidRPr="00C1744D">
        <w:rPr>
          <w:rFonts w:ascii="Consolas" w:hAnsi="Consolas"/>
          <w:color w:val="CE9178"/>
          <w:sz w:val="21"/>
          <w:szCs w:val="21"/>
        </w:rPr>
        <w:t>richardchesterwood</w:t>
      </w:r>
      <w:proofErr w:type="spellEnd"/>
      <w:r w:rsidRPr="00C1744D">
        <w:rPr>
          <w:rFonts w:ascii="Consolas" w:hAnsi="Consolas"/>
          <w:color w:val="CE9178"/>
          <w:sz w:val="21"/>
          <w:szCs w:val="21"/>
        </w:rPr>
        <w:t>"</w:t>
      </w:r>
    </w:p>
    <w:p w14:paraId="3BBCF033" w14:textId="77777777" w:rsidR="008C1827" w:rsidRPr="008C1827" w:rsidRDefault="008C1827" w:rsidP="008C1827">
      <w:pPr>
        <w:shd w:val="clear" w:color="auto" w:fill="1F1F1F"/>
        <w:spacing w:line="285" w:lineRule="atLeast"/>
        <w:rPr>
          <w:rFonts w:ascii="Consolas" w:hAnsi="Consolas"/>
          <w:color w:val="CCCCCC"/>
          <w:sz w:val="21"/>
          <w:szCs w:val="21"/>
        </w:rPr>
      </w:pPr>
    </w:p>
    <w:p w14:paraId="0AB07A1C"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26DD7413" w14:textId="77777777" w:rsidR="008C1827" w:rsidRDefault="008C1827" w:rsidP="00B70344">
      <w:pPr>
        <w:shd w:val="clear" w:color="auto" w:fill="FFFFFF"/>
        <w:autoSpaceDE w:val="0"/>
        <w:autoSpaceDN w:val="0"/>
        <w:adjustRightInd w:val="0"/>
        <w:rPr>
          <w:rFonts w:ascii="Lucida Console" w:hAnsi="Lucida Console" w:cs="Lucida Console"/>
          <w:color w:val="8A2BE2"/>
          <w:sz w:val="18"/>
          <w:szCs w:val="18"/>
        </w:rPr>
      </w:pPr>
    </w:p>
    <w:p w14:paraId="515D1940" w14:textId="49379AF2" w:rsidR="008C1827" w:rsidRDefault="00C1744D" w:rsidP="00B70344">
      <w:pPr>
        <w:shd w:val="clear" w:color="auto" w:fill="FFFFFF"/>
        <w:autoSpaceDE w:val="0"/>
        <w:autoSpaceDN w:val="0"/>
        <w:adjustRightInd w:val="0"/>
        <w:rPr>
          <w:rFonts w:ascii="Lucida Console" w:hAnsi="Lucida Console" w:cs="Lucida Console"/>
          <w:color w:val="8A2BE2"/>
          <w:sz w:val="18"/>
          <w:szCs w:val="18"/>
        </w:rPr>
      </w:pPr>
      <w:r w:rsidRPr="00C1744D">
        <w:rPr>
          <w:rFonts w:ascii="Lucida Console" w:hAnsi="Lucida Console" w:cs="Lucida Console"/>
          <w:noProof/>
          <w:color w:val="8A2BE2"/>
          <w:sz w:val="18"/>
          <w:szCs w:val="18"/>
        </w:rPr>
        <w:drawing>
          <wp:inline distT="0" distB="0" distL="0" distR="0" wp14:anchorId="75401E83" wp14:editId="18A3F7DA">
            <wp:extent cx="6197600" cy="1793875"/>
            <wp:effectExtent l="0" t="0" r="0" b="0"/>
            <wp:docPr id="54885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52659" name=""/>
                    <pic:cNvPicPr/>
                  </pic:nvPicPr>
                  <pic:blipFill>
                    <a:blip r:embed="rId32"/>
                    <a:stretch>
                      <a:fillRect/>
                    </a:stretch>
                  </pic:blipFill>
                  <pic:spPr>
                    <a:xfrm>
                      <a:off x="0" y="0"/>
                      <a:ext cx="6197600" cy="1793875"/>
                    </a:xfrm>
                    <a:prstGeom prst="rect">
                      <a:avLst/>
                    </a:prstGeom>
                  </pic:spPr>
                </pic:pic>
              </a:graphicData>
            </a:graphic>
          </wp:inline>
        </w:drawing>
      </w:r>
    </w:p>
    <w:p w14:paraId="19692D03"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10352586"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63B99095"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6E330789" w14:textId="12D99DDF"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8A2BE2"/>
          <w:sz w:val="18"/>
          <w:szCs w:val="18"/>
        </w:rPr>
        <w:t>cd..</w:t>
      </w:r>
    </w:p>
    <w:p w14:paraId="6AEEC588"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17F38B5A" w14:textId="265C9EEB" w:rsidR="00BF1D05" w:rsidRDefault="00BF1D05" w:rsidP="00BF1D05">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0000FF"/>
          <w:sz w:val="18"/>
          <w:szCs w:val="18"/>
        </w:rPr>
        <w:t>helm</w:t>
      </w:r>
      <w:r>
        <w:rPr>
          <w:rFonts w:ascii="Lucida Console" w:hAnsi="Lucida Console" w:cs="Lucida Console"/>
          <w:sz w:val="18"/>
          <w:szCs w:val="18"/>
        </w:rPr>
        <w:t xml:space="preserve"> </w:t>
      </w:r>
      <w:r>
        <w:rPr>
          <w:rFonts w:ascii="Lucida Console" w:hAnsi="Lucida Console" w:cs="Lucida Console"/>
          <w:color w:val="8A2BE2"/>
          <w:sz w:val="18"/>
          <w:szCs w:val="18"/>
        </w:rPr>
        <w:t>package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bipeenhelm</w:t>
      </w:r>
      <w:proofErr w:type="spellEnd"/>
      <w:r>
        <w:rPr>
          <w:rFonts w:ascii="Lucida Console" w:hAnsi="Lucida Console" w:cs="Lucida Console"/>
          <w:color w:val="8A2BE2"/>
          <w:sz w:val="18"/>
          <w:szCs w:val="18"/>
        </w:rPr>
        <w:t xml:space="preserve">-chart </w:t>
      </w:r>
    </w:p>
    <w:p w14:paraId="1DC01408"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59FC3F58"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23CCE569" w14:textId="48F8D3BE" w:rsidR="008C1827" w:rsidRDefault="00BF1D05" w:rsidP="00B70344">
      <w:pPr>
        <w:shd w:val="clear" w:color="auto" w:fill="FFFFFF"/>
        <w:autoSpaceDE w:val="0"/>
        <w:autoSpaceDN w:val="0"/>
        <w:adjustRightInd w:val="0"/>
        <w:rPr>
          <w:rFonts w:ascii="Lucida Console" w:hAnsi="Lucida Console" w:cs="Lucida Console"/>
          <w:color w:val="8A2BE2"/>
          <w:sz w:val="18"/>
          <w:szCs w:val="18"/>
        </w:rPr>
      </w:pPr>
      <w:r w:rsidRPr="00BF1D05">
        <w:rPr>
          <w:rFonts w:ascii="Lucida Console" w:hAnsi="Lucida Console" w:cs="Lucida Console"/>
          <w:noProof/>
          <w:color w:val="8A2BE2"/>
          <w:sz w:val="18"/>
          <w:szCs w:val="18"/>
        </w:rPr>
        <w:lastRenderedPageBreak/>
        <w:drawing>
          <wp:inline distT="0" distB="0" distL="0" distR="0" wp14:anchorId="0CDFEEED" wp14:editId="5B1C6340">
            <wp:extent cx="6197600" cy="417830"/>
            <wp:effectExtent l="0" t="0" r="0" b="1270"/>
            <wp:docPr id="111348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2889" name=""/>
                    <pic:cNvPicPr/>
                  </pic:nvPicPr>
                  <pic:blipFill>
                    <a:blip r:embed="rId33"/>
                    <a:stretch>
                      <a:fillRect/>
                    </a:stretch>
                  </pic:blipFill>
                  <pic:spPr>
                    <a:xfrm>
                      <a:off x="0" y="0"/>
                      <a:ext cx="6197600" cy="417830"/>
                    </a:xfrm>
                    <a:prstGeom prst="rect">
                      <a:avLst/>
                    </a:prstGeom>
                  </pic:spPr>
                </pic:pic>
              </a:graphicData>
            </a:graphic>
          </wp:inline>
        </w:drawing>
      </w:r>
    </w:p>
    <w:p w14:paraId="4FD08FB6" w14:textId="77777777" w:rsidR="00661951" w:rsidRDefault="00661951" w:rsidP="00B70344">
      <w:pPr>
        <w:shd w:val="clear" w:color="auto" w:fill="FFFFFF"/>
        <w:autoSpaceDE w:val="0"/>
        <w:autoSpaceDN w:val="0"/>
        <w:adjustRightInd w:val="0"/>
        <w:rPr>
          <w:rFonts w:ascii="Lucida Console" w:hAnsi="Lucida Console" w:cs="Lucida Console"/>
          <w:color w:val="8A2BE2"/>
          <w:sz w:val="18"/>
          <w:szCs w:val="18"/>
        </w:rPr>
      </w:pPr>
    </w:p>
    <w:p w14:paraId="70B47425" w14:textId="77777777" w:rsidR="00661951" w:rsidRDefault="00661951" w:rsidP="00B70344">
      <w:pPr>
        <w:shd w:val="clear" w:color="auto" w:fill="FFFFFF"/>
        <w:autoSpaceDE w:val="0"/>
        <w:autoSpaceDN w:val="0"/>
        <w:adjustRightInd w:val="0"/>
        <w:rPr>
          <w:rFonts w:ascii="Lucida Console" w:hAnsi="Lucida Console" w:cs="Lucida Console"/>
          <w:color w:val="8A2BE2"/>
          <w:sz w:val="18"/>
          <w:szCs w:val="18"/>
        </w:rPr>
      </w:pPr>
    </w:p>
    <w:p w14:paraId="3FC26161" w14:textId="77777777" w:rsidR="00B70344" w:rsidRDefault="00B70344" w:rsidP="00B70344">
      <w:pPr>
        <w:shd w:val="clear" w:color="auto" w:fill="FFFFFF"/>
        <w:autoSpaceDE w:val="0"/>
        <w:autoSpaceDN w:val="0"/>
        <w:adjustRightInd w:val="0"/>
        <w:rPr>
          <w:rFonts w:ascii="Lucida Console" w:hAnsi="Lucida Console" w:cs="Lucida Console"/>
          <w:color w:val="8A2BE2"/>
          <w:sz w:val="18"/>
          <w:szCs w:val="18"/>
        </w:rPr>
      </w:pPr>
    </w:p>
    <w:p w14:paraId="70C5A0B7" w14:textId="20DFAB7B" w:rsidR="00B70344" w:rsidRDefault="00B70344" w:rsidP="00B70344">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8A2BE2"/>
          <w:sz w:val="18"/>
          <w:szCs w:val="18"/>
        </w:rPr>
        <w:t xml:space="preserve"> </w:t>
      </w:r>
    </w:p>
    <w:p w14:paraId="22B44826"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40DFA222"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0208CD3C" w14:textId="012A503B"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r w:rsidRPr="00BF1D05">
        <w:rPr>
          <w:rFonts w:ascii="Lucida Console" w:hAnsi="Lucida Console" w:cs="Lucida Console"/>
          <w:noProof/>
          <w:color w:val="8A2BE2"/>
          <w:sz w:val="18"/>
          <w:szCs w:val="18"/>
        </w:rPr>
        <w:drawing>
          <wp:inline distT="0" distB="0" distL="0" distR="0" wp14:anchorId="4F548AE0" wp14:editId="75FBC639">
            <wp:extent cx="6197600" cy="2883535"/>
            <wp:effectExtent l="0" t="0" r="0" b="0"/>
            <wp:docPr id="169223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38829" name=""/>
                    <pic:cNvPicPr/>
                  </pic:nvPicPr>
                  <pic:blipFill>
                    <a:blip r:embed="rId34"/>
                    <a:stretch>
                      <a:fillRect/>
                    </a:stretch>
                  </pic:blipFill>
                  <pic:spPr>
                    <a:xfrm>
                      <a:off x="0" y="0"/>
                      <a:ext cx="6197600" cy="2883535"/>
                    </a:xfrm>
                    <a:prstGeom prst="rect">
                      <a:avLst/>
                    </a:prstGeom>
                  </pic:spPr>
                </pic:pic>
              </a:graphicData>
            </a:graphic>
          </wp:inline>
        </w:drawing>
      </w:r>
    </w:p>
    <w:p w14:paraId="62C88F7A"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66FAF1BF"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1613F650" w14:textId="77777777" w:rsidR="00BF1D05" w:rsidRDefault="00BF1D05" w:rsidP="00BF1D05">
      <w:pPr>
        <w:shd w:val="clear" w:color="auto" w:fill="FFFFFF"/>
        <w:autoSpaceDE w:val="0"/>
        <w:autoSpaceDN w:val="0"/>
        <w:adjustRightInd w:val="0"/>
        <w:rPr>
          <w:rFonts w:ascii="Lucida Console" w:hAnsi="Lucida Console" w:cs="Lucida Console"/>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r>
        <w:rPr>
          <w:rFonts w:ascii="Lucida Console" w:hAnsi="Lucida Console" w:cs="Lucida Console"/>
          <w:color w:val="0000FF"/>
          <w:sz w:val="18"/>
          <w:szCs w:val="18"/>
        </w:rPr>
        <w:t>cd</w:t>
      </w:r>
      <w:proofErr w:type="gramStart"/>
      <w:r>
        <w:rPr>
          <w:rFonts w:ascii="Lucida Console" w:hAnsi="Lucida Console" w:cs="Lucida Console"/>
          <w:sz w:val="18"/>
          <w:szCs w:val="18"/>
        </w:rPr>
        <w:t xml:space="preserve"> </w:t>
      </w:r>
      <w:r>
        <w:rPr>
          <w:rFonts w:ascii="Lucida Console" w:hAnsi="Lucida Console" w:cs="Lucida Console"/>
          <w:color w:val="8A2BE2"/>
          <w:sz w:val="18"/>
          <w:szCs w:val="18"/>
        </w:rPr>
        <w:t>..</w:t>
      </w:r>
      <w:proofErr w:type="gramEnd"/>
    </w:p>
    <w:p w14:paraId="16DD101D" w14:textId="77777777" w:rsidR="00BF1D05" w:rsidRDefault="00BF1D05" w:rsidP="00BF1D05">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git</w:t>
      </w:r>
      <w:r>
        <w:rPr>
          <w:rFonts w:ascii="Lucida Console" w:hAnsi="Lucida Console" w:cs="Lucida Console"/>
          <w:sz w:val="18"/>
          <w:szCs w:val="18"/>
        </w:rPr>
        <w:t xml:space="preserve"> </w:t>
      </w:r>
      <w:r>
        <w:rPr>
          <w:rFonts w:ascii="Lucida Console" w:hAnsi="Lucida Console" w:cs="Lucida Console"/>
          <w:color w:val="8A2BE2"/>
          <w:sz w:val="18"/>
          <w:szCs w:val="18"/>
        </w:rPr>
        <w:t>clone</w:t>
      </w:r>
      <w:r>
        <w:rPr>
          <w:rFonts w:ascii="Lucida Console" w:hAnsi="Lucida Console" w:cs="Lucida Console"/>
          <w:sz w:val="18"/>
          <w:szCs w:val="18"/>
        </w:rPr>
        <w:t xml:space="preserve"> </w:t>
      </w:r>
      <w:r>
        <w:rPr>
          <w:rFonts w:ascii="Lucida Console" w:hAnsi="Lucida Console" w:cs="Lucida Console"/>
          <w:color w:val="8A2BE2"/>
          <w:sz w:val="18"/>
          <w:szCs w:val="18"/>
        </w:rPr>
        <w:t xml:space="preserve">https://github.com/bipeensinha/bipeenhelm.git </w:t>
      </w:r>
    </w:p>
    <w:p w14:paraId="0FF3C687"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30AA2750"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0F0F5B98" w14:textId="679B4346"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r w:rsidRPr="00BF1D05">
        <w:rPr>
          <w:rFonts w:ascii="Lucida Console" w:hAnsi="Lucida Console" w:cs="Lucida Console"/>
          <w:noProof/>
          <w:color w:val="8A2BE2"/>
          <w:sz w:val="18"/>
          <w:szCs w:val="18"/>
        </w:rPr>
        <w:drawing>
          <wp:inline distT="0" distB="0" distL="0" distR="0" wp14:anchorId="4A70BE27" wp14:editId="623BC352">
            <wp:extent cx="4823878" cy="1242168"/>
            <wp:effectExtent l="0" t="0" r="0" b="0"/>
            <wp:docPr id="8925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4831" name=""/>
                    <pic:cNvPicPr/>
                  </pic:nvPicPr>
                  <pic:blipFill>
                    <a:blip r:embed="rId35"/>
                    <a:stretch>
                      <a:fillRect/>
                    </a:stretch>
                  </pic:blipFill>
                  <pic:spPr>
                    <a:xfrm>
                      <a:off x="0" y="0"/>
                      <a:ext cx="4823878" cy="1242168"/>
                    </a:xfrm>
                    <a:prstGeom prst="rect">
                      <a:avLst/>
                    </a:prstGeom>
                  </pic:spPr>
                </pic:pic>
              </a:graphicData>
            </a:graphic>
          </wp:inline>
        </w:drawing>
      </w:r>
    </w:p>
    <w:p w14:paraId="6C97F5EF"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732FF2FA"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5A095DB8"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3719D0BB" w14:textId="77777777" w:rsidR="00BF1D05" w:rsidRDefault="00BF1D05" w:rsidP="00BF1D05">
      <w:pPr>
        <w:shd w:val="clear" w:color="auto" w:fill="FFFFFF"/>
        <w:autoSpaceDE w:val="0"/>
        <w:autoSpaceDN w:val="0"/>
        <w:adjustRightInd w:val="0"/>
        <w:rPr>
          <w:rFonts w:ascii="Lucida Console" w:hAnsi="Lucida Console" w:cs="Lucida Console"/>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r>
        <w:rPr>
          <w:rFonts w:ascii="Lucida Console" w:hAnsi="Lucida Console" w:cs="Lucida Console"/>
          <w:color w:val="0000FF"/>
          <w:sz w:val="18"/>
          <w:szCs w:val="18"/>
        </w:rPr>
        <w:t>cd</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bipeenhelm</w:t>
      </w:r>
      <w:proofErr w:type="spellEnd"/>
    </w:p>
    <w:p w14:paraId="746957A5" w14:textId="77777777" w:rsidR="00BF1D05" w:rsidRDefault="00BF1D05" w:rsidP="00BF1D05">
      <w:pPr>
        <w:shd w:val="clear" w:color="auto" w:fill="FFFFFF"/>
        <w:autoSpaceDE w:val="0"/>
        <w:autoSpaceDN w:val="0"/>
        <w:adjustRightInd w:val="0"/>
        <w:rPr>
          <w:rFonts w:ascii="Lucida Console" w:hAnsi="Lucida Console" w:cs="Lucida Console"/>
          <w:sz w:val="18"/>
          <w:szCs w:val="18"/>
        </w:rPr>
      </w:pPr>
    </w:p>
    <w:p w14:paraId="08543A40" w14:textId="77777777" w:rsidR="00BF1D05" w:rsidRDefault="00BF1D05" w:rsidP="00BF1D05">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mkdir</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charts</w:t>
      </w:r>
      <w:r>
        <w:rPr>
          <w:rFonts w:ascii="Lucida Console" w:hAnsi="Lucida Console" w:cs="Lucida Console"/>
          <w:sz w:val="18"/>
          <w:szCs w:val="18"/>
        </w:rPr>
        <w:t xml:space="preserve"> </w:t>
      </w:r>
      <w:r>
        <w:rPr>
          <w:rFonts w:ascii="Lucida Console" w:hAnsi="Lucida Console" w:cs="Lucida Console"/>
          <w:color w:val="696969"/>
          <w:sz w:val="18"/>
          <w:szCs w:val="18"/>
        </w:rPr>
        <w:t>&amp;&amp;</w:t>
      </w:r>
      <w:r>
        <w:rPr>
          <w:rFonts w:ascii="Lucida Console" w:hAnsi="Lucida Console" w:cs="Lucida Console"/>
          <w:sz w:val="18"/>
          <w:szCs w:val="18"/>
        </w:rPr>
        <w:t xml:space="preserve"> </w:t>
      </w:r>
      <w:r>
        <w:rPr>
          <w:rFonts w:ascii="Lucida Console" w:hAnsi="Lucida Console" w:cs="Lucida Console"/>
          <w:color w:val="0000FF"/>
          <w:sz w:val="18"/>
          <w:szCs w:val="18"/>
        </w:rPr>
        <w:t>cd</w:t>
      </w:r>
      <w:r>
        <w:rPr>
          <w:rFonts w:ascii="Lucida Console" w:hAnsi="Lucida Console" w:cs="Lucida Console"/>
          <w:sz w:val="18"/>
          <w:szCs w:val="18"/>
        </w:rPr>
        <w:t xml:space="preserve"> </w:t>
      </w:r>
      <w:r>
        <w:rPr>
          <w:rFonts w:ascii="Lucida Console" w:hAnsi="Lucida Console" w:cs="Lucida Console"/>
          <w:color w:val="8A2BE2"/>
          <w:sz w:val="18"/>
          <w:szCs w:val="18"/>
        </w:rPr>
        <w:t xml:space="preserve">charts </w:t>
      </w:r>
    </w:p>
    <w:p w14:paraId="788D98F9"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3A7BE699"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422C7F65" w14:textId="1AA26E2B"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r w:rsidRPr="00BF1D05">
        <w:rPr>
          <w:rFonts w:ascii="Lucida Console" w:hAnsi="Lucida Console" w:cs="Lucida Console"/>
          <w:noProof/>
          <w:color w:val="8A2BE2"/>
          <w:sz w:val="18"/>
          <w:szCs w:val="18"/>
        </w:rPr>
        <w:drawing>
          <wp:inline distT="0" distB="0" distL="0" distR="0" wp14:anchorId="64691540" wp14:editId="2E6129D8">
            <wp:extent cx="3566469" cy="533446"/>
            <wp:effectExtent l="0" t="0" r="0" b="0"/>
            <wp:docPr id="15282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8628" name=""/>
                    <pic:cNvPicPr/>
                  </pic:nvPicPr>
                  <pic:blipFill>
                    <a:blip r:embed="rId36"/>
                    <a:stretch>
                      <a:fillRect/>
                    </a:stretch>
                  </pic:blipFill>
                  <pic:spPr>
                    <a:xfrm>
                      <a:off x="0" y="0"/>
                      <a:ext cx="3566469" cy="533446"/>
                    </a:xfrm>
                    <a:prstGeom prst="rect">
                      <a:avLst/>
                    </a:prstGeom>
                  </pic:spPr>
                </pic:pic>
              </a:graphicData>
            </a:graphic>
          </wp:inline>
        </w:drawing>
      </w:r>
    </w:p>
    <w:p w14:paraId="69C0DB45"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37660473"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5E679912" w14:textId="0A2C6BEB"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r w:rsidRPr="003C5F7B">
        <w:rPr>
          <w:rFonts w:ascii="Lucida Console" w:hAnsi="Lucida Console" w:cs="Lucida Console"/>
          <w:noProof/>
          <w:color w:val="8A2BE2"/>
          <w:sz w:val="18"/>
          <w:szCs w:val="18"/>
        </w:rPr>
        <w:lastRenderedPageBreak/>
        <w:drawing>
          <wp:inline distT="0" distB="0" distL="0" distR="0" wp14:anchorId="6534C174" wp14:editId="33EE69FD">
            <wp:extent cx="5959356" cy="2682472"/>
            <wp:effectExtent l="0" t="0" r="3810" b="3810"/>
            <wp:docPr id="99783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37059" name=""/>
                    <pic:cNvPicPr/>
                  </pic:nvPicPr>
                  <pic:blipFill>
                    <a:blip r:embed="rId37"/>
                    <a:stretch>
                      <a:fillRect/>
                    </a:stretch>
                  </pic:blipFill>
                  <pic:spPr>
                    <a:xfrm>
                      <a:off x="0" y="0"/>
                      <a:ext cx="5959356" cy="2682472"/>
                    </a:xfrm>
                    <a:prstGeom prst="rect">
                      <a:avLst/>
                    </a:prstGeom>
                  </pic:spPr>
                </pic:pic>
              </a:graphicData>
            </a:graphic>
          </wp:inline>
        </w:drawing>
      </w:r>
    </w:p>
    <w:p w14:paraId="014F02B7"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44EA544F"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65B7DE1D"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3D909AF6" w14:textId="4F906F5B"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r w:rsidRPr="003C5F7B">
        <w:rPr>
          <w:rFonts w:ascii="Lucida Console" w:hAnsi="Lucida Console" w:cs="Lucida Console"/>
          <w:noProof/>
          <w:color w:val="8A2BE2"/>
          <w:sz w:val="18"/>
          <w:szCs w:val="18"/>
        </w:rPr>
        <w:drawing>
          <wp:inline distT="0" distB="0" distL="0" distR="0" wp14:anchorId="730CCE8C" wp14:editId="4D5CBE8E">
            <wp:extent cx="5578323" cy="1806097"/>
            <wp:effectExtent l="0" t="0" r="3810" b="3810"/>
            <wp:docPr id="3914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4644" name=""/>
                    <pic:cNvPicPr/>
                  </pic:nvPicPr>
                  <pic:blipFill>
                    <a:blip r:embed="rId38"/>
                    <a:stretch>
                      <a:fillRect/>
                    </a:stretch>
                  </pic:blipFill>
                  <pic:spPr>
                    <a:xfrm>
                      <a:off x="0" y="0"/>
                      <a:ext cx="5578323" cy="1806097"/>
                    </a:xfrm>
                    <a:prstGeom prst="rect">
                      <a:avLst/>
                    </a:prstGeom>
                  </pic:spPr>
                </pic:pic>
              </a:graphicData>
            </a:graphic>
          </wp:inline>
        </w:drawing>
      </w:r>
    </w:p>
    <w:p w14:paraId="0DBF6348"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637A7DD1"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556907BD" w14:textId="33688CC5"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8A2BE2"/>
          <w:sz w:val="18"/>
          <w:szCs w:val="18"/>
        </w:rPr>
        <w:t>Dir</w:t>
      </w:r>
    </w:p>
    <w:p w14:paraId="5500E7F9"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4135972C"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41856155" w14:textId="5CCE041D"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r w:rsidRPr="003C5F7B">
        <w:rPr>
          <w:rFonts w:ascii="Lucida Console" w:hAnsi="Lucida Console" w:cs="Lucida Console"/>
          <w:noProof/>
          <w:color w:val="8A2BE2"/>
          <w:sz w:val="18"/>
          <w:szCs w:val="18"/>
        </w:rPr>
        <w:drawing>
          <wp:inline distT="0" distB="0" distL="0" distR="0" wp14:anchorId="6680A3F9" wp14:editId="701F86AF">
            <wp:extent cx="4915326" cy="1882303"/>
            <wp:effectExtent l="0" t="0" r="0" b="3810"/>
            <wp:docPr id="104343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4754" name=""/>
                    <pic:cNvPicPr/>
                  </pic:nvPicPr>
                  <pic:blipFill>
                    <a:blip r:embed="rId39"/>
                    <a:stretch>
                      <a:fillRect/>
                    </a:stretch>
                  </pic:blipFill>
                  <pic:spPr>
                    <a:xfrm>
                      <a:off x="0" y="0"/>
                      <a:ext cx="4915326" cy="1882303"/>
                    </a:xfrm>
                    <a:prstGeom prst="rect">
                      <a:avLst/>
                    </a:prstGeom>
                  </pic:spPr>
                </pic:pic>
              </a:graphicData>
            </a:graphic>
          </wp:inline>
        </w:drawing>
      </w:r>
    </w:p>
    <w:p w14:paraId="10417511"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136288C4"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2A80AD1D"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7F0D5770"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137F6AA8"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345A11BE" w14:textId="77777777" w:rsidR="003C5F7B" w:rsidRDefault="003C5F7B" w:rsidP="00B70344">
      <w:pPr>
        <w:shd w:val="clear" w:color="auto" w:fill="FFFFFF"/>
        <w:autoSpaceDE w:val="0"/>
        <w:autoSpaceDN w:val="0"/>
        <w:adjustRightInd w:val="0"/>
        <w:rPr>
          <w:rFonts w:ascii="Lucida Console" w:hAnsi="Lucida Console" w:cs="Lucida Console"/>
          <w:color w:val="8A2BE2"/>
          <w:sz w:val="18"/>
          <w:szCs w:val="18"/>
        </w:rPr>
      </w:pPr>
    </w:p>
    <w:p w14:paraId="2869D87B" w14:textId="77777777" w:rsidR="00BF1D05" w:rsidRDefault="00BF1D05" w:rsidP="00B70344">
      <w:pPr>
        <w:shd w:val="clear" w:color="auto" w:fill="FFFFFF"/>
        <w:autoSpaceDE w:val="0"/>
        <w:autoSpaceDN w:val="0"/>
        <w:adjustRightInd w:val="0"/>
        <w:rPr>
          <w:rFonts w:ascii="Lucida Console" w:hAnsi="Lucida Console" w:cs="Lucida Console"/>
          <w:color w:val="8A2BE2"/>
          <w:sz w:val="18"/>
          <w:szCs w:val="18"/>
        </w:rPr>
      </w:pPr>
    </w:p>
    <w:p w14:paraId="6D3A944E" w14:textId="77777777" w:rsidR="00B70344" w:rsidRDefault="00B70344" w:rsidP="00674AA6">
      <w:pPr>
        <w:rPr>
          <w:sz w:val="32"/>
          <w:szCs w:val="32"/>
        </w:rPr>
      </w:pPr>
    </w:p>
    <w:p w14:paraId="3FBC3EFF" w14:textId="3D8E11EA" w:rsidR="005B5949" w:rsidRPr="00510A1C" w:rsidRDefault="00510A1C" w:rsidP="00674AA6">
      <w:pPr>
        <w:rPr>
          <w:sz w:val="48"/>
          <w:szCs w:val="48"/>
        </w:rPr>
      </w:pPr>
      <w:r w:rsidRPr="00510A1C">
        <w:rPr>
          <w:sz w:val="48"/>
          <w:szCs w:val="48"/>
        </w:rPr>
        <w:t>cd..</w:t>
      </w:r>
    </w:p>
    <w:p w14:paraId="0867A970" w14:textId="77777777" w:rsidR="00510A1C" w:rsidRDefault="00510A1C" w:rsidP="00674AA6">
      <w:pPr>
        <w:rPr>
          <w:sz w:val="32"/>
          <w:szCs w:val="32"/>
        </w:rPr>
      </w:pPr>
    </w:p>
    <w:p w14:paraId="0F67E244" w14:textId="777CBD7A" w:rsidR="00510A1C" w:rsidRDefault="00510A1C" w:rsidP="00674AA6">
      <w:pPr>
        <w:rPr>
          <w:sz w:val="32"/>
          <w:szCs w:val="32"/>
        </w:rPr>
      </w:pPr>
      <w:r w:rsidRPr="00510A1C">
        <w:rPr>
          <w:noProof/>
          <w:sz w:val="32"/>
          <w:szCs w:val="32"/>
        </w:rPr>
        <w:drawing>
          <wp:inline distT="0" distB="0" distL="0" distR="0" wp14:anchorId="077DF7BF" wp14:editId="069608C5">
            <wp:extent cx="2606266" cy="358171"/>
            <wp:effectExtent l="0" t="0" r="3810" b="3810"/>
            <wp:docPr id="118252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23532" name=""/>
                    <pic:cNvPicPr/>
                  </pic:nvPicPr>
                  <pic:blipFill>
                    <a:blip r:embed="rId40"/>
                    <a:stretch>
                      <a:fillRect/>
                    </a:stretch>
                  </pic:blipFill>
                  <pic:spPr>
                    <a:xfrm>
                      <a:off x="0" y="0"/>
                      <a:ext cx="2606266" cy="358171"/>
                    </a:xfrm>
                    <a:prstGeom prst="rect">
                      <a:avLst/>
                    </a:prstGeom>
                  </pic:spPr>
                </pic:pic>
              </a:graphicData>
            </a:graphic>
          </wp:inline>
        </w:drawing>
      </w:r>
    </w:p>
    <w:p w14:paraId="281077D4" w14:textId="77777777" w:rsidR="00510A1C" w:rsidRDefault="00510A1C" w:rsidP="00674AA6">
      <w:pPr>
        <w:rPr>
          <w:sz w:val="32"/>
          <w:szCs w:val="32"/>
        </w:rPr>
      </w:pPr>
    </w:p>
    <w:p w14:paraId="15E25495" w14:textId="77777777" w:rsidR="00510A1C" w:rsidRDefault="00510A1C" w:rsidP="00674AA6">
      <w:pPr>
        <w:rPr>
          <w:sz w:val="32"/>
          <w:szCs w:val="32"/>
        </w:rPr>
      </w:pPr>
    </w:p>
    <w:p w14:paraId="03C113E9" w14:textId="77777777" w:rsidR="00510A1C" w:rsidRDefault="00510A1C" w:rsidP="00674AA6">
      <w:pPr>
        <w:rPr>
          <w:sz w:val="32"/>
          <w:szCs w:val="32"/>
        </w:rPr>
      </w:pPr>
    </w:p>
    <w:p w14:paraId="284E76DF" w14:textId="77777777" w:rsidR="00510A1C" w:rsidRDefault="00510A1C" w:rsidP="00510A1C">
      <w:pPr>
        <w:shd w:val="clear" w:color="auto" w:fill="FFFFFF"/>
        <w:autoSpaceDE w:val="0"/>
        <w:autoSpaceDN w:val="0"/>
        <w:adjustRightInd w:val="0"/>
        <w:rPr>
          <w:rFonts w:ascii="Lucida Console" w:hAnsi="Lucida Console" w:cs="Lucida Console"/>
          <w:sz w:val="18"/>
          <w:szCs w:val="18"/>
        </w:rPr>
      </w:pPr>
    </w:p>
    <w:p w14:paraId="65331FC7" w14:textId="628002AF" w:rsidR="00510A1C" w:rsidRDefault="00510A1C" w:rsidP="00510A1C">
      <w:pPr>
        <w:shd w:val="clear" w:color="auto" w:fill="FFFFFF"/>
        <w:autoSpaceDE w:val="0"/>
        <w:autoSpaceDN w:val="0"/>
        <w:adjustRightInd w:val="0"/>
        <w:rPr>
          <w:rFonts w:ascii="Lucida Console" w:hAnsi="Lucida Console" w:cs="Lucida Console"/>
          <w:color w:val="8A2BE2"/>
          <w:sz w:val="36"/>
          <w:szCs w:val="36"/>
        </w:rPr>
      </w:pPr>
      <w:r w:rsidRPr="00510A1C">
        <w:rPr>
          <w:rFonts w:ascii="Lucida Console" w:hAnsi="Lucida Console" w:cs="Lucida Console"/>
          <w:sz w:val="36"/>
          <w:szCs w:val="36"/>
        </w:rPr>
        <w:t xml:space="preserve">  </w:t>
      </w:r>
      <w:r w:rsidRPr="00510A1C">
        <w:rPr>
          <w:rFonts w:ascii="Lucida Console" w:hAnsi="Lucida Console" w:cs="Lucida Console"/>
          <w:color w:val="8A2BE2"/>
          <w:sz w:val="36"/>
          <w:szCs w:val="36"/>
        </w:rPr>
        <w:t>helm</w:t>
      </w:r>
      <w:r w:rsidRPr="00510A1C">
        <w:rPr>
          <w:rFonts w:ascii="Lucida Console" w:hAnsi="Lucida Console" w:cs="Lucida Console"/>
          <w:sz w:val="36"/>
          <w:szCs w:val="36"/>
        </w:rPr>
        <w:t xml:space="preserve"> </w:t>
      </w:r>
      <w:r w:rsidRPr="00510A1C">
        <w:rPr>
          <w:rFonts w:ascii="Lucida Console" w:hAnsi="Lucida Console" w:cs="Lucida Console"/>
          <w:color w:val="8A2BE2"/>
          <w:sz w:val="36"/>
          <w:szCs w:val="36"/>
        </w:rPr>
        <w:t>lint</w:t>
      </w:r>
      <w:r w:rsidRPr="00510A1C">
        <w:rPr>
          <w:rFonts w:ascii="Lucida Console" w:hAnsi="Lucida Console" w:cs="Lucida Console"/>
          <w:sz w:val="36"/>
          <w:szCs w:val="36"/>
        </w:rPr>
        <w:t xml:space="preserve"> </w:t>
      </w:r>
      <w:r w:rsidRPr="00510A1C">
        <w:rPr>
          <w:rFonts w:ascii="Lucida Console" w:hAnsi="Lucida Console" w:cs="Lucida Console"/>
          <w:color w:val="8A2BE2"/>
          <w:sz w:val="36"/>
          <w:szCs w:val="36"/>
        </w:rPr>
        <w:t>charts/</w:t>
      </w:r>
      <w:proofErr w:type="spellStart"/>
      <w:r w:rsidRPr="00510A1C">
        <w:rPr>
          <w:rFonts w:ascii="Lucida Console" w:hAnsi="Lucida Console" w:cs="Lucida Console"/>
          <w:color w:val="8A2BE2"/>
          <w:sz w:val="36"/>
          <w:szCs w:val="36"/>
        </w:rPr>
        <w:t>bipeenhelm</w:t>
      </w:r>
      <w:proofErr w:type="spellEnd"/>
      <w:r w:rsidRPr="00510A1C">
        <w:rPr>
          <w:rFonts w:ascii="Lucida Console" w:hAnsi="Lucida Console" w:cs="Lucida Console"/>
          <w:color w:val="8A2BE2"/>
          <w:sz w:val="36"/>
          <w:szCs w:val="36"/>
        </w:rPr>
        <w:t xml:space="preserve">-chart </w:t>
      </w:r>
    </w:p>
    <w:p w14:paraId="7F5B26A3" w14:textId="77777777" w:rsidR="00510A1C" w:rsidRDefault="00510A1C" w:rsidP="00510A1C">
      <w:pPr>
        <w:shd w:val="clear" w:color="auto" w:fill="FFFFFF"/>
        <w:autoSpaceDE w:val="0"/>
        <w:autoSpaceDN w:val="0"/>
        <w:adjustRightInd w:val="0"/>
        <w:rPr>
          <w:rFonts w:ascii="Lucida Console" w:hAnsi="Lucida Console" w:cs="Lucida Console"/>
          <w:color w:val="8A2BE2"/>
          <w:sz w:val="36"/>
          <w:szCs w:val="36"/>
        </w:rPr>
      </w:pPr>
    </w:p>
    <w:p w14:paraId="294E8BF3" w14:textId="06F9592D" w:rsidR="00510A1C" w:rsidRDefault="00510A1C" w:rsidP="00510A1C">
      <w:pPr>
        <w:shd w:val="clear" w:color="auto" w:fill="FFFFFF"/>
        <w:autoSpaceDE w:val="0"/>
        <w:autoSpaceDN w:val="0"/>
        <w:adjustRightInd w:val="0"/>
        <w:rPr>
          <w:rFonts w:ascii="Lucida Console" w:hAnsi="Lucida Console" w:cs="Lucida Console"/>
          <w:color w:val="8A2BE2"/>
          <w:sz w:val="36"/>
          <w:szCs w:val="36"/>
        </w:rPr>
      </w:pPr>
      <w:r w:rsidRPr="00510A1C">
        <w:rPr>
          <w:rFonts w:ascii="Lucida Console" w:hAnsi="Lucida Console" w:cs="Lucida Console"/>
          <w:noProof/>
          <w:color w:val="8A2BE2"/>
          <w:sz w:val="36"/>
          <w:szCs w:val="36"/>
        </w:rPr>
        <w:drawing>
          <wp:inline distT="0" distB="0" distL="0" distR="0" wp14:anchorId="26DEB55E" wp14:editId="48E09C75">
            <wp:extent cx="3962743" cy="777307"/>
            <wp:effectExtent l="0" t="0" r="0" b="3810"/>
            <wp:docPr id="67369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90392" name=""/>
                    <pic:cNvPicPr/>
                  </pic:nvPicPr>
                  <pic:blipFill>
                    <a:blip r:embed="rId41"/>
                    <a:stretch>
                      <a:fillRect/>
                    </a:stretch>
                  </pic:blipFill>
                  <pic:spPr>
                    <a:xfrm>
                      <a:off x="0" y="0"/>
                      <a:ext cx="3962743" cy="777307"/>
                    </a:xfrm>
                    <a:prstGeom prst="rect">
                      <a:avLst/>
                    </a:prstGeom>
                  </pic:spPr>
                </pic:pic>
              </a:graphicData>
            </a:graphic>
          </wp:inline>
        </w:drawing>
      </w:r>
    </w:p>
    <w:p w14:paraId="674FF679" w14:textId="77777777" w:rsidR="00510A1C" w:rsidRDefault="00510A1C" w:rsidP="00510A1C">
      <w:pPr>
        <w:shd w:val="clear" w:color="auto" w:fill="FFFFFF"/>
        <w:autoSpaceDE w:val="0"/>
        <w:autoSpaceDN w:val="0"/>
        <w:adjustRightInd w:val="0"/>
        <w:rPr>
          <w:rFonts w:ascii="Lucida Console" w:hAnsi="Lucida Console" w:cs="Lucida Console"/>
          <w:color w:val="8A2BE2"/>
          <w:sz w:val="36"/>
          <w:szCs w:val="36"/>
        </w:rPr>
      </w:pPr>
    </w:p>
    <w:p w14:paraId="44F6F504" w14:textId="77777777" w:rsidR="00510A1C" w:rsidRDefault="00510A1C" w:rsidP="00510A1C">
      <w:pPr>
        <w:shd w:val="clear" w:color="auto" w:fill="FFFFFF"/>
        <w:autoSpaceDE w:val="0"/>
        <w:autoSpaceDN w:val="0"/>
        <w:adjustRightInd w:val="0"/>
        <w:rPr>
          <w:rFonts w:ascii="Lucida Console" w:hAnsi="Lucida Console" w:cs="Lucida Console"/>
          <w:color w:val="8A2BE2"/>
          <w:sz w:val="36"/>
          <w:szCs w:val="36"/>
        </w:rPr>
      </w:pPr>
    </w:p>
    <w:p w14:paraId="0F3DB042" w14:textId="77777777" w:rsidR="006004B9" w:rsidRDefault="006004B9" w:rsidP="00510A1C">
      <w:pPr>
        <w:shd w:val="clear" w:color="auto" w:fill="FFFFFF"/>
        <w:autoSpaceDE w:val="0"/>
        <w:autoSpaceDN w:val="0"/>
        <w:adjustRightInd w:val="0"/>
        <w:rPr>
          <w:rFonts w:ascii="Lucida Console" w:hAnsi="Lucida Console" w:cs="Lucida Console"/>
          <w:color w:val="8A2BE2"/>
          <w:sz w:val="36"/>
          <w:szCs w:val="36"/>
        </w:rPr>
      </w:pPr>
    </w:p>
    <w:p w14:paraId="00942072" w14:textId="77777777" w:rsidR="006004B9" w:rsidRDefault="006004B9" w:rsidP="006004B9">
      <w:pPr>
        <w:shd w:val="clear" w:color="auto" w:fill="FFFFFF"/>
        <w:autoSpaceDE w:val="0"/>
        <w:autoSpaceDN w:val="0"/>
        <w:adjustRightInd w:val="0"/>
        <w:rPr>
          <w:rFonts w:ascii="Lucida Console" w:hAnsi="Lucida Console" w:cs="Lucida Console"/>
          <w:sz w:val="24"/>
          <w:szCs w:val="24"/>
        </w:rPr>
      </w:pPr>
      <w:r w:rsidRPr="006004B9">
        <w:rPr>
          <w:rFonts w:ascii="Lucida Console" w:hAnsi="Lucida Console" w:cs="Lucida Console"/>
          <w:color w:val="0000FF"/>
          <w:sz w:val="32"/>
          <w:szCs w:val="32"/>
        </w:rPr>
        <w:t>echo</w:t>
      </w:r>
      <w:r w:rsidRPr="006004B9">
        <w:rPr>
          <w:rFonts w:ascii="Lucida Console" w:hAnsi="Lucida Console" w:cs="Lucida Console"/>
          <w:sz w:val="32"/>
          <w:szCs w:val="32"/>
        </w:rPr>
        <w:t xml:space="preserve"> </w:t>
      </w:r>
      <w:r w:rsidRPr="006004B9">
        <w:rPr>
          <w:rFonts w:ascii="Lucida Console" w:hAnsi="Lucida Console" w:cs="Lucida Console"/>
          <w:color w:val="000080"/>
          <w:sz w:val="32"/>
          <w:szCs w:val="32"/>
        </w:rPr>
        <w:t>-e</w:t>
      </w:r>
      <w:r w:rsidRPr="006004B9">
        <w:rPr>
          <w:rFonts w:ascii="Lucida Console" w:hAnsi="Lucida Console" w:cs="Lucida Console"/>
          <w:sz w:val="32"/>
          <w:szCs w:val="32"/>
        </w:rPr>
        <w:t xml:space="preserve"> </w:t>
      </w:r>
      <w:r w:rsidRPr="006004B9">
        <w:rPr>
          <w:rFonts w:ascii="Lucida Console" w:hAnsi="Lucida Console" w:cs="Lucida Console"/>
          <w:color w:val="8B0000"/>
          <w:sz w:val="32"/>
          <w:szCs w:val="32"/>
        </w:rPr>
        <w:t>“User-Agent: *\</w:t>
      </w:r>
      <w:proofErr w:type="spellStart"/>
      <w:r w:rsidRPr="006004B9">
        <w:rPr>
          <w:rFonts w:ascii="Lucida Console" w:hAnsi="Lucida Console" w:cs="Lucida Console"/>
          <w:color w:val="8B0000"/>
          <w:sz w:val="32"/>
          <w:szCs w:val="32"/>
        </w:rPr>
        <w:t>nDisallow</w:t>
      </w:r>
      <w:proofErr w:type="spellEnd"/>
      <w:r w:rsidRPr="006004B9">
        <w:rPr>
          <w:rFonts w:ascii="Lucida Console" w:hAnsi="Lucida Console" w:cs="Lucida Console"/>
          <w:color w:val="8B0000"/>
          <w:sz w:val="32"/>
          <w:szCs w:val="32"/>
        </w:rPr>
        <w:t>: /”</w:t>
      </w:r>
      <w:r w:rsidRPr="006004B9">
        <w:rPr>
          <w:rFonts w:ascii="Lucida Console" w:hAnsi="Lucida Console" w:cs="Lucida Console"/>
          <w:sz w:val="32"/>
          <w:szCs w:val="32"/>
        </w:rPr>
        <w:t xml:space="preserve"> </w:t>
      </w:r>
      <w:r w:rsidRPr="006004B9">
        <w:rPr>
          <w:rFonts w:ascii="Lucida Console" w:hAnsi="Lucida Console" w:cs="Lucida Console"/>
          <w:color w:val="696969"/>
          <w:sz w:val="32"/>
          <w:szCs w:val="32"/>
        </w:rPr>
        <w:t>&gt;</w:t>
      </w:r>
      <w:r w:rsidRPr="006004B9">
        <w:rPr>
          <w:rFonts w:ascii="Lucida Console" w:hAnsi="Lucida Console" w:cs="Lucida Console"/>
          <w:sz w:val="32"/>
          <w:szCs w:val="32"/>
        </w:rPr>
        <w:t xml:space="preserve"> </w:t>
      </w:r>
      <w:r w:rsidRPr="006004B9">
        <w:rPr>
          <w:rFonts w:ascii="Lucida Console" w:hAnsi="Lucida Console" w:cs="Lucida Console"/>
          <w:color w:val="8A2BE2"/>
          <w:sz w:val="32"/>
          <w:szCs w:val="32"/>
        </w:rPr>
        <w:t>robots.</w:t>
      </w:r>
      <w:r w:rsidRPr="006004B9">
        <w:rPr>
          <w:rFonts w:ascii="Lucida Console" w:hAnsi="Lucida Console" w:cs="Lucida Console"/>
          <w:color w:val="8A2BE2"/>
          <w:sz w:val="24"/>
          <w:szCs w:val="24"/>
        </w:rPr>
        <w:t>txt</w:t>
      </w:r>
      <w:r w:rsidRPr="006004B9">
        <w:rPr>
          <w:rFonts w:ascii="Cambria Math" w:hAnsi="Cambria Math" w:cs="Cambria Math"/>
          <w:sz w:val="24"/>
          <w:szCs w:val="24"/>
        </w:rPr>
        <w:t> </w:t>
      </w:r>
      <w:r w:rsidRPr="006004B9">
        <w:rPr>
          <w:rFonts w:ascii="Lucida Console" w:hAnsi="Lucida Console" w:cs="Lucida Console"/>
          <w:sz w:val="24"/>
          <w:szCs w:val="24"/>
        </w:rPr>
        <w:t xml:space="preserve"> </w:t>
      </w:r>
    </w:p>
    <w:p w14:paraId="6BC1F4D5" w14:textId="77777777" w:rsidR="0005464F" w:rsidRDefault="0005464F" w:rsidP="006004B9">
      <w:pPr>
        <w:shd w:val="clear" w:color="auto" w:fill="FFFFFF"/>
        <w:autoSpaceDE w:val="0"/>
        <w:autoSpaceDN w:val="0"/>
        <w:adjustRightInd w:val="0"/>
        <w:rPr>
          <w:rFonts w:ascii="Lucida Console" w:hAnsi="Lucida Console" w:cs="Lucida Console"/>
          <w:sz w:val="24"/>
          <w:szCs w:val="24"/>
        </w:rPr>
      </w:pPr>
    </w:p>
    <w:p w14:paraId="7DC318DF" w14:textId="7C4DFBF0" w:rsidR="0005464F" w:rsidRDefault="0005464F" w:rsidP="006004B9">
      <w:pPr>
        <w:shd w:val="clear" w:color="auto" w:fill="FFFFFF"/>
        <w:autoSpaceDE w:val="0"/>
        <w:autoSpaceDN w:val="0"/>
        <w:adjustRightInd w:val="0"/>
        <w:rPr>
          <w:rFonts w:ascii="Lucida Console" w:hAnsi="Lucida Console" w:cs="Lucida Console"/>
          <w:sz w:val="18"/>
          <w:szCs w:val="18"/>
        </w:rPr>
      </w:pPr>
      <w:r w:rsidRPr="0005464F">
        <w:rPr>
          <w:rFonts w:ascii="Lucida Console" w:hAnsi="Lucida Console" w:cs="Lucida Console"/>
          <w:noProof/>
          <w:sz w:val="18"/>
          <w:szCs w:val="18"/>
        </w:rPr>
        <w:drawing>
          <wp:inline distT="0" distB="0" distL="0" distR="0" wp14:anchorId="56C72E68" wp14:editId="324C2E50">
            <wp:extent cx="5273497" cy="358171"/>
            <wp:effectExtent l="0" t="0" r="3810" b="3810"/>
            <wp:docPr id="139228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83013" name=""/>
                    <pic:cNvPicPr/>
                  </pic:nvPicPr>
                  <pic:blipFill>
                    <a:blip r:embed="rId42"/>
                    <a:stretch>
                      <a:fillRect/>
                    </a:stretch>
                  </pic:blipFill>
                  <pic:spPr>
                    <a:xfrm>
                      <a:off x="0" y="0"/>
                      <a:ext cx="5273497" cy="358171"/>
                    </a:xfrm>
                    <a:prstGeom prst="rect">
                      <a:avLst/>
                    </a:prstGeom>
                  </pic:spPr>
                </pic:pic>
              </a:graphicData>
            </a:graphic>
          </wp:inline>
        </w:drawing>
      </w:r>
    </w:p>
    <w:p w14:paraId="2FED7508" w14:textId="77777777" w:rsidR="0005464F" w:rsidRDefault="0005464F" w:rsidP="006004B9">
      <w:pPr>
        <w:shd w:val="clear" w:color="auto" w:fill="FFFFFF"/>
        <w:autoSpaceDE w:val="0"/>
        <w:autoSpaceDN w:val="0"/>
        <w:adjustRightInd w:val="0"/>
        <w:rPr>
          <w:rFonts w:ascii="Lucida Console" w:hAnsi="Lucida Console" w:cs="Lucida Console"/>
          <w:sz w:val="18"/>
          <w:szCs w:val="18"/>
        </w:rPr>
      </w:pPr>
    </w:p>
    <w:p w14:paraId="3FE3954F" w14:textId="77777777" w:rsidR="0005464F" w:rsidRDefault="0005464F" w:rsidP="006004B9">
      <w:pPr>
        <w:shd w:val="clear" w:color="auto" w:fill="FFFFFF"/>
        <w:autoSpaceDE w:val="0"/>
        <w:autoSpaceDN w:val="0"/>
        <w:adjustRightInd w:val="0"/>
        <w:rPr>
          <w:rFonts w:ascii="Lucida Console" w:hAnsi="Lucida Console" w:cs="Lucida Console"/>
          <w:sz w:val="18"/>
          <w:szCs w:val="18"/>
        </w:rPr>
      </w:pPr>
    </w:p>
    <w:p w14:paraId="78D5F6B0" w14:textId="77777777" w:rsidR="0005464F" w:rsidRDefault="0005464F" w:rsidP="006004B9">
      <w:pPr>
        <w:shd w:val="clear" w:color="auto" w:fill="FFFFFF"/>
        <w:autoSpaceDE w:val="0"/>
        <w:autoSpaceDN w:val="0"/>
        <w:adjustRightInd w:val="0"/>
        <w:rPr>
          <w:rFonts w:ascii="Lucida Console" w:hAnsi="Lucida Console" w:cs="Lucida Console"/>
          <w:sz w:val="18"/>
          <w:szCs w:val="18"/>
        </w:rPr>
      </w:pPr>
    </w:p>
    <w:p w14:paraId="3940E6DB" w14:textId="77777777" w:rsidR="00A272A8" w:rsidRDefault="00A272A8" w:rsidP="00A272A8">
      <w:pPr>
        <w:shd w:val="clear" w:color="auto" w:fill="FFFFFF"/>
        <w:autoSpaceDE w:val="0"/>
        <w:autoSpaceDN w:val="0"/>
        <w:adjustRightInd w:val="0"/>
        <w:rPr>
          <w:rFonts w:ascii="Lucida Console" w:hAnsi="Lucida Console" w:cs="Lucida Console"/>
          <w:color w:val="8A2BE2"/>
          <w:sz w:val="32"/>
          <w:szCs w:val="32"/>
        </w:rPr>
      </w:pPr>
      <w:r w:rsidRPr="00A272A8">
        <w:rPr>
          <w:rFonts w:ascii="Lucida Console" w:hAnsi="Lucida Console" w:cs="Lucida Console"/>
          <w:color w:val="0000FF"/>
          <w:sz w:val="32"/>
          <w:szCs w:val="32"/>
        </w:rPr>
        <w:t>Helm</w:t>
      </w:r>
      <w:r w:rsidRPr="00A272A8">
        <w:rPr>
          <w:rFonts w:ascii="Lucida Console" w:hAnsi="Lucida Console" w:cs="Lucida Console"/>
          <w:sz w:val="32"/>
          <w:szCs w:val="32"/>
        </w:rPr>
        <w:t xml:space="preserve"> </w:t>
      </w:r>
      <w:r w:rsidRPr="00A272A8">
        <w:rPr>
          <w:rFonts w:ascii="Lucida Console" w:hAnsi="Lucida Console" w:cs="Lucida Console"/>
          <w:color w:val="8A2BE2"/>
          <w:sz w:val="32"/>
          <w:szCs w:val="32"/>
        </w:rPr>
        <w:t>package</w:t>
      </w:r>
      <w:r w:rsidRPr="00A272A8">
        <w:rPr>
          <w:rFonts w:ascii="Lucida Console" w:hAnsi="Lucida Console" w:cs="Lucida Console"/>
          <w:sz w:val="32"/>
          <w:szCs w:val="32"/>
        </w:rPr>
        <w:t xml:space="preserve"> </w:t>
      </w:r>
      <w:r w:rsidRPr="00A272A8">
        <w:rPr>
          <w:rFonts w:ascii="Lucida Console" w:hAnsi="Lucida Console" w:cs="Lucida Console"/>
          <w:color w:val="8A2BE2"/>
          <w:sz w:val="32"/>
          <w:szCs w:val="32"/>
        </w:rPr>
        <w:t>charts/</w:t>
      </w:r>
      <w:proofErr w:type="spellStart"/>
      <w:r w:rsidRPr="00A272A8">
        <w:rPr>
          <w:rFonts w:ascii="Lucida Console" w:hAnsi="Lucida Console" w:cs="Lucida Console"/>
          <w:color w:val="8A2BE2"/>
          <w:sz w:val="32"/>
          <w:szCs w:val="32"/>
        </w:rPr>
        <w:t>bipeenhelm</w:t>
      </w:r>
      <w:proofErr w:type="spellEnd"/>
      <w:r w:rsidRPr="00A272A8">
        <w:rPr>
          <w:rFonts w:ascii="Lucida Console" w:hAnsi="Lucida Console" w:cs="Lucida Console"/>
          <w:color w:val="8A2BE2"/>
          <w:sz w:val="32"/>
          <w:szCs w:val="32"/>
        </w:rPr>
        <w:t xml:space="preserve">-chart/ </w:t>
      </w:r>
    </w:p>
    <w:p w14:paraId="0E4C8346" w14:textId="77777777" w:rsidR="00A272A8" w:rsidRDefault="00A272A8" w:rsidP="00A272A8">
      <w:pPr>
        <w:shd w:val="clear" w:color="auto" w:fill="FFFFFF"/>
        <w:autoSpaceDE w:val="0"/>
        <w:autoSpaceDN w:val="0"/>
        <w:adjustRightInd w:val="0"/>
        <w:rPr>
          <w:rFonts w:ascii="Lucida Console" w:hAnsi="Lucida Console" w:cs="Lucida Console"/>
          <w:color w:val="8A2BE2"/>
          <w:sz w:val="32"/>
          <w:szCs w:val="32"/>
        </w:rPr>
      </w:pPr>
    </w:p>
    <w:p w14:paraId="5A37C1EA" w14:textId="013D630F" w:rsidR="00A272A8" w:rsidRDefault="00A272A8" w:rsidP="00A272A8">
      <w:pPr>
        <w:shd w:val="clear" w:color="auto" w:fill="FFFFFF"/>
        <w:autoSpaceDE w:val="0"/>
        <w:autoSpaceDN w:val="0"/>
        <w:adjustRightInd w:val="0"/>
        <w:rPr>
          <w:rFonts w:ascii="Lucida Console" w:hAnsi="Lucida Console" w:cs="Lucida Console"/>
          <w:color w:val="8A2BE2"/>
          <w:sz w:val="32"/>
          <w:szCs w:val="32"/>
        </w:rPr>
      </w:pPr>
      <w:r w:rsidRPr="00A272A8">
        <w:rPr>
          <w:rFonts w:ascii="Lucida Console" w:hAnsi="Lucida Console" w:cs="Lucida Console"/>
          <w:noProof/>
          <w:color w:val="8A2BE2"/>
          <w:sz w:val="32"/>
          <w:szCs w:val="32"/>
        </w:rPr>
        <w:drawing>
          <wp:inline distT="0" distB="0" distL="0" distR="0" wp14:anchorId="2B0DF278" wp14:editId="5EC87A67">
            <wp:extent cx="6197600" cy="452120"/>
            <wp:effectExtent l="0" t="0" r="0" b="5080"/>
            <wp:docPr id="80632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29839" name=""/>
                    <pic:cNvPicPr/>
                  </pic:nvPicPr>
                  <pic:blipFill>
                    <a:blip r:embed="rId43"/>
                    <a:stretch>
                      <a:fillRect/>
                    </a:stretch>
                  </pic:blipFill>
                  <pic:spPr>
                    <a:xfrm>
                      <a:off x="0" y="0"/>
                      <a:ext cx="6197600" cy="452120"/>
                    </a:xfrm>
                    <a:prstGeom prst="rect">
                      <a:avLst/>
                    </a:prstGeom>
                  </pic:spPr>
                </pic:pic>
              </a:graphicData>
            </a:graphic>
          </wp:inline>
        </w:drawing>
      </w:r>
    </w:p>
    <w:p w14:paraId="1CB82D1D" w14:textId="77777777" w:rsidR="00A272A8" w:rsidRDefault="00A272A8" w:rsidP="00A272A8">
      <w:pPr>
        <w:shd w:val="clear" w:color="auto" w:fill="FFFFFF"/>
        <w:autoSpaceDE w:val="0"/>
        <w:autoSpaceDN w:val="0"/>
        <w:adjustRightInd w:val="0"/>
        <w:rPr>
          <w:rFonts w:ascii="Lucida Console" w:hAnsi="Lucida Console" w:cs="Lucida Console"/>
          <w:color w:val="8A2BE2"/>
          <w:sz w:val="32"/>
          <w:szCs w:val="32"/>
        </w:rPr>
      </w:pPr>
    </w:p>
    <w:p w14:paraId="135ED8CC" w14:textId="77777777" w:rsidR="00A272A8" w:rsidRPr="00A272A8" w:rsidRDefault="00A272A8" w:rsidP="00A272A8">
      <w:pPr>
        <w:shd w:val="clear" w:color="auto" w:fill="FFFFFF"/>
        <w:autoSpaceDE w:val="0"/>
        <w:autoSpaceDN w:val="0"/>
        <w:adjustRightInd w:val="0"/>
        <w:rPr>
          <w:rFonts w:ascii="Lucida Console" w:hAnsi="Lucida Console" w:cs="Lucida Console"/>
          <w:color w:val="8A2BE2"/>
          <w:sz w:val="32"/>
          <w:szCs w:val="32"/>
        </w:rPr>
      </w:pPr>
    </w:p>
    <w:p w14:paraId="1E33694A" w14:textId="77777777" w:rsidR="006004B9" w:rsidRDefault="006004B9" w:rsidP="00510A1C">
      <w:pPr>
        <w:shd w:val="clear" w:color="auto" w:fill="FFFFFF"/>
        <w:autoSpaceDE w:val="0"/>
        <w:autoSpaceDN w:val="0"/>
        <w:adjustRightInd w:val="0"/>
        <w:rPr>
          <w:rFonts w:ascii="Lucida Console" w:hAnsi="Lucida Console" w:cs="Lucida Console"/>
          <w:color w:val="8A2BE2"/>
          <w:sz w:val="36"/>
          <w:szCs w:val="36"/>
        </w:rPr>
      </w:pPr>
    </w:p>
    <w:p w14:paraId="412CA042" w14:textId="77777777" w:rsidR="006004B9" w:rsidRDefault="006004B9" w:rsidP="00510A1C">
      <w:pPr>
        <w:shd w:val="clear" w:color="auto" w:fill="FFFFFF"/>
        <w:autoSpaceDE w:val="0"/>
        <w:autoSpaceDN w:val="0"/>
        <w:adjustRightInd w:val="0"/>
        <w:rPr>
          <w:rFonts w:ascii="Lucida Console" w:hAnsi="Lucida Console" w:cs="Lucida Console"/>
          <w:color w:val="8A2BE2"/>
          <w:sz w:val="36"/>
          <w:szCs w:val="36"/>
        </w:rPr>
      </w:pPr>
    </w:p>
    <w:p w14:paraId="50F6E8FA" w14:textId="73517A8E" w:rsidR="006004B9" w:rsidRDefault="0005464F" w:rsidP="00510A1C">
      <w:pPr>
        <w:shd w:val="clear" w:color="auto" w:fill="FFFFFF"/>
        <w:autoSpaceDE w:val="0"/>
        <w:autoSpaceDN w:val="0"/>
        <w:adjustRightInd w:val="0"/>
        <w:rPr>
          <w:rFonts w:ascii="Lucida Console" w:hAnsi="Lucida Console" w:cs="Lucida Console"/>
          <w:color w:val="8A2BE2"/>
          <w:sz w:val="36"/>
          <w:szCs w:val="36"/>
        </w:rPr>
      </w:pPr>
      <w:r w:rsidRPr="0005464F">
        <w:rPr>
          <w:rFonts w:ascii="Lucida Console" w:hAnsi="Lucida Console" w:cs="Lucida Console"/>
          <w:noProof/>
          <w:color w:val="8A2BE2"/>
          <w:sz w:val="36"/>
          <w:szCs w:val="36"/>
        </w:rPr>
        <w:drawing>
          <wp:inline distT="0" distB="0" distL="0" distR="0" wp14:anchorId="17D785DC" wp14:editId="04A5AAAA">
            <wp:extent cx="6197600" cy="3641090"/>
            <wp:effectExtent l="0" t="0" r="0" b="0"/>
            <wp:docPr id="192044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45283" name=""/>
                    <pic:cNvPicPr/>
                  </pic:nvPicPr>
                  <pic:blipFill>
                    <a:blip r:embed="rId44"/>
                    <a:stretch>
                      <a:fillRect/>
                    </a:stretch>
                  </pic:blipFill>
                  <pic:spPr>
                    <a:xfrm>
                      <a:off x="0" y="0"/>
                      <a:ext cx="6197600" cy="3641090"/>
                    </a:xfrm>
                    <a:prstGeom prst="rect">
                      <a:avLst/>
                    </a:prstGeom>
                  </pic:spPr>
                </pic:pic>
              </a:graphicData>
            </a:graphic>
          </wp:inline>
        </w:drawing>
      </w:r>
    </w:p>
    <w:p w14:paraId="6FA38688" w14:textId="77777777" w:rsidR="0005464F" w:rsidRDefault="0005464F" w:rsidP="00510A1C">
      <w:pPr>
        <w:shd w:val="clear" w:color="auto" w:fill="FFFFFF"/>
        <w:autoSpaceDE w:val="0"/>
        <w:autoSpaceDN w:val="0"/>
        <w:adjustRightInd w:val="0"/>
        <w:rPr>
          <w:rFonts w:ascii="Lucida Console" w:hAnsi="Lucida Console" w:cs="Lucida Console"/>
          <w:color w:val="8A2BE2"/>
          <w:sz w:val="36"/>
          <w:szCs w:val="36"/>
        </w:rPr>
      </w:pPr>
    </w:p>
    <w:p w14:paraId="44C073A5" w14:textId="77777777" w:rsidR="0005464F" w:rsidRDefault="0005464F" w:rsidP="00510A1C">
      <w:pPr>
        <w:shd w:val="clear" w:color="auto" w:fill="FFFFFF"/>
        <w:autoSpaceDE w:val="0"/>
        <w:autoSpaceDN w:val="0"/>
        <w:adjustRightInd w:val="0"/>
        <w:rPr>
          <w:rFonts w:ascii="Lucida Console" w:hAnsi="Lucida Console" w:cs="Lucida Console"/>
          <w:color w:val="8A2BE2"/>
          <w:sz w:val="36"/>
          <w:szCs w:val="36"/>
        </w:rPr>
      </w:pPr>
    </w:p>
    <w:p w14:paraId="68933D1A" w14:textId="16FD36CF" w:rsidR="0005464F" w:rsidRDefault="0005464F" w:rsidP="00510A1C">
      <w:pPr>
        <w:shd w:val="clear" w:color="auto" w:fill="FFFFFF"/>
        <w:autoSpaceDE w:val="0"/>
        <w:autoSpaceDN w:val="0"/>
        <w:adjustRightInd w:val="0"/>
        <w:rPr>
          <w:rFonts w:ascii="Lucida Console" w:hAnsi="Lucida Console" w:cs="Lucida Console"/>
          <w:color w:val="8A2BE2"/>
          <w:sz w:val="36"/>
          <w:szCs w:val="36"/>
        </w:rPr>
      </w:pPr>
      <w:r w:rsidRPr="0005464F">
        <w:rPr>
          <w:rFonts w:ascii="Lucida Console" w:hAnsi="Lucida Console" w:cs="Lucida Console"/>
          <w:noProof/>
          <w:color w:val="8A2BE2"/>
          <w:sz w:val="36"/>
          <w:szCs w:val="36"/>
        </w:rPr>
        <w:lastRenderedPageBreak/>
        <w:drawing>
          <wp:inline distT="0" distB="0" distL="0" distR="0" wp14:anchorId="0B2C4F8F" wp14:editId="04D6C0F6">
            <wp:extent cx="6197600" cy="3322320"/>
            <wp:effectExtent l="0" t="0" r="0" b="0"/>
            <wp:docPr id="65249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3453" name=""/>
                    <pic:cNvPicPr/>
                  </pic:nvPicPr>
                  <pic:blipFill>
                    <a:blip r:embed="rId45"/>
                    <a:stretch>
                      <a:fillRect/>
                    </a:stretch>
                  </pic:blipFill>
                  <pic:spPr>
                    <a:xfrm>
                      <a:off x="0" y="0"/>
                      <a:ext cx="6197600" cy="3322320"/>
                    </a:xfrm>
                    <a:prstGeom prst="rect">
                      <a:avLst/>
                    </a:prstGeom>
                  </pic:spPr>
                </pic:pic>
              </a:graphicData>
            </a:graphic>
          </wp:inline>
        </w:drawing>
      </w:r>
    </w:p>
    <w:p w14:paraId="6F082A5B" w14:textId="77777777" w:rsidR="0005464F" w:rsidRDefault="0005464F" w:rsidP="00510A1C">
      <w:pPr>
        <w:shd w:val="clear" w:color="auto" w:fill="FFFFFF"/>
        <w:autoSpaceDE w:val="0"/>
        <w:autoSpaceDN w:val="0"/>
        <w:adjustRightInd w:val="0"/>
        <w:rPr>
          <w:rFonts w:ascii="Lucida Console" w:hAnsi="Lucida Console" w:cs="Lucida Console"/>
          <w:color w:val="8A2BE2"/>
          <w:sz w:val="36"/>
          <w:szCs w:val="36"/>
        </w:rPr>
      </w:pPr>
    </w:p>
    <w:p w14:paraId="6F5BCFF3" w14:textId="77777777" w:rsidR="0005464F" w:rsidRDefault="0005464F" w:rsidP="00510A1C">
      <w:pPr>
        <w:shd w:val="clear" w:color="auto" w:fill="FFFFFF"/>
        <w:autoSpaceDE w:val="0"/>
        <w:autoSpaceDN w:val="0"/>
        <w:adjustRightInd w:val="0"/>
        <w:rPr>
          <w:rFonts w:ascii="Lucida Console" w:hAnsi="Lucida Console" w:cs="Lucida Console"/>
          <w:color w:val="8A2BE2"/>
          <w:sz w:val="36"/>
          <w:szCs w:val="36"/>
        </w:rPr>
      </w:pPr>
    </w:p>
    <w:p w14:paraId="75649B4B" w14:textId="77777777" w:rsidR="0005464F" w:rsidRDefault="0005464F" w:rsidP="00510A1C">
      <w:pPr>
        <w:shd w:val="clear" w:color="auto" w:fill="FFFFFF"/>
        <w:autoSpaceDE w:val="0"/>
        <w:autoSpaceDN w:val="0"/>
        <w:adjustRightInd w:val="0"/>
        <w:rPr>
          <w:rFonts w:ascii="Lucida Console" w:hAnsi="Lucida Console" w:cs="Lucida Console"/>
          <w:color w:val="8A2BE2"/>
          <w:sz w:val="36"/>
          <w:szCs w:val="36"/>
        </w:rPr>
      </w:pPr>
    </w:p>
    <w:p w14:paraId="21BA9CDF" w14:textId="77777777" w:rsidR="0005464F" w:rsidRPr="0005464F" w:rsidRDefault="0005464F" w:rsidP="00510A1C">
      <w:pPr>
        <w:shd w:val="clear" w:color="auto" w:fill="FFFFFF"/>
        <w:autoSpaceDE w:val="0"/>
        <w:autoSpaceDN w:val="0"/>
        <w:adjustRightInd w:val="0"/>
        <w:rPr>
          <w:rFonts w:ascii="Lucida Console" w:hAnsi="Lucida Console" w:cs="Lucida Console"/>
          <w:color w:val="8A2BE2"/>
          <w:sz w:val="48"/>
          <w:szCs w:val="48"/>
        </w:rPr>
      </w:pPr>
    </w:p>
    <w:p w14:paraId="2EABDE47" w14:textId="5C5C3A97" w:rsidR="0005464F" w:rsidRDefault="0005464F" w:rsidP="0005464F">
      <w:pPr>
        <w:shd w:val="clear" w:color="auto" w:fill="FFFFFF"/>
        <w:autoSpaceDE w:val="0"/>
        <w:autoSpaceDN w:val="0"/>
        <w:adjustRightInd w:val="0"/>
        <w:rPr>
          <w:rFonts w:ascii="Lucida Console" w:hAnsi="Lucida Console" w:cs="Lucida Console"/>
          <w:color w:val="8A2BE2"/>
          <w:sz w:val="24"/>
          <w:szCs w:val="24"/>
        </w:rPr>
      </w:pPr>
      <w:r w:rsidRPr="0005464F">
        <w:rPr>
          <w:rFonts w:ascii="Lucida Console" w:hAnsi="Lucida Console" w:cs="Lucida Console"/>
          <w:color w:val="0000FF"/>
          <w:sz w:val="24"/>
          <w:szCs w:val="24"/>
        </w:rPr>
        <w:t>helm</w:t>
      </w:r>
      <w:r w:rsidRPr="0005464F">
        <w:rPr>
          <w:rFonts w:ascii="Lucida Console" w:hAnsi="Lucida Console" w:cs="Lucida Console"/>
          <w:sz w:val="24"/>
          <w:szCs w:val="24"/>
        </w:rPr>
        <w:t xml:space="preserve"> </w:t>
      </w:r>
      <w:r w:rsidRPr="0005464F">
        <w:rPr>
          <w:rFonts w:ascii="Lucida Console" w:hAnsi="Lucida Console" w:cs="Lucida Console"/>
          <w:color w:val="8A2BE2"/>
          <w:sz w:val="24"/>
          <w:szCs w:val="24"/>
        </w:rPr>
        <w:t>repo</w:t>
      </w:r>
      <w:r w:rsidRPr="0005464F">
        <w:rPr>
          <w:rFonts w:ascii="Lucida Console" w:hAnsi="Lucida Console" w:cs="Lucida Console"/>
          <w:sz w:val="24"/>
          <w:szCs w:val="24"/>
        </w:rPr>
        <w:t xml:space="preserve"> </w:t>
      </w:r>
      <w:r w:rsidRPr="0005464F">
        <w:rPr>
          <w:rFonts w:ascii="Lucida Console" w:hAnsi="Lucida Console" w:cs="Lucida Console"/>
          <w:color w:val="8A2BE2"/>
          <w:sz w:val="24"/>
          <w:szCs w:val="24"/>
        </w:rPr>
        <w:t>index</w:t>
      </w:r>
      <w:r w:rsidRPr="0005464F">
        <w:rPr>
          <w:rFonts w:ascii="Lucida Console" w:hAnsi="Lucida Console" w:cs="Lucida Console"/>
          <w:sz w:val="24"/>
          <w:szCs w:val="24"/>
        </w:rPr>
        <w:t xml:space="preserve"> </w:t>
      </w:r>
      <w:r w:rsidRPr="0005464F">
        <w:rPr>
          <w:rFonts w:ascii="Lucida Console" w:hAnsi="Lucida Console" w:cs="Lucida Console"/>
          <w:color w:val="8A2BE2"/>
          <w:sz w:val="24"/>
          <w:szCs w:val="24"/>
        </w:rPr>
        <w:t>--</w:t>
      </w:r>
      <w:proofErr w:type="spellStart"/>
      <w:r w:rsidRPr="0005464F">
        <w:rPr>
          <w:rFonts w:ascii="Lucida Console" w:hAnsi="Lucida Console" w:cs="Lucida Console"/>
          <w:color w:val="8A2BE2"/>
          <w:sz w:val="24"/>
          <w:szCs w:val="24"/>
        </w:rPr>
        <w:t>url</w:t>
      </w:r>
      <w:proofErr w:type="spellEnd"/>
      <w:r w:rsidRPr="0005464F">
        <w:rPr>
          <w:rFonts w:ascii="Lucida Console" w:hAnsi="Lucida Console" w:cs="Lucida Console"/>
          <w:sz w:val="24"/>
          <w:szCs w:val="24"/>
        </w:rPr>
        <w:t xml:space="preserve"> </w:t>
      </w:r>
      <w:proofErr w:type="gramStart"/>
      <w:r w:rsidR="00C87B78" w:rsidRPr="00C87B78">
        <w:rPr>
          <w:rFonts w:ascii="Lucida Console" w:hAnsi="Lucida Console" w:cs="Lucida Console"/>
          <w:color w:val="8A2BE2"/>
          <w:sz w:val="24"/>
          <w:szCs w:val="24"/>
        </w:rPr>
        <w:t>https://bipeensinha.github.io/bipeenhelm/</w:t>
      </w:r>
      <w:r w:rsidRPr="0005464F">
        <w:rPr>
          <w:rFonts w:ascii="Lucida Console" w:hAnsi="Lucida Console" w:cs="Lucida Console"/>
          <w:sz w:val="24"/>
          <w:szCs w:val="24"/>
        </w:rPr>
        <w:t xml:space="preserve"> </w:t>
      </w:r>
      <w:r w:rsidRPr="0005464F">
        <w:rPr>
          <w:rFonts w:ascii="Lucida Console" w:hAnsi="Lucida Console" w:cs="Lucida Console"/>
          <w:color w:val="8A2BE2"/>
          <w:sz w:val="24"/>
          <w:szCs w:val="24"/>
        </w:rPr>
        <w:t>.</w:t>
      </w:r>
      <w:proofErr w:type="gramEnd"/>
      <w:r w:rsidRPr="0005464F">
        <w:rPr>
          <w:rFonts w:ascii="Lucida Console" w:hAnsi="Lucida Console" w:cs="Lucida Console"/>
          <w:color w:val="8A2BE2"/>
          <w:sz w:val="24"/>
          <w:szCs w:val="24"/>
        </w:rPr>
        <w:t xml:space="preserve"> </w:t>
      </w:r>
    </w:p>
    <w:p w14:paraId="07599883" w14:textId="77777777" w:rsidR="0005464F" w:rsidRDefault="0005464F" w:rsidP="0005464F">
      <w:pPr>
        <w:shd w:val="clear" w:color="auto" w:fill="FFFFFF"/>
        <w:autoSpaceDE w:val="0"/>
        <w:autoSpaceDN w:val="0"/>
        <w:adjustRightInd w:val="0"/>
        <w:rPr>
          <w:rFonts w:ascii="Lucida Console" w:hAnsi="Lucida Console" w:cs="Lucida Console"/>
          <w:color w:val="8A2BE2"/>
          <w:sz w:val="24"/>
          <w:szCs w:val="24"/>
        </w:rPr>
      </w:pPr>
    </w:p>
    <w:p w14:paraId="15B76E72" w14:textId="0229CDBA" w:rsidR="0005464F" w:rsidRDefault="00C87B78" w:rsidP="0005464F">
      <w:pPr>
        <w:shd w:val="clear" w:color="auto" w:fill="FFFFFF"/>
        <w:autoSpaceDE w:val="0"/>
        <w:autoSpaceDN w:val="0"/>
        <w:adjustRightInd w:val="0"/>
        <w:rPr>
          <w:rFonts w:ascii="Lucida Console" w:hAnsi="Lucida Console" w:cs="Lucida Console"/>
          <w:color w:val="8A2BE2"/>
          <w:sz w:val="24"/>
          <w:szCs w:val="24"/>
        </w:rPr>
      </w:pPr>
      <w:r w:rsidRPr="00C87B78">
        <w:rPr>
          <w:rFonts w:ascii="Lucida Console" w:hAnsi="Lucida Console" w:cs="Lucida Console"/>
          <w:noProof/>
          <w:color w:val="8A2BE2"/>
          <w:sz w:val="24"/>
          <w:szCs w:val="24"/>
        </w:rPr>
        <w:drawing>
          <wp:inline distT="0" distB="0" distL="0" distR="0" wp14:anchorId="18C610D8" wp14:editId="0180F1C3">
            <wp:extent cx="6187976" cy="327688"/>
            <wp:effectExtent l="0" t="0" r="3810" b="0"/>
            <wp:docPr id="9885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461" name=""/>
                    <pic:cNvPicPr/>
                  </pic:nvPicPr>
                  <pic:blipFill>
                    <a:blip r:embed="rId46"/>
                    <a:stretch>
                      <a:fillRect/>
                    </a:stretch>
                  </pic:blipFill>
                  <pic:spPr>
                    <a:xfrm>
                      <a:off x="0" y="0"/>
                      <a:ext cx="6187976" cy="327688"/>
                    </a:xfrm>
                    <a:prstGeom prst="rect">
                      <a:avLst/>
                    </a:prstGeom>
                  </pic:spPr>
                </pic:pic>
              </a:graphicData>
            </a:graphic>
          </wp:inline>
        </w:drawing>
      </w:r>
    </w:p>
    <w:p w14:paraId="40520D5F" w14:textId="77777777" w:rsidR="0005464F" w:rsidRDefault="0005464F" w:rsidP="0005464F">
      <w:pPr>
        <w:shd w:val="clear" w:color="auto" w:fill="FFFFFF"/>
        <w:autoSpaceDE w:val="0"/>
        <w:autoSpaceDN w:val="0"/>
        <w:adjustRightInd w:val="0"/>
        <w:rPr>
          <w:rFonts w:ascii="Lucida Console" w:hAnsi="Lucida Console" w:cs="Lucida Console"/>
          <w:color w:val="8A2BE2"/>
          <w:sz w:val="24"/>
          <w:szCs w:val="24"/>
        </w:rPr>
      </w:pPr>
    </w:p>
    <w:p w14:paraId="3F770A29" w14:textId="77777777" w:rsidR="0005464F" w:rsidRDefault="0005464F" w:rsidP="0005464F">
      <w:pPr>
        <w:shd w:val="clear" w:color="auto" w:fill="FFFFFF"/>
        <w:autoSpaceDE w:val="0"/>
        <w:autoSpaceDN w:val="0"/>
        <w:adjustRightInd w:val="0"/>
        <w:rPr>
          <w:rFonts w:ascii="Lucida Console" w:hAnsi="Lucida Console" w:cs="Lucida Console"/>
          <w:color w:val="8A2BE2"/>
          <w:sz w:val="24"/>
          <w:szCs w:val="24"/>
        </w:rPr>
      </w:pPr>
    </w:p>
    <w:p w14:paraId="714B4A91" w14:textId="168580CA" w:rsidR="0005464F" w:rsidRPr="0005464F" w:rsidRDefault="00A272A8" w:rsidP="0005464F">
      <w:pPr>
        <w:shd w:val="clear" w:color="auto" w:fill="FFFFFF"/>
        <w:autoSpaceDE w:val="0"/>
        <w:autoSpaceDN w:val="0"/>
        <w:adjustRightInd w:val="0"/>
        <w:rPr>
          <w:rFonts w:ascii="Lucida Console" w:hAnsi="Lucida Console" w:cs="Lucida Console"/>
          <w:color w:val="8A2BE2"/>
          <w:sz w:val="24"/>
          <w:szCs w:val="24"/>
        </w:rPr>
      </w:pPr>
      <w:r>
        <w:rPr>
          <w:rFonts w:ascii="Lucida Console" w:hAnsi="Lucida Console" w:cs="Lucida Console"/>
          <w:color w:val="8A2BE2"/>
          <w:sz w:val="24"/>
          <w:szCs w:val="24"/>
        </w:rPr>
        <w:t xml:space="preserve">Git </w:t>
      </w:r>
      <w:proofErr w:type="gramStart"/>
      <w:r>
        <w:rPr>
          <w:rFonts w:ascii="Lucida Console" w:hAnsi="Lucida Console" w:cs="Lucida Console"/>
          <w:color w:val="8A2BE2"/>
          <w:sz w:val="24"/>
          <w:szCs w:val="24"/>
        </w:rPr>
        <w:t>add .</w:t>
      </w:r>
      <w:proofErr w:type="gramEnd"/>
    </w:p>
    <w:p w14:paraId="7A12F76A" w14:textId="77777777" w:rsidR="0005464F" w:rsidRDefault="0005464F" w:rsidP="00510A1C">
      <w:pPr>
        <w:shd w:val="clear" w:color="auto" w:fill="FFFFFF"/>
        <w:autoSpaceDE w:val="0"/>
        <w:autoSpaceDN w:val="0"/>
        <w:adjustRightInd w:val="0"/>
        <w:rPr>
          <w:rFonts w:ascii="Lucida Console" w:hAnsi="Lucida Console" w:cs="Lucida Console"/>
          <w:color w:val="8A2BE2"/>
          <w:sz w:val="36"/>
          <w:szCs w:val="36"/>
        </w:rPr>
      </w:pPr>
    </w:p>
    <w:p w14:paraId="38FD7E86" w14:textId="2F2759A4" w:rsidR="00A272A8" w:rsidRDefault="00A272A8" w:rsidP="00510A1C">
      <w:pPr>
        <w:shd w:val="clear" w:color="auto" w:fill="FFFFFF"/>
        <w:autoSpaceDE w:val="0"/>
        <w:autoSpaceDN w:val="0"/>
        <w:adjustRightInd w:val="0"/>
        <w:rPr>
          <w:rFonts w:ascii="Lucida Console" w:hAnsi="Lucida Console" w:cs="Lucida Console"/>
          <w:color w:val="8A2BE2"/>
          <w:sz w:val="36"/>
          <w:szCs w:val="36"/>
        </w:rPr>
      </w:pPr>
      <w:r w:rsidRPr="00A272A8">
        <w:rPr>
          <w:rFonts w:ascii="Lucida Console" w:hAnsi="Lucida Console" w:cs="Lucida Console"/>
          <w:noProof/>
          <w:color w:val="8A2BE2"/>
          <w:sz w:val="36"/>
          <w:szCs w:val="36"/>
        </w:rPr>
        <w:drawing>
          <wp:inline distT="0" distB="0" distL="0" distR="0" wp14:anchorId="13A6AF3D" wp14:editId="7C9D75A6">
            <wp:extent cx="5570703" cy="845893"/>
            <wp:effectExtent l="0" t="0" r="0" b="0"/>
            <wp:docPr id="160045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50462" name=""/>
                    <pic:cNvPicPr/>
                  </pic:nvPicPr>
                  <pic:blipFill>
                    <a:blip r:embed="rId47"/>
                    <a:stretch>
                      <a:fillRect/>
                    </a:stretch>
                  </pic:blipFill>
                  <pic:spPr>
                    <a:xfrm>
                      <a:off x="0" y="0"/>
                      <a:ext cx="5570703" cy="845893"/>
                    </a:xfrm>
                    <a:prstGeom prst="rect">
                      <a:avLst/>
                    </a:prstGeom>
                  </pic:spPr>
                </pic:pic>
              </a:graphicData>
            </a:graphic>
          </wp:inline>
        </w:drawing>
      </w:r>
    </w:p>
    <w:p w14:paraId="79BC6A1D" w14:textId="77777777" w:rsidR="00A272A8" w:rsidRPr="00A272A8" w:rsidRDefault="00A272A8" w:rsidP="00510A1C">
      <w:pPr>
        <w:shd w:val="clear" w:color="auto" w:fill="FFFFFF"/>
        <w:autoSpaceDE w:val="0"/>
        <w:autoSpaceDN w:val="0"/>
        <w:adjustRightInd w:val="0"/>
        <w:rPr>
          <w:rFonts w:ascii="Lucida Console" w:hAnsi="Lucida Console" w:cs="Lucida Console"/>
          <w:color w:val="8A2BE2"/>
          <w:sz w:val="56"/>
          <w:szCs w:val="56"/>
        </w:rPr>
      </w:pPr>
    </w:p>
    <w:p w14:paraId="17948002" w14:textId="77777777" w:rsidR="00A272A8" w:rsidRPr="00A272A8" w:rsidRDefault="00A272A8" w:rsidP="00A272A8">
      <w:pPr>
        <w:shd w:val="clear" w:color="auto" w:fill="FFFFFF"/>
        <w:autoSpaceDE w:val="0"/>
        <w:autoSpaceDN w:val="0"/>
        <w:adjustRightInd w:val="0"/>
        <w:rPr>
          <w:rFonts w:ascii="Lucida Console" w:hAnsi="Lucida Console" w:cs="Lucida Console"/>
          <w:sz w:val="32"/>
          <w:szCs w:val="32"/>
        </w:rPr>
      </w:pPr>
      <w:r w:rsidRPr="00A272A8">
        <w:rPr>
          <w:rFonts w:ascii="Lucida Console" w:hAnsi="Lucida Console" w:cs="Lucida Console"/>
          <w:color w:val="0000FF"/>
          <w:sz w:val="32"/>
          <w:szCs w:val="32"/>
        </w:rPr>
        <w:t>git</w:t>
      </w:r>
      <w:r w:rsidRPr="00A272A8">
        <w:rPr>
          <w:rFonts w:ascii="Lucida Console" w:hAnsi="Lucida Console" w:cs="Lucida Console"/>
          <w:sz w:val="32"/>
          <w:szCs w:val="32"/>
        </w:rPr>
        <w:t xml:space="preserve"> </w:t>
      </w:r>
      <w:r w:rsidRPr="00A272A8">
        <w:rPr>
          <w:rFonts w:ascii="Lucida Console" w:hAnsi="Lucida Console" w:cs="Lucida Console"/>
          <w:color w:val="8A2BE2"/>
          <w:sz w:val="32"/>
          <w:szCs w:val="32"/>
        </w:rPr>
        <w:t>commit</w:t>
      </w:r>
      <w:r w:rsidRPr="00A272A8">
        <w:rPr>
          <w:rFonts w:ascii="Lucida Console" w:hAnsi="Lucida Console" w:cs="Lucida Console"/>
          <w:sz w:val="32"/>
          <w:szCs w:val="32"/>
        </w:rPr>
        <w:t xml:space="preserve"> </w:t>
      </w:r>
      <w:r w:rsidRPr="00A272A8">
        <w:rPr>
          <w:rFonts w:ascii="Lucida Console" w:hAnsi="Lucida Console" w:cs="Lucida Console"/>
          <w:color w:val="000080"/>
          <w:sz w:val="32"/>
          <w:szCs w:val="32"/>
        </w:rPr>
        <w:t>-m</w:t>
      </w:r>
      <w:r w:rsidRPr="00A272A8">
        <w:rPr>
          <w:rFonts w:ascii="Lucida Console" w:hAnsi="Lucida Console" w:cs="Lucida Console"/>
          <w:sz w:val="32"/>
          <w:szCs w:val="32"/>
        </w:rPr>
        <w:t xml:space="preserve"> </w:t>
      </w:r>
      <w:r w:rsidRPr="00A272A8">
        <w:rPr>
          <w:rFonts w:ascii="Lucida Console" w:hAnsi="Lucida Console" w:cs="Lucida Console"/>
          <w:color w:val="8B0000"/>
          <w:sz w:val="32"/>
          <w:szCs w:val="32"/>
        </w:rPr>
        <w:t>"Bipeen Sinha First helm Chart"</w:t>
      </w:r>
    </w:p>
    <w:p w14:paraId="36FF8F1D" w14:textId="77777777" w:rsidR="00A272A8" w:rsidRDefault="00A272A8" w:rsidP="00A272A8">
      <w:pPr>
        <w:shd w:val="clear" w:color="auto" w:fill="FFFFFF"/>
        <w:autoSpaceDE w:val="0"/>
        <w:autoSpaceDN w:val="0"/>
        <w:adjustRightInd w:val="0"/>
        <w:rPr>
          <w:rFonts w:ascii="Lucida Console" w:hAnsi="Lucida Console" w:cs="Lucida Console"/>
          <w:sz w:val="32"/>
          <w:szCs w:val="32"/>
        </w:rPr>
      </w:pPr>
    </w:p>
    <w:p w14:paraId="76336BDB" w14:textId="5610A243" w:rsidR="00A272A8" w:rsidRDefault="00A272A8" w:rsidP="00A272A8">
      <w:pPr>
        <w:shd w:val="clear" w:color="auto" w:fill="FFFFFF"/>
        <w:autoSpaceDE w:val="0"/>
        <w:autoSpaceDN w:val="0"/>
        <w:adjustRightInd w:val="0"/>
        <w:rPr>
          <w:rFonts w:ascii="Lucida Console" w:hAnsi="Lucida Console" w:cs="Lucida Console"/>
          <w:sz w:val="32"/>
          <w:szCs w:val="32"/>
        </w:rPr>
      </w:pPr>
      <w:r w:rsidRPr="00A272A8">
        <w:rPr>
          <w:rFonts w:ascii="Lucida Console" w:hAnsi="Lucida Console" w:cs="Lucida Console"/>
          <w:noProof/>
          <w:sz w:val="32"/>
          <w:szCs w:val="32"/>
        </w:rPr>
        <w:drawing>
          <wp:inline distT="0" distB="0" distL="0" distR="0" wp14:anchorId="572DCDEA" wp14:editId="1341613A">
            <wp:extent cx="5006774" cy="1577477"/>
            <wp:effectExtent l="0" t="0" r="3810" b="3810"/>
            <wp:docPr id="171749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99971" name=""/>
                    <pic:cNvPicPr/>
                  </pic:nvPicPr>
                  <pic:blipFill>
                    <a:blip r:embed="rId48"/>
                    <a:stretch>
                      <a:fillRect/>
                    </a:stretch>
                  </pic:blipFill>
                  <pic:spPr>
                    <a:xfrm>
                      <a:off x="0" y="0"/>
                      <a:ext cx="5006774" cy="1577477"/>
                    </a:xfrm>
                    <a:prstGeom prst="rect">
                      <a:avLst/>
                    </a:prstGeom>
                  </pic:spPr>
                </pic:pic>
              </a:graphicData>
            </a:graphic>
          </wp:inline>
        </w:drawing>
      </w:r>
    </w:p>
    <w:p w14:paraId="6329AD14" w14:textId="77777777" w:rsidR="00A272A8" w:rsidRDefault="00A272A8" w:rsidP="00A272A8">
      <w:pPr>
        <w:shd w:val="clear" w:color="auto" w:fill="FFFFFF"/>
        <w:autoSpaceDE w:val="0"/>
        <w:autoSpaceDN w:val="0"/>
        <w:adjustRightInd w:val="0"/>
        <w:rPr>
          <w:rFonts w:ascii="Lucida Console" w:hAnsi="Lucida Console" w:cs="Lucida Console"/>
          <w:sz w:val="32"/>
          <w:szCs w:val="32"/>
        </w:rPr>
      </w:pPr>
    </w:p>
    <w:p w14:paraId="7F85AFF1" w14:textId="77777777" w:rsidR="00A272A8" w:rsidRPr="00A272A8" w:rsidRDefault="00A272A8" w:rsidP="00A272A8">
      <w:pPr>
        <w:shd w:val="clear" w:color="auto" w:fill="FFFFFF"/>
        <w:autoSpaceDE w:val="0"/>
        <w:autoSpaceDN w:val="0"/>
        <w:adjustRightInd w:val="0"/>
        <w:rPr>
          <w:rFonts w:ascii="Lucida Console" w:hAnsi="Lucida Console" w:cs="Lucida Console"/>
          <w:sz w:val="32"/>
          <w:szCs w:val="32"/>
        </w:rPr>
      </w:pPr>
    </w:p>
    <w:p w14:paraId="052222D5" w14:textId="77777777" w:rsidR="00A272A8" w:rsidRDefault="00A272A8" w:rsidP="00A272A8">
      <w:pPr>
        <w:shd w:val="clear" w:color="auto" w:fill="FFFFFF"/>
        <w:autoSpaceDE w:val="0"/>
        <w:autoSpaceDN w:val="0"/>
        <w:adjustRightInd w:val="0"/>
        <w:rPr>
          <w:rFonts w:ascii="Lucida Console" w:hAnsi="Lucida Console" w:cs="Lucida Console"/>
          <w:color w:val="8A2BE2"/>
          <w:sz w:val="32"/>
          <w:szCs w:val="32"/>
        </w:rPr>
      </w:pPr>
      <w:r w:rsidRPr="00A272A8">
        <w:rPr>
          <w:rFonts w:ascii="Lucida Console" w:hAnsi="Lucida Console" w:cs="Lucida Console"/>
          <w:sz w:val="32"/>
          <w:szCs w:val="32"/>
        </w:rPr>
        <w:t xml:space="preserve">  </w:t>
      </w:r>
      <w:r w:rsidRPr="00A272A8">
        <w:rPr>
          <w:rFonts w:ascii="Lucida Console" w:hAnsi="Lucida Console" w:cs="Lucida Console"/>
          <w:color w:val="0000FF"/>
          <w:sz w:val="32"/>
          <w:szCs w:val="32"/>
        </w:rPr>
        <w:t>git</w:t>
      </w:r>
      <w:r w:rsidRPr="00A272A8">
        <w:rPr>
          <w:rFonts w:ascii="Lucida Console" w:hAnsi="Lucida Console" w:cs="Lucida Console"/>
          <w:sz w:val="32"/>
          <w:szCs w:val="32"/>
        </w:rPr>
        <w:t xml:space="preserve"> </w:t>
      </w:r>
      <w:r w:rsidRPr="00A272A8">
        <w:rPr>
          <w:rFonts w:ascii="Lucida Console" w:hAnsi="Lucida Console" w:cs="Lucida Console"/>
          <w:color w:val="8A2BE2"/>
          <w:sz w:val="32"/>
          <w:szCs w:val="32"/>
        </w:rPr>
        <w:t xml:space="preserve">push </w:t>
      </w:r>
    </w:p>
    <w:p w14:paraId="263CD31C" w14:textId="77777777" w:rsidR="00A272A8" w:rsidRDefault="00A272A8" w:rsidP="00A272A8">
      <w:pPr>
        <w:shd w:val="clear" w:color="auto" w:fill="FFFFFF"/>
        <w:autoSpaceDE w:val="0"/>
        <w:autoSpaceDN w:val="0"/>
        <w:adjustRightInd w:val="0"/>
        <w:rPr>
          <w:rFonts w:ascii="Lucida Console" w:hAnsi="Lucida Console" w:cs="Lucida Console"/>
          <w:color w:val="8A2BE2"/>
          <w:sz w:val="32"/>
          <w:szCs w:val="32"/>
        </w:rPr>
      </w:pPr>
    </w:p>
    <w:p w14:paraId="4D6DA6DD" w14:textId="7099D61A" w:rsidR="00A272A8" w:rsidRDefault="00A272A8" w:rsidP="00A272A8">
      <w:pPr>
        <w:shd w:val="clear" w:color="auto" w:fill="FFFFFF"/>
        <w:autoSpaceDE w:val="0"/>
        <w:autoSpaceDN w:val="0"/>
        <w:adjustRightInd w:val="0"/>
        <w:rPr>
          <w:rFonts w:ascii="Lucida Console" w:hAnsi="Lucida Console" w:cs="Lucida Console"/>
          <w:color w:val="8A2BE2"/>
          <w:sz w:val="32"/>
          <w:szCs w:val="32"/>
        </w:rPr>
      </w:pPr>
      <w:r w:rsidRPr="00A272A8">
        <w:rPr>
          <w:rFonts w:ascii="Lucida Console" w:hAnsi="Lucida Console" w:cs="Lucida Console"/>
          <w:noProof/>
          <w:color w:val="8A2BE2"/>
          <w:sz w:val="32"/>
          <w:szCs w:val="32"/>
        </w:rPr>
        <w:lastRenderedPageBreak/>
        <w:drawing>
          <wp:inline distT="0" distB="0" distL="0" distR="0" wp14:anchorId="58B785E6" wp14:editId="1398BC79">
            <wp:extent cx="4115157" cy="1356478"/>
            <wp:effectExtent l="0" t="0" r="0" b="0"/>
            <wp:docPr id="71465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3712" name=""/>
                    <pic:cNvPicPr/>
                  </pic:nvPicPr>
                  <pic:blipFill>
                    <a:blip r:embed="rId49"/>
                    <a:stretch>
                      <a:fillRect/>
                    </a:stretch>
                  </pic:blipFill>
                  <pic:spPr>
                    <a:xfrm>
                      <a:off x="0" y="0"/>
                      <a:ext cx="4115157" cy="1356478"/>
                    </a:xfrm>
                    <a:prstGeom prst="rect">
                      <a:avLst/>
                    </a:prstGeom>
                  </pic:spPr>
                </pic:pic>
              </a:graphicData>
            </a:graphic>
          </wp:inline>
        </w:drawing>
      </w:r>
    </w:p>
    <w:p w14:paraId="72A3911F" w14:textId="77777777" w:rsidR="00A272A8" w:rsidRDefault="00A272A8" w:rsidP="00A272A8">
      <w:pPr>
        <w:shd w:val="clear" w:color="auto" w:fill="FFFFFF"/>
        <w:autoSpaceDE w:val="0"/>
        <w:autoSpaceDN w:val="0"/>
        <w:adjustRightInd w:val="0"/>
        <w:rPr>
          <w:rFonts w:ascii="Lucida Console" w:hAnsi="Lucida Console" w:cs="Lucida Console"/>
          <w:color w:val="8A2BE2"/>
          <w:sz w:val="32"/>
          <w:szCs w:val="32"/>
        </w:rPr>
      </w:pPr>
    </w:p>
    <w:p w14:paraId="030C4A92" w14:textId="77777777" w:rsidR="00A272A8" w:rsidRDefault="00A272A8" w:rsidP="00A272A8">
      <w:pPr>
        <w:shd w:val="clear" w:color="auto" w:fill="FFFFFF"/>
        <w:autoSpaceDE w:val="0"/>
        <w:autoSpaceDN w:val="0"/>
        <w:adjustRightInd w:val="0"/>
        <w:rPr>
          <w:rFonts w:ascii="Lucida Console" w:hAnsi="Lucida Console" w:cs="Lucida Console"/>
          <w:color w:val="8A2BE2"/>
          <w:sz w:val="32"/>
          <w:szCs w:val="32"/>
        </w:rPr>
      </w:pPr>
    </w:p>
    <w:p w14:paraId="445B29DD" w14:textId="60A1E760" w:rsidR="00A272A8" w:rsidRDefault="00840A53" w:rsidP="00A272A8">
      <w:pPr>
        <w:shd w:val="clear" w:color="auto" w:fill="FFFFFF"/>
        <w:autoSpaceDE w:val="0"/>
        <w:autoSpaceDN w:val="0"/>
        <w:adjustRightInd w:val="0"/>
        <w:rPr>
          <w:rFonts w:ascii="Lucida Console" w:hAnsi="Lucida Console" w:cs="Lucida Console"/>
          <w:color w:val="8A2BE2"/>
          <w:sz w:val="32"/>
          <w:szCs w:val="32"/>
        </w:rPr>
      </w:pPr>
      <w:r w:rsidRPr="00840A53">
        <w:rPr>
          <w:rFonts w:ascii="Lucida Console" w:hAnsi="Lucida Console" w:cs="Lucida Console"/>
          <w:noProof/>
          <w:color w:val="8A2BE2"/>
          <w:sz w:val="32"/>
          <w:szCs w:val="32"/>
        </w:rPr>
        <w:drawing>
          <wp:inline distT="0" distB="0" distL="0" distR="0" wp14:anchorId="3E362D1C" wp14:editId="0C21EEAC">
            <wp:extent cx="6197600" cy="2776220"/>
            <wp:effectExtent l="0" t="0" r="0" b="5080"/>
            <wp:docPr id="197711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17984" name=""/>
                    <pic:cNvPicPr/>
                  </pic:nvPicPr>
                  <pic:blipFill>
                    <a:blip r:embed="rId50"/>
                    <a:stretch>
                      <a:fillRect/>
                    </a:stretch>
                  </pic:blipFill>
                  <pic:spPr>
                    <a:xfrm>
                      <a:off x="0" y="0"/>
                      <a:ext cx="6197600" cy="2776220"/>
                    </a:xfrm>
                    <a:prstGeom prst="rect">
                      <a:avLst/>
                    </a:prstGeom>
                  </pic:spPr>
                </pic:pic>
              </a:graphicData>
            </a:graphic>
          </wp:inline>
        </w:drawing>
      </w:r>
    </w:p>
    <w:p w14:paraId="28201618" w14:textId="77777777" w:rsidR="001428C7" w:rsidRDefault="001428C7" w:rsidP="00A272A8">
      <w:pPr>
        <w:shd w:val="clear" w:color="auto" w:fill="FFFFFF"/>
        <w:autoSpaceDE w:val="0"/>
        <w:autoSpaceDN w:val="0"/>
        <w:adjustRightInd w:val="0"/>
        <w:rPr>
          <w:rFonts w:ascii="Lucida Console" w:hAnsi="Lucida Console" w:cs="Lucida Console"/>
          <w:color w:val="8A2BE2"/>
          <w:sz w:val="32"/>
          <w:szCs w:val="32"/>
        </w:rPr>
      </w:pPr>
    </w:p>
    <w:p w14:paraId="20402D5C" w14:textId="54ACBE01" w:rsidR="001428C7" w:rsidRDefault="001428C7" w:rsidP="00A272A8">
      <w:pPr>
        <w:shd w:val="clear" w:color="auto" w:fill="FFFFFF"/>
        <w:autoSpaceDE w:val="0"/>
        <w:autoSpaceDN w:val="0"/>
        <w:adjustRightInd w:val="0"/>
        <w:rPr>
          <w:rFonts w:ascii="Lucida Console" w:hAnsi="Lucida Console" w:cs="Lucida Console"/>
          <w:color w:val="8A2BE2"/>
          <w:sz w:val="32"/>
          <w:szCs w:val="32"/>
        </w:rPr>
      </w:pPr>
      <w:r w:rsidRPr="001428C7">
        <w:rPr>
          <w:rFonts w:ascii="Lucida Console" w:hAnsi="Lucida Console" w:cs="Lucida Console"/>
          <w:noProof/>
          <w:color w:val="8A2BE2"/>
          <w:sz w:val="32"/>
          <w:szCs w:val="32"/>
        </w:rPr>
        <w:drawing>
          <wp:inline distT="0" distB="0" distL="0" distR="0" wp14:anchorId="02020BE7" wp14:editId="502CB37E">
            <wp:extent cx="6197600" cy="2947035"/>
            <wp:effectExtent l="0" t="0" r="0" b="5715"/>
            <wp:docPr id="144175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50354" name=""/>
                    <pic:cNvPicPr/>
                  </pic:nvPicPr>
                  <pic:blipFill>
                    <a:blip r:embed="rId51"/>
                    <a:stretch>
                      <a:fillRect/>
                    </a:stretch>
                  </pic:blipFill>
                  <pic:spPr>
                    <a:xfrm>
                      <a:off x="0" y="0"/>
                      <a:ext cx="6197600" cy="2947035"/>
                    </a:xfrm>
                    <a:prstGeom prst="rect">
                      <a:avLst/>
                    </a:prstGeom>
                  </pic:spPr>
                </pic:pic>
              </a:graphicData>
            </a:graphic>
          </wp:inline>
        </w:drawing>
      </w:r>
    </w:p>
    <w:p w14:paraId="534AA43D" w14:textId="77777777" w:rsidR="00840A53" w:rsidRDefault="00840A53" w:rsidP="00A272A8">
      <w:pPr>
        <w:shd w:val="clear" w:color="auto" w:fill="FFFFFF"/>
        <w:autoSpaceDE w:val="0"/>
        <w:autoSpaceDN w:val="0"/>
        <w:adjustRightInd w:val="0"/>
        <w:rPr>
          <w:rFonts w:ascii="Lucida Console" w:hAnsi="Lucida Console" w:cs="Lucida Console"/>
          <w:color w:val="8A2BE2"/>
          <w:sz w:val="32"/>
          <w:szCs w:val="32"/>
        </w:rPr>
      </w:pPr>
    </w:p>
    <w:p w14:paraId="339AFE89" w14:textId="77777777" w:rsidR="00840A53" w:rsidRDefault="00840A53" w:rsidP="00A272A8">
      <w:pPr>
        <w:shd w:val="clear" w:color="auto" w:fill="FFFFFF"/>
        <w:autoSpaceDE w:val="0"/>
        <w:autoSpaceDN w:val="0"/>
        <w:adjustRightInd w:val="0"/>
        <w:rPr>
          <w:rFonts w:ascii="Lucida Console" w:hAnsi="Lucida Console" w:cs="Lucida Console"/>
          <w:color w:val="8A2BE2"/>
          <w:sz w:val="32"/>
          <w:szCs w:val="32"/>
        </w:rPr>
      </w:pPr>
    </w:p>
    <w:p w14:paraId="3DBA6CFA" w14:textId="77777777" w:rsidR="001428C7" w:rsidRDefault="001428C7" w:rsidP="001428C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go to your </w:t>
      </w:r>
      <w:proofErr w:type="spellStart"/>
      <w:r>
        <w:fldChar w:fldCharType="begin"/>
      </w:r>
      <w:r>
        <w:instrText>HYPERLINK "https://artifacthub.io/" \t "_blank"</w:instrText>
      </w:r>
      <w:r>
        <w:fldChar w:fldCharType="separate"/>
      </w:r>
      <w:r>
        <w:rPr>
          <w:rStyle w:val="Hyperlink"/>
          <w:rFonts w:ascii="Georgia" w:eastAsiaTheme="majorEastAsia" w:hAnsi="Georgia"/>
          <w:spacing w:val="-1"/>
          <w:sz w:val="30"/>
          <w:szCs w:val="30"/>
        </w:rPr>
        <w:t>ArtifactHub</w:t>
      </w:r>
      <w:proofErr w:type="spellEnd"/>
      <w:r>
        <w:rPr>
          <w:rStyle w:val="Hyperlink"/>
          <w:rFonts w:ascii="Georgia" w:eastAsiaTheme="majorEastAsia" w:hAnsi="Georgia"/>
          <w:spacing w:val="-1"/>
          <w:sz w:val="30"/>
          <w:szCs w:val="30"/>
        </w:rPr>
        <w:t xml:space="preserve"> account</w:t>
      </w:r>
      <w:r>
        <w:rPr>
          <w:rStyle w:val="Hyperlink"/>
          <w:rFonts w:ascii="Georgia" w:eastAsiaTheme="majorEastAsia" w:hAnsi="Georgia"/>
          <w:spacing w:val="-1"/>
          <w:sz w:val="30"/>
          <w:szCs w:val="30"/>
        </w:rPr>
        <w:fldChar w:fldCharType="end"/>
      </w:r>
      <w:r>
        <w:rPr>
          <w:rFonts w:ascii="Georgia" w:hAnsi="Georgia"/>
          <w:color w:val="242424"/>
          <w:spacing w:val="-1"/>
          <w:sz w:val="30"/>
          <w:szCs w:val="30"/>
        </w:rPr>
        <w:t> and log in to it.</w:t>
      </w:r>
    </w:p>
    <w:p w14:paraId="33F39068" w14:textId="77777777" w:rsidR="001428C7" w:rsidRDefault="001428C7" w:rsidP="001428C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click on profile icon &gt; control Panel&gt; Add repository.</w:t>
      </w:r>
    </w:p>
    <w:p w14:paraId="2AC6DD0E" w14:textId="77777777" w:rsidR="001428C7" w:rsidRDefault="001428C7" w:rsidP="00A272A8">
      <w:pPr>
        <w:shd w:val="clear" w:color="auto" w:fill="FFFFFF"/>
        <w:autoSpaceDE w:val="0"/>
        <w:autoSpaceDN w:val="0"/>
        <w:adjustRightInd w:val="0"/>
        <w:rPr>
          <w:rFonts w:ascii="Lucida Console" w:hAnsi="Lucida Console" w:cs="Lucida Console"/>
          <w:color w:val="8A2BE2"/>
          <w:sz w:val="32"/>
          <w:szCs w:val="32"/>
        </w:rPr>
      </w:pPr>
    </w:p>
    <w:p w14:paraId="5A0C02BC" w14:textId="770DAF81" w:rsidR="003D5033" w:rsidRDefault="00000000" w:rsidP="00A272A8">
      <w:pPr>
        <w:shd w:val="clear" w:color="auto" w:fill="FFFFFF"/>
        <w:autoSpaceDE w:val="0"/>
        <w:autoSpaceDN w:val="0"/>
        <w:adjustRightInd w:val="0"/>
        <w:rPr>
          <w:rFonts w:ascii="Lucida Console" w:hAnsi="Lucida Console" w:cs="Lucida Console"/>
          <w:color w:val="8A2BE2"/>
          <w:sz w:val="32"/>
          <w:szCs w:val="32"/>
        </w:rPr>
      </w:pPr>
      <w:hyperlink r:id="rId52" w:history="1">
        <w:r w:rsidR="001428C7" w:rsidRPr="00F622CE">
          <w:rPr>
            <w:rStyle w:val="Hyperlink"/>
            <w:rFonts w:ascii="Lucida Console" w:hAnsi="Lucida Console" w:cs="Lucida Console"/>
            <w:sz w:val="32"/>
            <w:szCs w:val="32"/>
          </w:rPr>
          <w:t>https://artifacthub.io/</w:t>
        </w:r>
      </w:hyperlink>
    </w:p>
    <w:p w14:paraId="2EDC8B0A" w14:textId="77777777"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p>
    <w:p w14:paraId="6858321D" w14:textId="61A33CB0"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r>
        <w:rPr>
          <w:rFonts w:ascii="Lucida Console" w:hAnsi="Lucida Console" w:cs="Lucida Console"/>
          <w:color w:val="8A2BE2"/>
          <w:sz w:val="32"/>
          <w:szCs w:val="32"/>
        </w:rPr>
        <w:t>click add</w:t>
      </w:r>
    </w:p>
    <w:p w14:paraId="755353A8" w14:textId="77777777"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p>
    <w:p w14:paraId="35E26EF7" w14:textId="5C636C9B"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r w:rsidRPr="003D5033">
        <w:rPr>
          <w:rFonts w:ascii="Lucida Console" w:hAnsi="Lucida Console" w:cs="Lucida Console"/>
          <w:noProof/>
          <w:color w:val="8A2BE2"/>
          <w:sz w:val="32"/>
          <w:szCs w:val="32"/>
        </w:rPr>
        <w:drawing>
          <wp:inline distT="0" distB="0" distL="0" distR="0" wp14:anchorId="6D4A4CEC" wp14:editId="394144BF">
            <wp:extent cx="6197600" cy="2667000"/>
            <wp:effectExtent l="0" t="0" r="0" b="0"/>
            <wp:docPr id="11917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6530" name=""/>
                    <pic:cNvPicPr/>
                  </pic:nvPicPr>
                  <pic:blipFill>
                    <a:blip r:embed="rId53"/>
                    <a:stretch>
                      <a:fillRect/>
                    </a:stretch>
                  </pic:blipFill>
                  <pic:spPr>
                    <a:xfrm>
                      <a:off x="0" y="0"/>
                      <a:ext cx="6197600" cy="2667000"/>
                    </a:xfrm>
                    <a:prstGeom prst="rect">
                      <a:avLst/>
                    </a:prstGeom>
                  </pic:spPr>
                </pic:pic>
              </a:graphicData>
            </a:graphic>
          </wp:inline>
        </w:drawing>
      </w:r>
    </w:p>
    <w:p w14:paraId="7F164CAE" w14:textId="77777777"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p>
    <w:p w14:paraId="38176352" w14:textId="77777777"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p>
    <w:p w14:paraId="3D41FEDA" w14:textId="77777777"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p>
    <w:p w14:paraId="0D7B632A" w14:textId="38520282"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r w:rsidRPr="003D5033">
        <w:rPr>
          <w:rFonts w:ascii="Lucida Console" w:hAnsi="Lucida Console" w:cs="Lucida Console"/>
          <w:noProof/>
          <w:color w:val="8A2BE2"/>
          <w:sz w:val="32"/>
          <w:szCs w:val="32"/>
        </w:rPr>
        <w:lastRenderedPageBreak/>
        <w:drawing>
          <wp:inline distT="0" distB="0" distL="0" distR="0" wp14:anchorId="3D370F5E" wp14:editId="04555056">
            <wp:extent cx="4686706" cy="6828112"/>
            <wp:effectExtent l="0" t="0" r="0" b="0"/>
            <wp:docPr id="63602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1905" name=""/>
                    <pic:cNvPicPr/>
                  </pic:nvPicPr>
                  <pic:blipFill>
                    <a:blip r:embed="rId54"/>
                    <a:stretch>
                      <a:fillRect/>
                    </a:stretch>
                  </pic:blipFill>
                  <pic:spPr>
                    <a:xfrm>
                      <a:off x="0" y="0"/>
                      <a:ext cx="4686706" cy="6828112"/>
                    </a:xfrm>
                    <a:prstGeom prst="rect">
                      <a:avLst/>
                    </a:prstGeom>
                  </pic:spPr>
                </pic:pic>
              </a:graphicData>
            </a:graphic>
          </wp:inline>
        </w:drawing>
      </w:r>
    </w:p>
    <w:p w14:paraId="503A0FBE" w14:textId="77777777"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p>
    <w:p w14:paraId="288C6F5F" w14:textId="77777777"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p>
    <w:p w14:paraId="4AD95C7E" w14:textId="77777777"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p>
    <w:p w14:paraId="0DDCF9E2" w14:textId="1E808038"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r w:rsidRPr="003D5033">
        <w:rPr>
          <w:rFonts w:ascii="Lucida Console" w:hAnsi="Lucida Console" w:cs="Lucida Console"/>
          <w:noProof/>
          <w:color w:val="8A2BE2"/>
          <w:sz w:val="32"/>
          <w:szCs w:val="32"/>
        </w:rPr>
        <w:lastRenderedPageBreak/>
        <w:drawing>
          <wp:inline distT="0" distB="0" distL="0" distR="0" wp14:anchorId="42C3AE60" wp14:editId="3275F936">
            <wp:extent cx="6197600" cy="2397125"/>
            <wp:effectExtent l="0" t="0" r="0" b="3175"/>
            <wp:docPr id="97085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9797" name=""/>
                    <pic:cNvPicPr/>
                  </pic:nvPicPr>
                  <pic:blipFill>
                    <a:blip r:embed="rId55"/>
                    <a:stretch>
                      <a:fillRect/>
                    </a:stretch>
                  </pic:blipFill>
                  <pic:spPr>
                    <a:xfrm>
                      <a:off x="0" y="0"/>
                      <a:ext cx="6197600" cy="2397125"/>
                    </a:xfrm>
                    <a:prstGeom prst="rect">
                      <a:avLst/>
                    </a:prstGeom>
                  </pic:spPr>
                </pic:pic>
              </a:graphicData>
            </a:graphic>
          </wp:inline>
        </w:drawing>
      </w:r>
    </w:p>
    <w:p w14:paraId="0BC76A40" w14:textId="77777777" w:rsidR="003D5033" w:rsidRDefault="003D5033" w:rsidP="00A272A8">
      <w:pPr>
        <w:shd w:val="clear" w:color="auto" w:fill="FFFFFF"/>
        <w:autoSpaceDE w:val="0"/>
        <w:autoSpaceDN w:val="0"/>
        <w:adjustRightInd w:val="0"/>
        <w:rPr>
          <w:rFonts w:ascii="Lucida Console" w:hAnsi="Lucida Console" w:cs="Lucida Console"/>
          <w:color w:val="8A2BE2"/>
          <w:sz w:val="32"/>
          <w:szCs w:val="32"/>
        </w:rPr>
      </w:pPr>
    </w:p>
    <w:p w14:paraId="4E686062" w14:textId="561478F0" w:rsidR="003D5033" w:rsidRDefault="009D38BC" w:rsidP="00A272A8">
      <w:pPr>
        <w:shd w:val="clear" w:color="auto" w:fill="FFFFFF"/>
        <w:autoSpaceDE w:val="0"/>
        <w:autoSpaceDN w:val="0"/>
        <w:adjustRightInd w:val="0"/>
        <w:rPr>
          <w:rFonts w:ascii="Lucida Console" w:hAnsi="Lucida Console" w:cs="Lucida Console"/>
          <w:color w:val="8A2BE2"/>
          <w:sz w:val="32"/>
          <w:szCs w:val="32"/>
        </w:rPr>
      </w:pPr>
      <w:r>
        <w:rPr>
          <w:rFonts w:ascii="Lucida Console" w:hAnsi="Lucida Console" w:cs="Lucida Console"/>
          <w:color w:val="8A2BE2"/>
          <w:sz w:val="32"/>
          <w:szCs w:val="32"/>
        </w:rPr>
        <w:t>Ut will take 30 min to live</w:t>
      </w:r>
    </w:p>
    <w:p w14:paraId="7429B258" w14:textId="77777777" w:rsidR="009D38BC" w:rsidRDefault="009D38BC" w:rsidP="00A272A8">
      <w:pPr>
        <w:shd w:val="clear" w:color="auto" w:fill="FFFFFF"/>
        <w:autoSpaceDE w:val="0"/>
        <w:autoSpaceDN w:val="0"/>
        <w:adjustRightInd w:val="0"/>
        <w:rPr>
          <w:rFonts w:ascii="Lucida Console" w:hAnsi="Lucida Console" w:cs="Lucida Console"/>
          <w:color w:val="8A2BE2"/>
          <w:sz w:val="32"/>
          <w:szCs w:val="32"/>
        </w:rPr>
      </w:pPr>
    </w:p>
    <w:p w14:paraId="1F511904" w14:textId="2635164C" w:rsidR="009D38BC" w:rsidRDefault="009D38BC" w:rsidP="00A272A8">
      <w:pPr>
        <w:shd w:val="clear" w:color="auto" w:fill="FFFFFF"/>
        <w:autoSpaceDE w:val="0"/>
        <w:autoSpaceDN w:val="0"/>
        <w:adjustRightInd w:val="0"/>
        <w:rPr>
          <w:rFonts w:ascii="Lucida Console" w:hAnsi="Lucida Console" w:cs="Lucida Console"/>
          <w:color w:val="8A2BE2"/>
          <w:sz w:val="32"/>
          <w:szCs w:val="32"/>
        </w:rPr>
      </w:pPr>
      <w:r w:rsidRPr="009D38BC">
        <w:rPr>
          <w:rFonts w:ascii="Lucida Console" w:hAnsi="Lucida Console" w:cs="Lucida Console"/>
          <w:noProof/>
          <w:color w:val="8A2BE2"/>
          <w:sz w:val="32"/>
          <w:szCs w:val="32"/>
        </w:rPr>
        <w:drawing>
          <wp:inline distT="0" distB="0" distL="0" distR="0" wp14:anchorId="5DA518E8" wp14:editId="21B95812">
            <wp:extent cx="5151566" cy="2004234"/>
            <wp:effectExtent l="0" t="0" r="0" b="0"/>
            <wp:docPr id="10271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855" name=""/>
                    <pic:cNvPicPr/>
                  </pic:nvPicPr>
                  <pic:blipFill>
                    <a:blip r:embed="rId56"/>
                    <a:stretch>
                      <a:fillRect/>
                    </a:stretch>
                  </pic:blipFill>
                  <pic:spPr>
                    <a:xfrm>
                      <a:off x="0" y="0"/>
                      <a:ext cx="5151566" cy="2004234"/>
                    </a:xfrm>
                    <a:prstGeom prst="rect">
                      <a:avLst/>
                    </a:prstGeom>
                  </pic:spPr>
                </pic:pic>
              </a:graphicData>
            </a:graphic>
          </wp:inline>
        </w:drawing>
      </w:r>
    </w:p>
    <w:p w14:paraId="0D3BD714" w14:textId="77777777" w:rsidR="006109F5" w:rsidRDefault="006109F5" w:rsidP="00A272A8">
      <w:pPr>
        <w:shd w:val="clear" w:color="auto" w:fill="FFFFFF"/>
        <w:autoSpaceDE w:val="0"/>
        <w:autoSpaceDN w:val="0"/>
        <w:adjustRightInd w:val="0"/>
        <w:rPr>
          <w:rFonts w:ascii="Lucida Console" w:hAnsi="Lucida Console" w:cs="Lucida Console"/>
          <w:color w:val="8A2BE2"/>
          <w:sz w:val="32"/>
          <w:szCs w:val="32"/>
        </w:rPr>
      </w:pPr>
    </w:p>
    <w:p w14:paraId="3CE63BE1" w14:textId="6AB41096" w:rsidR="006109F5" w:rsidRDefault="006109F5" w:rsidP="00A272A8">
      <w:pPr>
        <w:shd w:val="clear" w:color="auto" w:fill="FFFFFF"/>
        <w:autoSpaceDE w:val="0"/>
        <w:autoSpaceDN w:val="0"/>
        <w:adjustRightInd w:val="0"/>
        <w:rPr>
          <w:rFonts w:ascii="Segoe UI" w:hAnsi="Segoe UI" w:cs="Segoe UI"/>
          <w:b/>
          <w:bCs/>
          <w:color w:val="1F2328"/>
          <w:shd w:val="clear" w:color="auto" w:fill="FFFFFF"/>
        </w:rPr>
      </w:pPr>
      <w:r>
        <w:rPr>
          <w:rFonts w:ascii="Lucida Console" w:hAnsi="Lucida Console" w:cs="Lucida Console"/>
          <w:color w:val="8A2BE2"/>
          <w:sz w:val="32"/>
          <w:szCs w:val="32"/>
        </w:rPr>
        <w:t xml:space="preserve">Create new file </w:t>
      </w:r>
      <w:proofErr w:type="spellStart"/>
      <w:r>
        <w:rPr>
          <w:rFonts w:ascii="Segoe UI" w:hAnsi="Segoe UI" w:cs="Segoe UI"/>
          <w:b/>
          <w:bCs/>
          <w:color w:val="1F2328"/>
          <w:shd w:val="clear" w:color="auto" w:fill="FFFFFF"/>
        </w:rPr>
        <w:t>artifacthub-repo.yml</w:t>
      </w:r>
      <w:proofErr w:type="spellEnd"/>
    </w:p>
    <w:p w14:paraId="2E006793" w14:textId="77777777" w:rsidR="006109F5" w:rsidRDefault="006109F5" w:rsidP="00A272A8">
      <w:pPr>
        <w:shd w:val="clear" w:color="auto" w:fill="FFFFFF"/>
        <w:autoSpaceDE w:val="0"/>
        <w:autoSpaceDN w:val="0"/>
        <w:adjustRightInd w:val="0"/>
        <w:rPr>
          <w:rFonts w:ascii="Segoe UI" w:hAnsi="Segoe UI" w:cs="Segoe UI"/>
          <w:b/>
          <w:bCs/>
          <w:color w:val="1F2328"/>
          <w:shd w:val="clear" w:color="auto" w:fill="FFFFFF"/>
        </w:rPr>
      </w:pPr>
    </w:p>
    <w:p w14:paraId="64B238A7" w14:textId="4D7AE39F" w:rsidR="006109F5" w:rsidRPr="00A272A8" w:rsidRDefault="006109F5" w:rsidP="00A272A8">
      <w:pPr>
        <w:shd w:val="clear" w:color="auto" w:fill="FFFFFF"/>
        <w:autoSpaceDE w:val="0"/>
        <w:autoSpaceDN w:val="0"/>
        <w:adjustRightInd w:val="0"/>
        <w:rPr>
          <w:rFonts w:ascii="Lucida Console" w:hAnsi="Lucida Console" w:cs="Lucida Console"/>
          <w:color w:val="8A2BE2"/>
          <w:sz w:val="32"/>
          <w:szCs w:val="32"/>
        </w:rPr>
      </w:pPr>
      <w:r w:rsidRPr="006109F5">
        <w:rPr>
          <w:rFonts w:ascii="Lucida Console" w:hAnsi="Lucida Console" w:cs="Lucida Console"/>
          <w:noProof/>
          <w:color w:val="8A2BE2"/>
          <w:sz w:val="32"/>
          <w:szCs w:val="32"/>
        </w:rPr>
        <w:drawing>
          <wp:inline distT="0" distB="0" distL="0" distR="0" wp14:anchorId="7E7B25B9" wp14:editId="108A2EDA">
            <wp:extent cx="6197600" cy="2228850"/>
            <wp:effectExtent l="0" t="0" r="0" b="0"/>
            <wp:docPr id="188378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87807" name=""/>
                    <pic:cNvPicPr/>
                  </pic:nvPicPr>
                  <pic:blipFill>
                    <a:blip r:embed="rId57"/>
                    <a:stretch>
                      <a:fillRect/>
                    </a:stretch>
                  </pic:blipFill>
                  <pic:spPr>
                    <a:xfrm>
                      <a:off x="0" y="0"/>
                      <a:ext cx="6197600" cy="2228850"/>
                    </a:xfrm>
                    <a:prstGeom prst="rect">
                      <a:avLst/>
                    </a:prstGeom>
                  </pic:spPr>
                </pic:pic>
              </a:graphicData>
            </a:graphic>
          </wp:inline>
        </w:drawing>
      </w:r>
    </w:p>
    <w:p w14:paraId="458F9AD3" w14:textId="77777777" w:rsidR="00A272A8" w:rsidRDefault="00A272A8" w:rsidP="00510A1C">
      <w:pPr>
        <w:shd w:val="clear" w:color="auto" w:fill="FFFFFF"/>
        <w:autoSpaceDE w:val="0"/>
        <w:autoSpaceDN w:val="0"/>
        <w:adjustRightInd w:val="0"/>
        <w:rPr>
          <w:rFonts w:ascii="Lucida Console" w:hAnsi="Lucida Console" w:cs="Lucida Console"/>
          <w:color w:val="8A2BE2"/>
          <w:sz w:val="36"/>
          <w:szCs w:val="36"/>
        </w:rPr>
      </w:pPr>
    </w:p>
    <w:p w14:paraId="30199DD7" w14:textId="77777777" w:rsidR="00510A1C" w:rsidRDefault="00510A1C" w:rsidP="00510A1C">
      <w:pPr>
        <w:shd w:val="clear" w:color="auto" w:fill="FFFFFF"/>
        <w:autoSpaceDE w:val="0"/>
        <w:autoSpaceDN w:val="0"/>
        <w:adjustRightInd w:val="0"/>
        <w:rPr>
          <w:rFonts w:ascii="Lucida Console" w:hAnsi="Lucida Console" w:cs="Lucida Console"/>
          <w:color w:val="8A2BE2"/>
          <w:sz w:val="36"/>
          <w:szCs w:val="36"/>
        </w:rPr>
      </w:pPr>
    </w:p>
    <w:p w14:paraId="43094BED" w14:textId="3B819A7F" w:rsidR="006109F5" w:rsidRDefault="00E44461" w:rsidP="00510A1C">
      <w:pPr>
        <w:shd w:val="clear" w:color="auto" w:fill="FFFFFF"/>
        <w:autoSpaceDE w:val="0"/>
        <w:autoSpaceDN w:val="0"/>
        <w:adjustRightInd w:val="0"/>
        <w:rPr>
          <w:rFonts w:ascii="Lucida Console" w:hAnsi="Lucida Console" w:cs="Lucida Console"/>
          <w:color w:val="8A2BE2"/>
          <w:sz w:val="36"/>
          <w:szCs w:val="36"/>
        </w:rPr>
      </w:pPr>
      <w:r>
        <w:rPr>
          <w:rFonts w:ascii="Segoe UI" w:hAnsi="Segoe UI" w:cs="Segoe UI"/>
          <w:color w:val="38383F"/>
          <w:shd w:val="clear" w:color="auto" w:fill="FCFCFC"/>
        </w:rPr>
        <w:t>If you want your repositories to be labeled as </w:t>
      </w:r>
      <w:r>
        <w:rPr>
          <w:rStyle w:val="fw-bold"/>
          <w:rFonts w:ascii="Segoe UI" w:eastAsiaTheme="majorEastAsia" w:hAnsi="Segoe UI" w:cs="Segoe UI"/>
          <w:b/>
          <w:bCs/>
          <w:color w:val="38383F"/>
          <w:shd w:val="clear" w:color="auto" w:fill="FCFCFC"/>
        </w:rPr>
        <w:t>Verified Publisher</w:t>
      </w:r>
      <w:r>
        <w:rPr>
          <w:rFonts w:ascii="Segoe UI" w:hAnsi="Segoe UI" w:cs="Segoe UI"/>
          <w:color w:val="38383F"/>
          <w:shd w:val="clear" w:color="auto" w:fill="FCFCFC"/>
        </w:rPr>
        <w:t>, you can add a </w:t>
      </w:r>
      <w:hyperlink r:id="rId58" w:tgtFrame="_blank" w:history="1">
        <w:r>
          <w:rPr>
            <w:rStyle w:val="Hyperlink"/>
            <w:rFonts w:ascii="Segoe UI" w:eastAsiaTheme="majorEastAsia" w:hAnsi="Segoe UI" w:cs="Segoe UI"/>
            <w:shd w:val="clear" w:color="auto" w:fill="FCFCFC"/>
          </w:rPr>
          <w:t>metadata file</w:t>
        </w:r>
      </w:hyperlink>
      <w:r>
        <w:rPr>
          <w:rFonts w:ascii="Segoe UI" w:hAnsi="Segoe UI" w:cs="Segoe UI"/>
          <w:color w:val="38383F"/>
          <w:shd w:val="clear" w:color="auto" w:fill="FCFCFC"/>
        </w:rPr>
        <w:t> to each of them including the repository ID provided below. This label will let users know that you own or have control over the repository. The repository metadata file must be located at the path used in the repository URL.</w:t>
      </w:r>
    </w:p>
    <w:p w14:paraId="1CA03BD8" w14:textId="6C637BC3" w:rsidR="006109F5" w:rsidRDefault="006109F5" w:rsidP="00510A1C">
      <w:pPr>
        <w:shd w:val="clear" w:color="auto" w:fill="FFFFFF"/>
        <w:autoSpaceDE w:val="0"/>
        <w:autoSpaceDN w:val="0"/>
        <w:adjustRightInd w:val="0"/>
        <w:rPr>
          <w:rFonts w:ascii="Lucida Console" w:hAnsi="Lucida Console" w:cs="Lucida Console"/>
          <w:color w:val="8A2BE2"/>
          <w:sz w:val="36"/>
          <w:szCs w:val="36"/>
        </w:rPr>
      </w:pPr>
      <w:r w:rsidRPr="006109F5">
        <w:rPr>
          <w:rFonts w:ascii="Lucida Console" w:hAnsi="Lucida Console" w:cs="Lucida Console"/>
          <w:noProof/>
          <w:color w:val="8A2BE2"/>
          <w:sz w:val="36"/>
          <w:szCs w:val="36"/>
        </w:rPr>
        <w:lastRenderedPageBreak/>
        <w:drawing>
          <wp:inline distT="0" distB="0" distL="0" distR="0" wp14:anchorId="3F8FCD38" wp14:editId="386C4EC8">
            <wp:extent cx="6197600" cy="3082925"/>
            <wp:effectExtent l="0" t="0" r="0" b="3175"/>
            <wp:docPr id="68268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2263" name=""/>
                    <pic:cNvPicPr/>
                  </pic:nvPicPr>
                  <pic:blipFill>
                    <a:blip r:embed="rId59"/>
                    <a:stretch>
                      <a:fillRect/>
                    </a:stretch>
                  </pic:blipFill>
                  <pic:spPr>
                    <a:xfrm>
                      <a:off x="0" y="0"/>
                      <a:ext cx="6197600" cy="3082925"/>
                    </a:xfrm>
                    <a:prstGeom prst="rect">
                      <a:avLst/>
                    </a:prstGeom>
                  </pic:spPr>
                </pic:pic>
              </a:graphicData>
            </a:graphic>
          </wp:inline>
        </w:drawing>
      </w:r>
    </w:p>
    <w:p w14:paraId="48822CEE" w14:textId="77777777" w:rsidR="006109F5" w:rsidRDefault="006109F5" w:rsidP="00510A1C">
      <w:pPr>
        <w:shd w:val="clear" w:color="auto" w:fill="FFFFFF"/>
        <w:autoSpaceDE w:val="0"/>
        <w:autoSpaceDN w:val="0"/>
        <w:adjustRightInd w:val="0"/>
        <w:rPr>
          <w:rFonts w:ascii="Lucida Console" w:hAnsi="Lucida Console" w:cs="Lucida Console"/>
          <w:color w:val="8A2BE2"/>
          <w:sz w:val="36"/>
          <w:szCs w:val="36"/>
        </w:rPr>
      </w:pPr>
    </w:p>
    <w:p w14:paraId="0D4E4CA5" w14:textId="77777777" w:rsidR="006109F5" w:rsidRPr="00510A1C" w:rsidRDefault="006109F5" w:rsidP="00510A1C">
      <w:pPr>
        <w:shd w:val="clear" w:color="auto" w:fill="FFFFFF"/>
        <w:autoSpaceDE w:val="0"/>
        <w:autoSpaceDN w:val="0"/>
        <w:adjustRightInd w:val="0"/>
        <w:rPr>
          <w:rFonts w:ascii="Lucida Console" w:hAnsi="Lucida Console" w:cs="Lucida Console"/>
          <w:color w:val="8A2BE2"/>
          <w:sz w:val="36"/>
          <w:szCs w:val="36"/>
        </w:rPr>
      </w:pPr>
    </w:p>
    <w:p w14:paraId="073FCCEE" w14:textId="77777777" w:rsidR="009D38BC" w:rsidRDefault="006109F5" w:rsidP="006109F5">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repositoryID</w:t>
      </w:r>
      <w:proofErr w:type="spellEnd"/>
      <w:r>
        <w:rPr>
          <w:rFonts w:ascii="Lucida Console" w:hAnsi="Lucida Console" w:cs="Lucida Console"/>
          <w:color w:val="0000FF"/>
          <w:sz w:val="18"/>
          <w:szCs w:val="18"/>
        </w:rPr>
        <w:t>:</w:t>
      </w:r>
      <w:r>
        <w:rPr>
          <w:rFonts w:ascii="Lucida Console" w:hAnsi="Lucida Console" w:cs="Lucida Console"/>
          <w:sz w:val="18"/>
          <w:szCs w:val="18"/>
        </w:rPr>
        <w:t xml:space="preserve"> </w:t>
      </w:r>
      <w:r w:rsidR="009D38BC" w:rsidRPr="009D38BC">
        <w:rPr>
          <w:rFonts w:ascii="Lucida Console" w:hAnsi="Lucida Console" w:cs="Lucida Console"/>
          <w:color w:val="8A2BE2"/>
          <w:sz w:val="18"/>
          <w:szCs w:val="18"/>
        </w:rPr>
        <w:t>a1482648-4157-4806-984a-0bf20fea0fd4</w:t>
      </w:r>
    </w:p>
    <w:p w14:paraId="2B440545" w14:textId="35A57238" w:rsidR="006109F5" w:rsidRDefault="006109F5" w:rsidP="006109F5">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owners:</w:t>
      </w:r>
    </w:p>
    <w:p w14:paraId="6B8AE14F" w14:textId="77777777" w:rsidR="006109F5" w:rsidRDefault="006109F5" w:rsidP="006109F5">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w:t>
      </w:r>
      <w:r>
        <w:rPr>
          <w:rFonts w:ascii="Lucida Console" w:hAnsi="Lucida Console" w:cs="Lucida Console"/>
          <w:sz w:val="18"/>
          <w:szCs w:val="18"/>
        </w:rPr>
        <w:t xml:space="preserve"> </w:t>
      </w:r>
      <w:r>
        <w:rPr>
          <w:rFonts w:ascii="Lucida Console" w:hAnsi="Lucida Console" w:cs="Lucida Console"/>
          <w:color w:val="8A2BE2"/>
          <w:sz w:val="18"/>
          <w:szCs w:val="18"/>
        </w:rPr>
        <w:t>Sinha</w:t>
      </w:r>
    </w:p>
    <w:p w14:paraId="49F28B36" w14:textId="77777777" w:rsidR="006109F5" w:rsidRDefault="006109F5" w:rsidP="006109F5">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email:</w:t>
      </w:r>
      <w:r>
        <w:rPr>
          <w:rFonts w:ascii="Lucida Console" w:hAnsi="Lucida Console" w:cs="Lucida Console"/>
          <w:sz w:val="18"/>
          <w:szCs w:val="18"/>
        </w:rPr>
        <w:t xml:space="preserve"> </w:t>
      </w:r>
      <w:r>
        <w:rPr>
          <w:rFonts w:ascii="Lucida Console" w:hAnsi="Lucida Console" w:cs="Lucida Console"/>
          <w:color w:val="8A2BE2"/>
          <w:sz w:val="18"/>
          <w:szCs w:val="18"/>
        </w:rPr>
        <w:t xml:space="preserve">bipeen.sinha@hotmail.com </w:t>
      </w:r>
    </w:p>
    <w:p w14:paraId="7ED99EE1" w14:textId="77777777" w:rsidR="00510A1C" w:rsidRDefault="00510A1C" w:rsidP="00674AA6">
      <w:pPr>
        <w:rPr>
          <w:sz w:val="32"/>
          <w:szCs w:val="32"/>
        </w:rPr>
      </w:pPr>
    </w:p>
    <w:p w14:paraId="4B7701A7" w14:textId="77777777" w:rsidR="006109F5" w:rsidRDefault="006109F5" w:rsidP="00674AA6">
      <w:pPr>
        <w:rPr>
          <w:sz w:val="32"/>
          <w:szCs w:val="32"/>
        </w:rPr>
      </w:pPr>
    </w:p>
    <w:p w14:paraId="74C7D972" w14:textId="1C2D0ECC" w:rsidR="006109F5" w:rsidRDefault="009D38BC" w:rsidP="00674AA6">
      <w:pPr>
        <w:rPr>
          <w:sz w:val="32"/>
          <w:szCs w:val="32"/>
        </w:rPr>
      </w:pPr>
      <w:r w:rsidRPr="009D38BC">
        <w:rPr>
          <w:noProof/>
          <w:sz w:val="32"/>
          <w:szCs w:val="32"/>
        </w:rPr>
        <w:drawing>
          <wp:inline distT="0" distB="0" distL="0" distR="0" wp14:anchorId="079D7849" wp14:editId="6007A47C">
            <wp:extent cx="6197600" cy="2907030"/>
            <wp:effectExtent l="0" t="0" r="0" b="7620"/>
            <wp:docPr id="127785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159" name=""/>
                    <pic:cNvPicPr/>
                  </pic:nvPicPr>
                  <pic:blipFill>
                    <a:blip r:embed="rId60"/>
                    <a:stretch>
                      <a:fillRect/>
                    </a:stretch>
                  </pic:blipFill>
                  <pic:spPr>
                    <a:xfrm>
                      <a:off x="0" y="0"/>
                      <a:ext cx="6197600" cy="2907030"/>
                    </a:xfrm>
                    <a:prstGeom prst="rect">
                      <a:avLst/>
                    </a:prstGeom>
                  </pic:spPr>
                </pic:pic>
              </a:graphicData>
            </a:graphic>
          </wp:inline>
        </w:drawing>
      </w:r>
    </w:p>
    <w:p w14:paraId="0E8EE9C0" w14:textId="77777777" w:rsidR="006109F5" w:rsidRDefault="006109F5" w:rsidP="00674AA6">
      <w:pPr>
        <w:rPr>
          <w:sz w:val="32"/>
          <w:szCs w:val="32"/>
        </w:rPr>
      </w:pPr>
    </w:p>
    <w:p w14:paraId="52CB41EC" w14:textId="77777777" w:rsidR="006109F5" w:rsidRDefault="006109F5" w:rsidP="00674AA6">
      <w:pPr>
        <w:rPr>
          <w:sz w:val="32"/>
          <w:szCs w:val="32"/>
        </w:rPr>
      </w:pPr>
    </w:p>
    <w:p w14:paraId="2EAF2C16" w14:textId="77777777" w:rsidR="006109F5" w:rsidRDefault="006109F5" w:rsidP="00674AA6">
      <w:pPr>
        <w:rPr>
          <w:sz w:val="32"/>
          <w:szCs w:val="32"/>
        </w:rPr>
      </w:pPr>
    </w:p>
    <w:p w14:paraId="3E071CFF" w14:textId="727D9B9D" w:rsidR="006109F5" w:rsidRDefault="006109F5" w:rsidP="00674AA6">
      <w:pPr>
        <w:rPr>
          <w:sz w:val="32"/>
          <w:szCs w:val="32"/>
        </w:rPr>
      </w:pPr>
      <w:r w:rsidRPr="006109F5">
        <w:rPr>
          <w:noProof/>
          <w:sz w:val="32"/>
          <w:szCs w:val="32"/>
        </w:rPr>
        <w:drawing>
          <wp:inline distT="0" distB="0" distL="0" distR="0" wp14:anchorId="57C7D4D0" wp14:editId="283C164A">
            <wp:extent cx="4587638" cy="1531753"/>
            <wp:effectExtent l="0" t="0" r="3810" b="0"/>
            <wp:docPr id="143396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61158" name=""/>
                    <pic:cNvPicPr/>
                  </pic:nvPicPr>
                  <pic:blipFill>
                    <a:blip r:embed="rId61"/>
                    <a:stretch>
                      <a:fillRect/>
                    </a:stretch>
                  </pic:blipFill>
                  <pic:spPr>
                    <a:xfrm>
                      <a:off x="0" y="0"/>
                      <a:ext cx="4587638" cy="1531753"/>
                    </a:xfrm>
                    <a:prstGeom prst="rect">
                      <a:avLst/>
                    </a:prstGeom>
                  </pic:spPr>
                </pic:pic>
              </a:graphicData>
            </a:graphic>
          </wp:inline>
        </w:drawing>
      </w:r>
    </w:p>
    <w:p w14:paraId="5E111EF0" w14:textId="77777777" w:rsidR="006109F5" w:rsidRDefault="006109F5" w:rsidP="00674AA6">
      <w:pPr>
        <w:rPr>
          <w:sz w:val="32"/>
          <w:szCs w:val="32"/>
        </w:rPr>
      </w:pPr>
    </w:p>
    <w:p w14:paraId="4ECBEAA1" w14:textId="77777777" w:rsidR="006109F5" w:rsidRDefault="006109F5" w:rsidP="00674AA6">
      <w:pPr>
        <w:rPr>
          <w:sz w:val="32"/>
          <w:szCs w:val="32"/>
        </w:rPr>
      </w:pPr>
    </w:p>
    <w:p w14:paraId="4A61B680" w14:textId="2670A5E5" w:rsidR="006109F5" w:rsidRDefault="006109F5" w:rsidP="00674AA6">
      <w:pPr>
        <w:rPr>
          <w:sz w:val="32"/>
          <w:szCs w:val="32"/>
        </w:rPr>
      </w:pPr>
      <w:r w:rsidRPr="006109F5">
        <w:rPr>
          <w:noProof/>
          <w:sz w:val="32"/>
          <w:szCs w:val="32"/>
        </w:rPr>
        <w:drawing>
          <wp:inline distT="0" distB="0" distL="0" distR="0" wp14:anchorId="4A9917C2" wp14:editId="6E3157F2">
            <wp:extent cx="4084674" cy="4839119"/>
            <wp:effectExtent l="0" t="0" r="0" b="0"/>
            <wp:docPr id="57041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11536" name=""/>
                    <pic:cNvPicPr/>
                  </pic:nvPicPr>
                  <pic:blipFill>
                    <a:blip r:embed="rId62"/>
                    <a:stretch>
                      <a:fillRect/>
                    </a:stretch>
                  </pic:blipFill>
                  <pic:spPr>
                    <a:xfrm>
                      <a:off x="0" y="0"/>
                      <a:ext cx="4084674" cy="4839119"/>
                    </a:xfrm>
                    <a:prstGeom prst="rect">
                      <a:avLst/>
                    </a:prstGeom>
                  </pic:spPr>
                </pic:pic>
              </a:graphicData>
            </a:graphic>
          </wp:inline>
        </w:drawing>
      </w:r>
    </w:p>
    <w:p w14:paraId="27AB2C33" w14:textId="77777777" w:rsidR="006109F5" w:rsidRDefault="006109F5" w:rsidP="00674AA6">
      <w:pPr>
        <w:rPr>
          <w:sz w:val="32"/>
          <w:szCs w:val="32"/>
        </w:rPr>
      </w:pPr>
    </w:p>
    <w:p w14:paraId="3542A621" w14:textId="77777777" w:rsidR="006109F5" w:rsidRDefault="006109F5" w:rsidP="00674AA6">
      <w:pPr>
        <w:rPr>
          <w:sz w:val="32"/>
          <w:szCs w:val="32"/>
        </w:rPr>
      </w:pPr>
    </w:p>
    <w:p w14:paraId="246DADE9" w14:textId="77777777" w:rsidR="006109F5" w:rsidRDefault="006109F5" w:rsidP="00674AA6">
      <w:pPr>
        <w:rPr>
          <w:sz w:val="32"/>
          <w:szCs w:val="32"/>
        </w:rPr>
      </w:pPr>
    </w:p>
    <w:p w14:paraId="43E2B3FD" w14:textId="02305056" w:rsidR="006109F5" w:rsidRDefault="006109F5" w:rsidP="00674AA6">
      <w:pPr>
        <w:rPr>
          <w:sz w:val="32"/>
          <w:szCs w:val="32"/>
        </w:rPr>
      </w:pPr>
      <w:r w:rsidRPr="006109F5">
        <w:rPr>
          <w:noProof/>
          <w:sz w:val="32"/>
          <w:szCs w:val="32"/>
        </w:rPr>
        <w:lastRenderedPageBreak/>
        <w:drawing>
          <wp:inline distT="0" distB="0" distL="0" distR="0" wp14:anchorId="1286AF30" wp14:editId="0BC6800D">
            <wp:extent cx="6197600" cy="4316730"/>
            <wp:effectExtent l="0" t="0" r="0" b="7620"/>
            <wp:docPr id="115794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43502" name=""/>
                    <pic:cNvPicPr/>
                  </pic:nvPicPr>
                  <pic:blipFill>
                    <a:blip r:embed="rId63"/>
                    <a:stretch>
                      <a:fillRect/>
                    </a:stretch>
                  </pic:blipFill>
                  <pic:spPr>
                    <a:xfrm>
                      <a:off x="0" y="0"/>
                      <a:ext cx="6197600" cy="4316730"/>
                    </a:xfrm>
                    <a:prstGeom prst="rect">
                      <a:avLst/>
                    </a:prstGeom>
                  </pic:spPr>
                </pic:pic>
              </a:graphicData>
            </a:graphic>
          </wp:inline>
        </w:drawing>
      </w:r>
    </w:p>
    <w:p w14:paraId="3435CF5F" w14:textId="77777777" w:rsidR="009D38BC" w:rsidRDefault="009D38BC" w:rsidP="00674AA6">
      <w:pPr>
        <w:rPr>
          <w:sz w:val="32"/>
          <w:szCs w:val="32"/>
        </w:rPr>
      </w:pPr>
    </w:p>
    <w:p w14:paraId="21FFF69A" w14:textId="77777777" w:rsidR="009D38BC" w:rsidRDefault="009D38BC" w:rsidP="00674AA6">
      <w:pPr>
        <w:rPr>
          <w:sz w:val="32"/>
          <w:szCs w:val="32"/>
        </w:rPr>
      </w:pPr>
    </w:p>
    <w:p w14:paraId="74F0D802" w14:textId="77777777" w:rsidR="009D38BC" w:rsidRDefault="009D38BC" w:rsidP="00674AA6">
      <w:pPr>
        <w:rPr>
          <w:sz w:val="32"/>
          <w:szCs w:val="32"/>
        </w:rPr>
      </w:pPr>
    </w:p>
    <w:p w14:paraId="3C7A9AE4" w14:textId="337C3B38" w:rsidR="009D38BC" w:rsidRDefault="009D38BC" w:rsidP="00674AA6">
      <w:pPr>
        <w:rPr>
          <w:sz w:val="32"/>
          <w:szCs w:val="32"/>
        </w:rPr>
      </w:pPr>
      <w:r>
        <w:rPr>
          <w:sz w:val="32"/>
          <w:szCs w:val="32"/>
        </w:rPr>
        <w:t xml:space="preserve">In 10-15 min you should see the pages in </w:t>
      </w:r>
      <w:proofErr w:type="spellStart"/>
      <w:r>
        <w:rPr>
          <w:sz w:val="32"/>
          <w:szCs w:val="32"/>
        </w:rPr>
        <w:t>github</w:t>
      </w:r>
      <w:proofErr w:type="spellEnd"/>
      <w:r>
        <w:rPr>
          <w:sz w:val="32"/>
          <w:szCs w:val="32"/>
        </w:rPr>
        <w:t xml:space="preserve"> is live</w:t>
      </w:r>
    </w:p>
    <w:p w14:paraId="11093800" w14:textId="77777777" w:rsidR="00DD0011" w:rsidRDefault="00DD0011" w:rsidP="00674AA6">
      <w:pPr>
        <w:rPr>
          <w:sz w:val="32"/>
          <w:szCs w:val="32"/>
        </w:rPr>
      </w:pPr>
    </w:p>
    <w:p w14:paraId="4B8C2ED5" w14:textId="0CED8E3F" w:rsidR="00DD0011" w:rsidRDefault="00DD0011" w:rsidP="00674AA6">
      <w:pPr>
        <w:rPr>
          <w:sz w:val="32"/>
          <w:szCs w:val="32"/>
        </w:rPr>
      </w:pPr>
      <w:r>
        <w:rPr>
          <w:rFonts w:ascii="Segoe UI" w:hAnsi="Segoe UI" w:cs="Segoe UI"/>
          <w:b/>
          <w:bCs/>
          <w:color w:val="1F2328"/>
          <w:sz w:val="21"/>
          <w:szCs w:val="21"/>
          <w:shd w:val="clear" w:color="auto" w:fill="FFFFFF"/>
        </w:rPr>
        <w:t>Your site is live at </w:t>
      </w:r>
      <w:hyperlink r:id="rId64" w:history="1">
        <w:r>
          <w:rPr>
            <w:rStyle w:val="Hyperlink"/>
            <w:rFonts w:ascii="Segoe UI" w:eastAsiaTheme="majorEastAsia" w:hAnsi="Segoe UI" w:cs="Segoe UI"/>
            <w:b/>
            <w:bCs/>
            <w:sz w:val="21"/>
            <w:szCs w:val="21"/>
            <w:shd w:val="clear" w:color="auto" w:fill="FFFFFF"/>
          </w:rPr>
          <w:t>https://bipeensinha.github.io/bipeenhelm/</w:t>
        </w:r>
      </w:hyperlink>
    </w:p>
    <w:p w14:paraId="6212F467" w14:textId="77777777" w:rsidR="009D38BC" w:rsidRDefault="009D38BC" w:rsidP="00674AA6">
      <w:pPr>
        <w:rPr>
          <w:sz w:val="32"/>
          <w:szCs w:val="32"/>
        </w:rPr>
      </w:pPr>
    </w:p>
    <w:p w14:paraId="36018311" w14:textId="1D7A8A9B" w:rsidR="009D38BC" w:rsidRDefault="009D38BC" w:rsidP="00674AA6">
      <w:pPr>
        <w:rPr>
          <w:sz w:val="32"/>
          <w:szCs w:val="32"/>
        </w:rPr>
      </w:pPr>
      <w:r w:rsidRPr="009D38BC">
        <w:rPr>
          <w:noProof/>
          <w:sz w:val="32"/>
          <w:szCs w:val="32"/>
        </w:rPr>
        <w:drawing>
          <wp:inline distT="0" distB="0" distL="0" distR="0" wp14:anchorId="0124237F" wp14:editId="17B41F0F">
            <wp:extent cx="6197600" cy="1567180"/>
            <wp:effectExtent l="0" t="0" r="0" b="0"/>
            <wp:docPr id="42957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71218" name=""/>
                    <pic:cNvPicPr/>
                  </pic:nvPicPr>
                  <pic:blipFill>
                    <a:blip r:embed="rId65"/>
                    <a:stretch>
                      <a:fillRect/>
                    </a:stretch>
                  </pic:blipFill>
                  <pic:spPr>
                    <a:xfrm>
                      <a:off x="0" y="0"/>
                      <a:ext cx="6197600" cy="1567180"/>
                    </a:xfrm>
                    <a:prstGeom prst="rect">
                      <a:avLst/>
                    </a:prstGeom>
                  </pic:spPr>
                </pic:pic>
              </a:graphicData>
            </a:graphic>
          </wp:inline>
        </w:drawing>
      </w:r>
    </w:p>
    <w:p w14:paraId="59CACA36" w14:textId="77777777" w:rsidR="00DD0011" w:rsidRDefault="00DD0011" w:rsidP="00674AA6">
      <w:pPr>
        <w:rPr>
          <w:sz w:val="32"/>
          <w:szCs w:val="32"/>
        </w:rPr>
      </w:pPr>
    </w:p>
    <w:p w14:paraId="7B61B219" w14:textId="77777777" w:rsidR="00DD0011" w:rsidRDefault="00DD0011" w:rsidP="00674AA6">
      <w:pPr>
        <w:rPr>
          <w:sz w:val="32"/>
          <w:szCs w:val="32"/>
        </w:rPr>
      </w:pPr>
    </w:p>
    <w:p w14:paraId="51D37C4D" w14:textId="648D99B6" w:rsidR="00DD0011" w:rsidRDefault="00DD0011" w:rsidP="00674AA6">
      <w:pPr>
        <w:rPr>
          <w:sz w:val="32"/>
          <w:szCs w:val="32"/>
        </w:rPr>
      </w:pPr>
      <w:r w:rsidRPr="00DD0011">
        <w:rPr>
          <w:noProof/>
          <w:sz w:val="32"/>
          <w:szCs w:val="32"/>
        </w:rPr>
        <w:drawing>
          <wp:inline distT="0" distB="0" distL="0" distR="0" wp14:anchorId="274ECE6F" wp14:editId="155240B5">
            <wp:extent cx="5220152" cy="1226926"/>
            <wp:effectExtent l="0" t="0" r="0" b="0"/>
            <wp:docPr id="69915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53783" name=""/>
                    <pic:cNvPicPr/>
                  </pic:nvPicPr>
                  <pic:blipFill>
                    <a:blip r:embed="rId66"/>
                    <a:stretch>
                      <a:fillRect/>
                    </a:stretch>
                  </pic:blipFill>
                  <pic:spPr>
                    <a:xfrm>
                      <a:off x="0" y="0"/>
                      <a:ext cx="5220152" cy="1226926"/>
                    </a:xfrm>
                    <a:prstGeom prst="rect">
                      <a:avLst/>
                    </a:prstGeom>
                  </pic:spPr>
                </pic:pic>
              </a:graphicData>
            </a:graphic>
          </wp:inline>
        </w:drawing>
      </w:r>
    </w:p>
    <w:p w14:paraId="4FABC2F2" w14:textId="77777777" w:rsidR="000F627F" w:rsidRDefault="000F627F" w:rsidP="00674AA6">
      <w:pPr>
        <w:rPr>
          <w:sz w:val="32"/>
          <w:szCs w:val="32"/>
        </w:rPr>
      </w:pPr>
    </w:p>
    <w:p w14:paraId="7C2CADDA" w14:textId="77777777" w:rsidR="005A07C0" w:rsidRDefault="005A07C0" w:rsidP="00674AA6">
      <w:pPr>
        <w:rPr>
          <w:sz w:val="32"/>
          <w:szCs w:val="32"/>
        </w:rPr>
      </w:pPr>
    </w:p>
    <w:p w14:paraId="4CB49353" w14:textId="2A505A89" w:rsidR="005A07C0" w:rsidRDefault="005A07C0" w:rsidP="00674AA6">
      <w:pPr>
        <w:rPr>
          <w:sz w:val="32"/>
          <w:szCs w:val="32"/>
        </w:rPr>
      </w:pPr>
      <w:r w:rsidRPr="005A07C0">
        <w:rPr>
          <w:noProof/>
          <w:sz w:val="32"/>
          <w:szCs w:val="32"/>
        </w:rPr>
        <w:lastRenderedPageBreak/>
        <w:drawing>
          <wp:inline distT="0" distB="0" distL="0" distR="0" wp14:anchorId="67AE0FC9" wp14:editId="1BA07FF1">
            <wp:extent cx="5067739" cy="1813717"/>
            <wp:effectExtent l="0" t="0" r="0" b="0"/>
            <wp:docPr id="132932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27495" name=""/>
                    <pic:cNvPicPr/>
                  </pic:nvPicPr>
                  <pic:blipFill>
                    <a:blip r:embed="rId67"/>
                    <a:stretch>
                      <a:fillRect/>
                    </a:stretch>
                  </pic:blipFill>
                  <pic:spPr>
                    <a:xfrm>
                      <a:off x="0" y="0"/>
                      <a:ext cx="5067739" cy="1813717"/>
                    </a:xfrm>
                    <a:prstGeom prst="rect">
                      <a:avLst/>
                    </a:prstGeom>
                  </pic:spPr>
                </pic:pic>
              </a:graphicData>
            </a:graphic>
          </wp:inline>
        </w:drawing>
      </w:r>
    </w:p>
    <w:p w14:paraId="2D45834F" w14:textId="77777777" w:rsidR="005A07C0" w:rsidRDefault="005A07C0" w:rsidP="00674AA6">
      <w:pPr>
        <w:rPr>
          <w:sz w:val="32"/>
          <w:szCs w:val="32"/>
        </w:rPr>
      </w:pPr>
    </w:p>
    <w:p w14:paraId="33963812" w14:textId="1E6A5BE8" w:rsidR="005A07C0" w:rsidRDefault="005A07C0" w:rsidP="00674AA6">
      <w:pPr>
        <w:rPr>
          <w:sz w:val="32"/>
          <w:szCs w:val="32"/>
        </w:rPr>
      </w:pPr>
      <w:r w:rsidRPr="005A07C0">
        <w:rPr>
          <w:noProof/>
          <w:sz w:val="32"/>
          <w:szCs w:val="32"/>
        </w:rPr>
        <w:drawing>
          <wp:inline distT="0" distB="0" distL="0" distR="0" wp14:anchorId="71549D15" wp14:editId="49091531">
            <wp:extent cx="6197600" cy="2329815"/>
            <wp:effectExtent l="0" t="0" r="0" b="0"/>
            <wp:docPr id="20063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880" name=""/>
                    <pic:cNvPicPr/>
                  </pic:nvPicPr>
                  <pic:blipFill>
                    <a:blip r:embed="rId68"/>
                    <a:stretch>
                      <a:fillRect/>
                    </a:stretch>
                  </pic:blipFill>
                  <pic:spPr>
                    <a:xfrm>
                      <a:off x="0" y="0"/>
                      <a:ext cx="6197600" cy="2329815"/>
                    </a:xfrm>
                    <a:prstGeom prst="rect">
                      <a:avLst/>
                    </a:prstGeom>
                  </pic:spPr>
                </pic:pic>
              </a:graphicData>
            </a:graphic>
          </wp:inline>
        </w:drawing>
      </w:r>
    </w:p>
    <w:p w14:paraId="28105301" w14:textId="77777777" w:rsidR="005A07C0" w:rsidRDefault="005A07C0" w:rsidP="00674AA6">
      <w:pPr>
        <w:rPr>
          <w:sz w:val="32"/>
          <w:szCs w:val="32"/>
        </w:rPr>
      </w:pPr>
    </w:p>
    <w:p w14:paraId="2C07754E" w14:textId="77777777" w:rsidR="000F627F" w:rsidRDefault="000F627F" w:rsidP="00674AA6">
      <w:pPr>
        <w:rPr>
          <w:sz w:val="32"/>
          <w:szCs w:val="32"/>
        </w:rPr>
      </w:pPr>
    </w:p>
    <w:p w14:paraId="7FC7D1FA" w14:textId="454CBA6A" w:rsidR="000F627F" w:rsidRDefault="000F627F" w:rsidP="00674AA6">
      <w:pPr>
        <w:rPr>
          <w:sz w:val="32"/>
          <w:szCs w:val="32"/>
        </w:rPr>
      </w:pPr>
      <w:r>
        <w:rPr>
          <w:sz w:val="32"/>
          <w:szCs w:val="32"/>
        </w:rPr>
        <w:t>Cd..</w:t>
      </w:r>
    </w:p>
    <w:p w14:paraId="4024A3CA" w14:textId="49AE785F" w:rsidR="000F627F" w:rsidRDefault="000F627F" w:rsidP="00674AA6">
      <w:pPr>
        <w:rPr>
          <w:sz w:val="32"/>
          <w:szCs w:val="32"/>
        </w:rPr>
      </w:pPr>
      <w:r>
        <w:rPr>
          <w:sz w:val="32"/>
          <w:szCs w:val="32"/>
        </w:rPr>
        <w:t>cd..</w:t>
      </w:r>
    </w:p>
    <w:p w14:paraId="41E09D1D" w14:textId="62906008" w:rsidR="000F627F" w:rsidRDefault="000F627F" w:rsidP="00674AA6">
      <w:pPr>
        <w:rPr>
          <w:sz w:val="32"/>
          <w:szCs w:val="32"/>
        </w:rPr>
      </w:pPr>
      <w:r w:rsidRPr="000F627F">
        <w:rPr>
          <w:sz w:val="32"/>
          <w:szCs w:val="32"/>
        </w:rPr>
        <w:t xml:space="preserve">helm repo </w:t>
      </w:r>
      <w:proofErr w:type="gramStart"/>
      <w:r w:rsidRPr="000F627F">
        <w:rPr>
          <w:sz w:val="32"/>
          <w:szCs w:val="32"/>
        </w:rPr>
        <w:t>add</w:t>
      </w:r>
      <w:proofErr w:type="gramEnd"/>
      <w:r w:rsidRPr="000F627F">
        <w:rPr>
          <w:sz w:val="32"/>
          <w:szCs w:val="32"/>
        </w:rPr>
        <w:t xml:space="preserve"> </w:t>
      </w:r>
      <w:proofErr w:type="spellStart"/>
      <w:r w:rsidRPr="000F627F">
        <w:rPr>
          <w:sz w:val="32"/>
          <w:szCs w:val="32"/>
        </w:rPr>
        <w:t>biprepo</w:t>
      </w:r>
      <w:proofErr w:type="spellEnd"/>
      <w:r w:rsidRPr="000F627F">
        <w:rPr>
          <w:sz w:val="32"/>
          <w:szCs w:val="32"/>
        </w:rPr>
        <w:t xml:space="preserve"> </w:t>
      </w:r>
      <w:hyperlink r:id="rId69" w:history="1">
        <w:r w:rsidRPr="00F622CE">
          <w:rPr>
            <w:rStyle w:val="Hyperlink"/>
            <w:sz w:val="32"/>
            <w:szCs w:val="32"/>
          </w:rPr>
          <w:t>https://bipeensinha.github.io/bipeenhelm/</w:t>
        </w:r>
      </w:hyperlink>
    </w:p>
    <w:p w14:paraId="0D307BF0" w14:textId="77777777" w:rsidR="000F627F" w:rsidRDefault="000F627F" w:rsidP="00674AA6">
      <w:pPr>
        <w:rPr>
          <w:sz w:val="32"/>
          <w:szCs w:val="32"/>
        </w:rPr>
      </w:pPr>
    </w:p>
    <w:p w14:paraId="217C4E96" w14:textId="591A3288" w:rsidR="000F627F" w:rsidRDefault="000F627F" w:rsidP="00674AA6">
      <w:pPr>
        <w:rPr>
          <w:sz w:val="32"/>
          <w:szCs w:val="32"/>
        </w:rPr>
      </w:pPr>
      <w:r w:rsidRPr="000F627F">
        <w:rPr>
          <w:noProof/>
          <w:sz w:val="32"/>
          <w:szCs w:val="32"/>
        </w:rPr>
        <w:drawing>
          <wp:inline distT="0" distB="0" distL="0" distR="0" wp14:anchorId="5D116DDC" wp14:editId="00B084B1">
            <wp:extent cx="5143946" cy="1028789"/>
            <wp:effectExtent l="0" t="0" r="0" b="0"/>
            <wp:docPr id="111416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67404" name=""/>
                    <pic:cNvPicPr/>
                  </pic:nvPicPr>
                  <pic:blipFill>
                    <a:blip r:embed="rId70"/>
                    <a:stretch>
                      <a:fillRect/>
                    </a:stretch>
                  </pic:blipFill>
                  <pic:spPr>
                    <a:xfrm>
                      <a:off x="0" y="0"/>
                      <a:ext cx="5143946" cy="1028789"/>
                    </a:xfrm>
                    <a:prstGeom prst="rect">
                      <a:avLst/>
                    </a:prstGeom>
                  </pic:spPr>
                </pic:pic>
              </a:graphicData>
            </a:graphic>
          </wp:inline>
        </w:drawing>
      </w:r>
    </w:p>
    <w:p w14:paraId="20D27527" w14:textId="77777777" w:rsidR="000F627F" w:rsidRDefault="000F627F" w:rsidP="00674AA6">
      <w:pPr>
        <w:rPr>
          <w:sz w:val="32"/>
          <w:szCs w:val="32"/>
        </w:rPr>
      </w:pPr>
    </w:p>
    <w:p w14:paraId="244C3EB8" w14:textId="7E676755" w:rsidR="000F627F" w:rsidRDefault="000F627F" w:rsidP="00674AA6">
      <w:pPr>
        <w:rPr>
          <w:sz w:val="32"/>
          <w:szCs w:val="32"/>
        </w:rPr>
      </w:pPr>
      <w:r>
        <w:rPr>
          <w:sz w:val="32"/>
          <w:szCs w:val="32"/>
        </w:rPr>
        <w:t>Helm repo list</w:t>
      </w:r>
    </w:p>
    <w:p w14:paraId="339E8BCB" w14:textId="77777777" w:rsidR="000F627F" w:rsidRDefault="000F627F" w:rsidP="00674AA6">
      <w:pPr>
        <w:rPr>
          <w:sz w:val="32"/>
          <w:szCs w:val="32"/>
        </w:rPr>
      </w:pPr>
    </w:p>
    <w:p w14:paraId="2C39C270" w14:textId="5838469E" w:rsidR="000F627F" w:rsidRDefault="000F627F" w:rsidP="00674AA6">
      <w:pPr>
        <w:rPr>
          <w:sz w:val="32"/>
          <w:szCs w:val="32"/>
        </w:rPr>
      </w:pPr>
      <w:r w:rsidRPr="000F627F">
        <w:rPr>
          <w:noProof/>
          <w:sz w:val="32"/>
          <w:szCs w:val="32"/>
        </w:rPr>
        <w:drawing>
          <wp:inline distT="0" distB="0" distL="0" distR="0" wp14:anchorId="01F9FB50" wp14:editId="6E2ACC5B">
            <wp:extent cx="3635055" cy="746825"/>
            <wp:effectExtent l="0" t="0" r="3810" b="0"/>
            <wp:docPr id="166468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86126" name=""/>
                    <pic:cNvPicPr/>
                  </pic:nvPicPr>
                  <pic:blipFill>
                    <a:blip r:embed="rId71"/>
                    <a:stretch>
                      <a:fillRect/>
                    </a:stretch>
                  </pic:blipFill>
                  <pic:spPr>
                    <a:xfrm>
                      <a:off x="0" y="0"/>
                      <a:ext cx="3635055" cy="746825"/>
                    </a:xfrm>
                    <a:prstGeom prst="rect">
                      <a:avLst/>
                    </a:prstGeom>
                  </pic:spPr>
                </pic:pic>
              </a:graphicData>
            </a:graphic>
          </wp:inline>
        </w:drawing>
      </w:r>
    </w:p>
    <w:p w14:paraId="3013254B" w14:textId="77777777" w:rsidR="000F627F" w:rsidRDefault="000F627F" w:rsidP="00674AA6">
      <w:pPr>
        <w:rPr>
          <w:sz w:val="32"/>
          <w:szCs w:val="32"/>
        </w:rPr>
      </w:pPr>
    </w:p>
    <w:p w14:paraId="03683C19" w14:textId="0F6C83F8" w:rsidR="000F627F" w:rsidRDefault="000F627F" w:rsidP="00674AA6">
      <w:pPr>
        <w:rPr>
          <w:sz w:val="32"/>
          <w:szCs w:val="32"/>
        </w:rPr>
      </w:pPr>
      <w:r w:rsidRPr="000F627F">
        <w:rPr>
          <w:sz w:val="32"/>
          <w:szCs w:val="32"/>
        </w:rPr>
        <w:t>helm search repo</w:t>
      </w:r>
    </w:p>
    <w:p w14:paraId="5859BDD3" w14:textId="77777777" w:rsidR="000F627F" w:rsidRDefault="000F627F" w:rsidP="00674AA6">
      <w:pPr>
        <w:rPr>
          <w:sz w:val="32"/>
          <w:szCs w:val="32"/>
        </w:rPr>
      </w:pPr>
    </w:p>
    <w:p w14:paraId="357D574D" w14:textId="07F60304" w:rsidR="000F627F" w:rsidRDefault="000F627F" w:rsidP="00674AA6">
      <w:pPr>
        <w:rPr>
          <w:sz w:val="32"/>
          <w:szCs w:val="32"/>
        </w:rPr>
      </w:pPr>
      <w:r w:rsidRPr="000F627F">
        <w:rPr>
          <w:noProof/>
          <w:sz w:val="32"/>
          <w:szCs w:val="32"/>
        </w:rPr>
        <w:drawing>
          <wp:inline distT="0" distB="0" distL="0" distR="0" wp14:anchorId="03DE619C" wp14:editId="3A5E9190">
            <wp:extent cx="6197600" cy="699135"/>
            <wp:effectExtent l="0" t="0" r="0" b="5715"/>
            <wp:docPr id="154816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69732" name=""/>
                    <pic:cNvPicPr/>
                  </pic:nvPicPr>
                  <pic:blipFill>
                    <a:blip r:embed="rId72"/>
                    <a:stretch>
                      <a:fillRect/>
                    </a:stretch>
                  </pic:blipFill>
                  <pic:spPr>
                    <a:xfrm>
                      <a:off x="0" y="0"/>
                      <a:ext cx="6197600" cy="699135"/>
                    </a:xfrm>
                    <a:prstGeom prst="rect">
                      <a:avLst/>
                    </a:prstGeom>
                  </pic:spPr>
                </pic:pic>
              </a:graphicData>
            </a:graphic>
          </wp:inline>
        </w:drawing>
      </w:r>
    </w:p>
    <w:p w14:paraId="3FB9D4E6" w14:textId="77777777" w:rsidR="000F627F" w:rsidRDefault="000F627F" w:rsidP="00674AA6">
      <w:pPr>
        <w:rPr>
          <w:sz w:val="32"/>
          <w:szCs w:val="32"/>
        </w:rPr>
      </w:pPr>
    </w:p>
    <w:p w14:paraId="2060E063" w14:textId="77777777" w:rsidR="000F627F" w:rsidRPr="00A4143F" w:rsidRDefault="000F627F" w:rsidP="00674AA6">
      <w:pPr>
        <w:rPr>
          <w:sz w:val="32"/>
          <w:szCs w:val="32"/>
        </w:rPr>
      </w:pPr>
    </w:p>
    <w:p w14:paraId="21A3A878" w14:textId="77777777" w:rsidR="00674AA6" w:rsidRDefault="00674AA6" w:rsidP="00674AA6">
      <w:pPr>
        <w:pStyle w:val="Heading1"/>
        <w:rPr>
          <w:rFonts w:asciiTheme="minorHAnsi" w:eastAsia="Arial" w:hAnsiTheme="minorHAnsi" w:cstheme="minorHAnsi"/>
          <w:color w:val="E36C0A" w:themeColor="accent6" w:themeShade="BF"/>
        </w:rPr>
      </w:pPr>
      <w:bookmarkStart w:id="1" w:name="_Toc157065692"/>
      <w:r w:rsidRPr="00674AA6">
        <w:rPr>
          <w:rFonts w:asciiTheme="minorHAnsi" w:eastAsia="Arial" w:hAnsiTheme="minorHAnsi" w:cstheme="minorHAnsi"/>
          <w:color w:val="E36C0A" w:themeColor="accent6" w:themeShade="BF"/>
        </w:rPr>
        <w:t xml:space="preserve">Create Helm Chart </w:t>
      </w:r>
      <w:proofErr w:type="gramStart"/>
      <w:r w:rsidRPr="00674AA6">
        <w:rPr>
          <w:rFonts w:asciiTheme="minorHAnsi" w:eastAsia="Arial" w:hAnsiTheme="minorHAnsi" w:cstheme="minorHAnsi"/>
          <w:color w:val="E36C0A" w:themeColor="accent6" w:themeShade="BF"/>
        </w:rPr>
        <w:t>From</w:t>
      </w:r>
      <w:proofErr w:type="gramEnd"/>
      <w:r w:rsidRPr="00674AA6">
        <w:rPr>
          <w:rFonts w:asciiTheme="minorHAnsi" w:eastAsia="Arial" w:hAnsiTheme="minorHAnsi" w:cstheme="minorHAnsi"/>
          <w:color w:val="E36C0A" w:themeColor="accent6" w:themeShade="BF"/>
        </w:rPr>
        <w:t xml:space="preserve"> Scratch</w:t>
      </w:r>
      <w:bookmarkEnd w:id="1"/>
    </w:p>
    <w:p w14:paraId="56CF0E42" w14:textId="77777777" w:rsidR="004313F6" w:rsidRDefault="004313F6" w:rsidP="004313F6">
      <w:pPr>
        <w:rPr>
          <w:rFonts w:eastAsia="Arial"/>
        </w:rPr>
      </w:pPr>
    </w:p>
    <w:p w14:paraId="49F1CFC5" w14:textId="77777777" w:rsidR="004313F6" w:rsidRDefault="004313F6" w:rsidP="004313F6">
      <w:pPr>
        <w:rPr>
          <w:rFonts w:eastAsia="Arial"/>
        </w:rPr>
      </w:pPr>
    </w:p>
    <w:p w14:paraId="7B06003D" w14:textId="77777777" w:rsidR="00E1648D" w:rsidRDefault="00E1648D" w:rsidP="004313F6">
      <w:pPr>
        <w:rPr>
          <w:rFonts w:eastAsia="Arial"/>
        </w:rPr>
      </w:pPr>
    </w:p>
    <w:p w14:paraId="3F7369B5" w14:textId="77777777" w:rsidR="00E1648D" w:rsidRDefault="00E1648D" w:rsidP="004313F6">
      <w:pPr>
        <w:rPr>
          <w:rFonts w:eastAsia="Arial"/>
        </w:rPr>
      </w:pPr>
    </w:p>
    <w:p w14:paraId="445723AD" w14:textId="29E40B80" w:rsidR="00E1648D" w:rsidRDefault="00E1648D" w:rsidP="004313F6">
      <w:pPr>
        <w:rPr>
          <w:rFonts w:eastAsia="Arial"/>
        </w:rPr>
      </w:pPr>
      <w:r w:rsidRPr="00E1648D">
        <w:rPr>
          <w:rFonts w:eastAsia="Arial"/>
          <w:noProof/>
        </w:rPr>
        <w:drawing>
          <wp:inline distT="0" distB="0" distL="0" distR="0" wp14:anchorId="2C99F775" wp14:editId="4435F380">
            <wp:extent cx="6197600" cy="3488055"/>
            <wp:effectExtent l="0" t="0" r="0" b="0"/>
            <wp:docPr id="203550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04984" name=""/>
                    <pic:cNvPicPr/>
                  </pic:nvPicPr>
                  <pic:blipFill>
                    <a:blip r:embed="rId73"/>
                    <a:stretch>
                      <a:fillRect/>
                    </a:stretch>
                  </pic:blipFill>
                  <pic:spPr>
                    <a:xfrm>
                      <a:off x="0" y="0"/>
                      <a:ext cx="6197600" cy="3488055"/>
                    </a:xfrm>
                    <a:prstGeom prst="rect">
                      <a:avLst/>
                    </a:prstGeom>
                  </pic:spPr>
                </pic:pic>
              </a:graphicData>
            </a:graphic>
          </wp:inline>
        </w:drawing>
      </w:r>
    </w:p>
    <w:p w14:paraId="3B507020" w14:textId="77777777" w:rsidR="00E1648D" w:rsidRDefault="00E1648D" w:rsidP="004313F6">
      <w:pPr>
        <w:rPr>
          <w:rFonts w:eastAsia="Arial"/>
        </w:rPr>
      </w:pPr>
    </w:p>
    <w:p w14:paraId="13310FAA" w14:textId="77777777" w:rsidR="00E1648D" w:rsidRDefault="00E1648D" w:rsidP="004313F6">
      <w:pPr>
        <w:rPr>
          <w:rFonts w:eastAsia="Arial"/>
        </w:rPr>
      </w:pPr>
    </w:p>
    <w:p w14:paraId="1FB812C3" w14:textId="77777777" w:rsidR="00E1648D" w:rsidRDefault="00E1648D" w:rsidP="004313F6">
      <w:pPr>
        <w:rPr>
          <w:rFonts w:eastAsia="Arial"/>
        </w:rPr>
      </w:pPr>
    </w:p>
    <w:p w14:paraId="76AFC40B" w14:textId="77777777" w:rsidR="00E1648D" w:rsidRDefault="00E1648D" w:rsidP="00E1648D">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sz w:val="24"/>
          <w:szCs w:val="24"/>
        </w:rPr>
        <w:t xml:space="preserve"> </w:t>
      </w:r>
      <w:r>
        <w:rPr>
          <w:rFonts w:ascii="Lucida Console" w:hAnsi="Lucida Console" w:cs="Lucida Console"/>
          <w:sz w:val="18"/>
          <w:szCs w:val="18"/>
        </w:rPr>
        <w:t xml:space="preserve"> </w:t>
      </w:r>
      <w:r>
        <w:rPr>
          <w:rFonts w:ascii="Lucida Console" w:hAnsi="Lucida Console" w:cs="Lucida Console"/>
          <w:color w:val="0000FF"/>
          <w:sz w:val="18"/>
          <w:szCs w:val="18"/>
        </w:rPr>
        <w:t>helm</w:t>
      </w:r>
      <w:r>
        <w:rPr>
          <w:rFonts w:ascii="Lucida Console" w:hAnsi="Lucida Console" w:cs="Lucida Console"/>
          <w:sz w:val="18"/>
          <w:szCs w:val="18"/>
        </w:rPr>
        <w:t xml:space="preserve"> </w:t>
      </w:r>
      <w:r>
        <w:rPr>
          <w:rFonts w:ascii="Lucida Console" w:hAnsi="Lucida Console" w:cs="Lucida Console"/>
          <w:color w:val="8A2BE2"/>
          <w:sz w:val="18"/>
          <w:szCs w:val="18"/>
        </w:rPr>
        <w:t>repo</w:t>
      </w:r>
      <w:r>
        <w:rPr>
          <w:rFonts w:ascii="Lucida Console" w:hAnsi="Lucida Console" w:cs="Lucida Console"/>
          <w:sz w:val="18"/>
          <w:szCs w:val="18"/>
        </w:rPr>
        <w:t xml:space="preserve"> </w:t>
      </w:r>
      <w:proofErr w:type="gramStart"/>
      <w:r>
        <w:rPr>
          <w:rFonts w:ascii="Lucida Console" w:hAnsi="Lucida Console" w:cs="Lucida Console"/>
          <w:color w:val="8A2BE2"/>
          <w:sz w:val="18"/>
          <w:szCs w:val="18"/>
        </w:rPr>
        <w:t>add</w:t>
      </w:r>
      <w:proofErr w:type="gram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bipeenhelm</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 xml:space="preserve">https://bipeensinha.github.io/bipeenhelm/ </w:t>
      </w:r>
    </w:p>
    <w:p w14:paraId="6DFAC9C9" w14:textId="77777777" w:rsidR="00E1648D" w:rsidRDefault="00E1648D" w:rsidP="004313F6">
      <w:pPr>
        <w:rPr>
          <w:rFonts w:eastAsia="Arial"/>
        </w:rPr>
      </w:pPr>
    </w:p>
    <w:p w14:paraId="24CF9450" w14:textId="77777777" w:rsidR="00E1648D" w:rsidRDefault="00E1648D" w:rsidP="004313F6">
      <w:pPr>
        <w:rPr>
          <w:rFonts w:eastAsia="Arial"/>
        </w:rPr>
      </w:pPr>
    </w:p>
    <w:p w14:paraId="34F94FF2" w14:textId="77777777" w:rsidR="00E1648D" w:rsidRDefault="00E1648D" w:rsidP="004313F6">
      <w:pPr>
        <w:rPr>
          <w:rFonts w:eastAsia="Arial"/>
        </w:rPr>
      </w:pPr>
    </w:p>
    <w:p w14:paraId="5DDFF39A" w14:textId="7969CCE8" w:rsidR="00E1648D" w:rsidRDefault="00E1648D" w:rsidP="004313F6">
      <w:pPr>
        <w:rPr>
          <w:rFonts w:eastAsia="Arial"/>
        </w:rPr>
      </w:pPr>
      <w:r w:rsidRPr="00E1648D">
        <w:rPr>
          <w:rFonts w:eastAsia="Arial"/>
          <w:noProof/>
        </w:rPr>
        <w:drawing>
          <wp:inline distT="0" distB="0" distL="0" distR="0" wp14:anchorId="6AE6C67B" wp14:editId="2AE5F4C8">
            <wp:extent cx="6197600" cy="296545"/>
            <wp:effectExtent l="0" t="0" r="0" b="8255"/>
            <wp:docPr id="119390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06393" name=""/>
                    <pic:cNvPicPr/>
                  </pic:nvPicPr>
                  <pic:blipFill>
                    <a:blip r:embed="rId74"/>
                    <a:stretch>
                      <a:fillRect/>
                    </a:stretch>
                  </pic:blipFill>
                  <pic:spPr>
                    <a:xfrm>
                      <a:off x="0" y="0"/>
                      <a:ext cx="6197600" cy="296545"/>
                    </a:xfrm>
                    <a:prstGeom prst="rect">
                      <a:avLst/>
                    </a:prstGeom>
                  </pic:spPr>
                </pic:pic>
              </a:graphicData>
            </a:graphic>
          </wp:inline>
        </w:drawing>
      </w:r>
    </w:p>
    <w:p w14:paraId="54B01620" w14:textId="77777777" w:rsidR="00E1648D" w:rsidRDefault="00E1648D" w:rsidP="004313F6">
      <w:pPr>
        <w:rPr>
          <w:rFonts w:eastAsia="Arial"/>
        </w:rPr>
      </w:pPr>
    </w:p>
    <w:p w14:paraId="7AEBD6B7" w14:textId="77777777" w:rsidR="00E1648D" w:rsidRDefault="00E1648D" w:rsidP="004313F6">
      <w:pPr>
        <w:rPr>
          <w:rFonts w:eastAsia="Arial"/>
        </w:rPr>
      </w:pPr>
    </w:p>
    <w:p w14:paraId="2224BA9F" w14:textId="77777777" w:rsidR="00E1648D" w:rsidRDefault="00E1648D" w:rsidP="00E1648D">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0000FF"/>
          <w:sz w:val="18"/>
          <w:szCs w:val="18"/>
        </w:rPr>
        <w:t>helm</w:t>
      </w:r>
      <w:r>
        <w:rPr>
          <w:rFonts w:ascii="Lucida Console" w:hAnsi="Lucida Console" w:cs="Lucida Console"/>
          <w:sz w:val="18"/>
          <w:szCs w:val="18"/>
        </w:rPr>
        <w:t xml:space="preserve"> </w:t>
      </w:r>
      <w:r>
        <w:rPr>
          <w:rFonts w:ascii="Lucida Console" w:hAnsi="Lucida Console" w:cs="Lucida Console"/>
          <w:color w:val="8A2BE2"/>
          <w:sz w:val="18"/>
          <w:szCs w:val="18"/>
        </w:rPr>
        <w:t>install</w:t>
      </w:r>
      <w:r>
        <w:rPr>
          <w:rFonts w:ascii="Lucida Console" w:hAnsi="Lucida Console" w:cs="Lucida Console"/>
          <w:sz w:val="18"/>
          <w:szCs w:val="18"/>
        </w:rPr>
        <w:t xml:space="preserve"> </w:t>
      </w:r>
      <w:r>
        <w:rPr>
          <w:rFonts w:ascii="Lucida Console" w:hAnsi="Lucida Console" w:cs="Lucida Console"/>
          <w:color w:val="8A2BE2"/>
          <w:sz w:val="18"/>
          <w:szCs w:val="18"/>
        </w:rPr>
        <w:t>my-</w:t>
      </w:r>
      <w:proofErr w:type="spellStart"/>
      <w:r>
        <w:rPr>
          <w:rFonts w:ascii="Lucida Console" w:hAnsi="Lucida Console" w:cs="Lucida Console"/>
          <w:color w:val="8A2BE2"/>
          <w:sz w:val="18"/>
          <w:szCs w:val="18"/>
        </w:rPr>
        <w:t>bipeenhelm</w:t>
      </w:r>
      <w:proofErr w:type="spellEnd"/>
      <w:r>
        <w:rPr>
          <w:rFonts w:ascii="Lucida Console" w:hAnsi="Lucida Console" w:cs="Lucida Console"/>
          <w:color w:val="8A2BE2"/>
          <w:sz w:val="18"/>
          <w:szCs w:val="18"/>
        </w:rPr>
        <w:t>-chart</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bipeenhelm</w:t>
      </w:r>
      <w:proofErr w:type="spellEnd"/>
      <w:r>
        <w:rPr>
          <w:rFonts w:ascii="Lucida Console" w:hAnsi="Lucida Console" w:cs="Lucida Console"/>
          <w:color w:val="8A2BE2"/>
          <w:sz w:val="18"/>
          <w:szCs w:val="18"/>
        </w:rPr>
        <w:t>/</w:t>
      </w:r>
      <w:proofErr w:type="spellStart"/>
      <w:r>
        <w:rPr>
          <w:rFonts w:ascii="Lucida Console" w:hAnsi="Lucida Console" w:cs="Lucida Console"/>
          <w:color w:val="8A2BE2"/>
          <w:sz w:val="18"/>
          <w:szCs w:val="18"/>
        </w:rPr>
        <w:t>bipeenhelm</w:t>
      </w:r>
      <w:proofErr w:type="spellEnd"/>
      <w:r>
        <w:rPr>
          <w:rFonts w:ascii="Lucida Console" w:hAnsi="Lucida Console" w:cs="Lucida Console"/>
          <w:color w:val="8A2BE2"/>
          <w:sz w:val="18"/>
          <w:szCs w:val="18"/>
        </w:rPr>
        <w:t>-chart</w:t>
      </w:r>
      <w:r>
        <w:rPr>
          <w:rFonts w:ascii="Lucida Console" w:hAnsi="Lucida Console" w:cs="Lucida Console"/>
          <w:sz w:val="18"/>
          <w:szCs w:val="18"/>
        </w:rPr>
        <w:t xml:space="preserve"> </w:t>
      </w:r>
      <w:r>
        <w:rPr>
          <w:rFonts w:ascii="Lucida Console" w:hAnsi="Lucida Console" w:cs="Lucida Console"/>
          <w:color w:val="8A2BE2"/>
          <w:sz w:val="18"/>
          <w:szCs w:val="18"/>
        </w:rPr>
        <w:t>--version</w:t>
      </w:r>
      <w:r>
        <w:rPr>
          <w:rFonts w:ascii="Lucida Console" w:hAnsi="Lucida Console" w:cs="Lucida Console"/>
          <w:sz w:val="18"/>
          <w:szCs w:val="18"/>
        </w:rPr>
        <w:t xml:space="preserve"> </w:t>
      </w:r>
      <w:r>
        <w:rPr>
          <w:rFonts w:ascii="Lucida Console" w:hAnsi="Lucida Console" w:cs="Lucida Console"/>
          <w:color w:val="8A2BE2"/>
          <w:sz w:val="18"/>
          <w:szCs w:val="18"/>
        </w:rPr>
        <w:t xml:space="preserve">0.1.0 </w:t>
      </w:r>
    </w:p>
    <w:p w14:paraId="3FCE6971" w14:textId="77777777" w:rsidR="00E1648D" w:rsidRDefault="00E1648D" w:rsidP="004313F6">
      <w:pPr>
        <w:rPr>
          <w:rFonts w:eastAsia="Arial"/>
        </w:rPr>
      </w:pPr>
    </w:p>
    <w:p w14:paraId="32EA4526" w14:textId="77777777" w:rsidR="00E1648D" w:rsidRDefault="00E1648D" w:rsidP="004313F6">
      <w:pPr>
        <w:rPr>
          <w:rFonts w:eastAsia="Arial"/>
        </w:rPr>
      </w:pPr>
    </w:p>
    <w:p w14:paraId="1B53F864" w14:textId="55288447" w:rsidR="00E1648D" w:rsidRDefault="00E1648D" w:rsidP="004313F6">
      <w:pPr>
        <w:rPr>
          <w:rFonts w:eastAsia="Arial"/>
        </w:rPr>
      </w:pPr>
      <w:r w:rsidRPr="00E1648D">
        <w:rPr>
          <w:rFonts w:eastAsia="Arial"/>
          <w:noProof/>
        </w:rPr>
        <w:drawing>
          <wp:inline distT="0" distB="0" distL="0" distR="0" wp14:anchorId="0E6773A9" wp14:editId="69B6F8EB">
            <wp:extent cx="6197600" cy="1069975"/>
            <wp:effectExtent l="0" t="0" r="0" b="0"/>
            <wp:docPr id="195170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07052" name=""/>
                    <pic:cNvPicPr/>
                  </pic:nvPicPr>
                  <pic:blipFill>
                    <a:blip r:embed="rId75"/>
                    <a:stretch>
                      <a:fillRect/>
                    </a:stretch>
                  </pic:blipFill>
                  <pic:spPr>
                    <a:xfrm>
                      <a:off x="0" y="0"/>
                      <a:ext cx="6197600" cy="1069975"/>
                    </a:xfrm>
                    <a:prstGeom prst="rect">
                      <a:avLst/>
                    </a:prstGeom>
                  </pic:spPr>
                </pic:pic>
              </a:graphicData>
            </a:graphic>
          </wp:inline>
        </w:drawing>
      </w:r>
    </w:p>
    <w:p w14:paraId="68C27331" w14:textId="77777777" w:rsidR="004E25E1" w:rsidRDefault="004E25E1" w:rsidP="004313F6">
      <w:pPr>
        <w:rPr>
          <w:rFonts w:eastAsia="Arial"/>
        </w:rPr>
      </w:pPr>
    </w:p>
    <w:p w14:paraId="55BEC5ED" w14:textId="77777777" w:rsidR="004E25E1" w:rsidRDefault="004E25E1" w:rsidP="004E25E1">
      <w:pPr>
        <w:shd w:val="clear" w:color="auto" w:fill="FFFFFF"/>
        <w:autoSpaceDE w:val="0"/>
        <w:autoSpaceDN w:val="0"/>
        <w:adjustRightInd w:val="0"/>
        <w:rPr>
          <w:rFonts w:ascii="Lucida Console" w:hAnsi="Lucida Console" w:cs="Lucida Console"/>
          <w:sz w:val="18"/>
          <w:szCs w:val="18"/>
        </w:rPr>
      </w:pPr>
    </w:p>
    <w:p w14:paraId="12BBFE60" w14:textId="77777777" w:rsidR="004E25E1" w:rsidRDefault="004E25E1" w:rsidP="004E25E1">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service</w:t>
      </w:r>
      <w:r>
        <w:rPr>
          <w:rFonts w:ascii="Lucida Console" w:hAnsi="Lucida Console" w:cs="Lucida Console"/>
          <w:sz w:val="18"/>
          <w:szCs w:val="18"/>
        </w:rPr>
        <w:t xml:space="preserve"> </w:t>
      </w:r>
      <w:r>
        <w:rPr>
          <w:rFonts w:ascii="Lucida Console" w:hAnsi="Lucida Console" w:cs="Lucida Console"/>
          <w:color w:val="8A2BE2"/>
          <w:sz w:val="18"/>
          <w:szCs w:val="18"/>
        </w:rPr>
        <w:t xml:space="preserve">--watch </w:t>
      </w:r>
    </w:p>
    <w:p w14:paraId="03CF2672" w14:textId="77777777" w:rsidR="004E25E1" w:rsidRDefault="004E25E1" w:rsidP="004E25E1">
      <w:pPr>
        <w:shd w:val="clear" w:color="auto" w:fill="FFFFFF"/>
        <w:autoSpaceDE w:val="0"/>
        <w:autoSpaceDN w:val="0"/>
        <w:adjustRightInd w:val="0"/>
        <w:rPr>
          <w:rFonts w:ascii="Lucida Console" w:hAnsi="Lucida Console" w:cs="Lucida Console"/>
          <w:color w:val="8A2BE2"/>
          <w:sz w:val="18"/>
          <w:szCs w:val="18"/>
        </w:rPr>
      </w:pPr>
    </w:p>
    <w:p w14:paraId="4BB57533" w14:textId="07620B6F" w:rsidR="004E25E1" w:rsidRDefault="004E25E1" w:rsidP="004313F6">
      <w:pPr>
        <w:rPr>
          <w:rFonts w:eastAsia="Arial"/>
        </w:rPr>
      </w:pPr>
      <w:r w:rsidRPr="004E25E1">
        <w:rPr>
          <w:rFonts w:eastAsia="Arial"/>
          <w:noProof/>
        </w:rPr>
        <w:drawing>
          <wp:inline distT="0" distB="0" distL="0" distR="0" wp14:anchorId="575D4CC8" wp14:editId="738B0093">
            <wp:extent cx="6197600" cy="669290"/>
            <wp:effectExtent l="0" t="0" r="0" b="0"/>
            <wp:docPr id="113291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15226" name=""/>
                    <pic:cNvPicPr/>
                  </pic:nvPicPr>
                  <pic:blipFill>
                    <a:blip r:embed="rId76"/>
                    <a:stretch>
                      <a:fillRect/>
                    </a:stretch>
                  </pic:blipFill>
                  <pic:spPr>
                    <a:xfrm>
                      <a:off x="0" y="0"/>
                      <a:ext cx="6197600" cy="669290"/>
                    </a:xfrm>
                    <a:prstGeom prst="rect">
                      <a:avLst/>
                    </a:prstGeom>
                  </pic:spPr>
                </pic:pic>
              </a:graphicData>
            </a:graphic>
          </wp:inline>
        </w:drawing>
      </w:r>
    </w:p>
    <w:p w14:paraId="63DB2EDE" w14:textId="77777777" w:rsidR="00E1648D" w:rsidRDefault="00E1648D" w:rsidP="004313F6">
      <w:pPr>
        <w:rPr>
          <w:rFonts w:eastAsia="Arial"/>
        </w:rPr>
      </w:pPr>
    </w:p>
    <w:p w14:paraId="2829D194" w14:textId="77777777" w:rsidR="004E25E1" w:rsidRDefault="004E25E1" w:rsidP="004313F6">
      <w:pPr>
        <w:rPr>
          <w:rFonts w:eastAsia="Arial"/>
        </w:rPr>
      </w:pPr>
    </w:p>
    <w:p w14:paraId="7E99EC0A" w14:textId="77777777" w:rsidR="004E25E1" w:rsidRDefault="004E25E1" w:rsidP="004313F6">
      <w:pPr>
        <w:rPr>
          <w:rFonts w:eastAsia="Arial"/>
        </w:rPr>
      </w:pPr>
    </w:p>
    <w:p w14:paraId="36191EA1" w14:textId="772B03B7" w:rsidR="004E25E1" w:rsidRDefault="004E25E1" w:rsidP="004313F6">
      <w:pPr>
        <w:rPr>
          <w:rFonts w:eastAsia="Arial"/>
        </w:rPr>
      </w:pPr>
      <w:r w:rsidRPr="004E25E1">
        <w:rPr>
          <w:rFonts w:eastAsia="Arial"/>
          <w:noProof/>
        </w:rPr>
        <w:lastRenderedPageBreak/>
        <w:drawing>
          <wp:inline distT="0" distB="0" distL="0" distR="0" wp14:anchorId="483A6F9A" wp14:editId="6B6012F4">
            <wp:extent cx="6197600" cy="3326130"/>
            <wp:effectExtent l="0" t="0" r="0" b="7620"/>
            <wp:docPr id="80708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5799" name=""/>
                    <pic:cNvPicPr/>
                  </pic:nvPicPr>
                  <pic:blipFill>
                    <a:blip r:embed="rId77"/>
                    <a:stretch>
                      <a:fillRect/>
                    </a:stretch>
                  </pic:blipFill>
                  <pic:spPr>
                    <a:xfrm>
                      <a:off x="0" y="0"/>
                      <a:ext cx="6197600" cy="3326130"/>
                    </a:xfrm>
                    <a:prstGeom prst="rect">
                      <a:avLst/>
                    </a:prstGeom>
                  </pic:spPr>
                </pic:pic>
              </a:graphicData>
            </a:graphic>
          </wp:inline>
        </w:drawing>
      </w:r>
    </w:p>
    <w:p w14:paraId="1D5038D5" w14:textId="77777777" w:rsidR="008F64CD" w:rsidRDefault="008F64CD" w:rsidP="004313F6">
      <w:pPr>
        <w:rPr>
          <w:rFonts w:eastAsia="Arial"/>
        </w:rPr>
      </w:pPr>
    </w:p>
    <w:p w14:paraId="209AF0AE" w14:textId="77777777" w:rsidR="008F64CD" w:rsidRDefault="008F64CD" w:rsidP="004313F6">
      <w:pPr>
        <w:rPr>
          <w:rFonts w:eastAsia="Arial"/>
        </w:rPr>
      </w:pPr>
    </w:p>
    <w:p w14:paraId="78A88407" w14:textId="77777777" w:rsidR="008F64CD" w:rsidRDefault="008F64CD" w:rsidP="008F64CD">
      <w:pPr>
        <w:shd w:val="clear" w:color="auto" w:fill="FFFFFF"/>
        <w:autoSpaceDE w:val="0"/>
        <w:autoSpaceDN w:val="0"/>
        <w:adjustRightInd w:val="0"/>
        <w:rPr>
          <w:rFonts w:ascii="Lucida Console" w:hAnsi="Lucida Console" w:cs="Lucida Console"/>
          <w:sz w:val="18"/>
          <w:szCs w:val="18"/>
        </w:rPr>
      </w:pPr>
    </w:p>
    <w:p w14:paraId="73DDEE63" w14:textId="77777777" w:rsidR="008F64CD" w:rsidRDefault="008F64CD" w:rsidP="008F64CD">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helm</w:t>
      </w:r>
      <w:r>
        <w:rPr>
          <w:rFonts w:ascii="Lucida Console" w:hAnsi="Lucida Console" w:cs="Lucida Console"/>
          <w:sz w:val="18"/>
          <w:szCs w:val="18"/>
        </w:rPr>
        <w:t xml:space="preserve"> </w:t>
      </w:r>
      <w:r>
        <w:rPr>
          <w:rFonts w:ascii="Lucida Console" w:hAnsi="Lucida Console" w:cs="Lucida Console"/>
          <w:color w:val="8A2BE2"/>
          <w:sz w:val="18"/>
          <w:szCs w:val="18"/>
        </w:rPr>
        <w:t>uninstall</w:t>
      </w:r>
      <w:r>
        <w:rPr>
          <w:rFonts w:ascii="Lucida Console" w:hAnsi="Lucida Console" w:cs="Lucida Console"/>
          <w:sz w:val="18"/>
          <w:szCs w:val="18"/>
        </w:rPr>
        <w:t xml:space="preserve"> </w:t>
      </w:r>
      <w:r>
        <w:rPr>
          <w:rFonts w:ascii="Lucida Console" w:hAnsi="Lucida Console" w:cs="Lucida Console"/>
          <w:color w:val="8A2BE2"/>
          <w:sz w:val="18"/>
          <w:szCs w:val="18"/>
        </w:rPr>
        <w:t>my-</w:t>
      </w:r>
      <w:proofErr w:type="spellStart"/>
      <w:r>
        <w:rPr>
          <w:rFonts w:ascii="Lucida Console" w:hAnsi="Lucida Console" w:cs="Lucida Console"/>
          <w:color w:val="8A2BE2"/>
          <w:sz w:val="18"/>
          <w:szCs w:val="18"/>
        </w:rPr>
        <w:t>bipeenhelm</w:t>
      </w:r>
      <w:proofErr w:type="spellEnd"/>
      <w:r>
        <w:rPr>
          <w:rFonts w:ascii="Lucida Console" w:hAnsi="Lucida Console" w:cs="Lucida Console"/>
          <w:color w:val="8A2BE2"/>
          <w:sz w:val="18"/>
          <w:szCs w:val="18"/>
        </w:rPr>
        <w:t xml:space="preserve">-chart </w:t>
      </w:r>
    </w:p>
    <w:p w14:paraId="47D63FD5" w14:textId="77777777" w:rsidR="008F64CD" w:rsidRDefault="008F64CD" w:rsidP="004313F6">
      <w:pPr>
        <w:rPr>
          <w:rFonts w:eastAsia="Arial"/>
        </w:rPr>
      </w:pPr>
    </w:p>
    <w:p w14:paraId="430D396F" w14:textId="1BA80AB6" w:rsidR="008F64CD" w:rsidRDefault="008F64CD" w:rsidP="004313F6">
      <w:pPr>
        <w:rPr>
          <w:rFonts w:eastAsia="Arial"/>
        </w:rPr>
      </w:pPr>
      <w:r w:rsidRPr="008F64CD">
        <w:rPr>
          <w:rFonts w:eastAsia="Arial"/>
          <w:noProof/>
        </w:rPr>
        <w:drawing>
          <wp:inline distT="0" distB="0" distL="0" distR="0" wp14:anchorId="18AFA6D6" wp14:editId="25A0147E">
            <wp:extent cx="4244708" cy="434378"/>
            <wp:effectExtent l="0" t="0" r="3810" b="3810"/>
            <wp:docPr id="88742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2333" name=""/>
                    <pic:cNvPicPr/>
                  </pic:nvPicPr>
                  <pic:blipFill>
                    <a:blip r:embed="rId78"/>
                    <a:stretch>
                      <a:fillRect/>
                    </a:stretch>
                  </pic:blipFill>
                  <pic:spPr>
                    <a:xfrm>
                      <a:off x="0" y="0"/>
                      <a:ext cx="4244708" cy="434378"/>
                    </a:xfrm>
                    <a:prstGeom prst="rect">
                      <a:avLst/>
                    </a:prstGeom>
                  </pic:spPr>
                </pic:pic>
              </a:graphicData>
            </a:graphic>
          </wp:inline>
        </w:drawing>
      </w:r>
    </w:p>
    <w:p w14:paraId="502903FC" w14:textId="77777777" w:rsidR="008F64CD" w:rsidRDefault="008F64CD" w:rsidP="004313F6">
      <w:pPr>
        <w:rPr>
          <w:rFonts w:eastAsia="Arial"/>
        </w:rPr>
      </w:pPr>
    </w:p>
    <w:p w14:paraId="736DD4B0" w14:textId="77777777" w:rsidR="008F64CD" w:rsidRDefault="008F64CD" w:rsidP="004313F6">
      <w:pPr>
        <w:rPr>
          <w:rFonts w:eastAsia="Arial"/>
        </w:rPr>
      </w:pPr>
    </w:p>
    <w:p w14:paraId="308B2B6B" w14:textId="77777777" w:rsidR="008F64CD" w:rsidRDefault="008F64CD" w:rsidP="004313F6">
      <w:pPr>
        <w:rPr>
          <w:rFonts w:eastAsia="Arial"/>
        </w:rPr>
      </w:pPr>
    </w:p>
    <w:p w14:paraId="6041854F" w14:textId="77777777" w:rsidR="005F4322" w:rsidRDefault="005F4322" w:rsidP="004313F6">
      <w:pPr>
        <w:rPr>
          <w:rFonts w:eastAsia="Arial"/>
        </w:rPr>
      </w:pPr>
    </w:p>
    <w:p w14:paraId="4A66021B" w14:textId="2C1A3AFC" w:rsidR="005F4322" w:rsidRDefault="005F4322" w:rsidP="004313F6">
      <w:pPr>
        <w:rPr>
          <w:rFonts w:eastAsia="Arial"/>
        </w:rPr>
      </w:pPr>
    </w:p>
    <w:p w14:paraId="5DB7CD33" w14:textId="77777777" w:rsidR="00E1648D" w:rsidRPr="004313F6" w:rsidRDefault="00E1648D" w:rsidP="004313F6">
      <w:pPr>
        <w:rPr>
          <w:rFonts w:eastAsia="Arial"/>
        </w:rPr>
      </w:pPr>
    </w:p>
    <w:sectPr w:rsidR="00E1648D" w:rsidRPr="004313F6" w:rsidSect="00C039E0">
      <w:headerReference w:type="default" r:id="rId79"/>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BD899" w14:textId="77777777" w:rsidR="00C039E0" w:rsidRDefault="00C039E0">
      <w:r>
        <w:separator/>
      </w:r>
    </w:p>
  </w:endnote>
  <w:endnote w:type="continuationSeparator" w:id="0">
    <w:p w14:paraId="6445A6B1" w14:textId="77777777" w:rsidR="00C039E0" w:rsidRDefault="00C03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0AEC4" w14:textId="77777777" w:rsidR="00C039E0" w:rsidRDefault="00C039E0">
      <w:r>
        <w:separator/>
      </w:r>
    </w:p>
  </w:footnote>
  <w:footnote w:type="continuationSeparator" w:id="0">
    <w:p w14:paraId="4C4657CA" w14:textId="77777777" w:rsidR="00C039E0" w:rsidRDefault="00C039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01CD"/>
    <w:multiLevelType w:val="hybridMultilevel"/>
    <w:tmpl w:val="8F7C1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D7395"/>
    <w:multiLevelType w:val="multilevel"/>
    <w:tmpl w:val="81983EE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85D3A"/>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B62607"/>
    <w:multiLevelType w:val="multilevel"/>
    <w:tmpl w:val="B642A3B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AD6011"/>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627AC2"/>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B232EE"/>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D04F4E"/>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9A4B2E"/>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0" w15:restartNumberingAfterBreak="0">
    <w:nsid w:val="4E2D50F9"/>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AB7671"/>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CB1F88"/>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A33680"/>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630F4D"/>
    <w:multiLevelType w:val="multilevel"/>
    <w:tmpl w:val="81983EE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CF4F5F"/>
    <w:multiLevelType w:val="multilevel"/>
    <w:tmpl w:val="81983EE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641B12"/>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384053"/>
    <w:multiLevelType w:val="multilevel"/>
    <w:tmpl w:val="B642A3B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761A69"/>
    <w:multiLevelType w:val="multilevel"/>
    <w:tmpl w:val="E2D2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D97623"/>
    <w:multiLevelType w:val="multilevel"/>
    <w:tmpl w:val="81983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9238194">
    <w:abstractNumId w:val="14"/>
  </w:num>
  <w:num w:numId="2" w16cid:durableId="132455226">
    <w:abstractNumId w:val="9"/>
  </w:num>
  <w:num w:numId="3" w16cid:durableId="1115177183">
    <w:abstractNumId w:val="2"/>
  </w:num>
  <w:num w:numId="4" w16cid:durableId="2105033387">
    <w:abstractNumId w:val="17"/>
  </w:num>
  <w:num w:numId="5" w16cid:durableId="1722829419">
    <w:abstractNumId w:val="9"/>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7385808">
    <w:abstractNumId w:val="18"/>
  </w:num>
  <w:num w:numId="7" w16cid:durableId="548423131">
    <w:abstractNumId w:val="3"/>
  </w:num>
  <w:num w:numId="8" w16cid:durableId="1662387417">
    <w:abstractNumId w:val="9"/>
  </w:num>
  <w:num w:numId="9" w16cid:durableId="3241543">
    <w:abstractNumId w:val="9"/>
  </w:num>
  <w:num w:numId="10" w16cid:durableId="622539400">
    <w:abstractNumId w:val="9"/>
  </w:num>
  <w:num w:numId="11" w16cid:durableId="428887378">
    <w:abstractNumId w:val="7"/>
  </w:num>
  <w:num w:numId="12" w16cid:durableId="1188835149">
    <w:abstractNumId w:val="16"/>
  </w:num>
  <w:num w:numId="13" w16cid:durableId="1847398471">
    <w:abstractNumId w:val="19"/>
  </w:num>
  <w:num w:numId="14" w16cid:durableId="416755757">
    <w:abstractNumId w:val="11"/>
  </w:num>
  <w:num w:numId="15" w16cid:durableId="1270967048">
    <w:abstractNumId w:val="12"/>
  </w:num>
  <w:num w:numId="16" w16cid:durableId="812334383">
    <w:abstractNumId w:val="4"/>
  </w:num>
  <w:num w:numId="17" w16cid:durableId="20643295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78774478">
    <w:abstractNumId w:val="9"/>
  </w:num>
  <w:num w:numId="19" w16cid:durableId="1268346529">
    <w:abstractNumId w:val="9"/>
  </w:num>
  <w:num w:numId="20" w16cid:durableId="353577606">
    <w:abstractNumId w:val="0"/>
  </w:num>
  <w:num w:numId="21" w16cid:durableId="1187787999">
    <w:abstractNumId w:val="9"/>
  </w:num>
  <w:num w:numId="22" w16cid:durableId="1143038445">
    <w:abstractNumId w:val="5"/>
  </w:num>
  <w:num w:numId="23" w16cid:durableId="153571645">
    <w:abstractNumId w:val="13"/>
  </w:num>
  <w:num w:numId="24" w16cid:durableId="552042329">
    <w:abstractNumId w:val="10"/>
  </w:num>
  <w:num w:numId="25" w16cid:durableId="421756678">
    <w:abstractNumId w:val="6"/>
  </w:num>
  <w:num w:numId="26" w16cid:durableId="1227953187">
    <w:abstractNumId w:val="8"/>
  </w:num>
  <w:num w:numId="27" w16cid:durableId="1646396220">
    <w:abstractNumId w:val="1"/>
  </w:num>
  <w:num w:numId="28" w16cid:durableId="91902308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20DB9"/>
    <w:rsid w:val="00022B08"/>
    <w:rsid w:val="0005464F"/>
    <w:rsid w:val="00057BAE"/>
    <w:rsid w:val="00057C46"/>
    <w:rsid w:val="00065991"/>
    <w:rsid w:val="00080475"/>
    <w:rsid w:val="0008629B"/>
    <w:rsid w:val="000924D7"/>
    <w:rsid w:val="000A348F"/>
    <w:rsid w:val="000B1796"/>
    <w:rsid w:val="000B272A"/>
    <w:rsid w:val="000B2E99"/>
    <w:rsid w:val="000B4614"/>
    <w:rsid w:val="000B4CEE"/>
    <w:rsid w:val="000C44D2"/>
    <w:rsid w:val="000C52FF"/>
    <w:rsid w:val="000D2DEA"/>
    <w:rsid w:val="000F627F"/>
    <w:rsid w:val="00103B8B"/>
    <w:rsid w:val="00105C0B"/>
    <w:rsid w:val="0010741E"/>
    <w:rsid w:val="0011201E"/>
    <w:rsid w:val="001163AC"/>
    <w:rsid w:val="00123308"/>
    <w:rsid w:val="001428C7"/>
    <w:rsid w:val="001441AD"/>
    <w:rsid w:val="0015391D"/>
    <w:rsid w:val="0016134A"/>
    <w:rsid w:val="001637E0"/>
    <w:rsid w:val="0017468D"/>
    <w:rsid w:val="0019183F"/>
    <w:rsid w:val="00193E21"/>
    <w:rsid w:val="001958C5"/>
    <w:rsid w:val="00196E70"/>
    <w:rsid w:val="001A7C53"/>
    <w:rsid w:val="001C2703"/>
    <w:rsid w:val="001D2B36"/>
    <w:rsid w:val="001D3380"/>
    <w:rsid w:val="001D5706"/>
    <w:rsid w:val="001D668B"/>
    <w:rsid w:val="001E0504"/>
    <w:rsid w:val="001E1F77"/>
    <w:rsid w:val="001F6DC9"/>
    <w:rsid w:val="002070AF"/>
    <w:rsid w:val="00210446"/>
    <w:rsid w:val="002320F4"/>
    <w:rsid w:val="0024694C"/>
    <w:rsid w:val="00263D76"/>
    <w:rsid w:val="0027634D"/>
    <w:rsid w:val="00286999"/>
    <w:rsid w:val="0029299D"/>
    <w:rsid w:val="002A5CE1"/>
    <w:rsid w:val="002B4A82"/>
    <w:rsid w:val="002B614A"/>
    <w:rsid w:val="002C6058"/>
    <w:rsid w:val="002E4E9F"/>
    <w:rsid w:val="002E79A7"/>
    <w:rsid w:val="0030692E"/>
    <w:rsid w:val="00314A0A"/>
    <w:rsid w:val="003164D5"/>
    <w:rsid w:val="003213C6"/>
    <w:rsid w:val="003365F4"/>
    <w:rsid w:val="0034501F"/>
    <w:rsid w:val="00346169"/>
    <w:rsid w:val="003474CD"/>
    <w:rsid w:val="003528F7"/>
    <w:rsid w:val="0036346F"/>
    <w:rsid w:val="00365D15"/>
    <w:rsid w:val="00370FDD"/>
    <w:rsid w:val="00374AF7"/>
    <w:rsid w:val="0039273E"/>
    <w:rsid w:val="003A7C7B"/>
    <w:rsid w:val="003B70D3"/>
    <w:rsid w:val="003C4129"/>
    <w:rsid w:val="003C5F7B"/>
    <w:rsid w:val="003D389C"/>
    <w:rsid w:val="003D5033"/>
    <w:rsid w:val="003F2E62"/>
    <w:rsid w:val="004056CD"/>
    <w:rsid w:val="00405CBC"/>
    <w:rsid w:val="00406E52"/>
    <w:rsid w:val="00407BF3"/>
    <w:rsid w:val="00410C05"/>
    <w:rsid w:val="004126B4"/>
    <w:rsid w:val="004248A5"/>
    <w:rsid w:val="004313F6"/>
    <w:rsid w:val="00440CA2"/>
    <w:rsid w:val="00451277"/>
    <w:rsid w:val="004611B2"/>
    <w:rsid w:val="0046774A"/>
    <w:rsid w:val="0047743F"/>
    <w:rsid w:val="004852BB"/>
    <w:rsid w:val="004A11B9"/>
    <w:rsid w:val="004A4231"/>
    <w:rsid w:val="004A7772"/>
    <w:rsid w:val="004B52EF"/>
    <w:rsid w:val="004E25E1"/>
    <w:rsid w:val="004F1559"/>
    <w:rsid w:val="004F565C"/>
    <w:rsid w:val="00504D2B"/>
    <w:rsid w:val="005076F1"/>
    <w:rsid w:val="00510A1C"/>
    <w:rsid w:val="00516B70"/>
    <w:rsid w:val="005275D0"/>
    <w:rsid w:val="005363D0"/>
    <w:rsid w:val="00537CE3"/>
    <w:rsid w:val="00565582"/>
    <w:rsid w:val="00580465"/>
    <w:rsid w:val="005A07C0"/>
    <w:rsid w:val="005A6B11"/>
    <w:rsid w:val="005A7148"/>
    <w:rsid w:val="005A7AA6"/>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109F5"/>
    <w:rsid w:val="00613FC5"/>
    <w:rsid w:val="0061433C"/>
    <w:rsid w:val="00624DBC"/>
    <w:rsid w:val="00636B94"/>
    <w:rsid w:val="00641C19"/>
    <w:rsid w:val="00644100"/>
    <w:rsid w:val="00646996"/>
    <w:rsid w:val="00652582"/>
    <w:rsid w:val="00654439"/>
    <w:rsid w:val="00661951"/>
    <w:rsid w:val="00663D85"/>
    <w:rsid w:val="00665A67"/>
    <w:rsid w:val="00674AA6"/>
    <w:rsid w:val="006769FE"/>
    <w:rsid w:val="00680DB8"/>
    <w:rsid w:val="006820A6"/>
    <w:rsid w:val="00682D4E"/>
    <w:rsid w:val="00683D9C"/>
    <w:rsid w:val="00684F99"/>
    <w:rsid w:val="00685F1A"/>
    <w:rsid w:val="006968D7"/>
    <w:rsid w:val="006B3A49"/>
    <w:rsid w:val="006B4CA4"/>
    <w:rsid w:val="006C2A28"/>
    <w:rsid w:val="006C4161"/>
    <w:rsid w:val="006D4395"/>
    <w:rsid w:val="006E19EB"/>
    <w:rsid w:val="006E52AD"/>
    <w:rsid w:val="006E581A"/>
    <w:rsid w:val="006E795F"/>
    <w:rsid w:val="006F1118"/>
    <w:rsid w:val="006F1517"/>
    <w:rsid w:val="006F6FE2"/>
    <w:rsid w:val="007146B0"/>
    <w:rsid w:val="00717C22"/>
    <w:rsid w:val="007215CD"/>
    <w:rsid w:val="0072511C"/>
    <w:rsid w:val="00730926"/>
    <w:rsid w:val="0073267C"/>
    <w:rsid w:val="00736AA9"/>
    <w:rsid w:val="00745A38"/>
    <w:rsid w:val="0074794D"/>
    <w:rsid w:val="00750CCD"/>
    <w:rsid w:val="00752214"/>
    <w:rsid w:val="00755178"/>
    <w:rsid w:val="00776781"/>
    <w:rsid w:val="007767F3"/>
    <w:rsid w:val="00784D31"/>
    <w:rsid w:val="00785043"/>
    <w:rsid w:val="00792261"/>
    <w:rsid w:val="00796AB2"/>
    <w:rsid w:val="007A1E61"/>
    <w:rsid w:val="007C1C5E"/>
    <w:rsid w:val="007D4AD5"/>
    <w:rsid w:val="007E7926"/>
    <w:rsid w:val="007F0350"/>
    <w:rsid w:val="007F0793"/>
    <w:rsid w:val="008016DC"/>
    <w:rsid w:val="0081184D"/>
    <w:rsid w:val="00821267"/>
    <w:rsid w:val="00831C05"/>
    <w:rsid w:val="00834D29"/>
    <w:rsid w:val="00837FE5"/>
    <w:rsid w:val="00840A53"/>
    <w:rsid w:val="008516B8"/>
    <w:rsid w:val="008679BE"/>
    <w:rsid w:val="00870284"/>
    <w:rsid w:val="00871AFD"/>
    <w:rsid w:val="00873BC2"/>
    <w:rsid w:val="00876AE6"/>
    <w:rsid w:val="00890C4E"/>
    <w:rsid w:val="00892E09"/>
    <w:rsid w:val="00897159"/>
    <w:rsid w:val="00897DFA"/>
    <w:rsid w:val="00897DFE"/>
    <w:rsid w:val="008A5DB6"/>
    <w:rsid w:val="008A7DE5"/>
    <w:rsid w:val="008B3CED"/>
    <w:rsid w:val="008B47F7"/>
    <w:rsid w:val="008C1827"/>
    <w:rsid w:val="008C604C"/>
    <w:rsid w:val="008E0DF6"/>
    <w:rsid w:val="008F3DCC"/>
    <w:rsid w:val="008F402F"/>
    <w:rsid w:val="008F64CD"/>
    <w:rsid w:val="00901282"/>
    <w:rsid w:val="00915A67"/>
    <w:rsid w:val="00930F8A"/>
    <w:rsid w:val="0093486C"/>
    <w:rsid w:val="00934D97"/>
    <w:rsid w:val="00937609"/>
    <w:rsid w:val="00947043"/>
    <w:rsid w:val="00950A4A"/>
    <w:rsid w:val="009531E7"/>
    <w:rsid w:val="009539C0"/>
    <w:rsid w:val="00954B1D"/>
    <w:rsid w:val="00963BA3"/>
    <w:rsid w:val="0096671C"/>
    <w:rsid w:val="0097347D"/>
    <w:rsid w:val="009742C7"/>
    <w:rsid w:val="00982C19"/>
    <w:rsid w:val="00984EAB"/>
    <w:rsid w:val="009A6C07"/>
    <w:rsid w:val="009B1957"/>
    <w:rsid w:val="009B4D85"/>
    <w:rsid w:val="009C748C"/>
    <w:rsid w:val="009D3475"/>
    <w:rsid w:val="009D38BC"/>
    <w:rsid w:val="009D3F91"/>
    <w:rsid w:val="009D695B"/>
    <w:rsid w:val="009E1C6B"/>
    <w:rsid w:val="00A03180"/>
    <w:rsid w:val="00A06E30"/>
    <w:rsid w:val="00A10709"/>
    <w:rsid w:val="00A2050A"/>
    <w:rsid w:val="00A272A8"/>
    <w:rsid w:val="00A361B3"/>
    <w:rsid w:val="00A4143F"/>
    <w:rsid w:val="00A6333D"/>
    <w:rsid w:val="00A65DF4"/>
    <w:rsid w:val="00A66630"/>
    <w:rsid w:val="00A8603C"/>
    <w:rsid w:val="00A93BF2"/>
    <w:rsid w:val="00AA4B71"/>
    <w:rsid w:val="00AA519D"/>
    <w:rsid w:val="00AB1778"/>
    <w:rsid w:val="00AB5BAB"/>
    <w:rsid w:val="00AC2E9E"/>
    <w:rsid w:val="00AD24D3"/>
    <w:rsid w:val="00AE0EB9"/>
    <w:rsid w:val="00AE128D"/>
    <w:rsid w:val="00AE58EA"/>
    <w:rsid w:val="00B15070"/>
    <w:rsid w:val="00B231A8"/>
    <w:rsid w:val="00B36478"/>
    <w:rsid w:val="00B51450"/>
    <w:rsid w:val="00B55E7F"/>
    <w:rsid w:val="00B57D05"/>
    <w:rsid w:val="00B6396B"/>
    <w:rsid w:val="00B70344"/>
    <w:rsid w:val="00B722DE"/>
    <w:rsid w:val="00B862EB"/>
    <w:rsid w:val="00B867A7"/>
    <w:rsid w:val="00B87741"/>
    <w:rsid w:val="00B94294"/>
    <w:rsid w:val="00BC2954"/>
    <w:rsid w:val="00BD0901"/>
    <w:rsid w:val="00BE09A4"/>
    <w:rsid w:val="00BE6C16"/>
    <w:rsid w:val="00BF1D05"/>
    <w:rsid w:val="00BF20F1"/>
    <w:rsid w:val="00BF3227"/>
    <w:rsid w:val="00C039E0"/>
    <w:rsid w:val="00C0460A"/>
    <w:rsid w:val="00C1744D"/>
    <w:rsid w:val="00C17AAB"/>
    <w:rsid w:val="00C24F93"/>
    <w:rsid w:val="00C341DF"/>
    <w:rsid w:val="00C36462"/>
    <w:rsid w:val="00C54F9D"/>
    <w:rsid w:val="00C5736B"/>
    <w:rsid w:val="00C609DC"/>
    <w:rsid w:val="00C63388"/>
    <w:rsid w:val="00C80A61"/>
    <w:rsid w:val="00C811FE"/>
    <w:rsid w:val="00C87B78"/>
    <w:rsid w:val="00C909E4"/>
    <w:rsid w:val="00C913C8"/>
    <w:rsid w:val="00C9349A"/>
    <w:rsid w:val="00C97300"/>
    <w:rsid w:val="00C97FCA"/>
    <w:rsid w:val="00CA412F"/>
    <w:rsid w:val="00CB14C6"/>
    <w:rsid w:val="00CB3ED7"/>
    <w:rsid w:val="00CB4B58"/>
    <w:rsid w:val="00CB768D"/>
    <w:rsid w:val="00CD43B5"/>
    <w:rsid w:val="00CE10BE"/>
    <w:rsid w:val="00CE3FC0"/>
    <w:rsid w:val="00CE428D"/>
    <w:rsid w:val="00CF5518"/>
    <w:rsid w:val="00CF7411"/>
    <w:rsid w:val="00D112C1"/>
    <w:rsid w:val="00D24BEA"/>
    <w:rsid w:val="00D35752"/>
    <w:rsid w:val="00D51386"/>
    <w:rsid w:val="00D62D0E"/>
    <w:rsid w:val="00D646F5"/>
    <w:rsid w:val="00D65494"/>
    <w:rsid w:val="00D81526"/>
    <w:rsid w:val="00D85389"/>
    <w:rsid w:val="00D8685B"/>
    <w:rsid w:val="00D92912"/>
    <w:rsid w:val="00D97A57"/>
    <w:rsid w:val="00D97BE3"/>
    <w:rsid w:val="00D97E6F"/>
    <w:rsid w:val="00DA1032"/>
    <w:rsid w:val="00DA3670"/>
    <w:rsid w:val="00DA3A6A"/>
    <w:rsid w:val="00DA3F12"/>
    <w:rsid w:val="00DB5CCF"/>
    <w:rsid w:val="00DD0011"/>
    <w:rsid w:val="00DD3F20"/>
    <w:rsid w:val="00DD5A45"/>
    <w:rsid w:val="00DD5BA1"/>
    <w:rsid w:val="00DD7899"/>
    <w:rsid w:val="00DE0434"/>
    <w:rsid w:val="00DF1F6B"/>
    <w:rsid w:val="00E07875"/>
    <w:rsid w:val="00E1648D"/>
    <w:rsid w:val="00E16BA5"/>
    <w:rsid w:val="00E17D20"/>
    <w:rsid w:val="00E20131"/>
    <w:rsid w:val="00E27D81"/>
    <w:rsid w:val="00E350A2"/>
    <w:rsid w:val="00E404BB"/>
    <w:rsid w:val="00E44461"/>
    <w:rsid w:val="00E503C1"/>
    <w:rsid w:val="00E62813"/>
    <w:rsid w:val="00E66B24"/>
    <w:rsid w:val="00E70F11"/>
    <w:rsid w:val="00E73680"/>
    <w:rsid w:val="00E83678"/>
    <w:rsid w:val="00E84108"/>
    <w:rsid w:val="00E8626C"/>
    <w:rsid w:val="00E86C54"/>
    <w:rsid w:val="00E94EEF"/>
    <w:rsid w:val="00E97C7D"/>
    <w:rsid w:val="00E97E32"/>
    <w:rsid w:val="00EA7EFD"/>
    <w:rsid w:val="00EC2700"/>
    <w:rsid w:val="00ED0B9A"/>
    <w:rsid w:val="00ED218A"/>
    <w:rsid w:val="00ED2F80"/>
    <w:rsid w:val="00ED3935"/>
    <w:rsid w:val="00ED5659"/>
    <w:rsid w:val="00ED759F"/>
    <w:rsid w:val="00EF2C4D"/>
    <w:rsid w:val="00EF727A"/>
    <w:rsid w:val="00F0439A"/>
    <w:rsid w:val="00F17DA1"/>
    <w:rsid w:val="00F36CF8"/>
    <w:rsid w:val="00F46798"/>
    <w:rsid w:val="00F51741"/>
    <w:rsid w:val="00F54832"/>
    <w:rsid w:val="00F626A8"/>
    <w:rsid w:val="00F65AFB"/>
    <w:rsid w:val="00F665CB"/>
    <w:rsid w:val="00F7024F"/>
    <w:rsid w:val="00F70780"/>
    <w:rsid w:val="00F76923"/>
    <w:rsid w:val="00F8004B"/>
    <w:rsid w:val="00F8168E"/>
    <w:rsid w:val="00FA7795"/>
    <w:rsid w:val="00FB09AF"/>
    <w:rsid w:val="00FB40F6"/>
    <w:rsid w:val="00FC051E"/>
    <w:rsid w:val="00FD3F18"/>
    <w:rsid w:val="00FE1DE5"/>
    <w:rsid w:val="00FE1E38"/>
    <w:rsid w:val="00FE7BFA"/>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BC7BBFD9-C458-40C5-B67F-CCB9CBD16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2"/>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999534446">
          <w:marLeft w:val="0"/>
          <w:marRight w:val="0"/>
          <w:marTop w:val="0"/>
          <w:marBottom w:val="0"/>
          <w:divBdr>
            <w:top w:val="none" w:sz="0" w:space="0" w:color="auto"/>
            <w:left w:val="none" w:sz="0" w:space="0" w:color="auto"/>
            <w:bottom w:val="none" w:sz="0" w:space="0" w:color="auto"/>
            <w:right w:val="none" w:sz="0" w:space="0" w:color="auto"/>
          </w:divBdr>
        </w:div>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1747726433">
              <w:marLeft w:val="0"/>
              <w:marRight w:val="0"/>
              <w:marTop w:val="0"/>
              <w:marBottom w:val="0"/>
              <w:divBdr>
                <w:top w:val="none" w:sz="0" w:space="0" w:color="auto"/>
                <w:left w:val="none" w:sz="0" w:space="0" w:color="auto"/>
                <w:bottom w:val="none" w:sz="0" w:space="0" w:color="auto"/>
                <w:right w:val="none" w:sz="0" w:space="0" w:color="auto"/>
              </w:divBdr>
            </w:div>
            <w:div w:id="508258387">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1410884830">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399209805">
          <w:marLeft w:val="0"/>
          <w:marRight w:val="0"/>
          <w:marTop w:val="0"/>
          <w:marBottom w:val="0"/>
          <w:divBdr>
            <w:top w:val="none" w:sz="0" w:space="0" w:color="auto"/>
            <w:left w:val="none" w:sz="0" w:space="0" w:color="auto"/>
            <w:bottom w:val="none" w:sz="0" w:space="0" w:color="auto"/>
            <w:right w:val="none" w:sz="0" w:space="0" w:color="auto"/>
          </w:divBdr>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1875464040">
          <w:marLeft w:val="0"/>
          <w:marRight w:val="0"/>
          <w:marTop w:val="0"/>
          <w:marBottom w:val="0"/>
          <w:divBdr>
            <w:top w:val="none" w:sz="0" w:space="0" w:color="auto"/>
            <w:left w:val="none" w:sz="0" w:space="0" w:color="auto"/>
            <w:bottom w:val="none" w:sz="0" w:space="0" w:color="auto"/>
            <w:right w:val="none" w:sz="0" w:space="0" w:color="auto"/>
          </w:divBdr>
        </w:div>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82161943">
          <w:marLeft w:val="0"/>
          <w:marRight w:val="0"/>
          <w:marTop w:val="0"/>
          <w:marBottom w:val="0"/>
          <w:divBdr>
            <w:top w:val="none" w:sz="0" w:space="0" w:color="auto"/>
            <w:left w:val="none" w:sz="0" w:space="0" w:color="auto"/>
            <w:bottom w:val="none" w:sz="0" w:space="0" w:color="auto"/>
            <w:right w:val="none" w:sz="0" w:space="0" w:color="auto"/>
          </w:divBdr>
        </w:div>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1602714637">
          <w:marLeft w:val="0"/>
          <w:marRight w:val="0"/>
          <w:marTop w:val="0"/>
          <w:marBottom w:val="0"/>
          <w:divBdr>
            <w:top w:val="none" w:sz="0" w:space="0" w:color="auto"/>
            <w:left w:val="none" w:sz="0" w:space="0" w:color="auto"/>
            <w:bottom w:val="none" w:sz="0" w:space="0" w:color="auto"/>
            <w:right w:val="none" w:sz="0" w:space="0" w:color="auto"/>
          </w:divBdr>
        </w:div>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929198402">
              <w:marLeft w:val="0"/>
              <w:marRight w:val="0"/>
              <w:marTop w:val="0"/>
              <w:marBottom w:val="0"/>
              <w:divBdr>
                <w:top w:val="none" w:sz="0" w:space="0" w:color="auto"/>
                <w:left w:val="none" w:sz="0" w:space="0" w:color="auto"/>
                <w:bottom w:val="none" w:sz="0" w:space="0" w:color="auto"/>
                <w:right w:val="none" w:sz="0" w:space="0" w:color="auto"/>
              </w:divBdr>
            </w:div>
            <w:div w:id="3285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903292390">
          <w:marLeft w:val="0"/>
          <w:marRight w:val="0"/>
          <w:marTop w:val="0"/>
          <w:marBottom w:val="0"/>
          <w:divBdr>
            <w:top w:val="none" w:sz="0" w:space="0" w:color="auto"/>
            <w:left w:val="none" w:sz="0" w:space="0" w:color="auto"/>
            <w:bottom w:val="none" w:sz="0" w:space="0" w:color="auto"/>
            <w:right w:val="none" w:sz="0" w:space="0" w:color="auto"/>
          </w:divBdr>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344013693">
          <w:marLeft w:val="0"/>
          <w:marRight w:val="0"/>
          <w:marTop w:val="0"/>
          <w:marBottom w:val="0"/>
          <w:divBdr>
            <w:top w:val="none" w:sz="0" w:space="0" w:color="auto"/>
            <w:left w:val="none" w:sz="0" w:space="0" w:color="auto"/>
            <w:bottom w:val="none" w:sz="0" w:space="0" w:color="auto"/>
            <w:right w:val="none" w:sz="0" w:space="0" w:color="auto"/>
          </w:divBdr>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1877347279">
          <w:marLeft w:val="0"/>
          <w:marRight w:val="0"/>
          <w:marTop w:val="0"/>
          <w:marBottom w:val="0"/>
          <w:divBdr>
            <w:top w:val="none" w:sz="0" w:space="0" w:color="auto"/>
            <w:left w:val="none" w:sz="0" w:space="0" w:color="auto"/>
            <w:bottom w:val="none" w:sz="0" w:space="0" w:color="auto"/>
            <w:right w:val="none" w:sz="0" w:space="0" w:color="auto"/>
          </w:divBdr>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1989674033">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9269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710764988">
              <w:marLeft w:val="0"/>
              <w:marRight w:val="0"/>
              <w:marTop w:val="0"/>
              <w:marBottom w:val="0"/>
              <w:divBdr>
                <w:top w:val="none" w:sz="0" w:space="0" w:color="auto"/>
                <w:left w:val="none" w:sz="0" w:space="0" w:color="auto"/>
                <w:bottom w:val="none" w:sz="0" w:space="0" w:color="auto"/>
                <w:right w:val="none" w:sz="0" w:space="0" w:color="auto"/>
              </w:divBdr>
            </w:div>
            <w:div w:id="1485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2139957628">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46758140">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pn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hyperlink" Target="https://github.com/artifacthub/hub/blob/master/docs/metadata/artifacthub-repo.yml" TargetMode="External"/><Relationship Id="rId74" Type="http://schemas.openxmlformats.org/officeDocument/2006/relationships/image" Target="media/image60.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s://bipeensinha.github.io/bipeenhelm/" TargetMode="External"/><Relationship Id="rId69" Type="http://schemas.openxmlformats.org/officeDocument/2006/relationships/hyperlink" Target="https://bipeensinha.github.io/bipeenhelm/" TargetMode="External"/><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et.helm.sh/helm-canary-windows-amd64.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artifacthub.io/" TargetMode="External"/><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helm.sh/docs/intro/install/"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26</Pages>
  <Words>723</Words>
  <Characters>4124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21</cp:revision>
  <cp:lastPrinted>2022-05-13T06:01:00Z</cp:lastPrinted>
  <dcterms:created xsi:type="dcterms:W3CDTF">2024-01-20T07:40:00Z</dcterms:created>
  <dcterms:modified xsi:type="dcterms:W3CDTF">2024-01-25T03:31:00Z</dcterms:modified>
</cp:coreProperties>
</file>