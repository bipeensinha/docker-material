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3CB14" w14:textId="61E12DB4" w:rsidR="00451277" w:rsidRPr="0097347D" w:rsidRDefault="00B6396B">
      <w:pPr>
        <w:spacing w:line="14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noProof/>
          <w:color w:val="0D0D0D" w:themeColor="text1" w:themeTint="F2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C188838" wp14:editId="50EE5289">
                <wp:simplePos x="0" y="0"/>
                <wp:positionH relativeFrom="page">
                  <wp:posOffset>19050</wp:posOffset>
                </wp:positionH>
                <wp:positionV relativeFrom="page">
                  <wp:posOffset>1038860</wp:posOffset>
                </wp:positionV>
                <wp:extent cx="7541260" cy="5587365"/>
                <wp:effectExtent l="0" t="635" r="2540" b="0"/>
                <wp:wrapNone/>
                <wp:docPr id="598076617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1260" cy="5587365"/>
                          <a:chOff x="30" y="1636"/>
                          <a:chExt cx="11876" cy="8799"/>
                        </a:xfrm>
                      </wpg:grpSpPr>
                      <pic:pic xmlns:pic="http://schemas.openxmlformats.org/drawingml/2006/picture">
                        <pic:nvPicPr>
                          <pic:cNvPr id="135564250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1636"/>
                            <a:ext cx="11876" cy="44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1428973" name="Freeform 18"/>
                        <wps:cNvSpPr>
                          <a:spLocks/>
                        </wps:cNvSpPr>
                        <wps:spPr bwMode="auto">
                          <a:xfrm>
                            <a:off x="7441" y="5469"/>
                            <a:ext cx="4185" cy="101"/>
                          </a:xfrm>
                          <a:custGeom>
                            <a:avLst/>
                            <a:gdLst>
                              <a:gd name="T0" fmla="+- 0 7441 7441"/>
                              <a:gd name="T1" fmla="*/ T0 w 4185"/>
                              <a:gd name="T2" fmla="+- 0 5570 5469"/>
                              <a:gd name="T3" fmla="*/ 5570 h 101"/>
                              <a:gd name="T4" fmla="+- 0 11626 7441"/>
                              <a:gd name="T5" fmla="*/ T4 w 4185"/>
                              <a:gd name="T6" fmla="+- 0 5570 5469"/>
                              <a:gd name="T7" fmla="*/ 5570 h 101"/>
                              <a:gd name="T8" fmla="+- 0 11626 7441"/>
                              <a:gd name="T9" fmla="*/ T8 w 4185"/>
                              <a:gd name="T10" fmla="+- 0 5469 5469"/>
                              <a:gd name="T11" fmla="*/ 5469 h 101"/>
                              <a:gd name="T12" fmla="+- 0 7441 7441"/>
                              <a:gd name="T13" fmla="*/ T12 w 4185"/>
                              <a:gd name="T14" fmla="+- 0 5469 5469"/>
                              <a:gd name="T15" fmla="*/ 5469 h 101"/>
                              <a:gd name="T16" fmla="+- 0 7441 7441"/>
                              <a:gd name="T17" fmla="*/ T16 w 4185"/>
                              <a:gd name="T18" fmla="+- 0 5570 5469"/>
                              <a:gd name="T19" fmla="*/ 55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85" h="101">
                                <a:moveTo>
                                  <a:pt x="0" y="101"/>
                                </a:moveTo>
                                <a:lnTo>
                                  <a:pt x="4185" y="101"/>
                                </a:lnTo>
                                <a:lnTo>
                                  <a:pt x="4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798781" name="Freeform 17"/>
                        <wps:cNvSpPr>
                          <a:spLocks/>
                        </wps:cNvSpPr>
                        <wps:spPr bwMode="auto">
                          <a:xfrm>
                            <a:off x="7366" y="5917"/>
                            <a:ext cx="4151" cy="4508"/>
                          </a:xfrm>
                          <a:custGeom>
                            <a:avLst/>
                            <a:gdLst>
                              <a:gd name="T0" fmla="+- 0 7366 7366"/>
                              <a:gd name="T1" fmla="*/ T0 w 4151"/>
                              <a:gd name="T2" fmla="+- 0 10425 5917"/>
                              <a:gd name="T3" fmla="*/ 10425 h 4508"/>
                              <a:gd name="T4" fmla="+- 0 11517 7366"/>
                              <a:gd name="T5" fmla="*/ T4 w 4151"/>
                              <a:gd name="T6" fmla="+- 0 10425 5917"/>
                              <a:gd name="T7" fmla="*/ 10425 h 4508"/>
                              <a:gd name="T8" fmla="+- 0 11517 7366"/>
                              <a:gd name="T9" fmla="*/ T8 w 4151"/>
                              <a:gd name="T10" fmla="+- 0 5917 5917"/>
                              <a:gd name="T11" fmla="*/ 5917 h 4508"/>
                              <a:gd name="T12" fmla="+- 0 7366 7366"/>
                              <a:gd name="T13" fmla="*/ T12 w 4151"/>
                              <a:gd name="T14" fmla="+- 0 5917 5917"/>
                              <a:gd name="T15" fmla="*/ 5917 h 4508"/>
                              <a:gd name="T16" fmla="+- 0 7366 7366"/>
                              <a:gd name="T17" fmla="*/ T16 w 4151"/>
                              <a:gd name="T18" fmla="+- 0 10425 5917"/>
                              <a:gd name="T19" fmla="*/ 10425 h 4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51" h="4508">
                                <a:moveTo>
                                  <a:pt x="0" y="4508"/>
                                </a:moveTo>
                                <a:lnTo>
                                  <a:pt x="4151" y="4508"/>
                                </a:lnTo>
                                <a:lnTo>
                                  <a:pt x="41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C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57889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6221"/>
                            <a:ext cx="4121" cy="38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D4C9B3" id="Group 15" o:spid="_x0000_s1026" style="position:absolute;margin-left:1.5pt;margin-top:81.8pt;width:593.8pt;height:439.95pt;z-index:-251658240;mso-position-horizontal-relative:page;mso-position-vertical-relative:page" coordorigin="30,1636" coordsize="11876,87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0;top:1636;width:11876;height:4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">
                  <v:imagedata r:id="rId10" o:title=""/>
                </v:shape>
                <v:shape id="Freeform 18" o:spid="_x0000_s1028" style="position:absolute;left:7441;top:5469;width:4185;height:101;visibility:visible;mso-wrap-style:square;v-text-anchor:top" coordsize="418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" path="m,101r4185,l4185,,,,,101xe" fillcolor="#006fc0" stroked="f">
                  <v:path arrowok="t" o:connecttype="custom" o:connectlocs="0,5570;4185,5570;4185,5469;0,5469;0,5570" o:connectangles="0,0,0,0,0"/>
                </v:shape>
                <v:shape id="Freeform 17" o:spid="_x0000_s1029" style="position:absolute;left:7366;top:5917;width:4151;height:4508;visibility:visible;mso-wrap-style:square;v-text-anchor:top" coordsize="4151,4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" path="m,4508r4151,l4151,,,,,4508xe" fillcolor="#096cbc" stroked="f">
                  <v:path arrowok="t" o:connecttype="custom" o:connectlocs="0,10425;4151,10425;4151,5917;0,5917;0,10425" o:connectangles="0,0,0,0,0"/>
                </v:shape>
                <v:shape id="Picture 16" o:spid="_x0000_s1030" type="#_x0000_t75" style="position:absolute;left:7380;top:6221;width:4121;height:3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77E2958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A9059E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DEFB047" w14:textId="3E85D5FE" w:rsidR="00451277" w:rsidRPr="0097347D" w:rsidRDefault="006E795F" w:rsidP="00ED3935">
      <w:pPr>
        <w:spacing w:line="540" w:lineRule="exact"/>
        <w:ind w:left="334" w:right="369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97347D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Lab Manual- </w:t>
      </w:r>
      <w:r w:rsidR="0016134A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Create Own </w:t>
      </w:r>
      <w:r w:rsidR="00A93BF2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Helm Chart</w:t>
      </w:r>
    </w:p>
    <w:p w14:paraId="1F4A79B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72B7CB5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5BD37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C6069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E9B705C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327FEB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862360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BECA2F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45F56A5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88BF586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C56D9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E838C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D6056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29915BB" w14:textId="77777777" w:rsidR="00451277" w:rsidRPr="0097347D" w:rsidRDefault="00451277">
      <w:pPr>
        <w:spacing w:before="17" w:line="2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D6965" w14:textId="77777777" w:rsidR="00915A67" w:rsidRDefault="00915A67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5E38951" w14:textId="6F0CAA3D" w:rsidR="00451277" w:rsidRPr="007215CD" w:rsidRDefault="006E795F">
      <w:pPr>
        <w:spacing w:before="34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for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</w:p>
    <w:p w14:paraId="0517AEDD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789BFDDE" w14:textId="060D95F7" w:rsidR="00451277" w:rsidRPr="007215CD" w:rsidRDefault="006E795F">
      <w:pPr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Date: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18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position w:val="6"/>
          <w:sz w:val="24"/>
          <w:szCs w:val="24"/>
        </w:rPr>
        <w:t>th</w:t>
      </w:r>
      <w:r w:rsidRPr="007215CD">
        <w:rPr>
          <w:rFonts w:asciiTheme="minorHAnsi" w:eastAsia="Arial" w:hAnsiTheme="minorHAnsi" w:cstheme="minorHAnsi"/>
          <w:color w:val="FFFFFF" w:themeColor="background1"/>
          <w:position w:val="6"/>
          <w:sz w:val="24"/>
          <w:szCs w:val="24"/>
        </w:rPr>
        <w:t xml:space="preserve">  </w:t>
      </w:r>
      <w:r w:rsidR="00A6333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Dec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20</w:t>
      </w:r>
      <w:r w:rsidR="00683D9C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</w:t>
      </w:r>
      <w:r w:rsidR="00A6333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3</w:t>
      </w:r>
    </w:p>
    <w:p w14:paraId="13672696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408CD3F6" w14:textId="77777777" w:rsidR="002320F4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by: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</w:p>
    <w:p w14:paraId="7740028F" w14:textId="5E68AEB5" w:rsidR="00451277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Name: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 xml:space="preserve">Manual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Number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915A67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AZ</w:t>
      </w:r>
      <w:r w:rsidR="00636B94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Labn9</w:t>
      </w:r>
      <w:r w:rsidR="00C80A61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</w:t>
      </w:r>
      <w:r w:rsidR="005A6B11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6</w:t>
      </w:r>
    </w:p>
    <w:p w14:paraId="6DAF1F62" w14:textId="77777777" w:rsidR="00451277" w:rsidRPr="007215CD" w:rsidRDefault="006E795F">
      <w:pPr>
        <w:spacing w:before="5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Contributor:</w:t>
      </w:r>
    </w:p>
    <w:p w14:paraId="7253E11E" w14:textId="77777777" w:rsidR="00451277" w:rsidRPr="0097347D" w:rsidRDefault="00451277">
      <w:pPr>
        <w:spacing w:before="6" w:line="1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B885E" w14:textId="77777777" w:rsidR="00451277" w:rsidRPr="0097347D" w:rsidRDefault="00451277">
      <w:pPr>
        <w:spacing w:before="2" w:line="1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33B438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9A99E4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0E7F5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39143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84397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5D5BC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B2AFA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90A605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1F5B1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F6B86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0D3DF5" w14:textId="7272D43B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A44D425" w14:textId="7D8B5AE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2AD9A8" w14:textId="14ECF38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14822D1" w14:textId="276C876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93BF09" w14:textId="0414615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E7DCE4" w14:textId="0611E1D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117B65" w14:textId="74B7DBC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C777EDE" w14:textId="1F4AE431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20E19A" w14:textId="637B947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6FB193C" w14:textId="3A03C64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DDA3D1A" w14:textId="7866E7D5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D8CAF8" w14:textId="7DEF57D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9EBCF" w14:textId="31A8453C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74CAE4" w14:textId="5E985A3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5CA5544" w14:textId="0E35BE4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ED1D348" w14:textId="12A3460E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C332D9" w14:textId="0782654F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53D33" w14:textId="1CB99B8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906742" w14:textId="77777777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0EA11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47CFD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742267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4FC98E33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0261098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621D6BCC" w14:textId="77777777" w:rsidR="00451277" w:rsidRPr="0097347D" w:rsidRDefault="0045127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A01A25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BD721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sdt>
      <w:sdtPr>
        <w:rPr>
          <w:rFonts w:asciiTheme="minorHAnsi" w:eastAsia="Times New Roman" w:hAnsiTheme="minorHAnsi" w:cstheme="minorHAnsi"/>
          <w:color w:val="0D0D0D" w:themeColor="text1" w:themeTint="F2"/>
          <w:sz w:val="24"/>
          <w:szCs w:val="24"/>
        </w:rPr>
        <w:id w:val="1670598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7B1E2" w14:textId="61666F54" w:rsidR="00F7024F" w:rsidRPr="0097347D" w:rsidRDefault="00F7024F">
          <w:pPr>
            <w:pStyle w:val="TOCHeading"/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  <w:t>Contents</w:t>
          </w:r>
        </w:p>
        <w:p w14:paraId="6F49B1ED" w14:textId="1C638BF4" w:rsidR="00796AB2" w:rsidRDefault="00F7024F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begin"/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instrText xml:space="preserve"> TOC \o "1-3" \h \z \u </w:instrText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separate"/>
          </w:r>
          <w:hyperlink w:anchor="_Toc156546314" w:history="1">
            <w:r w:rsidR="00796AB2" w:rsidRPr="002D01BB">
              <w:rPr>
                <w:rStyle w:val="Hyperlink"/>
                <w:rFonts w:eastAsia="Arial"/>
                <w:noProof/>
              </w:rPr>
              <w:t>1.</w:t>
            </w:r>
            <w:r w:rsidR="00796AB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796AB2" w:rsidRPr="002D01BB">
              <w:rPr>
                <w:rStyle w:val="Hyperlink"/>
                <w:rFonts w:eastAsia="Arial" w:cstheme="minorHAnsi"/>
                <w:noProof/>
              </w:rPr>
              <w:t>Objective</w:t>
            </w:r>
            <w:r w:rsidR="00796AB2">
              <w:rPr>
                <w:noProof/>
                <w:webHidden/>
              </w:rPr>
              <w:tab/>
            </w:r>
            <w:r w:rsidR="00796AB2">
              <w:rPr>
                <w:noProof/>
                <w:webHidden/>
              </w:rPr>
              <w:fldChar w:fldCharType="begin"/>
            </w:r>
            <w:r w:rsidR="00796AB2">
              <w:rPr>
                <w:noProof/>
                <w:webHidden/>
              </w:rPr>
              <w:instrText xml:space="preserve"> PAGEREF _Toc156546314 \h </w:instrText>
            </w:r>
            <w:r w:rsidR="00796AB2">
              <w:rPr>
                <w:noProof/>
                <w:webHidden/>
              </w:rPr>
            </w:r>
            <w:r w:rsidR="00796AB2">
              <w:rPr>
                <w:noProof/>
                <w:webHidden/>
              </w:rPr>
              <w:fldChar w:fldCharType="separate"/>
            </w:r>
            <w:r w:rsidR="00796AB2">
              <w:rPr>
                <w:noProof/>
                <w:webHidden/>
              </w:rPr>
              <w:t>3</w:t>
            </w:r>
            <w:r w:rsidR="00796AB2">
              <w:rPr>
                <w:noProof/>
                <w:webHidden/>
              </w:rPr>
              <w:fldChar w:fldCharType="end"/>
            </w:r>
          </w:hyperlink>
        </w:p>
        <w:p w14:paraId="793BBD71" w14:textId="4495F5A8" w:rsidR="00796AB2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546315" w:history="1">
            <w:r w:rsidR="00796AB2" w:rsidRPr="002D01BB">
              <w:rPr>
                <w:rStyle w:val="Hyperlink"/>
                <w:rFonts w:eastAsia="Arial" w:cstheme="minorHAnsi"/>
                <w:noProof/>
              </w:rPr>
              <w:t>2.</w:t>
            </w:r>
            <w:r w:rsidR="00796AB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796AB2" w:rsidRPr="002D01BB">
              <w:rPr>
                <w:rStyle w:val="Hyperlink"/>
                <w:rFonts w:eastAsia="Arial" w:cstheme="minorHAnsi"/>
                <w:noProof/>
              </w:rPr>
              <w:t>Create Helm Chart From Scratch</w:t>
            </w:r>
            <w:r w:rsidR="00796AB2">
              <w:rPr>
                <w:noProof/>
                <w:webHidden/>
              </w:rPr>
              <w:tab/>
            </w:r>
            <w:r w:rsidR="00796AB2">
              <w:rPr>
                <w:noProof/>
                <w:webHidden/>
              </w:rPr>
              <w:fldChar w:fldCharType="begin"/>
            </w:r>
            <w:r w:rsidR="00796AB2">
              <w:rPr>
                <w:noProof/>
                <w:webHidden/>
              </w:rPr>
              <w:instrText xml:space="preserve"> PAGEREF _Toc156546315 \h </w:instrText>
            </w:r>
            <w:r w:rsidR="00796AB2">
              <w:rPr>
                <w:noProof/>
                <w:webHidden/>
              </w:rPr>
            </w:r>
            <w:r w:rsidR="00796AB2">
              <w:rPr>
                <w:noProof/>
                <w:webHidden/>
              </w:rPr>
              <w:fldChar w:fldCharType="separate"/>
            </w:r>
            <w:r w:rsidR="00796AB2">
              <w:rPr>
                <w:noProof/>
                <w:webHidden/>
              </w:rPr>
              <w:t>4</w:t>
            </w:r>
            <w:r w:rsidR="00796AB2">
              <w:rPr>
                <w:noProof/>
                <w:webHidden/>
              </w:rPr>
              <w:fldChar w:fldCharType="end"/>
            </w:r>
          </w:hyperlink>
        </w:p>
        <w:p w14:paraId="03DF8B12" w14:textId="55810203" w:rsidR="00796AB2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546316" w:history="1">
            <w:r w:rsidR="00796AB2" w:rsidRPr="002D01BB">
              <w:rPr>
                <w:rStyle w:val="Hyperlink"/>
                <w:rFonts w:eastAsia="Arial" w:cstheme="minorHAnsi"/>
                <w:noProof/>
              </w:rPr>
              <w:t>3.</w:t>
            </w:r>
            <w:r w:rsidR="00796AB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796AB2" w:rsidRPr="002D01BB">
              <w:rPr>
                <w:rStyle w:val="Hyperlink"/>
                <w:rFonts w:eastAsia="Arial" w:cstheme="minorHAnsi"/>
                <w:noProof/>
              </w:rPr>
              <w:t>Create Template in Helm Chart</w:t>
            </w:r>
            <w:r w:rsidR="00796AB2">
              <w:rPr>
                <w:noProof/>
                <w:webHidden/>
              </w:rPr>
              <w:tab/>
            </w:r>
            <w:r w:rsidR="00796AB2">
              <w:rPr>
                <w:noProof/>
                <w:webHidden/>
              </w:rPr>
              <w:fldChar w:fldCharType="begin"/>
            </w:r>
            <w:r w:rsidR="00796AB2">
              <w:rPr>
                <w:noProof/>
                <w:webHidden/>
              </w:rPr>
              <w:instrText xml:space="preserve"> PAGEREF _Toc156546316 \h </w:instrText>
            </w:r>
            <w:r w:rsidR="00796AB2">
              <w:rPr>
                <w:noProof/>
                <w:webHidden/>
              </w:rPr>
            </w:r>
            <w:r w:rsidR="00796AB2">
              <w:rPr>
                <w:noProof/>
                <w:webHidden/>
              </w:rPr>
              <w:fldChar w:fldCharType="separate"/>
            </w:r>
            <w:r w:rsidR="00796AB2">
              <w:rPr>
                <w:noProof/>
                <w:webHidden/>
              </w:rPr>
              <w:t>6</w:t>
            </w:r>
            <w:r w:rsidR="00796AB2">
              <w:rPr>
                <w:noProof/>
                <w:webHidden/>
              </w:rPr>
              <w:fldChar w:fldCharType="end"/>
            </w:r>
          </w:hyperlink>
        </w:p>
        <w:p w14:paraId="31E6DE1F" w14:textId="463CCAF1" w:rsidR="00796AB2" w:rsidRDefault="0000000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6546317" w:history="1">
            <w:r w:rsidR="00796AB2" w:rsidRPr="002D01BB">
              <w:rPr>
                <w:rStyle w:val="Hyperlink"/>
                <w:rFonts w:eastAsia="Arial" w:cstheme="minorHAnsi"/>
                <w:noProof/>
              </w:rPr>
              <w:t>4.</w:t>
            </w:r>
            <w:r w:rsidR="00796AB2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796AB2" w:rsidRPr="002D01BB">
              <w:rPr>
                <w:rStyle w:val="Hyperlink"/>
                <w:rFonts w:eastAsia="Arial" w:cstheme="minorHAnsi"/>
                <w:noProof/>
              </w:rPr>
              <w:t>Text Processor in Template in Helm Chart</w:t>
            </w:r>
            <w:r w:rsidR="00796AB2">
              <w:rPr>
                <w:noProof/>
                <w:webHidden/>
              </w:rPr>
              <w:tab/>
            </w:r>
            <w:r w:rsidR="00796AB2">
              <w:rPr>
                <w:noProof/>
                <w:webHidden/>
              </w:rPr>
              <w:fldChar w:fldCharType="begin"/>
            </w:r>
            <w:r w:rsidR="00796AB2">
              <w:rPr>
                <w:noProof/>
                <w:webHidden/>
              </w:rPr>
              <w:instrText xml:space="preserve"> PAGEREF _Toc156546317 \h </w:instrText>
            </w:r>
            <w:r w:rsidR="00796AB2">
              <w:rPr>
                <w:noProof/>
                <w:webHidden/>
              </w:rPr>
            </w:r>
            <w:r w:rsidR="00796AB2">
              <w:rPr>
                <w:noProof/>
                <w:webHidden/>
              </w:rPr>
              <w:fldChar w:fldCharType="separate"/>
            </w:r>
            <w:r w:rsidR="00796AB2">
              <w:rPr>
                <w:noProof/>
                <w:webHidden/>
              </w:rPr>
              <w:t>11</w:t>
            </w:r>
            <w:r w:rsidR="00796AB2">
              <w:rPr>
                <w:noProof/>
                <w:webHidden/>
              </w:rPr>
              <w:fldChar w:fldCharType="end"/>
            </w:r>
          </w:hyperlink>
        </w:p>
        <w:p w14:paraId="51CFEF10" w14:textId="00E42807" w:rsidR="00F7024F" w:rsidRPr="0097347D" w:rsidRDefault="00F7024F">
          <w:pPr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end"/>
          </w:r>
        </w:p>
      </w:sdtContent>
    </w:sdt>
    <w:p w14:paraId="0DCDD23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05576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5D2D8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8A6818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C523A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60CF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15D5D1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CA1082" w14:textId="77777777" w:rsidR="00F7024F" w:rsidRPr="00E66B24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  <w:lang w:val="en-IN"/>
        </w:rPr>
      </w:pPr>
    </w:p>
    <w:p w14:paraId="53E7FF27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34504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F8E78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D7B65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AB7D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EEC831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26DA8C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FABC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C9E164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7C9DE5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627D3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69FB1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D1D0CF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4464E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E095C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E467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542EB6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34E690B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220D0E5" w14:textId="77777777" w:rsidR="00F7024F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1CBE17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B55E7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F684A1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4AD65A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0E079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4553D0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AD425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BC4A45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50F6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D8AAAB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9901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12573C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099E9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DCC306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21803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D82F1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23533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BEA89B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4F1B82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4A39E4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8D348D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4A1D45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20A8DF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40C4203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692C6B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F539507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05C977A" w14:textId="77777777" w:rsidR="00C5736B" w:rsidRDefault="00C5736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723D554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87025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C497748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727149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D2DA8A5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075E57D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20E1372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057C09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E9B97EE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0EBE803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4E51396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8E77EB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F3AD724" w14:textId="77777777" w:rsidR="003A7C7B" w:rsidRDefault="003A7C7B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D7773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4A6B5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9CFE24" w14:textId="158B5D7E" w:rsidR="00F65AFB" w:rsidRPr="00915A67" w:rsidRDefault="00F65AFB" w:rsidP="00F65AFB">
      <w:pPr>
        <w:pStyle w:val="Heading1"/>
        <w:rPr>
          <w:rFonts w:eastAsia="Arial"/>
        </w:rPr>
      </w:pPr>
      <w:bookmarkStart w:id="0" w:name="_Toc156546314"/>
      <w:r>
        <w:rPr>
          <w:rFonts w:asciiTheme="minorHAnsi" w:eastAsia="Arial" w:hAnsiTheme="minorHAnsi" w:cstheme="minorHAnsi"/>
          <w:color w:val="E36C0A" w:themeColor="accent6" w:themeShade="BF"/>
        </w:rPr>
        <w:lastRenderedPageBreak/>
        <w:t>Objective</w:t>
      </w:r>
      <w:bookmarkEnd w:id="0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677C5D05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5351D5E" w14:textId="77777777" w:rsidR="002070AF" w:rsidRPr="002070AF" w:rsidRDefault="002070AF" w:rsidP="002070AF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333333"/>
          <w:spacing w:val="2"/>
          <w:sz w:val="27"/>
          <w:szCs w:val="27"/>
        </w:rPr>
      </w:pPr>
      <w:r w:rsidRPr="002070AF">
        <w:rPr>
          <w:rFonts w:ascii="Helvetica" w:hAnsi="Helvetica" w:cs="Helvetica"/>
          <w:color w:val="333333"/>
          <w:spacing w:val="2"/>
          <w:sz w:val="27"/>
          <w:szCs w:val="27"/>
        </w:rPr>
        <w:t>Helm charts are structured like this:</w:t>
      </w:r>
    </w:p>
    <w:p w14:paraId="31B46582" w14:textId="77777777" w:rsidR="002070AF" w:rsidRPr="002070AF" w:rsidRDefault="002070AF" w:rsidP="002070AF">
      <w:pPr>
        <w:shd w:val="clear" w:color="auto" w:fill="E4F3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0"/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</w:pPr>
      <w:r w:rsidRPr="002070AF"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  <w:t>mychart/</w:t>
      </w:r>
    </w:p>
    <w:p w14:paraId="70A6F534" w14:textId="77777777" w:rsidR="002070AF" w:rsidRPr="002070AF" w:rsidRDefault="002070AF" w:rsidP="002070AF">
      <w:pPr>
        <w:shd w:val="clear" w:color="auto" w:fill="E4F3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0"/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</w:pPr>
      <w:r w:rsidRPr="002070AF"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  <w:t xml:space="preserve">  Chart.yaml</w:t>
      </w:r>
    </w:p>
    <w:p w14:paraId="5019C8F2" w14:textId="77777777" w:rsidR="002070AF" w:rsidRPr="002070AF" w:rsidRDefault="002070AF" w:rsidP="002070AF">
      <w:pPr>
        <w:shd w:val="clear" w:color="auto" w:fill="E4F3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0"/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</w:pPr>
      <w:r w:rsidRPr="002070AF"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  <w:t xml:space="preserve">  values.yaml</w:t>
      </w:r>
    </w:p>
    <w:p w14:paraId="083ECBE7" w14:textId="77777777" w:rsidR="002070AF" w:rsidRPr="002070AF" w:rsidRDefault="002070AF" w:rsidP="002070AF">
      <w:pPr>
        <w:shd w:val="clear" w:color="auto" w:fill="E4F3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0"/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</w:pPr>
      <w:r w:rsidRPr="002070AF"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  <w:t xml:space="preserve">  charts/</w:t>
      </w:r>
    </w:p>
    <w:p w14:paraId="6C21042E" w14:textId="77777777" w:rsidR="002070AF" w:rsidRPr="002070AF" w:rsidRDefault="002070AF" w:rsidP="002070AF">
      <w:pPr>
        <w:shd w:val="clear" w:color="auto" w:fill="E4F3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0"/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</w:pPr>
      <w:r w:rsidRPr="002070AF"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  <w:t xml:space="preserve">  templates/</w:t>
      </w:r>
    </w:p>
    <w:p w14:paraId="49AA3971" w14:textId="77777777" w:rsidR="002070AF" w:rsidRPr="002070AF" w:rsidRDefault="002070AF" w:rsidP="002070AF">
      <w:pPr>
        <w:shd w:val="clear" w:color="auto" w:fill="E4F3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0"/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</w:pPr>
      <w:r w:rsidRPr="002070AF">
        <w:rPr>
          <w:rFonts w:ascii="Consolas" w:hAnsi="Consolas" w:cs="Courier New"/>
          <w:color w:val="000000"/>
          <w:spacing w:val="2"/>
          <w:bdr w:val="none" w:sz="0" w:space="0" w:color="auto" w:frame="1"/>
          <w:shd w:val="clear" w:color="auto" w:fill="E4F3F9"/>
        </w:rPr>
        <w:t xml:space="preserve">  ...</w:t>
      </w:r>
    </w:p>
    <w:p w14:paraId="46BC95F8" w14:textId="77777777" w:rsidR="002070AF" w:rsidRDefault="002070AF" w:rsidP="002070AF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333333"/>
          <w:spacing w:val="2"/>
          <w:sz w:val="27"/>
          <w:szCs w:val="27"/>
        </w:rPr>
      </w:pPr>
    </w:p>
    <w:p w14:paraId="226A9113" w14:textId="0505B34F" w:rsidR="002070AF" w:rsidRPr="002070AF" w:rsidRDefault="002070AF" w:rsidP="002070AF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333333"/>
          <w:spacing w:val="2"/>
          <w:sz w:val="24"/>
          <w:szCs w:val="24"/>
        </w:rPr>
      </w:pPr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The </w:t>
      </w:r>
      <w:r w:rsidRPr="002070AF">
        <w:rPr>
          <w:rFonts w:asciiTheme="minorHAnsi" w:hAnsiTheme="minorHAnsi" w:cstheme="minorHAnsi"/>
          <w:b/>
          <w:bCs/>
          <w:color w:val="FF0000"/>
          <w:spacing w:val="2"/>
          <w:sz w:val="24"/>
          <w:szCs w:val="24"/>
          <w:bdr w:val="none" w:sz="0" w:space="0" w:color="auto" w:frame="1"/>
          <w:shd w:val="clear" w:color="auto" w:fill="E4F3F9"/>
        </w:rPr>
        <w:t>templates/</w:t>
      </w:r>
      <w:r w:rsidRPr="002070AF">
        <w:rPr>
          <w:rFonts w:asciiTheme="minorHAnsi" w:hAnsiTheme="minorHAnsi" w:cstheme="minorHAnsi"/>
          <w:color w:val="FF0000"/>
          <w:spacing w:val="2"/>
          <w:sz w:val="24"/>
          <w:szCs w:val="24"/>
        </w:rPr>
        <w:t> </w:t>
      </w:r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directory is for template files. When Tiller evaluates a chart, it will send all of the files in the </w:t>
      </w:r>
      <w:r w:rsidRPr="002070AF">
        <w:rPr>
          <w:rFonts w:asciiTheme="minorHAnsi" w:hAnsiTheme="minorHAnsi" w:cstheme="minorHAnsi"/>
          <w:b/>
          <w:bCs/>
          <w:color w:val="FF0000"/>
          <w:spacing w:val="2"/>
          <w:sz w:val="24"/>
          <w:szCs w:val="24"/>
          <w:bdr w:val="none" w:sz="0" w:space="0" w:color="auto" w:frame="1"/>
          <w:shd w:val="clear" w:color="auto" w:fill="E4F3F9"/>
        </w:rPr>
        <w:t>templates/</w:t>
      </w:r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 directory through the template rendering engine. Tiller then collects the results of those templates and sends them on to Kubernetes.</w:t>
      </w:r>
    </w:p>
    <w:p w14:paraId="6D4C4464" w14:textId="77777777" w:rsidR="002070AF" w:rsidRPr="002070AF" w:rsidRDefault="002070AF" w:rsidP="002070AF">
      <w:p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333333"/>
          <w:spacing w:val="2"/>
          <w:sz w:val="24"/>
          <w:szCs w:val="24"/>
        </w:rPr>
      </w:pPr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The </w:t>
      </w:r>
      <w:r w:rsidRPr="002070AF">
        <w:rPr>
          <w:rFonts w:asciiTheme="minorHAnsi" w:hAnsiTheme="minorHAnsi" w:cstheme="minorHAnsi"/>
          <w:b/>
          <w:bCs/>
          <w:color w:val="FF0000"/>
          <w:spacing w:val="2"/>
          <w:sz w:val="24"/>
          <w:szCs w:val="24"/>
          <w:bdr w:val="none" w:sz="0" w:space="0" w:color="auto" w:frame="1"/>
          <w:shd w:val="clear" w:color="auto" w:fill="E4F3F9"/>
        </w:rPr>
        <w:t>values.yaml</w:t>
      </w:r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 file is also important to templates. This file contains the </w:t>
      </w:r>
      <w:r w:rsidRPr="002070AF">
        <w:rPr>
          <w:rFonts w:asciiTheme="minorHAnsi" w:hAnsiTheme="minorHAnsi" w:cstheme="minorHAnsi"/>
          <w:i/>
          <w:iCs/>
          <w:color w:val="333333"/>
          <w:spacing w:val="2"/>
          <w:sz w:val="24"/>
          <w:szCs w:val="24"/>
        </w:rPr>
        <w:t>default values</w:t>
      </w:r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 for a chart. These values may be overridden by users during </w:t>
      </w:r>
      <w:r w:rsidRPr="002070AF">
        <w:rPr>
          <w:rFonts w:asciiTheme="minorHAnsi" w:hAnsiTheme="minorHAnsi" w:cstheme="minorHAnsi"/>
          <w:color w:val="000000"/>
          <w:spacing w:val="2"/>
          <w:sz w:val="24"/>
          <w:szCs w:val="24"/>
          <w:bdr w:val="none" w:sz="0" w:space="0" w:color="auto" w:frame="1"/>
          <w:shd w:val="clear" w:color="auto" w:fill="E4F3F9"/>
        </w:rPr>
        <w:t>helm install</w:t>
      </w:r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 or </w:t>
      </w:r>
      <w:r w:rsidRPr="002070AF">
        <w:rPr>
          <w:rFonts w:asciiTheme="minorHAnsi" w:hAnsiTheme="minorHAnsi" w:cstheme="minorHAnsi"/>
          <w:color w:val="000000"/>
          <w:spacing w:val="2"/>
          <w:sz w:val="24"/>
          <w:szCs w:val="24"/>
          <w:bdr w:val="none" w:sz="0" w:space="0" w:color="auto" w:frame="1"/>
          <w:shd w:val="clear" w:color="auto" w:fill="E4F3F9"/>
        </w:rPr>
        <w:t>helm upgrade</w:t>
      </w:r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.</w:t>
      </w:r>
    </w:p>
    <w:p w14:paraId="21E89CE7" w14:textId="77777777" w:rsidR="002070AF" w:rsidRDefault="002070AF" w:rsidP="002070AF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333333"/>
          <w:spacing w:val="2"/>
          <w:sz w:val="27"/>
          <w:szCs w:val="27"/>
        </w:rPr>
      </w:pPr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The </w:t>
      </w:r>
      <w:r w:rsidRPr="002070AF">
        <w:rPr>
          <w:rFonts w:asciiTheme="minorHAnsi" w:hAnsiTheme="minorHAnsi" w:cstheme="minorHAnsi"/>
          <w:b/>
          <w:bCs/>
          <w:color w:val="FF0000"/>
          <w:spacing w:val="2"/>
          <w:sz w:val="24"/>
          <w:szCs w:val="24"/>
          <w:bdr w:val="none" w:sz="0" w:space="0" w:color="auto" w:frame="1"/>
          <w:shd w:val="clear" w:color="auto" w:fill="E4F3F9"/>
        </w:rPr>
        <w:t>Chart.yaml</w:t>
      </w:r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 file contains a description of the chart. You can access it from within a template. The </w:t>
      </w:r>
      <w:r w:rsidRPr="002070AF">
        <w:rPr>
          <w:rFonts w:asciiTheme="minorHAnsi" w:hAnsiTheme="minorHAnsi" w:cstheme="minorHAnsi"/>
          <w:color w:val="000000"/>
          <w:spacing w:val="2"/>
          <w:sz w:val="24"/>
          <w:szCs w:val="24"/>
          <w:bdr w:val="none" w:sz="0" w:space="0" w:color="auto" w:frame="1"/>
          <w:shd w:val="clear" w:color="auto" w:fill="E4F3F9"/>
        </w:rPr>
        <w:t>charts/</w:t>
      </w:r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 directory </w:t>
      </w:r>
      <w:r w:rsidRPr="002070AF">
        <w:rPr>
          <w:rFonts w:asciiTheme="minorHAnsi" w:hAnsiTheme="minorHAnsi" w:cstheme="minorHAnsi"/>
          <w:i/>
          <w:iCs/>
          <w:color w:val="333333"/>
          <w:spacing w:val="2"/>
          <w:sz w:val="24"/>
          <w:szCs w:val="24"/>
        </w:rPr>
        <w:t>may</w:t>
      </w:r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 contain other charts (which we call </w:t>
      </w:r>
      <w:r w:rsidRPr="002070AF">
        <w:rPr>
          <w:rFonts w:asciiTheme="minorHAnsi" w:hAnsiTheme="minorHAnsi" w:cstheme="minorHAnsi"/>
          <w:i/>
          <w:iCs/>
          <w:color w:val="333333"/>
          <w:spacing w:val="2"/>
          <w:sz w:val="24"/>
          <w:szCs w:val="24"/>
        </w:rPr>
        <w:t>subcharts</w:t>
      </w:r>
      <w:r w:rsidRPr="002070AF">
        <w:rPr>
          <w:rFonts w:asciiTheme="minorHAnsi" w:hAnsiTheme="minorHAnsi" w:cstheme="minorHAnsi"/>
          <w:color w:val="333333"/>
          <w:spacing w:val="2"/>
          <w:sz w:val="24"/>
          <w:szCs w:val="24"/>
        </w:rPr>
        <w:t>). Later in this guide we will see how those work when it comes to template rendering</w:t>
      </w:r>
      <w:r w:rsidRPr="002070AF">
        <w:rPr>
          <w:rFonts w:ascii="Helvetica" w:hAnsi="Helvetica" w:cs="Helvetica"/>
          <w:color w:val="333333"/>
          <w:spacing w:val="2"/>
          <w:sz w:val="27"/>
          <w:szCs w:val="27"/>
        </w:rPr>
        <w:t>.</w:t>
      </w:r>
    </w:p>
    <w:p w14:paraId="5618EA03" w14:textId="77777777" w:rsidR="002070AF" w:rsidRDefault="002070AF" w:rsidP="002070AF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333333"/>
          <w:spacing w:val="2"/>
          <w:sz w:val="27"/>
          <w:szCs w:val="27"/>
        </w:rPr>
      </w:pPr>
    </w:p>
    <w:p w14:paraId="3D383344" w14:textId="693FE462" w:rsidR="002070AF" w:rsidRPr="002070AF" w:rsidRDefault="002070AF" w:rsidP="002070AF">
      <w:pPr>
        <w:rPr>
          <w:rFonts w:ascii="Roboto" w:hAnsi="Roboto"/>
          <w:b/>
          <w:bCs/>
          <w:sz w:val="24"/>
          <w:szCs w:val="24"/>
        </w:rPr>
      </w:pPr>
      <w:r w:rsidRPr="002070AF">
        <w:rPr>
          <w:rFonts w:ascii="Roboto" w:hAnsi="Roboto"/>
          <w:b/>
          <w:bCs/>
          <w:sz w:val="24"/>
          <w:szCs w:val="24"/>
        </w:rPr>
        <w:t xml:space="preserve">But another step you can take as you can convert that chart into standard Kubernetes YAML. Therefore, you can apply that to </w:t>
      </w:r>
      <w:r w:rsidR="0096671C" w:rsidRPr="0096671C">
        <w:rPr>
          <w:rFonts w:ascii="Roboto" w:hAnsi="Roboto"/>
          <w:b/>
          <w:bCs/>
          <w:sz w:val="24"/>
          <w:szCs w:val="24"/>
        </w:rPr>
        <w:t>any cluster without having Helm present. It's a kind of optional</w:t>
      </w:r>
    </w:p>
    <w:p w14:paraId="00816564" w14:textId="77777777" w:rsidR="002070AF" w:rsidRPr="002070AF" w:rsidRDefault="002070AF" w:rsidP="002070AF">
      <w:p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333333"/>
          <w:spacing w:val="2"/>
          <w:sz w:val="27"/>
          <w:szCs w:val="27"/>
        </w:rPr>
      </w:pPr>
    </w:p>
    <w:p w14:paraId="31C2C742" w14:textId="77777777" w:rsidR="00674AA6" w:rsidRDefault="00674AA6" w:rsidP="00674AA6"/>
    <w:p w14:paraId="4B104E71" w14:textId="77777777" w:rsidR="00A4143F" w:rsidRDefault="00A4143F" w:rsidP="00674AA6"/>
    <w:p w14:paraId="0BA9874A" w14:textId="77777777" w:rsidR="00A4143F" w:rsidRDefault="00A4143F" w:rsidP="00674AA6"/>
    <w:p w14:paraId="044A5E8E" w14:textId="77777777" w:rsidR="00A4143F" w:rsidRDefault="00A4143F" w:rsidP="00674AA6"/>
    <w:p w14:paraId="699E6989" w14:textId="77777777" w:rsidR="00A4143F" w:rsidRDefault="00A4143F" w:rsidP="00674AA6"/>
    <w:p w14:paraId="26D59F1A" w14:textId="77777777" w:rsidR="00A4143F" w:rsidRDefault="00A4143F" w:rsidP="00674AA6"/>
    <w:p w14:paraId="3C06BCDB" w14:textId="77777777" w:rsidR="00A4143F" w:rsidRDefault="00A4143F" w:rsidP="00674AA6"/>
    <w:p w14:paraId="1E75E963" w14:textId="77777777" w:rsidR="00A4143F" w:rsidRDefault="00A4143F" w:rsidP="00674AA6"/>
    <w:p w14:paraId="5ADF21C5" w14:textId="77777777" w:rsidR="00A4143F" w:rsidRDefault="00A4143F" w:rsidP="00674AA6"/>
    <w:p w14:paraId="7A872CA7" w14:textId="77777777" w:rsidR="00A4143F" w:rsidRDefault="00A4143F" w:rsidP="00674AA6"/>
    <w:p w14:paraId="6F214689" w14:textId="77777777" w:rsidR="00A4143F" w:rsidRDefault="00A4143F" w:rsidP="00674AA6"/>
    <w:p w14:paraId="780DB31B" w14:textId="5678E907" w:rsidR="00A4143F" w:rsidRPr="00A4143F" w:rsidRDefault="00000000" w:rsidP="00674AA6">
      <w:pPr>
        <w:rPr>
          <w:sz w:val="32"/>
          <w:szCs w:val="32"/>
        </w:rPr>
      </w:pPr>
      <w:hyperlink r:id="rId12" w:history="1">
        <w:r w:rsidR="00A4143F" w:rsidRPr="00A4143F">
          <w:rPr>
            <w:rStyle w:val="Hyperlink"/>
            <w:sz w:val="32"/>
            <w:szCs w:val="32"/>
          </w:rPr>
          <w:t>https://get.helm.sh/helm-canary-windows-amd64.zip</w:t>
        </w:r>
      </w:hyperlink>
    </w:p>
    <w:p w14:paraId="2ACB84AA" w14:textId="77777777" w:rsidR="00A4143F" w:rsidRPr="00A4143F" w:rsidRDefault="00A4143F" w:rsidP="00674AA6">
      <w:pPr>
        <w:rPr>
          <w:sz w:val="32"/>
          <w:szCs w:val="32"/>
        </w:rPr>
      </w:pPr>
    </w:p>
    <w:p w14:paraId="01CC82EC" w14:textId="77777777" w:rsidR="00A4143F" w:rsidRPr="00A4143F" w:rsidRDefault="00A4143F" w:rsidP="00674AA6">
      <w:pPr>
        <w:rPr>
          <w:sz w:val="32"/>
          <w:szCs w:val="32"/>
        </w:rPr>
      </w:pPr>
    </w:p>
    <w:p w14:paraId="7F588269" w14:textId="197B2083" w:rsidR="00A4143F" w:rsidRPr="00A4143F" w:rsidRDefault="00A4143F" w:rsidP="00674AA6">
      <w:pPr>
        <w:rPr>
          <w:sz w:val="32"/>
          <w:szCs w:val="32"/>
        </w:rPr>
      </w:pPr>
      <w:r w:rsidRPr="00A4143F">
        <w:rPr>
          <w:sz w:val="32"/>
          <w:szCs w:val="32"/>
        </w:rPr>
        <w:t>or</w:t>
      </w:r>
    </w:p>
    <w:p w14:paraId="0E13D82F" w14:textId="77777777" w:rsidR="00A4143F" w:rsidRPr="00A4143F" w:rsidRDefault="00A4143F" w:rsidP="00674AA6">
      <w:pPr>
        <w:rPr>
          <w:sz w:val="32"/>
          <w:szCs w:val="32"/>
        </w:rPr>
      </w:pPr>
    </w:p>
    <w:p w14:paraId="3ACDF98F" w14:textId="15EF820C" w:rsidR="00A4143F" w:rsidRDefault="00000000" w:rsidP="00674AA6">
      <w:pPr>
        <w:rPr>
          <w:sz w:val="32"/>
          <w:szCs w:val="32"/>
        </w:rPr>
      </w:pPr>
      <w:hyperlink r:id="rId13" w:history="1">
        <w:r w:rsidR="00DA3F12" w:rsidRPr="008B68CB">
          <w:rPr>
            <w:rStyle w:val="Hyperlink"/>
            <w:sz w:val="32"/>
            <w:szCs w:val="32"/>
          </w:rPr>
          <w:t>https://helm.sh/docs/intro/install/</w:t>
        </w:r>
      </w:hyperlink>
    </w:p>
    <w:p w14:paraId="30CF1D62" w14:textId="77777777" w:rsidR="00DA3F12" w:rsidRDefault="00DA3F12" w:rsidP="00674AA6">
      <w:pPr>
        <w:rPr>
          <w:sz w:val="32"/>
          <w:szCs w:val="32"/>
        </w:rPr>
      </w:pPr>
    </w:p>
    <w:p w14:paraId="234056A9" w14:textId="77777777" w:rsidR="00DA3F12" w:rsidRDefault="00DA3F12" w:rsidP="00674AA6">
      <w:pPr>
        <w:rPr>
          <w:sz w:val="32"/>
          <w:szCs w:val="32"/>
        </w:rPr>
      </w:pPr>
    </w:p>
    <w:p w14:paraId="795BD1B3" w14:textId="224A777D" w:rsidR="00DA3F12" w:rsidRDefault="00DA3F12" w:rsidP="00674AA6">
      <w:pPr>
        <w:rPr>
          <w:sz w:val="32"/>
          <w:szCs w:val="32"/>
        </w:rPr>
      </w:pPr>
      <w:r w:rsidRPr="00DA3F12">
        <w:rPr>
          <w:noProof/>
          <w:sz w:val="32"/>
          <w:szCs w:val="32"/>
        </w:rPr>
        <w:drawing>
          <wp:inline distT="0" distB="0" distL="0" distR="0" wp14:anchorId="1DD6B893" wp14:editId="63F43A58">
            <wp:extent cx="6197600" cy="2387600"/>
            <wp:effectExtent l="0" t="0" r="0" b="0"/>
            <wp:docPr id="135646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676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2DAF" w14:textId="77777777" w:rsidR="00DA3F12" w:rsidRDefault="00DA3F12" w:rsidP="00674AA6">
      <w:pPr>
        <w:rPr>
          <w:sz w:val="32"/>
          <w:szCs w:val="32"/>
        </w:rPr>
      </w:pPr>
    </w:p>
    <w:p w14:paraId="056E1490" w14:textId="7BDF317C" w:rsidR="00DA3F12" w:rsidRDefault="00DA3F12" w:rsidP="00674AA6">
      <w:pPr>
        <w:rPr>
          <w:sz w:val="32"/>
          <w:szCs w:val="32"/>
        </w:rPr>
      </w:pPr>
      <w:r>
        <w:rPr>
          <w:sz w:val="32"/>
          <w:szCs w:val="32"/>
        </w:rPr>
        <w:t>helm</w:t>
      </w:r>
    </w:p>
    <w:p w14:paraId="26EDE8CE" w14:textId="77777777" w:rsidR="00DA3F12" w:rsidRDefault="00DA3F12" w:rsidP="00674AA6">
      <w:pPr>
        <w:rPr>
          <w:sz w:val="32"/>
          <w:szCs w:val="32"/>
        </w:rPr>
      </w:pPr>
    </w:p>
    <w:p w14:paraId="04099726" w14:textId="12A7B944" w:rsidR="00DA3F12" w:rsidRDefault="00DA3F12" w:rsidP="00674AA6">
      <w:pPr>
        <w:rPr>
          <w:sz w:val="32"/>
          <w:szCs w:val="32"/>
        </w:rPr>
      </w:pPr>
      <w:r w:rsidRPr="00DA3F12">
        <w:rPr>
          <w:noProof/>
          <w:sz w:val="32"/>
          <w:szCs w:val="32"/>
        </w:rPr>
        <w:drawing>
          <wp:inline distT="0" distB="0" distL="0" distR="0" wp14:anchorId="477B22B2" wp14:editId="59EEDAF5">
            <wp:extent cx="5387807" cy="2476715"/>
            <wp:effectExtent l="0" t="0" r="3810" b="0"/>
            <wp:docPr id="35967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773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733F" w14:textId="77777777" w:rsidR="00DA3F12" w:rsidRDefault="00DA3F12" w:rsidP="00674AA6">
      <w:pPr>
        <w:rPr>
          <w:sz w:val="32"/>
          <w:szCs w:val="32"/>
        </w:rPr>
      </w:pPr>
    </w:p>
    <w:p w14:paraId="26CF3DDC" w14:textId="77777777" w:rsidR="00DA3F12" w:rsidRDefault="00DA3F12" w:rsidP="00674AA6">
      <w:pPr>
        <w:rPr>
          <w:sz w:val="32"/>
          <w:szCs w:val="32"/>
        </w:rPr>
      </w:pPr>
    </w:p>
    <w:p w14:paraId="617418F1" w14:textId="0129040D" w:rsidR="0061433C" w:rsidRDefault="00641C19" w:rsidP="00674AA6">
      <w:pPr>
        <w:rPr>
          <w:sz w:val="32"/>
          <w:szCs w:val="32"/>
        </w:rPr>
      </w:pPr>
      <w:r w:rsidRPr="00641C19">
        <w:rPr>
          <w:noProof/>
          <w:sz w:val="32"/>
          <w:szCs w:val="32"/>
        </w:rPr>
        <w:lastRenderedPageBreak/>
        <w:drawing>
          <wp:inline distT="0" distB="0" distL="0" distR="0" wp14:anchorId="1D8D194D" wp14:editId="491069C1">
            <wp:extent cx="4724809" cy="6782388"/>
            <wp:effectExtent l="0" t="0" r="0" b="0"/>
            <wp:docPr id="178677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716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26B7" w14:textId="77777777" w:rsidR="006968D7" w:rsidRDefault="006968D7" w:rsidP="00674AA6">
      <w:pPr>
        <w:rPr>
          <w:sz w:val="32"/>
          <w:szCs w:val="32"/>
        </w:rPr>
      </w:pPr>
    </w:p>
    <w:p w14:paraId="0C29312B" w14:textId="6B5B9873" w:rsidR="006968D7" w:rsidRDefault="006968D7" w:rsidP="00674AA6">
      <w:pPr>
        <w:rPr>
          <w:sz w:val="32"/>
          <w:szCs w:val="32"/>
        </w:rPr>
      </w:pPr>
      <w:r w:rsidRPr="006968D7">
        <w:rPr>
          <w:noProof/>
          <w:sz w:val="32"/>
          <w:szCs w:val="32"/>
        </w:rPr>
        <w:drawing>
          <wp:inline distT="0" distB="0" distL="0" distR="0" wp14:anchorId="33F46A51" wp14:editId="19FD1580">
            <wp:extent cx="6197600" cy="2651760"/>
            <wp:effectExtent l="0" t="0" r="0" b="0"/>
            <wp:docPr id="147913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300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A168" w14:textId="77777777" w:rsidR="008F3DCC" w:rsidRDefault="008F3DCC" w:rsidP="00674AA6">
      <w:pPr>
        <w:rPr>
          <w:sz w:val="32"/>
          <w:szCs w:val="32"/>
        </w:rPr>
      </w:pPr>
    </w:p>
    <w:p w14:paraId="1670010C" w14:textId="77777777" w:rsidR="008F3DCC" w:rsidRDefault="008F3DCC" w:rsidP="00674AA6">
      <w:pPr>
        <w:rPr>
          <w:sz w:val="32"/>
          <w:szCs w:val="32"/>
        </w:rPr>
      </w:pPr>
    </w:p>
    <w:p w14:paraId="27CD0351" w14:textId="551192C4" w:rsidR="008F3DCC" w:rsidRDefault="008F3DCC" w:rsidP="00674AA6">
      <w:pPr>
        <w:rPr>
          <w:sz w:val="32"/>
          <w:szCs w:val="32"/>
        </w:rPr>
      </w:pPr>
      <w:r w:rsidRPr="008F3DCC">
        <w:rPr>
          <w:noProof/>
          <w:sz w:val="32"/>
          <w:szCs w:val="32"/>
        </w:rPr>
        <w:drawing>
          <wp:inline distT="0" distB="0" distL="0" distR="0" wp14:anchorId="1E383E8D" wp14:editId="506CDD7C">
            <wp:extent cx="6197600" cy="3515995"/>
            <wp:effectExtent l="0" t="0" r="0" b="8255"/>
            <wp:docPr id="182213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392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219E" w14:textId="457E86EF" w:rsidR="0061433C" w:rsidRDefault="00F8168E" w:rsidP="00674AA6">
      <w:pPr>
        <w:rPr>
          <w:sz w:val="32"/>
          <w:szCs w:val="32"/>
        </w:rPr>
      </w:pPr>
      <w:r w:rsidRPr="00F8168E">
        <w:rPr>
          <w:sz w:val="32"/>
          <w:szCs w:val="32"/>
        </w:rPr>
        <w:lastRenderedPageBreak/>
        <w:drawing>
          <wp:inline distT="0" distB="0" distL="0" distR="0" wp14:anchorId="220B6999" wp14:editId="2ADEE634">
            <wp:extent cx="5570703" cy="7064352"/>
            <wp:effectExtent l="0" t="0" r="0" b="3810"/>
            <wp:docPr id="172275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54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70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94BF" w14:textId="77777777" w:rsidR="00F8168E" w:rsidRDefault="00F8168E" w:rsidP="00674AA6">
      <w:pPr>
        <w:rPr>
          <w:sz w:val="32"/>
          <w:szCs w:val="32"/>
        </w:rPr>
      </w:pPr>
    </w:p>
    <w:p w14:paraId="0ECCF33F" w14:textId="77777777" w:rsidR="00F8168E" w:rsidRDefault="00F8168E" w:rsidP="00674AA6">
      <w:pPr>
        <w:rPr>
          <w:sz w:val="32"/>
          <w:szCs w:val="32"/>
        </w:rPr>
      </w:pPr>
    </w:p>
    <w:p w14:paraId="781191F8" w14:textId="77777777" w:rsidR="00F8168E" w:rsidRDefault="00F8168E" w:rsidP="00674AA6">
      <w:pPr>
        <w:rPr>
          <w:sz w:val="32"/>
          <w:szCs w:val="32"/>
        </w:rPr>
      </w:pPr>
    </w:p>
    <w:p w14:paraId="5B261333" w14:textId="3A2BE35A" w:rsidR="00F8168E" w:rsidRDefault="00F8168E" w:rsidP="00674AA6">
      <w:pPr>
        <w:rPr>
          <w:sz w:val="32"/>
          <w:szCs w:val="32"/>
        </w:rPr>
      </w:pPr>
      <w:r w:rsidRPr="00F8168E">
        <w:rPr>
          <w:sz w:val="32"/>
          <w:szCs w:val="32"/>
        </w:rPr>
        <w:lastRenderedPageBreak/>
        <w:drawing>
          <wp:inline distT="0" distB="0" distL="0" distR="0" wp14:anchorId="40BDBCD3" wp14:editId="607F9F42">
            <wp:extent cx="6197600" cy="3066415"/>
            <wp:effectExtent l="0" t="0" r="0" b="635"/>
            <wp:docPr id="168079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960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082E" w14:textId="77777777" w:rsidR="00F8168E" w:rsidRDefault="00F8168E" w:rsidP="00674AA6">
      <w:pPr>
        <w:rPr>
          <w:sz w:val="32"/>
          <w:szCs w:val="32"/>
        </w:rPr>
      </w:pPr>
    </w:p>
    <w:p w14:paraId="1D8972BF" w14:textId="77777777" w:rsidR="00F8168E" w:rsidRDefault="00F8168E" w:rsidP="00674AA6">
      <w:pPr>
        <w:rPr>
          <w:sz w:val="32"/>
          <w:szCs w:val="32"/>
        </w:rPr>
      </w:pPr>
    </w:p>
    <w:p w14:paraId="26079861" w14:textId="77777777" w:rsidR="0061433C" w:rsidRDefault="0061433C" w:rsidP="00674AA6">
      <w:pPr>
        <w:rPr>
          <w:sz w:val="32"/>
          <w:szCs w:val="32"/>
        </w:rPr>
      </w:pPr>
    </w:p>
    <w:p w14:paraId="240E92D6" w14:textId="77777777" w:rsidR="0061433C" w:rsidRDefault="0061433C" w:rsidP="00674AA6">
      <w:pPr>
        <w:rPr>
          <w:sz w:val="32"/>
          <w:szCs w:val="32"/>
        </w:rPr>
      </w:pPr>
    </w:p>
    <w:p w14:paraId="1B718270" w14:textId="607B1CB9" w:rsidR="0061433C" w:rsidRDefault="0061433C" w:rsidP="00674AA6">
      <w:pPr>
        <w:rPr>
          <w:sz w:val="32"/>
          <w:szCs w:val="32"/>
        </w:rPr>
      </w:pPr>
      <w:r w:rsidRPr="0061433C">
        <w:rPr>
          <w:noProof/>
          <w:sz w:val="32"/>
          <w:szCs w:val="32"/>
        </w:rPr>
        <w:drawing>
          <wp:inline distT="0" distB="0" distL="0" distR="0" wp14:anchorId="6E09C7BC" wp14:editId="47158614">
            <wp:extent cx="6197600" cy="3534410"/>
            <wp:effectExtent l="0" t="0" r="0" b="8890"/>
            <wp:docPr id="56566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602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3112" w14:textId="77777777" w:rsidR="0061433C" w:rsidRDefault="0061433C" w:rsidP="00674AA6">
      <w:pPr>
        <w:rPr>
          <w:sz w:val="32"/>
          <w:szCs w:val="32"/>
        </w:rPr>
      </w:pPr>
    </w:p>
    <w:p w14:paraId="052EA640" w14:textId="77777777" w:rsidR="0061433C" w:rsidRDefault="0061433C" w:rsidP="00674AA6">
      <w:pPr>
        <w:rPr>
          <w:sz w:val="32"/>
          <w:szCs w:val="32"/>
        </w:rPr>
      </w:pPr>
    </w:p>
    <w:p w14:paraId="73C43545" w14:textId="5543C205" w:rsidR="0061433C" w:rsidRDefault="0061433C" w:rsidP="00674AA6">
      <w:pPr>
        <w:rPr>
          <w:sz w:val="32"/>
          <w:szCs w:val="32"/>
        </w:rPr>
      </w:pPr>
      <w:r w:rsidRPr="0061433C">
        <w:rPr>
          <w:noProof/>
          <w:sz w:val="32"/>
          <w:szCs w:val="32"/>
        </w:rPr>
        <w:lastRenderedPageBreak/>
        <w:drawing>
          <wp:inline distT="0" distB="0" distL="0" distR="0" wp14:anchorId="23772544" wp14:editId="1C19A692">
            <wp:extent cx="6197600" cy="4836160"/>
            <wp:effectExtent l="0" t="0" r="0" b="2540"/>
            <wp:docPr id="193319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94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D7F2" w14:textId="77777777" w:rsidR="0061433C" w:rsidRDefault="0061433C" w:rsidP="00674AA6">
      <w:pPr>
        <w:rPr>
          <w:sz w:val="32"/>
          <w:szCs w:val="32"/>
        </w:rPr>
      </w:pPr>
    </w:p>
    <w:p w14:paraId="626C5864" w14:textId="77777777" w:rsidR="0061433C" w:rsidRDefault="0061433C" w:rsidP="00674AA6">
      <w:pPr>
        <w:rPr>
          <w:sz w:val="32"/>
          <w:szCs w:val="32"/>
        </w:rPr>
      </w:pPr>
    </w:p>
    <w:p w14:paraId="737F4FE7" w14:textId="1447BAF1" w:rsidR="0061433C" w:rsidRDefault="005B5949" w:rsidP="00674AA6">
      <w:pPr>
        <w:rPr>
          <w:sz w:val="32"/>
          <w:szCs w:val="32"/>
        </w:rPr>
      </w:pPr>
      <w:r w:rsidRPr="005B5949">
        <w:rPr>
          <w:noProof/>
          <w:sz w:val="32"/>
          <w:szCs w:val="32"/>
        </w:rPr>
        <w:drawing>
          <wp:inline distT="0" distB="0" distL="0" distR="0" wp14:anchorId="1EDB7A42" wp14:editId="296CC4CE">
            <wp:extent cx="6197600" cy="1738630"/>
            <wp:effectExtent l="0" t="0" r="0" b="0"/>
            <wp:docPr id="116028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886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6D5F" w14:textId="77777777" w:rsidR="00661951" w:rsidRDefault="00661951" w:rsidP="00661951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mkdir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helmdemo-chart</w:t>
      </w:r>
    </w:p>
    <w:p w14:paraId="7F518A2F" w14:textId="77777777" w:rsidR="00661951" w:rsidRDefault="00661951" w:rsidP="00661951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cd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helmdemo-chart </w:t>
      </w:r>
    </w:p>
    <w:p w14:paraId="1514037F" w14:textId="77777777" w:rsidR="00661951" w:rsidRDefault="00661951" w:rsidP="00674AA6">
      <w:pPr>
        <w:rPr>
          <w:sz w:val="32"/>
          <w:szCs w:val="32"/>
        </w:rPr>
      </w:pPr>
    </w:p>
    <w:p w14:paraId="3AB6CA14" w14:textId="20BF86B0" w:rsidR="00661951" w:rsidRDefault="00661951" w:rsidP="00674AA6">
      <w:pPr>
        <w:rPr>
          <w:sz w:val="32"/>
          <w:szCs w:val="32"/>
        </w:rPr>
      </w:pPr>
      <w:r w:rsidRPr="00661951">
        <w:rPr>
          <w:sz w:val="32"/>
          <w:szCs w:val="32"/>
        </w:rPr>
        <w:drawing>
          <wp:inline distT="0" distB="0" distL="0" distR="0" wp14:anchorId="6E9EDC3C" wp14:editId="5F73E2E1">
            <wp:extent cx="2476715" cy="845893"/>
            <wp:effectExtent l="0" t="0" r="0" b="0"/>
            <wp:docPr id="29813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384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828C" w14:textId="11733F61" w:rsidR="00B70344" w:rsidRDefault="00B70344" w:rsidP="00674AA6">
      <w:pPr>
        <w:rPr>
          <w:sz w:val="32"/>
          <w:szCs w:val="32"/>
        </w:rPr>
      </w:pPr>
    </w:p>
    <w:p w14:paraId="6F7D2FE6" w14:textId="77777777" w:rsidR="00B70344" w:rsidRDefault="00B70344" w:rsidP="00674AA6">
      <w:pPr>
        <w:rPr>
          <w:sz w:val="32"/>
          <w:szCs w:val="32"/>
        </w:rPr>
      </w:pPr>
    </w:p>
    <w:p w14:paraId="0BE133E2" w14:textId="77777777" w:rsidR="00B70344" w:rsidRDefault="00B70344" w:rsidP="00674AA6">
      <w:pPr>
        <w:rPr>
          <w:sz w:val="32"/>
          <w:szCs w:val="32"/>
        </w:rPr>
      </w:pPr>
    </w:p>
    <w:p w14:paraId="05EC6FE2" w14:textId="7B722C62" w:rsidR="00B70344" w:rsidRDefault="00B70344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helm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create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 w:rsidR="00661951">
        <w:rPr>
          <w:rFonts w:ascii="Lucida Console" w:hAnsi="Lucida Console" w:cs="Lucida Console"/>
          <w:color w:val="8A2BE2"/>
          <w:sz w:val="18"/>
          <w:szCs w:val="18"/>
        </w:rPr>
        <w:t>b</w:t>
      </w:r>
      <w:r>
        <w:rPr>
          <w:rFonts w:ascii="Lucida Console" w:hAnsi="Lucida Console" w:cs="Lucida Console"/>
          <w:color w:val="8A2BE2"/>
          <w:sz w:val="18"/>
          <w:szCs w:val="18"/>
        </w:rPr>
        <w:t>ipeen</w:t>
      </w:r>
      <w:r w:rsidR="00661951">
        <w:rPr>
          <w:rFonts w:ascii="Lucida Console" w:hAnsi="Lucida Console" w:cs="Lucida Console"/>
          <w:color w:val="8A2BE2"/>
          <w:sz w:val="18"/>
          <w:szCs w:val="18"/>
        </w:rPr>
        <w:t>h</w:t>
      </w:r>
      <w:r>
        <w:rPr>
          <w:rFonts w:ascii="Lucida Console" w:hAnsi="Lucida Console" w:cs="Lucida Console"/>
          <w:color w:val="8A2BE2"/>
          <w:sz w:val="18"/>
          <w:szCs w:val="18"/>
        </w:rPr>
        <w:t>elm-chart</w:t>
      </w:r>
    </w:p>
    <w:p w14:paraId="6BD6202A" w14:textId="77777777" w:rsidR="00B70344" w:rsidRDefault="00B70344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344D9F29" w14:textId="227F0D13" w:rsidR="00B70344" w:rsidRDefault="00661951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 w:rsidRPr="00661951">
        <w:rPr>
          <w:rFonts w:ascii="Lucida Console" w:hAnsi="Lucida Console" w:cs="Lucida Console"/>
          <w:color w:val="8A2BE2"/>
          <w:sz w:val="18"/>
          <w:szCs w:val="18"/>
        </w:rPr>
        <w:lastRenderedPageBreak/>
        <w:drawing>
          <wp:inline distT="0" distB="0" distL="0" distR="0" wp14:anchorId="7F2557A8" wp14:editId="56A0CC5B">
            <wp:extent cx="4016088" cy="457240"/>
            <wp:effectExtent l="0" t="0" r="3810" b="0"/>
            <wp:docPr id="55427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712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7F25" w14:textId="77777777" w:rsidR="000C44D2" w:rsidRDefault="000C44D2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5B7FC9F7" w14:textId="77777777" w:rsidR="000C44D2" w:rsidRDefault="000C44D2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4DDA33EC" w14:textId="77777777" w:rsidR="000C44D2" w:rsidRDefault="000C44D2" w:rsidP="000C44D2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4706CC36" w14:textId="77777777" w:rsidR="000C44D2" w:rsidRDefault="000C44D2" w:rsidP="000C44D2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cd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bipeenhelm-chart/templates </w:t>
      </w:r>
    </w:p>
    <w:p w14:paraId="090CC99C" w14:textId="77777777" w:rsidR="000C44D2" w:rsidRDefault="000C44D2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16AD9840" w14:textId="77777777" w:rsidR="000C44D2" w:rsidRDefault="000C44D2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21DB9E92" w14:textId="263D8331" w:rsidR="000C44D2" w:rsidRDefault="00E86C54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 w:rsidRPr="00E86C54">
        <w:rPr>
          <w:rFonts w:ascii="Lucida Console" w:hAnsi="Lucida Console" w:cs="Lucida Console"/>
          <w:color w:val="8A2BE2"/>
          <w:sz w:val="18"/>
          <w:szCs w:val="18"/>
        </w:rPr>
        <w:drawing>
          <wp:inline distT="0" distB="0" distL="0" distR="0" wp14:anchorId="20DEBD1A" wp14:editId="1C09612B">
            <wp:extent cx="3977985" cy="548688"/>
            <wp:effectExtent l="0" t="0" r="3810" b="3810"/>
            <wp:docPr id="187711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122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0794" w14:textId="77777777" w:rsidR="00E86C54" w:rsidRDefault="00E86C54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5CE7E53D" w14:textId="77777777" w:rsidR="00E86C54" w:rsidRDefault="00E86C54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3AB338B4" w14:textId="77777777" w:rsidR="00E86C54" w:rsidRDefault="00E86C54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0DDAAB8B" w14:textId="4B98D3C3" w:rsidR="00E86C54" w:rsidRDefault="00E86C54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 w:rsidRPr="00E86C54">
        <w:rPr>
          <w:rFonts w:ascii="Lucida Console" w:hAnsi="Lucida Console" w:cs="Lucida Console"/>
          <w:color w:val="8A2BE2"/>
          <w:sz w:val="18"/>
          <w:szCs w:val="18"/>
        </w:rPr>
        <w:t>del /f *</w:t>
      </w:r>
    </w:p>
    <w:p w14:paraId="52C386AF" w14:textId="77777777" w:rsidR="00E86C54" w:rsidRDefault="00E86C54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1827C7ED" w14:textId="79512FD3" w:rsidR="00E86C54" w:rsidRDefault="00E86C54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 w:rsidRPr="00E86C54">
        <w:rPr>
          <w:rFonts w:ascii="Lucida Console" w:hAnsi="Lucida Console" w:cs="Lucida Console"/>
          <w:color w:val="8A2BE2"/>
          <w:sz w:val="18"/>
          <w:szCs w:val="18"/>
        </w:rPr>
        <w:drawing>
          <wp:inline distT="0" distB="0" distL="0" distR="0" wp14:anchorId="3AA4AC16" wp14:editId="5A6A9A56">
            <wp:extent cx="5517358" cy="419136"/>
            <wp:effectExtent l="0" t="0" r="7620" b="0"/>
            <wp:docPr id="86402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210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810B" w14:textId="77777777" w:rsidR="00E86C54" w:rsidRDefault="00E86C54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50470C75" w14:textId="77777777" w:rsidR="00E86C54" w:rsidRDefault="00E86C54" w:rsidP="00E86C5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rmdir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/s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tests </w:t>
      </w:r>
    </w:p>
    <w:p w14:paraId="5ECAFFB1" w14:textId="77777777" w:rsidR="00E86C54" w:rsidRDefault="00E86C54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3845230A" w14:textId="538157F3" w:rsidR="00E86C54" w:rsidRDefault="00E86C54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 w:rsidRPr="00E86C54">
        <w:rPr>
          <w:rFonts w:ascii="Lucida Console" w:hAnsi="Lucida Console" w:cs="Lucida Console"/>
          <w:color w:val="8A2BE2"/>
          <w:sz w:val="18"/>
          <w:szCs w:val="18"/>
        </w:rPr>
        <w:drawing>
          <wp:inline distT="0" distB="0" distL="0" distR="0" wp14:anchorId="2417EE54" wp14:editId="451ED951">
            <wp:extent cx="5006774" cy="510584"/>
            <wp:effectExtent l="0" t="0" r="3810" b="3810"/>
            <wp:docPr id="1273017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175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A05A" w14:textId="77777777" w:rsidR="00E86C54" w:rsidRDefault="00E86C54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139A18E8" w14:textId="77777777" w:rsidR="008C1827" w:rsidRPr="008C1827" w:rsidRDefault="008C1827" w:rsidP="008C182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24"/>
          <w:szCs w:val="24"/>
        </w:rPr>
      </w:pPr>
      <w:r w:rsidRPr="008C1827">
        <w:rPr>
          <w:rFonts w:ascii="Lucida Console" w:hAnsi="Lucida Console" w:cs="Lucida Console"/>
          <w:color w:val="0000FF"/>
          <w:sz w:val="24"/>
          <w:szCs w:val="24"/>
        </w:rPr>
        <w:t>cd..</w:t>
      </w:r>
    </w:p>
    <w:p w14:paraId="19BA3A79" w14:textId="77777777" w:rsidR="008C1827" w:rsidRDefault="008C1827" w:rsidP="008C182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24"/>
          <w:szCs w:val="24"/>
        </w:rPr>
      </w:pPr>
      <w:r w:rsidRPr="008C1827">
        <w:rPr>
          <w:rFonts w:ascii="Lucida Console" w:hAnsi="Lucida Console" w:cs="Lucida Console"/>
          <w:color w:val="0000FF"/>
          <w:sz w:val="24"/>
          <w:szCs w:val="24"/>
        </w:rPr>
        <w:t>code</w:t>
      </w:r>
      <w:r w:rsidRPr="008C1827">
        <w:rPr>
          <w:rFonts w:ascii="Lucida Console" w:hAnsi="Lucida Console" w:cs="Lucida Console"/>
          <w:sz w:val="24"/>
          <w:szCs w:val="24"/>
        </w:rPr>
        <w:t xml:space="preserve"> </w:t>
      </w:r>
      <w:r w:rsidRPr="008C1827">
        <w:rPr>
          <w:rFonts w:ascii="Lucida Console" w:hAnsi="Lucida Console" w:cs="Lucida Console"/>
          <w:color w:val="8A2BE2"/>
          <w:sz w:val="24"/>
          <w:szCs w:val="24"/>
        </w:rPr>
        <w:t xml:space="preserve">. </w:t>
      </w:r>
    </w:p>
    <w:p w14:paraId="6E792CE9" w14:textId="77777777" w:rsidR="008C1827" w:rsidRPr="008C1827" w:rsidRDefault="008C1827" w:rsidP="008C182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24"/>
          <w:szCs w:val="24"/>
        </w:rPr>
      </w:pPr>
    </w:p>
    <w:p w14:paraId="0A7C77AA" w14:textId="77777777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0C532AAB" w14:textId="77777777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13B828D9" w14:textId="53FC917D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 w:rsidRPr="008C1827">
        <w:rPr>
          <w:rFonts w:ascii="Lucida Console" w:hAnsi="Lucida Console" w:cs="Lucida Console"/>
          <w:color w:val="8A2BE2"/>
          <w:sz w:val="18"/>
          <w:szCs w:val="18"/>
        </w:rPr>
        <w:drawing>
          <wp:inline distT="0" distB="0" distL="0" distR="0" wp14:anchorId="1B663F54" wp14:editId="3C9847F7">
            <wp:extent cx="4320914" cy="594412"/>
            <wp:effectExtent l="0" t="0" r="3810" b="0"/>
            <wp:docPr id="192716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66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C97F" w14:textId="77777777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476DC4F8" w14:textId="77777777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3303E36D" w14:textId="77777777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44DB900C" w14:textId="77777777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6F70D71C" w14:textId="77777777" w:rsid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E9178"/>
          <w:sz w:val="21"/>
          <w:szCs w:val="21"/>
        </w:rPr>
      </w:pPr>
      <w:r w:rsidRPr="008C1827">
        <w:rPr>
          <w:rFonts w:ascii="Consolas" w:hAnsi="Consolas"/>
          <w:color w:val="569CD6"/>
          <w:sz w:val="21"/>
          <w:szCs w:val="21"/>
        </w:rPr>
        <w:t>appVersion</w:t>
      </w:r>
      <w:r w:rsidRPr="008C1827">
        <w:rPr>
          <w:rFonts w:ascii="Consolas" w:hAnsi="Consolas"/>
          <w:color w:val="CCCCCC"/>
          <w:sz w:val="21"/>
          <w:szCs w:val="21"/>
        </w:rPr>
        <w:t xml:space="preserve">: </w:t>
      </w:r>
      <w:r w:rsidRPr="008C1827">
        <w:rPr>
          <w:rFonts w:ascii="Consolas" w:hAnsi="Consolas"/>
          <w:color w:val="CE9178"/>
          <w:sz w:val="21"/>
          <w:szCs w:val="21"/>
        </w:rPr>
        <w:t>"0.1.0 dev"</w:t>
      </w:r>
    </w:p>
    <w:p w14:paraId="112E0131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4B0A05B" w14:textId="77777777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18F80F54" w14:textId="77777777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44664A58" w14:textId="77777777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046CD70A" w14:textId="77777777" w:rsidR="00821267" w:rsidRPr="00821267" w:rsidRDefault="00821267" w:rsidP="00821267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 w:rsidRPr="00821267">
        <w:rPr>
          <w:rFonts w:ascii="Lucida Console" w:hAnsi="Lucida Console" w:cs="Lucida Console"/>
          <w:color w:val="8A2BE2"/>
          <w:sz w:val="18"/>
          <w:szCs w:val="18"/>
        </w:rPr>
        <w:t>appVersion: "0.1.0 dev"</w:t>
      </w:r>
    </w:p>
    <w:p w14:paraId="429B16D5" w14:textId="77777777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3CF1EB5C" w14:textId="317AB51C" w:rsidR="00821267" w:rsidRDefault="0082126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 w:rsidRPr="00821267">
        <w:rPr>
          <w:rFonts w:ascii="Lucida Console" w:hAnsi="Lucida Console" w:cs="Lucida Console"/>
          <w:color w:val="8A2BE2"/>
          <w:sz w:val="18"/>
          <w:szCs w:val="18"/>
        </w:rPr>
        <w:t>icon: https://www.google.com/images/branding/googlelogo/2x/googlelogo_color_272x92dp.png</w:t>
      </w:r>
    </w:p>
    <w:p w14:paraId="55C9BF4E" w14:textId="213FBFCB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115D3D59" w14:textId="38B2F5B5" w:rsidR="00821267" w:rsidRDefault="0082126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 w:rsidRPr="00821267">
        <w:rPr>
          <w:rFonts w:ascii="Lucida Console" w:hAnsi="Lucida Console" w:cs="Lucida Console"/>
          <w:color w:val="8A2BE2"/>
          <w:sz w:val="18"/>
          <w:szCs w:val="18"/>
        </w:rPr>
        <w:lastRenderedPageBreak/>
        <w:drawing>
          <wp:inline distT="0" distB="0" distL="0" distR="0" wp14:anchorId="4488FB0B" wp14:editId="37C11902">
            <wp:extent cx="6197600" cy="3856990"/>
            <wp:effectExtent l="0" t="0" r="0" b="0"/>
            <wp:docPr id="199960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016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3B59" w14:textId="77777777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0FC4204D" w14:textId="77777777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243399EE" w14:textId="77777777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56D49E2B" w14:textId="77777777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54B39ABB" w14:textId="77777777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1B06D762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569CD6"/>
          <w:sz w:val="21"/>
          <w:szCs w:val="21"/>
        </w:rPr>
        <w:t>apiVersion</w:t>
      </w:r>
      <w:r w:rsidRPr="008C1827">
        <w:rPr>
          <w:rFonts w:ascii="Consolas" w:hAnsi="Consolas"/>
          <w:color w:val="CCCCCC"/>
          <w:sz w:val="21"/>
          <w:szCs w:val="21"/>
        </w:rPr>
        <w:t xml:space="preserve">: </w:t>
      </w:r>
      <w:r w:rsidRPr="008C1827">
        <w:rPr>
          <w:rFonts w:ascii="Consolas" w:hAnsi="Consolas"/>
          <w:color w:val="CE9178"/>
          <w:sz w:val="21"/>
          <w:szCs w:val="21"/>
        </w:rPr>
        <w:t>apps/v1</w:t>
      </w:r>
    </w:p>
    <w:p w14:paraId="708178AE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569CD6"/>
          <w:sz w:val="21"/>
          <w:szCs w:val="21"/>
        </w:rPr>
        <w:t>kind</w:t>
      </w:r>
      <w:r w:rsidRPr="008C1827">
        <w:rPr>
          <w:rFonts w:ascii="Consolas" w:hAnsi="Consolas"/>
          <w:color w:val="CCCCCC"/>
          <w:sz w:val="21"/>
          <w:szCs w:val="21"/>
        </w:rPr>
        <w:t xml:space="preserve">: </w:t>
      </w:r>
      <w:r w:rsidRPr="008C1827">
        <w:rPr>
          <w:rFonts w:ascii="Consolas" w:hAnsi="Consolas"/>
          <w:color w:val="CE9178"/>
          <w:sz w:val="21"/>
          <w:szCs w:val="21"/>
        </w:rPr>
        <w:t>Deployment</w:t>
      </w:r>
    </w:p>
    <w:p w14:paraId="31FFA040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569CD6"/>
          <w:sz w:val="21"/>
          <w:szCs w:val="21"/>
        </w:rPr>
        <w:t>metadata</w:t>
      </w:r>
      <w:r w:rsidRPr="008C1827">
        <w:rPr>
          <w:rFonts w:ascii="Consolas" w:hAnsi="Consolas"/>
          <w:color w:val="CCCCCC"/>
          <w:sz w:val="21"/>
          <w:szCs w:val="21"/>
        </w:rPr>
        <w:t>:</w:t>
      </w:r>
    </w:p>
    <w:p w14:paraId="36B3869A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CCCCCC"/>
          <w:sz w:val="21"/>
          <w:szCs w:val="21"/>
        </w:rPr>
        <w:t xml:space="preserve">  </w:t>
      </w:r>
      <w:r w:rsidRPr="008C1827">
        <w:rPr>
          <w:rFonts w:ascii="Consolas" w:hAnsi="Consolas"/>
          <w:color w:val="569CD6"/>
          <w:sz w:val="21"/>
          <w:szCs w:val="21"/>
        </w:rPr>
        <w:t>name</w:t>
      </w:r>
      <w:r w:rsidRPr="008C1827">
        <w:rPr>
          <w:rFonts w:ascii="Consolas" w:hAnsi="Consolas"/>
          <w:color w:val="CCCCCC"/>
          <w:sz w:val="21"/>
          <w:szCs w:val="21"/>
        </w:rPr>
        <w:t xml:space="preserve">: </w:t>
      </w:r>
      <w:r w:rsidRPr="008C1827">
        <w:rPr>
          <w:rFonts w:ascii="Consolas" w:hAnsi="Consolas"/>
          <w:color w:val="CE9178"/>
          <w:sz w:val="21"/>
          <w:szCs w:val="21"/>
        </w:rPr>
        <w:t>webapp</w:t>
      </w:r>
    </w:p>
    <w:p w14:paraId="203F8323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569CD6"/>
          <w:sz w:val="21"/>
          <w:szCs w:val="21"/>
        </w:rPr>
        <w:t>spec</w:t>
      </w:r>
      <w:r w:rsidRPr="008C1827">
        <w:rPr>
          <w:rFonts w:ascii="Consolas" w:hAnsi="Consolas"/>
          <w:color w:val="CCCCCC"/>
          <w:sz w:val="21"/>
          <w:szCs w:val="21"/>
        </w:rPr>
        <w:t>:</w:t>
      </w:r>
    </w:p>
    <w:p w14:paraId="3F968A3D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CCCCCC"/>
          <w:sz w:val="21"/>
          <w:szCs w:val="21"/>
        </w:rPr>
        <w:t xml:space="preserve">  </w:t>
      </w:r>
      <w:r w:rsidRPr="008C1827">
        <w:rPr>
          <w:rFonts w:ascii="Consolas" w:hAnsi="Consolas"/>
          <w:color w:val="569CD6"/>
          <w:sz w:val="21"/>
          <w:szCs w:val="21"/>
        </w:rPr>
        <w:t>selector</w:t>
      </w:r>
      <w:r w:rsidRPr="008C1827">
        <w:rPr>
          <w:rFonts w:ascii="Consolas" w:hAnsi="Consolas"/>
          <w:color w:val="CCCCCC"/>
          <w:sz w:val="21"/>
          <w:szCs w:val="21"/>
        </w:rPr>
        <w:t>:</w:t>
      </w:r>
    </w:p>
    <w:p w14:paraId="0D422CAA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CCCCCC"/>
          <w:sz w:val="21"/>
          <w:szCs w:val="21"/>
        </w:rPr>
        <w:t xml:space="preserve">    </w:t>
      </w:r>
      <w:r w:rsidRPr="008C1827">
        <w:rPr>
          <w:rFonts w:ascii="Consolas" w:hAnsi="Consolas"/>
          <w:color w:val="569CD6"/>
          <w:sz w:val="21"/>
          <w:szCs w:val="21"/>
        </w:rPr>
        <w:t>matchLabels</w:t>
      </w:r>
      <w:r w:rsidRPr="008C1827">
        <w:rPr>
          <w:rFonts w:ascii="Consolas" w:hAnsi="Consolas"/>
          <w:color w:val="CCCCCC"/>
          <w:sz w:val="21"/>
          <w:szCs w:val="21"/>
        </w:rPr>
        <w:t>:</w:t>
      </w:r>
    </w:p>
    <w:p w14:paraId="3EB83BD1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CCCCCC"/>
          <w:sz w:val="21"/>
          <w:szCs w:val="21"/>
        </w:rPr>
        <w:t xml:space="preserve">      </w:t>
      </w:r>
      <w:r w:rsidRPr="008C1827">
        <w:rPr>
          <w:rFonts w:ascii="Consolas" w:hAnsi="Consolas"/>
          <w:color w:val="569CD6"/>
          <w:sz w:val="21"/>
          <w:szCs w:val="21"/>
        </w:rPr>
        <w:t>app</w:t>
      </w:r>
      <w:r w:rsidRPr="008C1827">
        <w:rPr>
          <w:rFonts w:ascii="Consolas" w:hAnsi="Consolas"/>
          <w:color w:val="CCCCCC"/>
          <w:sz w:val="21"/>
          <w:szCs w:val="21"/>
        </w:rPr>
        <w:t xml:space="preserve">: </w:t>
      </w:r>
      <w:r w:rsidRPr="008C1827">
        <w:rPr>
          <w:rFonts w:ascii="Consolas" w:hAnsi="Consolas"/>
          <w:color w:val="CE9178"/>
          <w:sz w:val="21"/>
          <w:szCs w:val="21"/>
        </w:rPr>
        <w:t>webapp</w:t>
      </w:r>
    </w:p>
    <w:p w14:paraId="3CDB9465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CCCCCC"/>
          <w:sz w:val="21"/>
          <w:szCs w:val="21"/>
        </w:rPr>
        <w:t xml:space="preserve">  </w:t>
      </w:r>
      <w:r w:rsidRPr="008C1827">
        <w:rPr>
          <w:rFonts w:ascii="Consolas" w:hAnsi="Consolas"/>
          <w:color w:val="569CD6"/>
          <w:sz w:val="21"/>
          <w:szCs w:val="21"/>
        </w:rPr>
        <w:t>replicas</w:t>
      </w:r>
      <w:r w:rsidRPr="008C1827">
        <w:rPr>
          <w:rFonts w:ascii="Consolas" w:hAnsi="Consolas"/>
          <w:color w:val="CCCCCC"/>
          <w:sz w:val="21"/>
          <w:szCs w:val="21"/>
        </w:rPr>
        <w:t xml:space="preserve">: </w:t>
      </w:r>
      <w:r w:rsidRPr="008C1827">
        <w:rPr>
          <w:rFonts w:ascii="Consolas" w:hAnsi="Consolas"/>
          <w:color w:val="B5CEA8"/>
          <w:sz w:val="21"/>
          <w:szCs w:val="21"/>
        </w:rPr>
        <w:t>1</w:t>
      </w:r>
    </w:p>
    <w:p w14:paraId="4ED8CDDE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CCCCCC"/>
          <w:sz w:val="21"/>
          <w:szCs w:val="21"/>
        </w:rPr>
        <w:t xml:space="preserve">  </w:t>
      </w:r>
      <w:r w:rsidRPr="008C1827">
        <w:rPr>
          <w:rFonts w:ascii="Consolas" w:hAnsi="Consolas"/>
          <w:color w:val="569CD6"/>
          <w:sz w:val="21"/>
          <w:szCs w:val="21"/>
        </w:rPr>
        <w:t>template</w:t>
      </w:r>
      <w:r w:rsidRPr="008C1827">
        <w:rPr>
          <w:rFonts w:ascii="Consolas" w:hAnsi="Consolas"/>
          <w:color w:val="CCCCCC"/>
          <w:sz w:val="21"/>
          <w:szCs w:val="21"/>
        </w:rPr>
        <w:t xml:space="preserve">: </w:t>
      </w:r>
      <w:r w:rsidRPr="008C1827">
        <w:rPr>
          <w:rFonts w:ascii="Consolas" w:hAnsi="Consolas"/>
          <w:color w:val="6A9955"/>
          <w:sz w:val="21"/>
          <w:szCs w:val="21"/>
        </w:rPr>
        <w:t># template for the pods</w:t>
      </w:r>
    </w:p>
    <w:p w14:paraId="6E5E9C0E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CCCCCC"/>
          <w:sz w:val="21"/>
          <w:szCs w:val="21"/>
        </w:rPr>
        <w:t xml:space="preserve">    </w:t>
      </w:r>
      <w:r w:rsidRPr="008C1827">
        <w:rPr>
          <w:rFonts w:ascii="Consolas" w:hAnsi="Consolas"/>
          <w:color w:val="569CD6"/>
          <w:sz w:val="21"/>
          <w:szCs w:val="21"/>
        </w:rPr>
        <w:t>metadata</w:t>
      </w:r>
      <w:r w:rsidRPr="008C1827">
        <w:rPr>
          <w:rFonts w:ascii="Consolas" w:hAnsi="Consolas"/>
          <w:color w:val="CCCCCC"/>
          <w:sz w:val="21"/>
          <w:szCs w:val="21"/>
        </w:rPr>
        <w:t>:</w:t>
      </w:r>
    </w:p>
    <w:p w14:paraId="3E95C032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CCCCCC"/>
          <w:sz w:val="21"/>
          <w:szCs w:val="21"/>
        </w:rPr>
        <w:t xml:space="preserve">      </w:t>
      </w:r>
      <w:r w:rsidRPr="008C1827">
        <w:rPr>
          <w:rFonts w:ascii="Consolas" w:hAnsi="Consolas"/>
          <w:color w:val="569CD6"/>
          <w:sz w:val="21"/>
          <w:szCs w:val="21"/>
        </w:rPr>
        <w:t>labels</w:t>
      </w:r>
      <w:r w:rsidRPr="008C1827">
        <w:rPr>
          <w:rFonts w:ascii="Consolas" w:hAnsi="Consolas"/>
          <w:color w:val="CCCCCC"/>
          <w:sz w:val="21"/>
          <w:szCs w:val="21"/>
        </w:rPr>
        <w:t>:</w:t>
      </w:r>
    </w:p>
    <w:p w14:paraId="11FB026D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8C1827">
        <w:rPr>
          <w:rFonts w:ascii="Consolas" w:hAnsi="Consolas"/>
          <w:color w:val="569CD6"/>
          <w:sz w:val="21"/>
          <w:szCs w:val="21"/>
        </w:rPr>
        <w:t>app</w:t>
      </w:r>
      <w:r w:rsidRPr="008C1827">
        <w:rPr>
          <w:rFonts w:ascii="Consolas" w:hAnsi="Consolas"/>
          <w:color w:val="CCCCCC"/>
          <w:sz w:val="21"/>
          <w:szCs w:val="21"/>
        </w:rPr>
        <w:t xml:space="preserve">: </w:t>
      </w:r>
      <w:r w:rsidRPr="008C1827">
        <w:rPr>
          <w:rFonts w:ascii="Consolas" w:hAnsi="Consolas"/>
          <w:color w:val="CE9178"/>
          <w:sz w:val="21"/>
          <w:szCs w:val="21"/>
        </w:rPr>
        <w:t>webapp</w:t>
      </w:r>
    </w:p>
    <w:p w14:paraId="6598D547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CCCCCC"/>
          <w:sz w:val="21"/>
          <w:szCs w:val="21"/>
        </w:rPr>
        <w:t xml:space="preserve">    </w:t>
      </w:r>
      <w:r w:rsidRPr="008C1827">
        <w:rPr>
          <w:rFonts w:ascii="Consolas" w:hAnsi="Consolas"/>
          <w:color w:val="569CD6"/>
          <w:sz w:val="21"/>
          <w:szCs w:val="21"/>
        </w:rPr>
        <w:t>spec</w:t>
      </w:r>
      <w:r w:rsidRPr="008C1827">
        <w:rPr>
          <w:rFonts w:ascii="Consolas" w:hAnsi="Consolas"/>
          <w:color w:val="CCCCCC"/>
          <w:sz w:val="21"/>
          <w:szCs w:val="21"/>
        </w:rPr>
        <w:t>:</w:t>
      </w:r>
    </w:p>
    <w:p w14:paraId="333B0226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CCCCCC"/>
          <w:sz w:val="21"/>
          <w:szCs w:val="21"/>
        </w:rPr>
        <w:t xml:space="preserve">      </w:t>
      </w:r>
      <w:r w:rsidRPr="008C1827">
        <w:rPr>
          <w:rFonts w:ascii="Consolas" w:hAnsi="Consolas"/>
          <w:color w:val="569CD6"/>
          <w:sz w:val="21"/>
          <w:szCs w:val="21"/>
        </w:rPr>
        <w:t>containers</w:t>
      </w:r>
      <w:r w:rsidRPr="008C1827">
        <w:rPr>
          <w:rFonts w:ascii="Consolas" w:hAnsi="Consolas"/>
          <w:color w:val="CCCCCC"/>
          <w:sz w:val="21"/>
          <w:szCs w:val="21"/>
        </w:rPr>
        <w:t>:</w:t>
      </w:r>
    </w:p>
    <w:p w14:paraId="79CE4138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CCCCCC"/>
          <w:sz w:val="21"/>
          <w:szCs w:val="21"/>
        </w:rPr>
        <w:t xml:space="preserve">      - </w:t>
      </w:r>
      <w:r w:rsidRPr="008C1827">
        <w:rPr>
          <w:rFonts w:ascii="Consolas" w:hAnsi="Consolas"/>
          <w:color w:val="569CD6"/>
          <w:sz w:val="21"/>
          <w:szCs w:val="21"/>
        </w:rPr>
        <w:t>name</w:t>
      </w:r>
      <w:r w:rsidRPr="008C1827">
        <w:rPr>
          <w:rFonts w:ascii="Consolas" w:hAnsi="Consolas"/>
          <w:color w:val="CCCCCC"/>
          <w:sz w:val="21"/>
          <w:szCs w:val="21"/>
        </w:rPr>
        <w:t xml:space="preserve">: </w:t>
      </w:r>
      <w:r w:rsidRPr="008C1827">
        <w:rPr>
          <w:rFonts w:ascii="Consolas" w:hAnsi="Consolas"/>
          <w:color w:val="CE9178"/>
          <w:sz w:val="21"/>
          <w:szCs w:val="21"/>
        </w:rPr>
        <w:t>webapp</w:t>
      </w:r>
    </w:p>
    <w:p w14:paraId="78A9043E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8C1827">
        <w:rPr>
          <w:rFonts w:ascii="Consolas" w:hAnsi="Consolas"/>
          <w:color w:val="6A9955"/>
          <w:sz w:val="21"/>
          <w:szCs w:val="21"/>
        </w:rPr>
        <w:t># Note to deployer - add -dev at the end of here for development version</w:t>
      </w:r>
    </w:p>
    <w:p w14:paraId="0714A4F4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8C1827">
        <w:rPr>
          <w:rFonts w:ascii="Consolas" w:hAnsi="Consolas"/>
          <w:color w:val="569CD6"/>
          <w:sz w:val="21"/>
          <w:szCs w:val="21"/>
        </w:rPr>
        <w:t>image</w:t>
      </w:r>
      <w:r w:rsidRPr="008C1827">
        <w:rPr>
          <w:rFonts w:ascii="Consolas" w:hAnsi="Consolas"/>
          <w:color w:val="CCCCCC"/>
          <w:sz w:val="21"/>
          <w:szCs w:val="21"/>
        </w:rPr>
        <w:t xml:space="preserve">: {{ </w:t>
      </w:r>
      <w:r w:rsidRPr="008C1827">
        <w:rPr>
          <w:rFonts w:ascii="Consolas" w:hAnsi="Consolas"/>
          <w:color w:val="CE9178"/>
          <w:sz w:val="21"/>
          <w:szCs w:val="21"/>
        </w:rPr>
        <w:t>.Values.webapp.dockerrepo</w:t>
      </w:r>
      <w:r w:rsidRPr="008C1827">
        <w:rPr>
          <w:rFonts w:ascii="Consolas" w:hAnsi="Consolas"/>
          <w:color w:val="CCCCCC"/>
          <w:sz w:val="21"/>
          <w:szCs w:val="21"/>
        </w:rPr>
        <w:t>}}</w:t>
      </w:r>
      <w:r w:rsidRPr="008C1827">
        <w:rPr>
          <w:rFonts w:ascii="Consolas" w:hAnsi="Consolas"/>
          <w:color w:val="CE9178"/>
          <w:sz w:val="21"/>
          <w:szCs w:val="21"/>
        </w:rPr>
        <w:t>/k8s-fleetman-helm-demo:v1.0.0</w:t>
      </w:r>
    </w:p>
    <w:p w14:paraId="3E08E3CE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CCCCCC"/>
          <w:sz w:val="21"/>
          <w:szCs w:val="21"/>
        </w:rPr>
        <w:t>---</w:t>
      </w:r>
    </w:p>
    <w:p w14:paraId="76183464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569CD6"/>
          <w:sz w:val="21"/>
          <w:szCs w:val="21"/>
        </w:rPr>
        <w:t>apiVersion</w:t>
      </w:r>
      <w:r w:rsidRPr="008C1827">
        <w:rPr>
          <w:rFonts w:ascii="Consolas" w:hAnsi="Consolas"/>
          <w:color w:val="CCCCCC"/>
          <w:sz w:val="21"/>
          <w:szCs w:val="21"/>
        </w:rPr>
        <w:t xml:space="preserve">: </w:t>
      </w:r>
      <w:r w:rsidRPr="008C1827">
        <w:rPr>
          <w:rFonts w:ascii="Consolas" w:hAnsi="Consolas"/>
          <w:color w:val="CE9178"/>
          <w:sz w:val="21"/>
          <w:szCs w:val="21"/>
        </w:rPr>
        <w:t>v1</w:t>
      </w:r>
    </w:p>
    <w:p w14:paraId="199EE960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569CD6"/>
          <w:sz w:val="21"/>
          <w:szCs w:val="21"/>
        </w:rPr>
        <w:t>kind</w:t>
      </w:r>
      <w:r w:rsidRPr="008C1827">
        <w:rPr>
          <w:rFonts w:ascii="Consolas" w:hAnsi="Consolas"/>
          <w:color w:val="CCCCCC"/>
          <w:sz w:val="21"/>
          <w:szCs w:val="21"/>
        </w:rPr>
        <w:t xml:space="preserve">: </w:t>
      </w:r>
      <w:r w:rsidRPr="008C1827">
        <w:rPr>
          <w:rFonts w:ascii="Consolas" w:hAnsi="Consolas"/>
          <w:color w:val="CE9178"/>
          <w:sz w:val="21"/>
          <w:szCs w:val="21"/>
        </w:rPr>
        <w:t>Service</w:t>
      </w:r>
    </w:p>
    <w:p w14:paraId="006BC3E6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569CD6"/>
          <w:sz w:val="21"/>
          <w:szCs w:val="21"/>
        </w:rPr>
        <w:t>metadata</w:t>
      </w:r>
      <w:r w:rsidRPr="008C1827">
        <w:rPr>
          <w:rFonts w:ascii="Consolas" w:hAnsi="Consolas"/>
          <w:color w:val="CCCCCC"/>
          <w:sz w:val="21"/>
          <w:szCs w:val="21"/>
        </w:rPr>
        <w:t>:</w:t>
      </w:r>
    </w:p>
    <w:p w14:paraId="4146EEA0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CCCCCC"/>
          <w:sz w:val="21"/>
          <w:szCs w:val="21"/>
        </w:rPr>
        <w:t xml:space="preserve">  </w:t>
      </w:r>
      <w:r w:rsidRPr="008C1827">
        <w:rPr>
          <w:rFonts w:ascii="Consolas" w:hAnsi="Consolas"/>
          <w:color w:val="569CD6"/>
          <w:sz w:val="21"/>
          <w:szCs w:val="21"/>
        </w:rPr>
        <w:t>name</w:t>
      </w:r>
      <w:r w:rsidRPr="008C1827">
        <w:rPr>
          <w:rFonts w:ascii="Consolas" w:hAnsi="Consolas"/>
          <w:color w:val="CCCCCC"/>
          <w:sz w:val="21"/>
          <w:szCs w:val="21"/>
        </w:rPr>
        <w:t xml:space="preserve">: </w:t>
      </w:r>
      <w:r w:rsidRPr="008C1827">
        <w:rPr>
          <w:rFonts w:ascii="Consolas" w:hAnsi="Consolas"/>
          <w:color w:val="CE9178"/>
          <w:sz w:val="21"/>
          <w:szCs w:val="21"/>
        </w:rPr>
        <w:t>fleetman-webapp</w:t>
      </w:r>
    </w:p>
    <w:p w14:paraId="593D4013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DCFF6F1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569CD6"/>
          <w:sz w:val="21"/>
          <w:szCs w:val="21"/>
        </w:rPr>
        <w:t>spec</w:t>
      </w:r>
      <w:r w:rsidRPr="008C1827">
        <w:rPr>
          <w:rFonts w:ascii="Consolas" w:hAnsi="Consolas"/>
          <w:color w:val="CCCCCC"/>
          <w:sz w:val="21"/>
          <w:szCs w:val="21"/>
        </w:rPr>
        <w:t>:</w:t>
      </w:r>
    </w:p>
    <w:p w14:paraId="4E412D74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CCCCCC"/>
          <w:sz w:val="21"/>
          <w:szCs w:val="21"/>
        </w:rPr>
        <w:t xml:space="preserve">  </w:t>
      </w:r>
      <w:r w:rsidRPr="008C1827">
        <w:rPr>
          <w:rFonts w:ascii="Consolas" w:hAnsi="Consolas"/>
          <w:color w:val="569CD6"/>
          <w:sz w:val="21"/>
          <w:szCs w:val="21"/>
        </w:rPr>
        <w:t>selector</w:t>
      </w:r>
      <w:r w:rsidRPr="008C1827">
        <w:rPr>
          <w:rFonts w:ascii="Consolas" w:hAnsi="Consolas"/>
          <w:color w:val="CCCCCC"/>
          <w:sz w:val="21"/>
          <w:szCs w:val="21"/>
        </w:rPr>
        <w:t>:</w:t>
      </w:r>
    </w:p>
    <w:p w14:paraId="357993EE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CCCCCC"/>
          <w:sz w:val="21"/>
          <w:szCs w:val="21"/>
        </w:rPr>
        <w:t xml:space="preserve">    </w:t>
      </w:r>
      <w:r w:rsidRPr="008C1827">
        <w:rPr>
          <w:rFonts w:ascii="Consolas" w:hAnsi="Consolas"/>
          <w:color w:val="569CD6"/>
          <w:sz w:val="21"/>
          <w:szCs w:val="21"/>
        </w:rPr>
        <w:t>app</w:t>
      </w:r>
      <w:r w:rsidRPr="008C1827">
        <w:rPr>
          <w:rFonts w:ascii="Consolas" w:hAnsi="Consolas"/>
          <w:color w:val="CCCCCC"/>
          <w:sz w:val="21"/>
          <w:szCs w:val="21"/>
        </w:rPr>
        <w:t xml:space="preserve">: </w:t>
      </w:r>
      <w:r w:rsidRPr="008C1827">
        <w:rPr>
          <w:rFonts w:ascii="Consolas" w:hAnsi="Consolas"/>
          <w:color w:val="CE9178"/>
          <w:sz w:val="21"/>
          <w:szCs w:val="21"/>
        </w:rPr>
        <w:t>webapp</w:t>
      </w:r>
    </w:p>
    <w:p w14:paraId="142CF4AB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BB30A7B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CCCCCC"/>
          <w:sz w:val="21"/>
          <w:szCs w:val="21"/>
        </w:rPr>
        <w:t xml:space="preserve">  </w:t>
      </w:r>
      <w:r w:rsidRPr="008C1827">
        <w:rPr>
          <w:rFonts w:ascii="Consolas" w:hAnsi="Consolas"/>
          <w:color w:val="569CD6"/>
          <w:sz w:val="21"/>
          <w:szCs w:val="21"/>
        </w:rPr>
        <w:t>ports</w:t>
      </w:r>
      <w:r w:rsidRPr="008C1827">
        <w:rPr>
          <w:rFonts w:ascii="Consolas" w:hAnsi="Consolas"/>
          <w:color w:val="CCCCCC"/>
          <w:sz w:val="21"/>
          <w:szCs w:val="21"/>
        </w:rPr>
        <w:t>:</w:t>
      </w:r>
    </w:p>
    <w:p w14:paraId="3EA5D9AA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CCCCCC"/>
          <w:sz w:val="21"/>
          <w:szCs w:val="21"/>
        </w:rPr>
        <w:lastRenderedPageBreak/>
        <w:t xml:space="preserve">    - </w:t>
      </w:r>
      <w:r w:rsidRPr="008C1827">
        <w:rPr>
          <w:rFonts w:ascii="Consolas" w:hAnsi="Consolas"/>
          <w:color w:val="569CD6"/>
          <w:sz w:val="21"/>
          <w:szCs w:val="21"/>
        </w:rPr>
        <w:t>name</w:t>
      </w:r>
      <w:r w:rsidRPr="008C1827">
        <w:rPr>
          <w:rFonts w:ascii="Consolas" w:hAnsi="Consolas"/>
          <w:color w:val="CCCCCC"/>
          <w:sz w:val="21"/>
          <w:szCs w:val="21"/>
        </w:rPr>
        <w:t xml:space="preserve">: </w:t>
      </w:r>
      <w:r w:rsidRPr="008C1827">
        <w:rPr>
          <w:rFonts w:ascii="Consolas" w:hAnsi="Consolas"/>
          <w:color w:val="CE9178"/>
          <w:sz w:val="21"/>
          <w:szCs w:val="21"/>
        </w:rPr>
        <w:t>http</w:t>
      </w:r>
    </w:p>
    <w:p w14:paraId="7B9C2572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CCCCCC"/>
          <w:sz w:val="21"/>
          <w:szCs w:val="21"/>
        </w:rPr>
        <w:t xml:space="preserve">      </w:t>
      </w:r>
      <w:r w:rsidRPr="008C1827">
        <w:rPr>
          <w:rFonts w:ascii="Consolas" w:hAnsi="Consolas"/>
          <w:color w:val="569CD6"/>
          <w:sz w:val="21"/>
          <w:szCs w:val="21"/>
        </w:rPr>
        <w:t>port</w:t>
      </w:r>
      <w:r w:rsidRPr="008C1827">
        <w:rPr>
          <w:rFonts w:ascii="Consolas" w:hAnsi="Consolas"/>
          <w:color w:val="CCCCCC"/>
          <w:sz w:val="21"/>
          <w:szCs w:val="21"/>
        </w:rPr>
        <w:t xml:space="preserve">: </w:t>
      </w:r>
      <w:r w:rsidRPr="008C1827">
        <w:rPr>
          <w:rFonts w:ascii="Consolas" w:hAnsi="Consolas"/>
          <w:color w:val="B5CEA8"/>
          <w:sz w:val="21"/>
          <w:szCs w:val="21"/>
        </w:rPr>
        <w:t>80</w:t>
      </w:r>
    </w:p>
    <w:p w14:paraId="30558CB0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CCCCCC"/>
          <w:sz w:val="21"/>
          <w:szCs w:val="21"/>
        </w:rPr>
        <w:t xml:space="preserve">      </w:t>
      </w:r>
      <w:r w:rsidRPr="008C1827">
        <w:rPr>
          <w:rFonts w:ascii="Consolas" w:hAnsi="Consolas"/>
          <w:color w:val="569CD6"/>
          <w:sz w:val="21"/>
          <w:szCs w:val="21"/>
        </w:rPr>
        <w:t>nodePort</w:t>
      </w:r>
      <w:r w:rsidRPr="008C1827">
        <w:rPr>
          <w:rFonts w:ascii="Consolas" w:hAnsi="Consolas"/>
          <w:color w:val="CCCCCC"/>
          <w:sz w:val="21"/>
          <w:szCs w:val="21"/>
        </w:rPr>
        <w:t xml:space="preserve">: </w:t>
      </w:r>
      <w:r w:rsidRPr="008C1827">
        <w:rPr>
          <w:rFonts w:ascii="Consolas" w:hAnsi="Consolas"/>
          <w:color w:val="B5CEA8"/>
          <w:sz w:val="21"/>
          <w:szCs w:val="21"/>
        </w:rPr>
        <w:t>30080</w:t>
      </w:r>
    </w:p>
    <w:p w14:paraId="5D030298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7876612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CCCCCC"/>
          <w:sz w:val="21"/>
          <w:szCs w:val="21"/>
        </w:rPr>
        <w:t xml:space="preserve">  </w:t>
      </w:r>
      <w:r w:rsidRPr="008C1827">
        <w:rPr>
          <w:rFonts w:ascii="Consolas" w:hAnsi="Consolas"/>
          <w:color w:val="569CD6"/>
          <w:sz w:val="21"/>
          <w:szCs w:val="21"/>
        </w:rPr>
        <w:t>type</w:t>
      </w:r>
      <w:r w:rsidRPr="008C1827">
        <w:rPr>
          <w:rFonts w:ascii="Consolas" w:hAnsi="Consolas"/>
          <w:color w:val="CCCCCC"/>
          <w:sz w:val="21"/>
          <w:szCs w:val="21"/>
        </w:rPr>
        <w:t xml:space="preserve">: </w:t>
      </w:r>
      <w:r w:rsidRPr="008C1827">
        <w:rPr>
          <w:rFonts w:ascii="Consolas" w:hAnsi="Consolas"/>
          <w:color w:val="CE9178"/>
          <w:sz w:val="21"/>
          <w:szCs w:val="21"/>
        </w:rPr>
        <w:t>NodePort</w:t>
      </w:r>
    </w:p>
    <w:p w14:paraId="0982EE3A" w14:textId="77777777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53F263A3" w14:textId="77777777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3B537C32" w14:textId="77777777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3112321D" w14:textId="3BC5508E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 w:rsidRPr="008C1827">
        <w:rPr>
          <w:rFonts w:ascii="Lucida Console" w:hAnsi="Lucida Console" w:cs="Lucida Console"/>
          <w:color w:val="8A2BE2"/>
          <w:sz w:val="18"/>
          <w:szCs w:val="18"/>
        </w:rPr>
        <w:drawing>
          <wp:inline distT="0" distB="0" distL="0" distR="0" wp14:anchorId="1BB036D3" wp14:editId="186C1642">
            <wp:extent cx="6197600" cy="4689475"/>
            <wp:effectExtent l="0" t="0" r="0" b="0"/>
            <wp:docPr id="149901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174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7703" w14:textId="77777777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3D93736B" w14:textId="77777777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40FB0FFC" w14:textId="77777777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1206C03B" w14:textId="77777777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35F06F8E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569CD6"/>
          <w:sz w:val="21"/>
          <w:szCs w:val="21"/>
        </w:rPr>
        <w:t>webapp</w:t>
      </w:r>
      <w:r w:rsidRPr="008C1827">
        <w:rPr>
          <w:rFonts w:ascii="Consolas" w:hAnsi="Consolas"/>
          <w:color w:val="CCCCCC"/>
          <w:sz w:val="21"/>
          <w:szCs w:val="21"/>
        </w:rPr>
        <w:t>:</w:t>
      </w:r>
    </w:p>
    <w:p w14:paraId="63F470E7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CCCCCC"/>
          <w:sz w:val="21"/>
          <w:szCs w:val="21"/>
        </w:rPr>
        <w:t xml:space="preserve">  </w:t>
      </w:r>
      <w:r w:rsidRPr="008C1827">
        <w:rPr>
          <w:rFonts w:ascii="Consolas" w:hAnsi="Consolas"/>
          <w:color w:val="569CD6"/>
          <w:sz w:val="21"/>
          <w:szCs w:val="21"/>
        </w:rPr>
        <w:t>noofreplica</w:t>
      </w:r>
      <w:r w:rsidRPr="008C1827">
        <w:rPr>
          <w:rFonts w:ascii="Consolas" w:hAnsi="Consolas"/>
          <w:color w:val="CCCCCC"/>
          <w:sz w:val="21"/>
          <w:szCs w:val="21"/>
        </w:rPr>
        <w:t xml:space="preserve">: </w:t>
      </w:r>
      <w:r w:rsidRPr="008C1827">
        <w:rPr>
          <w:rFonts w:ascii="Consolas" w:hAnsi="Consolas"/>
          <w:color w:val="B5CEA8"/>
          <w:sz w:val="21"/>
          <w:szCs w:val="21"/>
        </w:rPr>
        <w:t>4</w:t>
      </w:r>
    </w:p>
    <w:p w14:paraId="339C3159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A1DFE99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C1827">
        <w:rPr>
          <w:rFonts w:ascii="Consolas" w:hAnsi="Consolas"/>
          <w:color w:val="569CD6"/>
          <w:sz w:val="21"/>
          <w:szCs w:val="21"/>
        </w:rPr>
        <w:t>dockerRepo</w:t>
      </w:r>
      <w:r w:rsidRPr="008C1827">
        <w:rPr>
          <w:rFonts w:ascii="Consolas" w:hAnsi="Consolas"/>
          <w:color w:val="CCCCCC"/>
          <w:sz w:val="21"/>
          <w:szCs w:val="21"/>
        </w:rPr>
        <w:t xml:space="preserve">: </w:t>
      </w:r>
      <w:r w:rsidRPr="008C1827">
        <w:rPr>
          <w:rFonts w:ascii="Consolas" w:hAnsi="Consolas"/>
          <w:color w:val="CE9178"/>
          <w:sz w:val="21"/>
          <w:szCs w:val="21"/>
        </w:rPr>
        <w:t>"richardchesterwood"</w:t>
      </w:r>
    </w:p>
    <w:p w14:paraId="3BBCF033" w14:textId="77777777" w:rsidR="008C1827" w:rsidRPr="008C1827" w:rsidRDefault="008C1827" w:rsidP="008C1827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AB07A1C" w14:textId="77777777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26DD7413" w14:textId="77777777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515D1940" w14:textId="1C5A1BAB" w:rsidR="008C1827" w:rsidRDefault="008C1827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 w:rsidRPr="008C1827">
        <w:rPr>
          <w:rFonts w:ascii="Lucida Console" w:hAnsi="Lucida Console" w:cs="Lucida Console"/>
          <w:color w:val="8A2BE2"/>
          <w:sz w:val="18"/>
          <w:szCs w:val="18"/>
        </w:rPr>
        <w:drawing>
          <wp:inline distT="0" distB="0" distL="0" distR="0" wp14:anchorId="47E42C7D" wp14:editId="7E0F2950">
            <wp:extent cx="6197600" cy="1816100"/>
            <wp:effectExtent l="0" t="0" r="0" b="0"/>
            <wp:docPr id="161871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141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2D03" w14:textId="77777777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10352586" w14:textId="77777777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63B99095" w14:textId="77777777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6E330789" w14:textId="12D99DDF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color w:val="8A2BE2"/>
          <w:sz w:val="18"/>
          <w:szCs w:val="18"/>
        </w:rPr>
        <w:lastRenderedPageBreak/>
        <w:t>cd..</w:t>
      </w:r>
    </w:p>
    <w:p w14:paraId="6AEEC588" w14:textId="77777777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17F38B5A" w14:textId="265C9EEB" w:rsidR="00BF1D05" w:rsidRDefault="00BF1D05" w:rsidP="00BF1D05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helm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package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bipeenhelm-chart </w:t>
      </w:r>
    </w:p>
    <w:p w14:paraId="1DC01408" w14:textId="77777777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59FC3F58" w14:textId="77777777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23CCE569" w14:textId="48F8D3BE" w:rsidR="008C1827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 w:rsidRPr="00BF1D05">
        <w:rPr>
          <w:rFonts w:ascii="Lucida Console" w:hAnsi="Lucida Console" w:cs="Lucida Console"/>
          <w:color w:val="8A2BE2"/>
          <w:sz w:val="18"/>
          <w:szCs w:val="18"/>
        </w:rPr>
        <w:drawing>
          <wp:inline distT="0" distB="0" distL="0" distR="0" wp14:anchorId="0CDFEEED" wp14:editId="5B1C6340">
            <wp:extent cx="6197600" cy="417830"/>
            <wp:effectExtent l="0" t="0" r="0" b="1270"/>
            <wp:docPr id="111348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828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8FB6" w14:textId="77777777" w:rsidR="00661951" w:rsidRDefault="00661951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70B47425" w14:textId="77777777" w:rsidR="00661951" w:rsidRDefault="00661951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3FC26161" w14:textId="77777777" w:rsidR="00B70344" w:rsidRDefault="00B70344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70C5A0B7" w14:textId="20DFAB7B" w:rsidR="00B70344" w:rsidRDefault="00B70344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color w:val="8A2BE2"/>
          <w:sz w:val="18"/>
          <w:szCs w:val="18"/>
        </w:rPr>
        <w:t xml:space="preserve"> </w:t>
      </w:r>
    </w:p>
    <w:p w14:paraId="22B44826" w14:textId="77777777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40DFA222" w14:textId="77777777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0208CD3C" w14:textId="012A503B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 w:rsidRPr="00BF1D05">
        <w:rPr>
          <w:rFonts w:ascii="Lucida Console" w:hAnsi="Lucida Console" w:cs="Lucida Console"/>
          <w:color w:val="8A2BE2"/>
          <w:sz w:val="18"/>
          <w:szCs w:val="18"/>
        </w:rPr>
        <w:drawing>
          <wp:inline distT="0" distB="0" distL="0" distR="0" wp14:anchorId="4F548AE0" wp14:editId="75FBC639">
            <wp:extent cx="6197600" cy="2883535"/>
            <wp:effectExtent l="0" t="0" r="0" b="0"/>
            <wp:docPr id="169223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388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8F7A" w14:textId="77777777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66FAF1BF" w14:textId="77777777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1613F650" w14:textId="77777777" w:rsidR="00BF1D05" w:rsidRDefault="00BF1D05" w:rsidP="00BF1D05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cd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..</w:t>
      </w:r>
    </w:p>
    <w:p w14:paraId="16DD101D" w14:textId="77777777" w:rsidR="00BF1D05" w:rsidRDefault="00BF1D05" w:rsidP="00BF1D05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</w:rPr>
        <w:t>git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clone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https://github.com/bipeensinha/bipeenhelm.git </w:t>
      </w:r>
    </w:p>
    <w:p w14:paraId="0FF3C687" w14:textId="77777777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30AA2750" w14:textId="77777777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0F0F5B98" w14:textId="679B4346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 w:rsidRPr="00BF1D05">
        <w:rPr>
          <w:rFonts w:ascii="Lucida Console" w:hAnsi="Lucida Console" w:cs="Lucida Console"/>
          <w:color w:val="8A2BE2"/>
          <w:sz w:val="18"/>
          <w:szCs w:val="18"/>
        </w:rPr>
        <w:drawing>
          <wp:inline distT="0" distB="0" distL="0" distR="0" wp14:anchorId="4A70BE27" wp14:editId="623BC352">
            <wp:extent cx="4823878" cy="1242168"/>
            <wp:effectExtent l="0" t="0" r="0" b="0"/>
            <wp:docPr id="8925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48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F5EF" w14:textId="77777777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732FF2FA" w14:textId="77777777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5A095DB8" w14:textId="77777777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3719D0BB" w14:textId="77777777" w:rsidR="00BF1D05" w:rsidRDefault="00BF1D05" w:rsidP="00BF1D05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/>
          <w:sz w:val="24"/>
          <w:szCs w:val="24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</w:rPr>
        <w:t>cd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bipeenhelm</w:t>
      </w:r>
    </w:p>
    <w:p w14:paraId="746957A5" w14:textId="77777777" w:rsidR="00BF1D05" w:rsidRDefault="00BF1D05" w:rsidP="00BF1D05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08543A40" w14:textId="77777777" w:rsidR="00BF1D05" w:rsidRDefault="00BF1D05" w:rsidP="00BF1D05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0000FF"/>
          <w:sz w:val="18"/>
          <w:szCs w:val="18"/>
        </w:rPr>
        <w:t>mkdir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charts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96969"/>
          <w:sz w:val="18"/>
          <w:szCs w:val="18"/>
        </w:rPr>
        <w:t>&amp;&amp;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cd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charts </w:t>
      </w:r>
    </w:p>
    <w:p w14:paraId="788D98F9" w14:textId="77777777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3A7BE699" w14:textId="77777777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422C7F65" w14:textId="1AA26E2B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 w:rsidRPr="00BF1D05">
        <w:rPr>
          <w:rFonts w:ascii="Lucida Console" w:hAnsi="Lucida Console" w:cs="Lucida Console"/>
          <w:color w:val="8A2BE2"/>
          <w:sz w:val="18"/>
          <w:szCs w:val="18"/>
        </w:rPr>
        <w:drawing>
          <wp:inline distT="0" distB="0" distL="0" distR="0" wp14:anchorId="64691540" wp14:editId="2E6129D8">
            <wp:extent cx="3566469" cy="533446"/>
            <wp:effectExtent l="0" t="0" r="0" b="0"/>
            <wp:docPr id="15282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86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DB45" w14:textId="77777777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37660473" w14:textId="77777777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5E679912" w14:textId="0A2C6BEB" w:rsidR="003C5F7B" w:rsidRDefault="003C5F7B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 w:rsidRPr="003C5F7B">
        <w:rPr>
          <w:rFonts w:ascii="Lucida Console" w:hAnsi="Lucida Console" w:cs="Lucida Console"/>
          <w:color w:val="8A2BE2"/>
          <w:sz w:val="18"/>
          <w:szCs w:val="18"/>
        </w:rPr>
        <w:lastRenderedPageBreak/>
        <w:drawing>
          <wp:inline distT="0" distB="0" distL="0" distR="0" wp14:anchorId="6534C174" wp14:editId="33EE69FD">
            <wp:extent cx="5959356" cy="2682472"/>
            <wp:effectExtent l="0" t="0" r="3810" b="3810"/>
            <wp:docPr id="997837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370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02B7" w14:textId="77777777" w:rsidR="003C5F7B" w:rsidRDefault="003C5F7B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44EA544F" w14:textId="77777777" w:rsidR="003C5F7B" w:rsidRDefault="003C5F7B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65B7DE1D" w14:textId="77777777" w:rsidR="003C5F7B" w:rsidRDefault="003C5F7B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3D909AF6" w14:textId="4F906F5B" w:rsidR="003C5F7B" w:rsidRDefault="003C5F7B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 w:rsidRPr="003C5F7B">
        <w:rPr>
          <w:rFonts w:ascii="Lucida Console" w:hAnsi="Lucida Console" w:cs="Lucida Console"/>
          <w:color w:val="8A2BE2"/>
          <w:sz w:val="18"/>
          <w:szCs w:val="18"/>
        </w:rPr>
        <w:drawing>
          <wp:inline distT="0" distB="0" distL="0" distR="0" wp14:anchorId="730CCE8C" wp14:editId="4D5CBE8E">
            <wp:extent cx="5578323" cy="1806097"/>
            <wp:effectExtent l="0" t="0" r="3810" b="3810"/>
            <wp:docPr id="39144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46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6348" w14:textId="77777777" w:rsidR="003C5F7B" w:rsidRDefault="003C5F7B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637A7DD1" w14:textId="77777777" w:rsidR="003C5F7B" w:rsidRDefault="003C5F7B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556907BD" w14:textId="33688CC5" w:rsidR="003C5F7B" w:rsidRDefault="003C5F7B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color w:val="8A2BE2"/>
          <w:sz w:val="18"/>
          <w:szCs w:val="18"/>
        </w:rPr>
        <w:t>Dir</w:t>
      </w:r>
    </w:p>
    <w:p w14:paraId="5500E7F9" w14:textId="77777777" w:rsidR="003C5F7B" w:rsidRDefault="003C5F7B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4135972C" w14:textId="77777777" w:rsidR="003C5F7B" w:rsidRDefault="003C5F7B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41856155" w14:textId="5CCE041D" w:rsidR="003C5F7B" w:rsidRDefault="003C5F7B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 w:rsidRPr="003C5F7B">
        <w:rPr>
          <w:rFonts w:ascii="Lucida Console" w:hAnsi="Lucida Console" w:cs="Lucida Console"/>
          <w:color w:val="8A2BE2"/>
          <w:sz w:val="18"/>
          <w:szCs w:val="18"/>
        </w:rPr>
        <w:drawing>
          <wp:inline distT="0" distB="0" distL="0" distR="0" wp14:anchorId="6680A3F9" wp14:editId="701F86AF">
            <wp:extent cx="4915326" cy="1882303"/>
            <wp:effectExtent l="0" t="0" r="0" b="3810"/>
            <wp:docPr id="104343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347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7511" w14:textId="77777777" w:rsidR="003C5F7B" w:rsidRDefault="003C5F7B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136288C4" w14:textId="77777777" w:rsidR="003C5F7B" w:rsidRDefault="003C5F7B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2A80AD1D" w14:textId="77777777" w:rsidR="003C5F7B" w:rsidRDefault="003C5F7B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7F0D5770" w14:textId="77777777" w:rsidR="003C5F7B" w:rsidRDefault="003C5F7B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137F6AA8" w14:textId="77777777" w:rsidR="003C5F7B" w:rsidRDefault="003C5F7B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345A11BE" w14:textId="77777777" w:rsidR="003C5F7B" w:rsidRDefault="003C5F7B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2869D87B" w14:textId="77777777" w:rsidR="00BF1D05" w:rsidRDefault="00BF1D05" w:rsidP="00B70344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</w:p>
    <w:p w14:paraId="6D3A944E" w14:textId="77777777" w:rsidR="00B70344" w:rsidRDefault="00B70344" w:rsidP="00674AA6">
      <w:pPr>
        <w:rPr>
          <w:sz w:val="32"/>
          <w:szCs w:val="32"/>
        </w:rPr>
      </w:pPr>
    </w:p>
    <w:p w14:paraId="3FBC3EFF" w14:textId="3D8E11EA" w:rsidR="005B5949" w:rsidRPr="00510A1C" w:rsidRDefault="00510A1C" w:rsidP="00674AA6">
      <w:pPr>
        <w:rPr>
          <w:sz w:val="48"/>
          <w:szCs w:val="48"/>
        </w:rPr>
      </w:pPr>
      <w:r w:rsidRPr="00510A1C">
        <w:rPr>
          <w:sz w:val="48"/>
          <w:szCs w:val="48"/>
        </w:rPr>
        <w:t>cd..</w:t>
      </w:r>
    </w:p>
    <w:p w14:paraId="0867A970" w14:textId="77777777" w:rsidR="00510A1C" w:rsidRDefault="00510A1C" w:rsidP="00674AA6">
      <w:pPr>
        <w:rPr>
          <w:sz w:val="32"/>
          <w:szCs w:val="32"/>
        </w:rPr>
      </w:pPr>
    </w:p>
    <w:p w14:paraId="0F67E244" w14:textId="777CBD7A" w:rsidR="00510A1C" w:rsidRDefault="00510A1C" w:rsidP="00674AA6">
      <w:pPr>
        <w:rPr>
          <w:sz w:val="32"/>
          <w:szCs w:val="32"/>
        </w:rPr>
      </w:pPr>
      <w:r w:rsidRPr="00510A1C">
        <w:rPr>
          <w:sz w:val="32"/>
          <w:szCs w:val="32"/>
        </w:rPr>
        <w:drawing>
          <wp:inline distT="0" distB="0" distL="0" distR="0" wp14:anchorId="077DF7BF" wp14:editId="069608C5">
            <wp:extent cx="2606266" cy="358171"/>
            <wp:effectExtent l="0" t="0" r="3810" b="3810"/>
            <wp:docPr id="118252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235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77D4" w14:textId="77777777" w:rsidR="00510A1C" w:rsidRDefault="00510A1C" w:rsidP="00674AA6">
      <w:pPr>
        <w:rPr>
          <w:sz w:val="32"/>
          <w:szCs w:val="32"/>
        </w:rPr>
      </w:pPr>
    </w:p>
    <w:p w14:paraId="15E25495" w14:textId="77777777" w:rsidR="00510A1C" w:rsidRDefault="00510A1C" w:rsidP="00674AA6">
      <w:pPr>
        <w:rPr>
          <w:sz w:val="32"/>
          <w:szCs w:val="32"/>
        </w:rPr>
      </w:pPr>
    </w:p>
    <w:p w14:paraId="03C113E9" w14:textId="77777777" w:rsidR="00510A1C" w:rsidRDefault="00510A1C" w:rsidP="00674AA6">
      <w:pPr>
        <w:rPr>
          <w:sz w:val="32"/>
          <w:szCs w:val="32"/>
        </w:rPr>
      </w:pPr>
    </w:p>
    <w:p w14:paraId="284E76DF" w14:textId="77777777" w:rsidR="00510A1C" w:rsidRDefault="00510A1C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65331FC7" w14:textId="628002AF" w:rsidR="00510A1C" w:rsidRDefault="00510A1C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6"/>
          <w:szCs w:val="36"/>
        </w:rPr>
      </w:pPr>
      <w:r w:rsidRPr="00510A1C">
        <w:rPr>
          <w:rFonts w:ascii="Lucida Console" w:hAnsi="Lucida Console" w:cs="Lucida Console"/>
          <w:sz w:val="36"/>
          <w:szCs w:val="36"/>
        </w:rPr>
        <w:t xml:space="preserve">  </w:t>
      </w:r>
      <w:r w:rsidRPr="00510A1C">
        <w:rPr>
          <w:rFonts w:ascii="Lucida Console" w:hAnsi="Lucida Console" w:cs="Lucida Console"/>
          <w:color w:val="8A2BE2"/>
          <w:sz w:val="36"/>
          <w:szCs w:val="36"/>
        </w:rPr>
        <w:t>helm</w:t>
      </w:r>
      <w:r w:rsidRPr="00510A1C">
        <w:rPr>
          <w:rFonts w:ascii="Lucida Console" w:hAnsi="Lucida Console" w:cs="Lucida Console"/>
          <w:sz w:val="36"/>
          <w:szCs w:val="36"/>
        </w:rPr>
        <w:t xml:space="preserve"> </w:t>
      </w:r>
      <w:r w:rsidRPr="00510A1C">
        <w:rPr>
          <w:rFonts w:ascii="Lucida Console" w:hAnsi="Lucida Console" w:cs="Lucida Console"/>
          <w:color w:val="8A2BE2"/>
          <w:sz w:val="36"/>
          <w:szCs w:val="36"/>
        </w:rPr>
        <w:t>lint</w:t>
      </w:r>
      <w:r w:rsidRPr="00510A1C">
        <w:rPr>
          <w:rFonts w:ascii="Lucida Console" w:hAnsi="Lucida Console" w:cs="Lucida Console"/>
          <w:sz w:val="36"/>
          <w:szCs w:val="36"/>
        </w:rPr>
        <w:t xml:space="preserve"> </w:t>
      </w:r>
      <w:r w:rsidRPr="00510A1C">
        <w:rPr>
          <w:rFonts w:ascii="Lucida Console" w:hAnsi="Lucida Console" w:cs="Lucida Console"/>
          <w:color w:val="8A2BE2"/>
          <w:sz w:val="36"/>
          <w:szCs w:val="36"/>
        </w:rPr>
        <w:t xml:space="preserve">charts/bipeenhelm-chart </w:t>
      </w:r>
    </w:p>
    <w:p w14:paraId="7F5B26A3" w14:textId="77777777" w:rsidR="00510A1C" w:rsidRDefault="00510A1C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6"/>
          <w:szCs w:val="36"/>
        </w:rPr>
      </w:pPr>
    </w:p>
    <w:p w14:paraId="294E8BF3" w14:textId="06F9592D" w:rsidR="00510A1C" w:rsidRDefault="00510A1C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6"/>
          <w:szCs w:val="36"/>
        </w:rPr>
      </w:pPr>
      <w:r w:rsidRPr="00510A1C">
        <w:rPr>
          <w:rFonts w:ascii="Lucida Console" w:hAnsi="Lucida Console" w:cs="Lucida Console"/>
          <w:color w:val="8A2BE2"/>
          <w:sz w:val="36"/>
          <w:szCs w:val="36"/>
        </w:rPr>
        <w:drawing>
          <wp:inline distT="0" distB="0" distL="0" distR="0" wp14:anchorId="26DEB55E" wp14:editId="48E09C75">
            <wp:extent cx="3962743" cy="777307"/>
            <wp:effectExtent l="0" t="0" r="0" b="3810"/>
            <wp:docPr id="67369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903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F679" w14:textId="77777777" w:rsidR="00510A1C" w:rsidRDefault="00510A1C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6"/>
          <w:szCs w:val="36"/>
        </w:rPr>
      </w:pPr>
    </w:p>
    <w:p w14:paraId="44F6F504" w14:textId="77777777" w:rsidR="00510A1C" w:rsidRDefault="00510A1C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6"/>
          <w:szCs w:val="36"/>
        </w:rPr>
      </w:pPr>
    </w:p>
    <w:p w14:paraId="0F3DB042" w14:textId="77777777" w:rsidR="006004B9" w:rsidRDefault="006004B9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6"/>
          <w:szCs w:val="36"/>
        </w:rPr>
      </w:pPr>
    </w:p>
    <w:p w14:paraId="00942072" w14:textId="77777777" w:rsidR="006004B9" w:rsidRDefault="006004B9" w:rsidP="006004B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24"/>
          <w:szCs w:val="24"/>
        </w:rPr>
      </w:pPr>
      <w:r w:rsidRPr="006004B9">
        <w:rPr>
          <w:rFonts w:ascii="Lucida Console" w:hAnsi="Lucida Console" w:cs="Lucida Console"/>
          <w:color w:val="0000FF"/>
          <w:sz w:val="32"/>
          <w:szCs w:val="32"/>
        </w:rPr>
        <w:t>echo</w:t>
      </w:r>
      <w:r w:rsidRPr="006004B9">
        <w:rPr>
          <w:rFonts w:ascii="Lucida Console" w:hAnsi="Lucida Console" w:cs="Lucida Console"/>
          <w:sz w:val="32"/>
          <w:szCs w:val="32"/>
        </w:rPr>
        <w:t xml:space="preserve"> </w:t>
      </w:r>
      <w:r w:rsidRPr="006004B9">
        <w:rPr>
          <w:rFonts w:ascii="Lucida Console" w:hAnsi="Lucida Console" w:cs="Lucida Console"/>
          <w:color w:val="000080"/>
          <w:sz w:val="32"/>
          <w:szCs w:val="32"/>
        </w:rPr>
        <w:t>-e</w:t>
      </w:r>
      <w:r w:rsidRPr="006004B9">
        <w:rPr>
          <w:rFonts w:ascii="Lucida Console" w:hAnsi="Lucida Console" w:cs="Lucida Console"/>
          <w:sz w:val="32"/>
          <w:szCs w:val="32"/>
        </w:rPr>
        <w:t xml:space="preserve"> </w:t>
      </w:r>
      <w:r w:rsidRPr="006004B9">
        <w:rPr>
          <w:rFonts w:ascii="Lucida Console" w:hAnsi="Lucida Console" w:cs="Lucida Console"/>
          <w:color w:val="8B0000"/>
          <w:sz w:val="32"/>
          <w:szCs w:val="32"/>
        </w:rPr>
        <w:t>“User-Agent: *\nDisallow: /”</w:t>
      </w:r>
      <w:r w:rsidRPr="006004B9">
        <w:rPr>
          <w:rFonts w:ascii="Lucida Console" w:hAnsi="Lucida Console" w:cs="Lucida Console"/>
          <w:sz w:val="32"/>
          <w:szCs w:val="32"/>
        </w:rPr>
        <w:t xml:space="preserve"> </w:t>
      </w:r>
      <w:r w:rsidRPr="006004B9">
        <w:rPr>
          <w:rFonts w:ascii="Lucida Console" w:hAnsi="Lucida Console" w:cs="Lucida Console"/>
          <w:color w:val="696969"/>
          <w:sz w:val="32"/>
          <w:szCs w:val="32"/>
        </w:rPr>
        <w:t>&gt;</w:t>
      </w:r>
      <w:r w:rsidRPr="006004B9">
        <w:rPr>
          <w:rFonts w:ascii="Lucida Console" w:hAnsi="Lucida Console" w:cs="Lucida Console"/>
          <w:sz w:val="32"/>
          <w:szCs w:val="32"/>
        </w:rPr>
        <w:t xml:space="preserve"> </w:t>
      </w:r>
      <w:r w:rsidRPr="006004B9">
        <w:rPr>
          <w:rFonts w:ascii="Lucida Console" w:hAnsi="Lucida Console" w:cs="Lucida Console"/>
          <w:color w:val="8A2BE2"/>
          <w:sz w:val="32"/>
          <w:szCs w:val="32"/>
        </w:rPr>
        <w:t>robots.</w:t>
      </w:r>
      <w:r w:rsidRPr="006004B9">
        <w:rPr>
          <w:rFonts w:ascii="Lucida Console" w:hAnsi="Lucida Console" w:cs="Lucida Console"/>
          <w:color w:val="8A2BE2"/>
          <w:sz w:val="24"/>
          <w:szCs w:val="24"/>
        </w:rPr>
        <w:t>txt</w:t>
      </w:r>
      <w:r w:rsidRPr="006004B9">
        <w:rPr>
          <w:rFonts w:ascii="Cambria Math" w:hAnsi="Cambria Math" w:cs="Cambria Math"/>
          <w:sz w:val="24"/>
          <w:szCs w:val="24"/>
        </w:rPr>
        <w:t> </w:t>
      </w:r>
      <w:r w:rsidRPr="006004B9">
        <w:rPr>
          <w:rFonts w:ascii="Lucida Console" w:hAnsi="Lucida Console" w:cs="Lucida Console"/>
          <w:sz w:val="24"/>
          <w:szCs w:val="24"/>
        </w:rPr>
        <w:t xml:space="preserve"> </w:t>
      </w:r>
    </w:p>
    <w:p w14:paraId="6BC1F4D5" w14:textId="77777777" w:rsidR="0005464F" w:rsidRDefault="0005464F" w:rsidP="006004B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24"/>
          <w:szCs w:val="24"/>
        </w:rPr>
      </w:pPr>
    </w:p>
    <w:p w14:paraId="7DC318DF" w14:textId="7C4DFBF0" w:rsidR="0005464F" w:rsidRDefault="0005464F" w:rsidP="006004B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 w:rsidRPr="0005464F">
        <w:rPr>
          <w:rFonts w:ascii="Lucida Console" w:hAnsi="Lucida Console" w:cs="Lucida Console"/>
          <w:sz w:val="18"/>
          <w:szCs w:val="18"/>
        </w:rPr>
        <w:drawing>
          <wp:inline distT="0" distB="0" distL="0" distR="0" wp14:anchorId="56C72E68" wp14:editId="324C2E50">
            <wp:extent cx="5273497" cy="358171"/>
            <wp:effectExtent l="0" t="0" r="3810" b="3810"/>
            <wp:docPr id="139228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830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7508" w14:textId="77777777" w:rsidR="0005464F" w:rsidRDefault="0005464F" w:rsidP="006004B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3FE3954F" w14:textId="77777777" w:rsidR="0005464F" w:rsidRDefault="0005464F" w:rsidP="006004B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78D5F6B0" w14:textId="77777777" w:rsidR="0005464F" w:rsidRDefault="0005464F" w:rsidP="006004B9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</w:p>
    <w:p w14:paraId="3940E6DB" w14:textId="77777777" w:rsidR="00A272A8" w:rsidRDefault="00A272A8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  <w:r w:rsidRPr="00A272A8">
        <w:rPr>
          <w:rFonts w:ascii="Lucida Console" w:hAnsi="Lucida Console" w:cs="Lucida Console"/>
          <w:color w:val="0000FF"/>
          <w:sz w:val="32"/>
          <w:szCs w:val="32"/>
        </w:rPr>
        <w:t>Helm</w:t>
      </w:r>
      <w:r w:rsidRPr="00A272A8">
        <w:rPr>
          <w:rFonts w:ascii="Lucida Console" w:hAnsi="Lucida Console" w:cs="Lucida Console"/>
          <w:sz w:val="32"/>
          <w:szCs w:val="32"/>
        </w:rPr>
        <w:t xml:space="preserve"> </w:t>
      </w:r>
      <w:r w:rsidRPr="00A272A8">
        <w:rPr>
          <w:rFonts w:ascii="Lucida Console" w:hAnsi="Lucida Console" w:cs="Lucida Console"/>
          <w:color w:val="8A2BE2"/>
          <w:sz w:val="32"/>
          <w:szCs w:val="32"/>
        </w:rPr>
        <w:t>package</w:t>
      </w:r>
      <w:r w:rsidRPr="00A272A8">
        <w:rPr>
          <w:rFonts w:ascii="Lucida Console" w:hAnsi="Lucida Console" w:cs="Lucida Console"/>
          <w:sz w:val="32"/>
          <w:szCs w:val="32"/>
        </w:rPr>
        <w:t xml:space="preserve"> </w:t>
      </w:r>
      <w:r w:rsidRPr="00A272A8">
        <w:rPr>
          <w:rFonts w:ascii="Lucida Console" w:hAnsi="Lucida Console" w:cs="Lucida Console"/>
          <w:color w:val="8A2BE2"/>
          <w:sz w:val="32"/>
          <w:szCs w:val="32"/>
        </w:rPr>
        <w:t xml:space="preserve">charts/bipeenhelm-chart/ </w:t>
      </w:r>
    </w:p>
    <w:p w14:paraId="0E4C8346" w14:textId="77777777" w:rsidR="00A272A8" w:rsidRDefault="00A272A8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</w:p>
    <w:p w14:paraId="5A37C1EA" w14:textId="013D630F" w:rsidR="00A272A8" w:rsidRDefault="00A272A8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  <w:r w:rsidRPr="00A272A8">
        <w:rPr>
          <w:rFonts w:ascii="Lucida Console" w:hAnsi="Lucida Console" w:cs="Lucida Console"/>
          <w:color w:val="8A2BE2"/>
          <w:sz w:val="32"/>
          <w:szCs w:val="32"/>
        </w:rPr>
        <w:drawing>
          <wp:inline distT="0" distB="0" distL="0" distR="0" wp14:anchorId="2B0DF278" wp14:editId="5EC87A67">
            <wp:extent cx="6197600" cy="452120"/>
            <wp:effectExtent l="0" t="0" r="0" b="5080"/>
            <wp:docPr id="80632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2983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2D1D" w14:textId="77777777" w:rsidR="00A272A8" w:rsidRDefault="00A272A8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</w:p>
    <w:p w14:paraId="135ED8CC" w14:textId="77777777" w:rsidR="00A272A8" w:rsidRPr="00A272A8" w:rsidRDefault="00A272A8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</w:p>
    <w:p w14:paraId="1E33694A" w14:textId="77777777" w:rsidR="006004B9" w:rsidRDefault="006004B9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6"/>
          <w:szCs w:val="36"/>
        </w:rPr>
      </w:pPr>
    </w:p>
    <w:p w14:paraId="412CA042" w14:textId="77777777" w:rsidR="006004B9" w:rsidRDefault="006004B9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6"/>
          <w:szCs w:val="36"/>
        </w:rPr>
      </w:pPr>
    </w:p>
    <w:p w14:paraId="50F6E8FA" w14:textId="73517A8E" w:rsidR="006004B9" w:rsidRDefault="0005464F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6"/>
          <w:szCs w:val="36"/>
        </w:rPr>
      </w:pPr>
      <w:r w:rsidRPr="0005464F">
        <w:rPr>
          <w:rFonts w:ascii="Lucida Console" w:hAnsi="Lucida Console" w:cs="Lucida Console"/>
          <w:color w:val="8A2BE2"/>
          <w:sz w:val="36"/>
          <w:szCs w:val="36"/>
        </w:rPr>
        <w:drawing>
          <wp:inline distT="0" distB="0" distL="0" distR="0" wp14:anchorId="17D785DC" wp14:editId="04A5AAAA">
            <wp:extent cx="6197600" cy="3641090"/>
            <wp:effectExtent l="0" t="0" r="0" b="0"/>
            <wp:docPr id="192044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452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8688" w14:textId="77777777" w:rsidR="0005464F" w:rsidRDefault="0005464F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6"/>
          <w:szCs w:val="36"/>
        </w:rPr>
      </w:pPr>
    </w:p>
    <w:p w14:paraId="44C073A5" w14:textId="77777777" w:rsidR="0005464F" w:rsidRDefault="0005464F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6"/>
          <w:szCs w:val="36"/>
        </w:rPr>
      </w:pPr>
    </w:p>
    <w:p w14:paraId="68933D1A" w14:textId="16FD36CF" w:rsidR="0005464F" w:rsidRDefault="0005464F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6"/>
          <w:szCs w:val="36"/>
        </w:rPr>
      </w:pPr>
      <w:r w:rsidRPr="0005464F">
        <w:rPr>
          <w:rFonts w:ascii="Lucida Console" w:hAnsi="Lucida Console" w:cs="Lucida Console"/>
          <w:color w:val="8A2BE2"/>
          <w:sz w:val="36"/>
          <w:szCs w:val="36"/>
        </w:rPr>
        <w:lastRenderedPageBreak/>
        <w:drawing>
          <wp:inline distT="0" distB="0" distL="0" distR="0" wp14:anchorId="0B2C4F8F" wp14:editId="04D6C0F6">
            <wp:extent cx="6197600" cy="3322320"/>
            <wp:effectExtent l="0" t="0" r="0" b="0"/>
            <wp:docPr id="652493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934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2A5B" w14:textId="77777777" w:rsidR="0005464F" w:rsidRDefault="0005464F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6"/>
          <w:szCs w:val="36"/>
        </w:rPr>
      </w:pPr>
    </w:p>
    <w:p w14:paraId="6F5BCFF3" w14:textId="77777777" w:rsidR="0005464F" w:rsidRDefault="0005464F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6"/>
          <w:szCs w:val="36"/>
        </w:rPr>
      </w:pPr>
    </w:p>
    <w:p w14:paraId="75649B4B" w14:textId="77777777" w:rsidR="0005464F" w:rsidRDefault="0005464F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6"/>
          <w:szCs w:val="36"/>
        </w:rPr>
      </w:pPr>
    </w:p>
    <w:p w14:paraId="21BA9CDF" w14:textId="77777777" w:rsidR="0005464F" w:rsidRPr="0005464F" w:rsidRDefault="0005464F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48"/>
          <w:szCs w:val="48"/>
        </w:rPr>
      </w:pPr>
    </w:p>
    <w:p w14:paraId="2EABDE47" w14:textId="77777777" w:rsidR="0005464F" w:rsidRDefault="0005464F" w:rsidP="0005464F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24"/>
          <w:szCs w:val="24"/>
        </w:rPr>
      </w:pPr>
      <w:r w:rsidRPr="0005464F">
        <w:rPr>
          <w:rFonts w:ascii="Lucida Console" w:hAnsi="Lucida Console"/>
          <w:sz w:val="36"/>
          <w:szCs w:val="36"/>
        </w:rPr>
        <w:t xml:space="preserve"> </w:t>
      </w:r>
      <w:r w:rsidRPr="0005464F">
        <w:rPr>
          <w:rFonts w:ascii="Lucida Console" w:hAnsi="Lucida Console" w:cs="Lucida Console"/>
          <w:sz w:val="24"/>
          <w:szCs w:val="24"/>
        </w:rPr>
        <w:t xml:space="preserve">  </w:t>
      </w:r>
      <w:r w:rsidRPr="0005464F">
        <w:rPr>
          <w:rFonts w:ascii="Lucida Console" w:hAnsi="Lucida Console" w:cs="Lucida Console"/>
          <w:color w:val="0000FF"/>
          <w:sz w:val="24"/>
          <w:szCs w:val="24"/>
        </w:rPr>
        <w:t>helm</w:t>
      </w:r>
      <w:r w:rsidRPr="0005464F">
        <w:rPr>
          <w:rFonts w:ascii="Lucida Console" w:hAnsi="Lucida Console" w:cs="Lucida Console"/>
          <w:sz w:val="24"/>
          <w:szCs w:val="24"/>
        </w:rPr>
        <w:t xml:space="preserve"> </w:t>
      </w:r>
      <w:r w:rsidRPr="0005464F">
        <w:rPr>
          <w:rFonts w:ascii="Lucida Console" w:hAnsi="Lucida Console" w:cs="Lucida Console"/>
          <w:color w:val="8A2BE2"/>
          <w:sz w:val="24"/>
          <w:szCs w:val="24"/>
        </w:rPr>
        <w:t>repo</w:t>
      </w:r>
      <w:r w:rsidRPr="0005464F">
        <w:rPr>
          <w:rFonts w:ascii="Lucida Console" w:hAnsi="Lucida Console" w:cs="Lucida Console"/>
          <w:sz w:val="24"/>
          <w:szCs w:val="24"/>
        </w:rPr>
        <w:t xml:space="preserve"> </w:t>
      </w:r>
      <w:r w:rsidRPr="0005464F">
        <w:rPr>
          <w:rFonts w:ascii="Lucida Console" w:hAnsi="Lucida Console" w:cs="Lucida Console"/>
          <w:color w:val="8A2BE2"/>
          <w:sz w:val="24"/>
          <w:szCs w:val="24"/>
        </w:rPr>
        <w:t>index</w:t>
      </w:r>
      <w:r w:rsidRPr="0005464F">
        <w:rPr>
          <w:rFonts w:ascii="Lucida Console" w:hAnsi="Lucida Console" w:cs="Lucida Console"/>
          <w:sz w:val="24"/>
          <w:szCs w:val="24"/>
        </w:rPr>
        <w:t xml:space="preserve"> </w:t>
      </w:r>
      <w:r w:rsidRPr="0005464F">
        <w:rPr>
          <w:rFonts w:ascii="Lucida Console" w:hAnsi="Lucida Console" w:cs="Lucida Console"/>
          <w:color w:val="8A2BE2"/>
          <w:sz w:val="24"/>
          <w:szCs w:val="24"/>
        </w:rPr>
        <w:t>--url</w:t>
      </w:r>
      <w:r w:rsidRPr="0005464F">
        <w:rPr>
          <w:rFonts w:ascii="Lucida Console" w:hAnsi="Lucida Console" w:cs="Lucida Console"/>
          <w:sz w:val="24"/>
          <w:szCs w:val="24"/>
        </w:rPr>
        <w:t xml:space="preserve"> </w:t>
      </w:r>
      <w:r w:rsidRPr="0005464F">
        <w:rPr>
          <w:rFonts w:ascii="Lucida Console" w:hAnsi="Lucida Console" w:cs="Lucida Console"/>
          <w:color w:val="8A2BE2"/>
          <w:sz w:val="24"/>
          <w:szCs w:val="24"/>
        </w:rPr>
        <w:t>bipeensinha.github.io/bipeenhelm</w:t>
      </w:r>
      <w:r w:rsidRPr="0005464F">
        <w:rPr>
          <w:rFonts w:ascii="Lucida Console" w:hAnsi="Lucida Console" w:cs="Lucida Console"/>
          <w:sz w:val="24"/>
          <w:szCs w:val="24"/>
        </w:rPr>
        <w:t xml:space="preserve"> </w:t>
      </w:r>
      <w:r w:rsidRPr="0005464F">
        <w:rPr>
          <w:rFonts w:ascii="Lucida Console" w:hAnsi="Lucida Console" w:cs="Lucida Console"/>
          <w:color w:val="8A2BE2"/>
          <w:sz w:val="24"/>
          <w:szCs w:val="24"/>
        </w:rPr>
        <w:t xml:space="preserve">. </w:t>
      </w:r>
    </w:p>
    <w:p w14:paraId="07599883" w14:textId="77777777" w:rsidR="0005464F" w:rsidRDefault="0005464F" w:rsidP="0005464F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24"/>
          <w:szCs w:val="24"/>
        </w:rPr>
      </w:pPr>
    </w:p>
    <w:p w14:paraId="15B76E72" w14:textId="67A52CF9" w:rsidR="0005464F" w:rsidRDefault="0005464F" w:rsidP="0005464F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24"/>
          <w:szCs w:val="24"/>
        </w:rPr>
      </w:pPr>
      <w:r w:rsidRPr="0005464F">
        <w:rPr>
          <w:rFonts w:ascii="Lucida Console" w:hAnsi="Lucida Console" w:cs="Lucida Console"/>
          <w:color w:val="8A2BE2"/>
          <w:sz w:val="24"/>
          <w:szCs w:val="24"/>
        </w:rPr>
        <w:drawing>
          <wp:inline distT="0" distB="0" distL="0" distR="0" wp14:anchorId="46BB38E1" wp14:editId="1781E336">
            <wp:extent cx="5540220" cy="464860"/>
            <wp:effectExtent l="0" t="0" r="3810" b="0"/>
            <wp:docPr id="61927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722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0D5F" w14:textId="77777777" w:rsidR="0005464F" w:rsidRDefault="0005464F" w:rsidP="0005464F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24"/>
          <w:szCs w:val="24"/>
        </w:rPr>
      </w:pPr>
    </w:p>
    <w:p w14:paraId="3F770A29" w14:textId="77777777" w:rsidR="0005464F" w:rsidRDefault="0005464F" w:rsidP="0005464F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24"/>
          <w:szCs w:val="24"/>
        </w:rPr>
      </w:pPr>
    </w:p>
    <w:p w14:paraId="714B4A91" w14:textId="168580CA" w:rsidR="0005464F" w:rsidRPr="0005464F" w:rsidRDefault="00A272A8" w:rsidP="0005464F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24"/>
          <w:szCs w:val="24"/>
        </w:rPr>
      </w:pPr>
      <w:r>
        <w:rPr>
          <w:rFonts w:ascii="Lucida Console" w:hAnsi="Lucida Console" w:cs="Lucida Console"/>
          <w:color w:val="8A2BE2"/>
          <w:sz w:val="24"/>
          <w:szCs w:val="24"/>
        </w:rPr>
        <w:t>Git add .</w:t>
      </w:r>
    </w:p>
    <w:p w14:paraId="7A12F76A" w14:textId="77777777" w:rsidR="0005464F" w:rsidRDefault="0005464F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6"/>
          <w:szCs w:val="36"/>
        </w:rPr>
      </w:pPr>
    </w:p>
    <w:p w14:paraId="38FD7E86" w14:textId="2F2759A4" w:rsidR="00A272A8" w:rsidRDefault="00A272A8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6"/>
          <w:szCs w:val="36"/>
        </w:rPr>
      </w:pPr>
      <w:r w:rsidRPr="00A272A8">
        <w:rPr>
          <w:rFonts w:ascii="Lucida Console" w:hAnsi="Lucida Console" w:cs="Lucida Console"/>
          <w:color w:val="8A2BE2"/>
          <w:sz w:val="36"/>
          <w:szCs w:val="36"/>
        </w:rPr>
        <w:drawing>
          <wp:inline distT="0" distB="0" distL="0" distR="0" wp14:anchorId="13A6AF3D" wp14:editId="7C9D75A6">
            <wp:extent cx="5570703" cy="845893"/>
            <wp:effectExtent l="0" t="0" r="0" b="0"/>
            <wp:docPr id="160045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504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6A1D" w14:textId="77777777" w:rsidR="00A272A8" w:rsidRPr="00A272A8" w:rsidRDefault="00A272A8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56"/>
          <w:szCs w:val="56"/>
        </w:rPr>
      </w:pPr>
    </w:p>
    <w:p w14:paraId="17948002" w14:textId="77777777" w:rsidR="00A272A8" w:rsidRPr="00A272A8" w:rsidRDefault="00A272A8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32"/>
          <w:szCs w:val="32"/>
        </w:rPr>
      </w:pPr>
      <w:r w:rsidRPr="00A272A8">
        <w:rPr>
          <w:rFonts w:ascii="Lucida Console" w:hAnsi="Lucida Console" w:cs="Lucida Console"/>
          <w:color w:val="0000FF"/>
          <w:sz w:val="32"/>
          <w:szCs w:val="32"/>
        </w:rPr>
        <w:t>git</w:t>
      </w:r>
      <w:r w:rsidRPr="00A272A8">
        <w:rPr>
          <w:rFonts w:ascii="Lucida Console" w:hAnsi="Lucida Console" w:cs="Lucida Console"/>
          <w:sz w:val="32"/>
          <w:szCs w:val="32"/>
        </w:rPr>
        <w:t xml:space="preserve"> </w:t>
      </w:r>
      <w:r w:rsidRPr="00A272A8">
        <w:rPr>
          <w:rFonts w:ascii="Lucida Console" w:hAnsi="Lucida Console" w:cs="Lucida Console"/>
          <w:color w:val="8A2BE2"/>
          <w:sz w:val="32"/>
          <w:szCs w:val="32"/>
        </w:rPr>
        <w:t>commit</w:t>
      </w:r>
      <w:r w:rsidRPr="00A272A8">
        <w:rPr>
          <w:rFonts w:ascii="Lucida Console" w:hAnsi="Lucida Console" w:cs="Lucida Console"/>
          <w:sz w:val="32"/>
          <w:szCs w:val="32"/>
        </w:rPr>
        <w:t xml:space="preserve"> </w:t>
      </w:r>
      <w:r w:rsidRPr="00A272A8">
        <w:rPr>
          <w:rFonts w:ascii="Lucida Console" w:hAnsi="Lucida Console" w:cs="Lucida Console"/>
          <w:color w:val="000080"/>
          <w:sz w:val="32"/>
          <w:szCs w:val="32"/>
        </w:rPr>
        <w:t>-m</w:t>
      </w:r>
      <w:r w:rsidRPr="00A272A8">
        <w:rPr>
          <w:rFonts w:ascii="Lucida Console" w:hAnsi="Lucida Console" w:cs="Lucida Console"/>
          <w:sz w:val="32"/>
          <w:szCs w:val="32"/>
        </w:rPr>
        <w:t xml:space="preserve"> </w:t>
      </w:r>
      <w:r w:rsidRPr="00A272A8">
        <w:rPr>
          <w:rFonts w:ascii="Lucida Console" w:hAnsi="Lucida Console" w:cs="Lucida Console"/>
          <w:color w:val="8B0000"/>
          <w:sz w:val="32"/>
          <w:szCs w:val="32"/>
        </w:rPr>
        <w:t>"Bipeen Sinha First helm Chart"</w:t>
      </w:r>
    </w:p>
    <w:p w14:paraId="36FF8F1D" w14:textId="77777777" w:rsidR="00A272A8" w:rsidRDefault="00A272A8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32"/>
          <w:szCs w:val="32"/>
        </w:rPr>
      </w:pPr>
    </w:p>
    <w:p w14:paraId="76336BDB" w14:textId="5610A243" w:rsidR="00A272A8" w:rsidRDefault="00A272A8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32"/>
          <w:szCs w:val="32"/>
        </w:rPr>
      </w:pPr>
      <w:r w:rsidRPr="00A272A8">
        <w:rPr>
          <w:rFonts w:ascii="Lucida Console" w:hAnsi="Lucida Console" w:cs="Lucida Console"/>
          <w:sz w:val="32"/>
          <w:szCs w:val="32"/>
        </w:rPr>
        <w:drawing>
          <wp:inline distT="0" distB="0" distL="0" distR="0" wp14:anchorId="572DCDEA" wp14:editId="1341613A">
            <wp:extent cx="5006774" cy="1577477"/>
            <wp:effectExtent l="0" t="0" r="3810" b="3810"/>
            <wp:docPr id="171749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9997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AD14" w14:textId="77777777" w:rsidR="00A272A8" w:rsidRDefault="00A272A8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32"/>
          <w:szCs w:val="32"/>
        </w:rPr>
      </w:pPr>
    </w:p>
    <w:p w14:paraId="7F85AFF1" w14:textId="77777777" w:rsidR="00A272A8" w:rsidRPr="00A272A8" w:rsidRDefault="00A272A8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32"/>
          <w:szCs w:val="32"/>
        </w:rPr>
      </w:pPr>
    </w:p>
    <w:p w14:paraId="052222D5" w14:textId="77777777" w:rsidR="00A272A8" w:rsidRDefault="00A272A8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  <w:r w:rsidRPr="00A272A8">
        <w:rPr>
          <w:rFonts w:ascii="Lucida Console" w:hAnsi="Lucida Console" w:cs="Lucida Console"/>
          <w:sz w:val="32"/>
          <w:szCs w:val="32"/>
        </w:rPr>
        <w:t xml:space="preserve">  </w:t>
      </w:r>
      <w:r w:rsidRPr="00A272A8">
        <w:rPr>
          <w:rFonts w:ascii="Lucida Console" w:hAnsi="Lucida Console" w:cs="Lucida Console"/>
          <w:color w:val="0000FF"/>
          <w:sz w:val="32"/>
          <w:szCs w:val="32"/>
        </w:rPr>
        <w:t>git</w:t>
      </w:r>
      <w:r w:rsidRPr="00A272A8">
        <w:rPr>
          <w:rFonts w:ascii="Lucida Console" w:hAnsi="Lucida Console" w:cs="Lucida Console"/>
          <w:sz w:val="32"/>
          <w:szCs w:val="32"/>
        </w:rPr>
        <w:t xml:space="preserve"> </w:t>
      </w:r>
      <w:r w:rsidRPr="00A272A8">
        <w:rPr>
          <w:rFonts w:ascii="Lucida Console" w:hAnsi="Lucida Console" w:cs="Lucida Console"/>
          <w:color w:val="8A2BE2"/>
          <w:sz w:val="32"/>
          <w:szCs w:val="32"/>
        </w:rPr>
        <w:t xml:space="preserve">push </w:t>
      </w:r>
    </w:p>
    <w:p w14:paraId="263CD31C" w14:textId="77777777" w:rsidR="00A272A8" w:rsidRDefault="00A272A8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</w:p>
    <w:p w14:paraId="4D6DA6DD" w14:textId="7099D61A" w:rsidR="00A272A8" w:rsidRDefault="00A272A8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  <w:r w:rsidRPr="00A272A8">
        <w:rPr>
          <w:rFonts w:ascii="Lucida Console" w:hAnsi="Lucida Console" w:cs="Lucida Console"/>
          <w:color w:val="8A2BE2"/>
          <w:sz w:val="32"/>
          <w:szCs w:val="32"/>
        </w:rPr>
        <w:drawing>
          <wp:inline distT="0" distB="0" distL="0" distR="0" wp14:anchorId="58B785E6" wp14:editId="1398BC79">
            <wp:extent cx="4115157" cy="1356478"/>
            <wp:effectExtent l="0" t="0" r="0" b="0"/>
            <wp:docPr id="71465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5371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911F" w14:textId="77777777" w:rsidR="00A272A8" w:rsidRDefault="00A272A8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</w:p>
    <w:p w14:paraId="030C4A92" w14:textId="77777777" w:rsidR="00A272A8" w:rsidRDefault="00A272A8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</w:p>
    <w:p w14:paraId="445B29DD" w14:textId="60A1E760" w:rsidR="00A272A8" w:rsidRDefault="00840A53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  <w:r w:rsidRPr="00840A53">
        <w:rPr>
          <w:rFonts w:ascii="Lucida Console" w:hAnsi="Lucida Console" w:cs="Lucida Console"/>
          <w:color w:val="8A2BE2"/>
          <w:sz w:val="32"/>
          <w:szCs w:val="32"/>
        </w:rPr>
        <w:drawing>
          <wp:inline distT="0" distB="0" distL="0" distR="0" wp14:anchorId="3E362D1C" wp14:editId="0C21EEAC">
            <wp:extent cx="6197600" cy="2776220"/>
            <wp:effectExtent l="0" t="0" r="0" b="5080"/>
            <wp:docPr id="197711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1798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A43D" w14:textId="77777777" w:rsidR="00840A53" w:rsidRDefault="00840A53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</w:p>
    <w:p w14:paraId="339AFE89" w14:textId="77777777" w:rsidR="00840A53" w:rsidRDefault="00840A53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</w:p>
    <w:p w14:paraId="5A0C02BC" w14:textId="715BDB95" w:rsidR="003D5033" w:rsidRDefault="003D5033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  <w:hyperlink r:id="rId51" w:history="1">
        <w:r w:rsidRPr="00F622CE">
          <w:rPr>
            <w:rStyle w:val="Hyperlink"/>
            <w:rFonts w:ascii="Lucida Console" w:hAnsi="Lucida Console" w:cs="Lucida Console"/>
            <w:sz w:val="32"/>
            <w:szCs w:val="32"/>
          </w:rPr>
          <w:t>https://artifacthub.io/</w:t>
        </w:r>
      </w:hyperlink>
    </w:p>
    <w:p w14:paraId="2EDC8B0A" w14:textId="77777777" w:rsidR="003D5033" w:rsidRDefault="003D5033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</w:p>
    <w:p w14:paraId="6858321D" w14:textId="61A33CB0" w:rsidR="003D5033" w:rsidRDefault="003D5033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  <w:r>
        <w:rPr>
          <w:rFonts w:ascii="Lucida Console" w:hAnsi="Lucida Console" w:cs="Lucida Console"/>
          <w:color w:val="8A2BE2"/>
          <w:sz w:val="32"/>
          <w:szCs w:val="32"/>
        </w:rPr>
        <w:t>click add</w:t>
      </w:r>
    </w:p>
    <w:p w14:paraId="755353A8" w14:textId="77777777" w:rsidR="003D5033" w:rsidRDefault="003D5033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</w:p>
    <w:p w14:paraId="35E26EF7" w14:textId="5C636C9B" w:rsidR="003D5033" w:rsidRDefault="003D5033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  <w:r w:rsidRPr="003D5033">
        <w:rPr>
          <w:rFonts w:ascii="Lucida Console" w:hAnsi="Lucida Console" w:cs="Lucida Console"/>
          <w:color w:val="8A2BE2"/>
          <w:sz w:val="32"/>
          <w:szCs w:val="32"/>
        </w:rPr>
        <w:drawing>
          <wp:inline distT="0" distB="0" distL="0" distR="0" wp14:anchorId="6D4A4CEC" wp14:editId="394144BF">
            <wp:extent cx="6197600" cy="2667000"/>
            <wp:effectExtent l="0" t="0" r="0" b="0"/>
            <wp:docPr id="11917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653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4CAE" w14:textId="77777777" w:rsidR="003D5033" w:rsidRDefault="003D5033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</w:p>
    <w:p w14:paraId="38176352" w14:textId="77777777" w:rsidR="003D5033" w:rsidRDefault="003D5033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</w:p>
    <w:p w14:paraId="3D41FEDA" w14:textId="77777777" w:rsidR="003D5033" w:rsidRDefault="003D5033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</w:p>
    <w:p w14:paraId="0D7B632A" w14:textId="38520282" w:rsidR="003D5033" w:rsidRDefault="003D5033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  <w:r w:rsidRPr="003D5033">
        <w:rPr>
          <w:rFonts w:ascii="Lucida Console" w:hAnsi="Lucida Console" w:cs="Lucida Console"/>
          <w:color w:val="8A2BE2"/>
          <w:sz w:val="32"/>
          <w:szCs w:val="32"/>
        </w:rPr>
        <w:lastRenderedPageBreak/>
        <w:drawing>
          <wp:inline distT="0" distB="0" distL="0" distR="0" wp14:anchorId="3D370F5E" wp14:editId="04555056">
            <wp:extent cx="4686706" cy="6828112"/>
            <wp:effectExtent l="0" t="0" r="0" b="0"/>
            <wp:docPr id="63602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2190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68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0FBE" w14:textId="77777777" w:rsidR="003D5033" w:rsidRDefault="003D5033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</w:p>
    <w:p w14:paraId="288C6F5F" w14:textId="77777777" w:rsidR="003D5033" w:rsidRDefault="003D5033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</w:p>
    <w:p w14:paraId="4AD95C7E" w14:textId="77777777" w:rsidR="003D5033" w:rsidRDefault="003D5033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</w:p>
    <w:p w14:paraId="0DDCF9E2" w14:textId="1E808038" w:rsidR="003D5033" w:rsidRDefault="003D5033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  <w:r w:rsidRPr="003D5033">
        <w:rPr>
          <w:rFonts w:ascii="Lucida Console" w:hAnsi="Lucida Console" w:cs="Lucida Console"/>
          <w:color w:val="8A2BE2"/>
          <w:sz w:val="32"/>
          <w:szCs w:val="32"/>
        </w:rPr>
        <w:lastRenderedPageBreak/>
        <w:drawing>
          <wp:inline distT="0" distB="0" distL="0" distR="0" wp14:anchorId="42C3AE60" wp14:editId="3275F936">
            <wp:extent cx="6197600" cy="2397125"/>
            <wp:effectExtent l="0" t="0" r="0" b="3175"/>
            <wp:docPr id="97085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5979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6A40" w14:textId="77777777" w:rsidR="003D5033" w:rsidRDefault="003D5033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</w:p>
    <w:p w14:paraId="4E686062" w14:textId="561478F0" w:rsidR="003D5033" w:rsidRDefault="009D38BC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  <w:r>
        <w:rPr>
          <w:rFonts w:ascii="Lucida Console" w:hAnsi="Lucida Console" w:cs="Lucida Console"/>
          <w:color w:val="8A2BE2"/>
          <w:sz w:val="32"/>
          <w:szCs w:val="32"/>
        </w:rPr>
        <w:t>Ut will take 30 min to live</w:t>
      </w:r>
    </w:p>
    <w:p w14:paraId="7429B258" w14:textId="77777777" w:rsidR="009D38BC" w:rsidRDefault="009D38BC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</w:p>
    <w:p w14:paraId="1F511904" w14:textId="2635164C" w:rsidR="009D38BC" w:rsidRDefault="009D38BC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  <w:r w:rsidRPr="009D38BC">
        <w:rPr>
          <w:rFonts w:ascii="Lucida Console" w:hAnsi="Lucida Console" w:cs="Lucida Console"/>
          <w:color w:val="8A2BE2"/>
          <w:sz w:val="32"/>
          <w:szCs w:val="32"/>
        </w:rPr>
        <w:drawing>
          <wp:inline distT="0" distB="0" distL="0" distR="0" wp14:anchorId="5DA518E8" wp14:editId="21B95812">
            <wp:extent cx="5151566" cy="2004234"/>
            <wp:effectExtent l="0" t="0" r="0" b="0"/>
            <wp:docPr id="102710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0785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D714" w14:textId="77777777" w:rsidR="006109F5" w:rsidRDefault="006109F5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</w:p>
    <w:p w14:paraId="3CE63BE1" w14:textId="6AB41096" w:rsidR="006109F5" w:rsidRDefault="006109F5" w:rsidP="00A272A8">
      <w:pPr>
        <w:shd w:val="clear" w:color="auto" w:fill="FFFFFF"/>
        <w:autoSpaceDE w:val="0"/>
        <w:autoSpaceDN w:val="0"/>
        <w:adjustRightInd w:val="0"/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Lucida Console" w:hAnsi="Lucida Console" w:cs="Lucida Console"/>
          <w:color w:val="8A2BE2"/>
          <w:sz w:val="32"/>
          <w:szCs w:val="32"/>
        </w:rPr>
        <w:t xml:space="preserve">Create new file 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>artifacthub-repo.yml</w:t>
      </w:r>
    </w:p>
    <w:p w14:paraId="2E006793" w14:textId="77777777" w:rsidR="006109F5" w:rsidRDefault="006109F5" w:rsidP="00A272A8">
      <w:pPr>
        <w:shd w:val="clear" w:color="auto" w:fill="FFFFFF"/>
        <w:autoSpaceDE w:val="0"/>
        <w:autoSpaceDN w:val="0"/>
        <w:adjustRightInd w:val="0"/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64B238A7" w14:textId="4D7AE39F" w:rsidR="006109F5" w:rsidRPr="00A272A8" w:rsidRDefault="006109F5" w:rsidP="00A272A8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2"/>
          <w:szCs w:val="32"/>
        </w:rPr>
      </w:pPr>
      <w:r w:rsidRPr="006109F5">
        <w:rPr>
          <w:rFonts w:ascii="Lucida Console" w:hAnsi="Lucida Console" w:cs="Lucida Console"/>
          <w:color w:val="8A2BE2"/>
          <w:sz w:val="32"/>
          <w:szCs w:val="32"/>
        </w:rPr>
        <w:drawing>
          <wp:inline distT="0" distB="0" distL="0" distR="0" wp14:anchorId="7E7B25B9" wp14:editId="108A2EDA">
            <wp:extent cx="6197600" cy="2228850"/>
            <wp:effectExtent l="0" t="0" r="0" b="0"/>
            <wp:docPr id="188378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8780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9AD3" w14:textId="77777777" w:rsidR="00A272A8" w:rsidRDefault="00A272A8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6"/>
          <w:szCs w:val="36"/>
        </w:rPr>
      </w:pPr>
    </w:p>
    <w:p w14:paraId="30199DD7" w14:textId="77777777" w:rsidR="00510A1C" w:rsidRDefault="00510A1C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6"/>
          <w:szCs w:val="36"/>
        </w:rPr>
      </w:pPr>
    </w:p>
    <w:p w14:paraId="43094BED" w14:textId="77777777" w:rsidR="006109F5" w:rsidRDefault="006109F5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6"/>
          <w:szCs w:val="36"/>
        </w:rPr>
      </w:pPr>
    </w:p>
    <w:p w14:paraId="1CA03BD8" w14:textId="6C637BC3" w:rsidR="006109F5" w:rsidRDefault="006109F5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6"/>
          <w:szCs w:val="36"/>
        </w:rPr>
      </w:pPr>
      <w:r w:rsidRPr="006109F5">
        <w:rPr>
          <w:rFonts w:ascii="Lucida Console" w:hAnsi="Lucida Console" w:cs="Lucida Console"/>
          <w:color w:val="8A2BE2"/>
          <w:sz w:val="36"/>
          <w:szCs w:val="36"/>
        </w:rPr>
        <w:lastRenderedPageBreak/>
        <w:drawing>
          <wp:inline distT="0" distB="0" distL="0" distR="0" wp14:anchorId="3F8FCD38" wp14:editId="386C4EC8">
            <wp:extent cx="6197600" cy="3082925"/>
            <wp:effectExtent l="0" t="0" r="0" b="3175"/>
            <wp:docPr id="68268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8226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2CEE" w14:textId="77777777" w:rsidR="006109F5" w:rsidRDefault="006109F5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6"/>
          <w:szCs w:val="36"/>
        </w:rPr>
      </w:pPr>
    </w:p>
    <w:p w14:paraId="0D4E4CA5" w14:textId="77777777" w:rsidR="006109F5" w:rsidRPr="00510A1C" w:rsidRDefault="006109F5" w:rsidP="00510A1C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36"/>
          <w:szCs w:val="36"/>
        </w:rPr>
      </w:pPr>
    </w:p>
    <w:p w14:paraId="073FCCEE" w14:textId="77777777" w:rsidR="009D38BC" w:rsidRDefault="006109F5" w:rsidP="006109F5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repositoryID: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 w:rsidR="009D38BC" w:rsidRPr="009D38BC">
        <w:rPr>
          <w:rFonts w:ascii="Lucida Console" w:hAnsi="Lucida Console" w:cs="Lucida Console"/>
          <w:color w:val="8A2BE2"/>
          <w:sz w:val="18"/>
          <w:szCs w:val="18"/>
        </w:rPr>
        <w:t>a1482648-4157-4806-984a-0bf20fea0fd4</w:t>
      </w:r>
    </w:p>
    <w:p w14:paraId="2B440545" w14:textId="35A57238" w:rsidR="006109F5" w:rsidRDefault="006109F5" w:rsidP="006109F5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FF"/>
          <w:sz w:val="18"/>
          <w:szCs w:val="18"/>
        </w:rPr>
        <w:t>owners:</w:t>
      </w:r>
    </w:p>
    <w:p w14:paraId="6B8AE14F" w14:textId="77777777" w:rsidR="006109F5" w:rsidRDefault="006109F5" w:rsidP="006109F5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696969"/>
          <w:sz w:val="18"/>
          <w:szCs w:val="18"/>
        </w:rPr>
        <w:t>-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0000FF"/>
          <w:sz w:val="18"/>
          <w:szCs w:val="18"/>
        </w:rPr>
        <w:t>name: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Bipeen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>Sinha</w:t>
      </w:r>
    </w:p>
    <w:p w14:paraId="49F28B36" w14:textId="77777777" w:rsidR="006109F5" w:rsidRDefault="006109F5" w:rsidP="006109F5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</w:t>
      </w:r>
      <w:r>
        <w:rPr>
          <w:rFonts w:ascii="Lucida Console" w:hAnsi="Lucida Console" w:cs="Lucida Console"/>
          <w:color w:val="0000FF"/>
          <w:sz w:val="18"/>
          <w:szCs w:val="18"/>
        </w:rPr>
        <w:t>email: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8A2BE2"/>
          <w:sz w:val="18"/>
          <w:szCs w:val="18"/>
        </w:rPr>
        <w:t xml:space="preserve">bipeen.sinha@hotmail.com </w:t>
      </w:r>
    </w:p>
    <w:p w14:paraId="7ED99EE1" w14:textId="77777777" w:rsidR="00510A1C" w:rsidRDefault="00510A1C" w:rsidP="00674AA6">
      <w:pPr>
        <w:rPr>
          <w:sz w:val="32"/>
          <w:szCs w:val="32"/>
        </w:rPr>
      </w:pPr>
    </w:p>
    <w:p w14:paraId="4B7701A7" w14:textId="77777777" w:rsidR="006109F5" w:rsidRDefault="006109F5" w:rsidP="00674AA6">
      <w:pPr>
        <w:rPr>
          <w:sz w:val="32"/>
          <w:szCs w:val="32"/>
        </w:rPr>
      </w:pPr>
    </w:p>
    <w:p w14:paraId="74C7D972" w14:textId="1C2D0ECC" w:rsidR="006109F5" w:rsidRDefault="009D38BC" w:rsidP="00674AA6">
      <w:pPr>
        <w:rPr>
          <w:sz w:val="32"/>
          <w:szCs w:val="32"/>
        </w:rPr>
      </w:pPr>
      <w:r w:rsidRPr="009D38BC">
        <w:rPr>
          <w:sz w:val="32"/>
          <w:szCs w:val="32"/>
        </w:rPr>
        <w:drawing>
          <wp:inline distT="0" distB="0" distL="0" distR="0" wp14:anchorId="079D7849" wp14:editId="6007A47C">
            <wp:extent cx="6197600" cy="2907030"/>
            <wp:effectExtent l="0" t="0" r="0" b="7620"/>
            <wp:docPr id="127785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5915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E9C0" w14:textId="77777777" w:rsidR="006109F5" w:rsidRDefault="006109F5" w:rsidP="00674AA6">
      <w:pPr>
        <w:rPr>
          <w:sz w:val="32"/>
          <w:szCs w:val="32"/>
        </w:rPr>
      </w:pPr>
    </w:p>
    <w:p w14:paraId="52CB41EC" w14:textId="77777777" w:rsidR="006109F5" w:rsidRDefault="006109F5" w:rsidP="00674AA6">
      <w:pPr>
        <w:rPr>
          <w:sz w:val="32"/>
          <w:szCs w:val="32"/>
        </w:rPr>
      </w:pPr>
    </w:p>
    <w:p w14:paraId="2EAF2C16" w14:textId="77777777" w:rsidR="006109F5" w:rsidRDefault="006109F5" w:rsidP="00674AA6">
      <w:pPr>
        <w:rPr>
          <w:sz w:val="32"/>
          <w:szCs w:val="32"/>
        </w:rPr>
      </w:pPr>
    </w:p>
    <w:p w14:paraId="3E071CFF" w14:textId="727D9B9D" w:rsidR="006109F5" w:rsidRDefault="006109F5" w:rsidP="00674AA6">
      <w:pPr>
        <w:rPr>
          <w:sz w:val="32"/>
          <w:szCs w:val="32"/>
        </w:rPr>
      </w:pPr>
      <w:r w:rsidRPr="006109F5">
        <w:rPr>
          <w:sz w:val="32"/>
          <w:szCs w:val="32"/>
        </w:rPr>
        <w:drawing>
          <wp:inline distT="0" distB="0" distL="0" distR="0" wp14:anchorId="57C7D4D0" wp14:editId="283C164A">
            <wp:extent cx="4587638" cy="1531753"/>
            <wp:effectExtent l="0" t="0" r="3810" b="0"/>
            <wp:docPr id="143396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6115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1EF0" w14:textId="77777777" w:rsidR="006109F5" w:rsidRDefault="006109F5" w:rsidP="00674AA6">
      <w:pPr>
        <w:rPr>
          <w:sz w:val="32"/>
          <w:szCs w:val="32"/>
        </w:rPr>
      </w:pPr>
    </w:p>
    <w:p w14:paraId="4ECBEAA1" w14:textId="77777777" w:rsidR="006109F5" w:rsidRDefault="006109F5" w:rsidP="00674AA6">
      <w:pPr>
        <w:rPr>
          <w:sz w:val="32"/>
          <w:szCs w:val="32"/>
        </w:rPr>
      </w:pPr>
    </w:p>
    <w:p w14:paraId="4A61B680" w14:textId="2670A5E5" w:rsidR="006109F5" w:rsidRDefault="006109F5" w:rsidP="00674AA6">
      <w:pPr>
        <w:rPr>
          <w:sz w:val="32"/>
          <w:szCs w:val="32"/>
        </w:rPr>
      </w:pPr>
      <w:r w:rsidRPr="006109F5">
        <w:rPr>
          <w:sz w:val="32"/>
          <w:szCs w:val="32"/>
        </w:rPr>
        <w:drawing>
          <wp:inline distT="0" distB="0" distL="0" distR="0" wp14:anchorId="4A9917C2" wp14:editId="6E3157F2">
            <wp:extent cx="4084674" cy="4839119"/>
            <wp:effectExtent l="0" t="0" r="0" b="0"/>
            <wp:docPr id="57041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1153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2C33" w14:textId="77777777" w:rsidR="006109F5" w:rsidRDefault="006109F5" w:rsidP="00674AA6">
      <w:pPr>
        <w:rPr>
          <w:sz w:val="32"/>
          <w:szCs w:val="32"/>
        </w:rPr>
      </w:pPr>
    </w:p>
    <w:p w14:paraId="3542A621" w14:textId="77777777" w:rsidR="006109F5" w:rsidRDefault="006109F5" w:rsidP="00674AA6">
      <w:pPr>
        <w:rPr>
          <w:sz w:val="32"/>
          <w:szCs w:val="32"/>
        </w:rPr>
      </w:pPr>
    </w:p>
    <w:p w14:paraId="246DADE9" w14:textId="77777777" w:rsidR="006109F5" w:rsidRDefault="006109F5" w:rsidP="00674AA6">
      <w:pPr>
        <w:rPr>
          <w:sz w:val="32"/>
          <w:szCs w:val="32"/>
        </w:rPr>
      </w:pPr>
    </w:p>
    <w:p w14:paraId="43E2B3FD" w14:textId="02305056" w:rsidR="006109F5" w:rsidRDefault="006109F5" w:rsidP="00674AA6">
      <w:pPr>
        <w:rPr>
          <w:sz w:val="32"/>
          <w:szCs w:val="32"/>
        </w:rPr>
      </w:pPr>
      <w:r w:rsidRPr="006109F5">
        <w:rPr>
          <w:sz w:val="32"/>
          <w:szCs w:val="32"/>
        </w:rPr>
        <w:lastRenderedPageBreak/>
        <w:drawing>
          <wp:inline distT="0" distB="0" distL="0" distR="0" wp14:anchorId="1286AF30" wp14:editId="0BC6800D">
            <wp:extent cx="6197600" cy="4316730"/>
            <wp:effectExtent l="0" t="0" r="0" b="7620"/>
            <wp:docPr id="115794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4350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CF5F" w14:textId="77777777" w:rsidR="009D38BC" w:rsidRDefault="009D38BC" w:rsidP="00674AA6">
      <w:pPr>
        <w:rPr>
          <w:sz w:val="32"/>
          <w:szCs w:val="32"/>
        </w:rPr>
      </w:pPr>
    </w:p>
    <w:p w14:paraId="21FFF69A" w14:textId="77777777" w:rsidR="009D38BC" w:rsidRDefault="009D38BC" w:rsidP="00674AA6">
      <w:pPr>
        <w:rPr>
          <w:sz w:val="32"/>
          <w:szCs w:val="32"/>
        </w:rPr>
      </w:pPr>
    </w:p>
    <w:p w14:paraId="74F0D802" w14:textId="77777777" w:rsidR="009D38BC" w:rsidRDefault="009D38BC" w:rsidP="00674AA6">
      <w:pPr>
        <w:rPr>
          <w:sz w:val="32"/>
          <w:szCs w:val="32"/>
        </w:rPr>
      </w:pPr>
    </w:p>
    <w:p w14:paraId="3C7A9AE4" w14:textId="337C3B38" w:rsidR="009D38BC" w:rsidRDefault="009D38BC" w:rsidP="00674AA6">
      <w:pPr>
        <w:rPr>
          <w:sz w:val="32"/>
          <w:szCs w:val="32"/>
        </w:rPr>
      </w:pPr>
      <w:r>
        <w:rPr>
          <w:sz w:val="32"/>
          <w:szCs w:val="32"/>
        </w:rPr>
        <w:t>In 10-15 min you should see the pages in github is live</w:t>
      </w:r>
    </w:p>
    <w:p w14:paraId="11093800" w14:textId="77777777" w:rsidR="00DD0011" w:rsidRDefault="00DD0011" w:rsidP="00674AA6">
      <w:pPr>
        <w:rPr>
          <w:sz w:val="32"/>
          <w:szCs w:val="32"/>
        </w:rPr>
      </w:pPr>
    </w:p>
    <w:p w14:paraId="4B8C2ED5" w14:textId="0CED8E3F" w:rsidR="00DD0011" w:rsidRDefault="00DD0011" w:rsidP="00674AA6">
      <w:pPr>
        <w:rPr>
          <w:sz w:val="32"/>
          <w:szCs w:val="32"/>
        </w:rPr>
      </w:pPr>
      <w:r>
        <w:rPr>
          <w:rFonts w:ascii="Segoe UI" w:hAnsi="Segoe UI" w:cs="Segoe UI"/>
          <w:b/>
          <w:bCs/>
          <w:color w:val="1F2328"/>
          <w:sz w:val="21"/>
          <w:szCs w:val="21"/>
          <w:shd w:val="clear" w:color="auto" w:fill="FFFFFF"/>
        </w:rPr>
        <w:t>Your site is live at </w:t>
      </w:r>
      <w:hyperlink r:id="rId62" w:history="1">
        <w:r>
          <w:rPr>
            <w:rStyle w:val="Hyperlink"/>
            <w:rFonts w:ascii="Segoe UI" w:eastAsiaTheme="majorEastAsia" w:hAnsi="Segoe UI" w:cs="Segoe UI"/>
            <w:b/>
            <w:bCs/>
            <w:sz w:val="21"/>
            <w:szCs w:val="21"/>
            <w:shd w:val="clear" w:color="auto" w:fill="FFFFFF"/>
          </w:rPr>
          <w:t>https://bipeensinha.github.io/bipeenhelm/</w:t>
        </w:r>
      </w:hyperlink>
    </w:p>
    <w:p w14:paraId="6212F467" w14:textId="77777777" w:rsidR="009D38BC" w:rsidRDefault="009D38BC" w:rsidP="00674AA6">
      <w:pPr>
        <w:rPr>
          <w:sz w:val="32"/>
          <w:szCs w:val="32"/>
        </w:rPr>
      </w:pPr>
    </w:p>
    <w:p w14:paraId="36018311" w14:textId="1D7A8A9B" w:rsidR="009D38BC" w:rsidRDefault="009D38BC" w:rsidP="00674AA6">
      <w:pPr>
        <w:rPr>
          <w:sz w:val="32"/>
          <w:szCs w:val="32"/>
        </w:rPr>
      </w:pPr>
      <w:r w:rsidRPr="009D38BC">
        <w:rPr>
          <w:sz w:val="32"/>
          <w:szCs w:val="32"/>
        </w:rPr>
        <w:drawing>
          <wp:inline distT="0" distB="0" distL="0" distR="0" wp14:anchorId="0124237F" wp14:editId="17B41F0F">
            <wp:extent cx="6197600" cy="1567180"/>
            <wp:effectExtent l="0" t="0" r="0" b="0"/>
            <wp:docPr id="42957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7121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CA36" w14:textId="77777777" w:rsidR="00DD0011" w:rsidRDefault="00DD0011" w:rsidP="00674AA6">
      <w:pPr>
        <w:rPr>
          <w:sz w:val="32"/>
          <w:szCs w:val="32"/>
        </w:rPr>
      </w:pPr>
    </w:p>
    <w:p w14:paraId="7B61B219" w14:textId="77777777" w:rsidR="00DD0011" w:rsidRDefault="00DD0011" w:rsidP="00674AA6">
      <w:pPr>
        <w:rPr>
          <w:sz w:val="32"/>
          <w:szCs w:val="32"/>
        </w:rPr>
      </w:pPr>
    </w:p>
    <w:p w14:paraId="51D37C4D" w14:textId="648D99B6" w:rsidR="00DD0011" w:rsidRPr="00A4143F" w:rsidRDefault="00DD0011" w:rsidP="00674AA6">
      <w:pPr>
        <w:rPr>
          <w:sz w:val="32"/>
          <w:szCs w:val="32"/>
        </w:rPr>
      </w:pPr>
      <w:r w:rsidRPr="00DD0011">
        <w:rPr>
          <w:sz w:val="32"/>
          <w:szCs w:val="32"/>
        </w:rPr>
        <w:drawing>
          <wp:inline distT="0" distB="0" distL="0" distR="0" wp14:anchorId="274ECE6F" wp14:editId="155240B5">
            <wp:extent cx="5220152" cy="1226926"/>
            <wp:effectExtent l="0" t="0" r="0" b="0"/>
            <wp:docPr id="69915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5378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A878" w14:textId="77777777" w:rsidR="00674AA6" w:rsidRPr="00674AA6" w:rsidRDefault="00674AA6" w:rsidP="00674AA6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1" w:name="_Toc156546315"/>
      <w:r w:rsidRPr="00674AA6">
        <w:rPr>
          <w:rFonts w:asciiTheme="minorHAnsi" w:eastAsia="Arial" w:hAnsiTheme="minorHAnsi" w:cstheme="minorHAnsi"/>
          <w:color w:val="E36C0A" w:themeColor="accent6" w:themeShade="BF"/>
        </w:rPr>
        <w:lastRenderedPageBreak/>
        <w:t>Create Helm Chart From Scratch</w:t>
      </w:r>
      <w:bookmarkEnd w:id="1"/>
    </w:p>
    <w:p w14:paraId="26E6732C" w14:textId="77777777" w:rsidR="00674AA6" w:rsidRPr="00674AA6" w:rsidRDefault="00674AA6" w:rsidP="00674AA6"/>
    <w:p w14:paraId="1B25EB09" w14:textId="77777777" w:rsidR="005C4BF8" w:rsidRDefault="005C4BF8" w:rsidP="005C4BF8">
      <w:r>
        <w:t>C:\&gt;cd helmdemo</w:t>
      </w:r>
    </w:p>
    <w:p w14:paraId="18B67929" w14:textId="77777777" w:rsidR="005C4BF8" w:rsidRDefault="005C4BF8" w:rsidP="005C4BF8"/>
    <w:p w14:paraId="2B52D8E9" w14:textId="77777777" w:rsidR="005C4BF8" w:rsidRDefault="005C4BF8" w:rsidP="005C4BF8">
      <w:r>
        <w:t>C:\helmdemo&gt;git clone https://github.com/bipeensinha/helmdemo.git</w:t>
      </w:r>
    </w:p>
    <w:p w14:paraId="24583345" w14:textId="77777777" w:rsidR="005C4BF8" w:rsidRDefault="005C4BF8" w:rsidP="005C4BF8">
      <w:r>
        <w:t>Cloning into 'helmdemo'...</w:t>
      </w:r>
    </w:p>
    <w:p w14:paraId="66B3A2A0" w14:textId="77777777" w:rsidR="005C4BF8" w:rsidRDefault="005C4BF8" w:rsidP="005C4BF8">
      <w:r>
        <w:t>remote: Enumerating objects: 3, done.</w:t>
      </w:r>
    </w:p>
    <w:p w14:paraId="1472B5AF" w14:textId="77777777" w:rsidR="005C4BF8" w:rsidRDefault="005C4BF8" w:rsidP="005C4BF8">
      <w:r>
        <w:t>remote: Counting objects: 100% (3/3), done.</w:t>
      </w:r>
    </w:p>
    <w:p w14:paraId="0FB0C116" w14:textId="77777777" w:rsidR="005C4BF8" w:rsidRDefault="005C4BF8" w:rsidP="005C4BF8">
      <w:r>
        <w:t>remote: Total 3 (delta 0), reused 0 (delta 0), pack-reused 0</w:t>
      </w:r>
    </w:p>
    <w:p w14:paraId="0AEC198D" w14:textId="77777777" w:rsidR="005C4BF8" w:rsidRDefault="005C4BF8" w:rsidP="005C4BF8">
      <w:r>
        <w:t>Receiving objects: 100% (3/3), done.</w:t>
      </w:r>
    </w:p>
    <w:p w14:paraId="1E9CDE50" w14:textId="77777777" w:rsidR="005C4BF8" w:rsidRDefault="005C4BF8" w:rsidP="005C4BF8"/>
    <w:p w14:paraId="03095D5C" w14:textId="77777777" w:rsidR="005C4BF8" w:rsidRDefault="005C4BF8" w:rsidP="005C4BF8">
      <w:r>
        <w:t>C:\helmdemo&gt;cd helmdemo</w:t>
      </w:r>
    </w:p>
    <w:p w14:paraId="194F520A" w14:textId="77777777" w:rsidR="005C4BF8" w:rsidRDefault="005C4BF8" w:rsidP="005C4BF8"/>
    <w:p w14:paraId="130B0548" w14:textId="77777777" w:rsidR="005C4BF8" w:rsidRDefault="005C4BF8" w:rsidP="005C4BF8">
      <w:r>
        <w:t>C:\helmdemo\helmdemo&gt;mkdir charts &amp;&amp; cd charts </w:t>
      </w:r>
    </w:p>
    <w:p w14:paraId="28D655C0" w14:textId="77777777" w:rsidR="005C4BF8" w:rsidRDefault="005C4BF8" w:rsidP="005C4BF8"/>
    <w:p w14:paraId="41A4823D" w14:textId="77777777" w:rsidR="005C4BF8" w:rsidRDefault="005C4BF8" w:rsidP="005C4BF8">
      <w:r>
        <w:t>C:\helmdemo\helmdemo\charts&gt;dir</w:t>
      </w:r>
    </w:p>
    <w:p w14:paraId="5F252FAE" w14:textId="77777777" w:rsidR="005C4BF8" w:rsidRDefault="005C4BF8" w:rsidP="005C4BF8">
      <w:r>
        <w:t xml:space="preserve"> Volume in drive C has no label.</w:t>
      </w:r>
    </w:p>
    <w:p w14:paraId="30A31807" w14:textId="77777777" w:rsidR="005C4BF8" w:rsidRDefault="005C4BF8" w:rsidP="005C4BF8">
      <w:r>
        <w:t xml:space="preserve"> Volume Serial Number is E04B-B5FC</w:t>
      </w:r>
    </w:p>
    <w:p w14:paraId="7BDD9B02" w14:textId="77777777" w:rsidR="005C4BF8" w:rsidRDefault="005C4BF8" w:rsidP="005C4BF8"/>
    <w:p w14:paraId="7F908D17" w14:textId="77777777" w:rsidR="005C4BF8" w:rsidRDefault="005C4BF8" w:rsidP="005C4BF8">
      <w:r>
        <w:t xml:space="preserve"> Directory of C:\helmdemo\helmdemo\charts</w:t>
      </w:r>
    </w:p>
    <w:p w14:paraId="6781A4D0" w14:textId="77777777" w:rsidR="005C4BF8" w:rsidRDefault="005C4BF8" w:rsidP="005C4BF8"/>
    <w:p w14:paraId="739CAA55" w14:textId="77777777" w:rsidR="005C4BF8" w:rsidRDefault="005C4BF8" w:rsidP="005C4BF8">
      <w:r>
        <w:t>01/19/2024  12:29 PM    &lt;DIR&gt;          .</w:t>
      </w:r>
    </w:p>
    <w:p w14:paraId="5C3F78DC" w14:textId="77777777" w:rsidR="005C4BF8" w:rsidRDefault="005C4BF8" w:rsidP="005C4BF8">
      <w:r>
        <w:t>01/19/2024  12:29 PM    &lt;DIR&gt;          ..</w:t>
      </w:r>
    </w:p>
    <w:p w14:paraId="0A0C850A" w14:textId="77777777" w:rsidR="005C4BF8" w:rsidRDefault="005C4BF8" w:rsidP="005C4BF8">
      <w:r>
        <w:t>01/19/2024  12:27 PM    &lt;DIR&gt;          test-chart</w:t>
      </w:r>
    </w:p>
    <w:p w14:paraId="1D588071" w14:textId="77777777" w:rsidR="005C4BF8" w:rsidRDefault="005C4BF8" w:rsidP="005C4BF8">
      <w:r>
        <w:t>01/19/2024  12:00 PM             1,843 test-chart-0.1.0.tgz</w:t>
      </w:r>
    </w:p>
    <w:p w14:paraId="67441E2E" w14:textId="77777777" w:rsidR="005C4BF8" w:rsidRDefault="005C4BF8" w:rsidP="005C4BF8">
      <w:r>
        <w:t xml:space="preserve">               1 File(s)          1,843 bytes</w:t>
      </w:r>
    </w:p>
    <w:p w14:paraId="3B46AE37" w14:textId="77777777" w:rsidR="005C4BF8" w:rsidRDefault="005C4BF8" w:rsidP="005C4BF8">
      <w:r>
        <w:t xml:space="preserve">               3 Dir(s)  22,519,054,336 bytes free</w:t>
      </w:r>
    </w:p>
    <w:p w14:paraId="21965637" w14:textId="77777777" w:rsidR="005C4BF8" w:rsidRDefault="005C4BF8" w:rsidP="005C4BF8"/>
    <w:p w14:paraId="1F76347B" w14:textId="77777777" w:rsidR="005C4BF8" w:rsidRDefault="005C4BF8" w:rsidP="005C4BF8">
      <w:r>
        <w:t>C:\helmdemo\helmdemo\charts&gt;cd test-chart</w:t>
      </w:r>
    </w:p>
    <w:p w14:paraId="14C80484" w14:textId="77777777" w:rsidR="005C4BF8" w:rsidRDefault="005C4BF8" w:rsidP="005C4BF8"/>
    <w:p w14:paraId="5861E769" w14:textId="77777777" w:rsidR="005C4BF8" w:rsidRDefault="005C4BF8" w:rsidP="005C4BF8">
      <w:r>
        <w:t>C:\helmdemo\helmdemo\charts\test-chart&gt;dir</w:t>
      </w:r>
    </w:p>
    <w:p w14:paraId="3EF78E79" w14:textId="77777777" w:rsidR="005C4BF8" w:rsidRDefault="005C4BF8" w:rsidP="005C4BF8">
      <w:r>
        <w:t xml:space="preserve"> Volume in drive C has no label.</w:t>
      </w:r>
    </w:p>
    <w:p w14:paraId="3A217DF1" w14:textId="77777777" w:rsidR="005C4BF8" w:rsidRDefault="005C4BF8" w:rsidP="005C4BF8">
      <w:r>
        <w:t xml:space="preserve"> Volume Serial Number is E04B-B5FC</w:t>
      </w:r>
    </w:p>
    <w:p w14:paraId="31E9530E" w14:textId="77777777" w:rsidR="005C4BF8" w:rsidRDefault="005C4BF8" w:rsidP="005C4BF8"/>
    <w:p w14:paraId="5F240505" w14:textId="77777777" w:rsidR="005C4BF8" w:rsidRDefault="005C4BF8" w:rsidP="005C4BF8">
      <w:r>
        <w:t xml:space="preserve"> Directory of C:\helmdemo\helmdemo\charts\test-chart</w:t>
      </w:r>
    </w:p>
    <w:p w14:paraId="03E16EDB" w14:textId="77777777" w:rsidR="005C4BF8" w:rsidRDefault="005C4BF8" w:rsidP="005C4BF8"/>
    <w:p w14:paraId="7A667975" w14:textId="77777777" w:rsidR="005C4BF8" w:rsidRDefault="005C4BF8" w:rsidP="005C4BF8">
      <w:r>
        <w:t>01/19/2024  12:27 PM    &lt;DIR&gt;          .</w:t>
      </w:r>
    </w:p>
    <w:p w14:paraId="484E7CA8" w14:textId="77777777" w:rsidR="005C4BF8" w:rsidRDefault="005C4BF8" w:rsidP="005C4BF8">
      <w:r>
        <w:t>01/19/2024  12:29 PM    &lt;DIR&gt;          ..</w:t>
      </w:r>
    </w:p>
    <w:p w14:paraId="06111C51" w14:textId="77777777" w:rsidR="005C4BF8" w:rsidRDefault="005C4BF8" w:rsidP="005C4BF8">
      <w:r>
        <w:t>01/19/2024  11:47 AM               349 .helmignore</w:t>
      </w:r>
    </w:p>
    <w:p w14:paraId="5977F663" w14:textId="77777777" w:rsidR="005C4BF8" w:rsidRDefault="005C4BF8" w:rsidP="005C4BF8">
      <w:r>
        <w:t>01/19/2024  11:47 AM             1,146 Chart.yaml</w:t>
      </w:r>
    </w:p>
    <w:p w14:paraId="6A341F2F" w14:textId="77777777" w:rsidR="005C4BF8" w:rsidRDefault="005C4BF8" w:rsidP="005C4BF8">
      <w:r>
        <w:t>01/19/2024  11:47 AM    &lt;DIR&gt;          charts</w:t>
      </w:r>
    </w:p>
    <w:p w14:paraId="6C9D4B80" w14:textId="77777777" w:rsidR="005C4BF8" w:rsidRDefault="005C4BF8" w:rsidP="005C4BF8">
      <w:r>
        <w:t>01/19/2024  12:27 PM    &lt;DIR&gt;          templates</w:t>
      </w:r>
    </w:p>
    <w:p w14:paraId="6966703F" w14:textId="77777777" w:rsidR="005C4BF8" w:rsidRDefault="005C4BF8" w:rsidP="005C4BF8">
      <w:r>
        <w:t>01/19/2024  11:47 AM             2,363 values.yaml</w:t>
      </w:r>
    </w:p>
    <w:p w14:paraId="19ED1FBE" w14:textId="77777777" w:rsidR="005C4BF8" w:rsidRDefault="005C4BF8" w:rsidP="005C4BF8">
      <w:r>
        <w:t xml:space="preserve">               3 File(s)          3,858 bytes</w:t>
      </w:r>
    </w:p>
    <w:p w14:paraId="38E7835B" w14:textId="77777777" w:rsidR="005C4BF8" w:rsidRDefault="005C4BF8" w:rsidP="005C4BF8">
      <w:r>
        <w:t xml:space="preserve">               4 Dir(s)  22,519,054,336 bytes free</w:t>
      </w:r>
    </w:p>
    <w:p w14:paraId="24A710E7" w14:textId="77777777" w:rsidR="005C4BF8" w:rsidRDefault="005C4BF8" w:rsidP="005C4BF8"/>
    <w:p w14:paraId="38403566" w14:textId="77777777" w:rsidR="005C4BF8" w:rsidRDefault="005C4BF8" w:rsidP="005C4BF8">
      <w:r>
        <w:t>C:\helmdemo\helmdemo\charts\test-chart&gt;helm lint charts/test-chart</w:t>
      </w:r>
    </w:p>
    <w:p w14:paraId="124D6ED6" w14:textId="77777777" w:rsidR="005C4BF8" w:rsidRDefault="005C4BF8" w:rsidP="005C4BF8">
      <w:r>
        <w:t>==&gt; Linting charts/test-chart</w:t>
      </w:r>
    </w:p>
    <w:p w14:paraId="3FA1C6FB" w14:textId="77777777" w:rsidR="005C4BF8" w:rsidRDefault="005C4BF8" w:rsidP="005C4BF8">
      <w:r>
        <w:t>Error unable to check Chart.yaml file in chart: CreateFile charts\test-chart\Chart.yaml: The system cannot find the path specified.</w:t>
      </w:r>
    </w:p>
    <w:p w14:paraId="3C5B70B6" w14:textId="77777777" w:rsidR="005C4BF8" w:rsidRDefault="005C4BF8" w:rsidP="005C4BF8"/>
    <w:p w14:paraId="1AFFD4AE" w14:textId="77777777" w:rsidR="005C4BF8" w:rsidRDefault="005C4BF8" w:rsidP="005C4BF8">
      <w:r>
        <w:t>Error: 1 chart(s) linted, 1 chart(s) failed</w:t>
      </w:r>
    </w:p>
    <w:p w14:paraId="638ED387" w14:textId="77777777" w:rsidR="005C4BF8" w:rsidRDefault="005C4BF8" w:rsidP="005C4BF8"/>
    <w:p w14:paraId="7955C459" w14:textId="77777777" w:rsidR="005C4BF8" w:rsidRDefault="005C4BF8" w:rsidP="005C4BF8">
      <w:r>
        <w:t>C:\helmdemo\helmdemo\charts\test-chart&gt;code .</w:t>
      </w:r>
    </w:p>
    <w:p w14:paraId="6A5A7028" w14:textId="77777777" w:rsidR="005C4BF8" w:rsidRDefault="005C4BF8" w:rsidP="005C4BF8"/>
    <w:p w14:paraId="2A8DA90A" w14:textId="77777777" w:rsidR="005C4BF8" w:rsidRDefault="005C4BF8" w:rsidP="005C4BF8">
      <w:r>
        <w:t>C:\helmdemo\helmdemo\charts\test-chart&gt;cd..</w:t>
      </w:r>
    </w:p>
    <w:p w14:paraId="179ABDCD" w14:textId="77777777" w:rsidR="005C4BF8" w:rsidRDefault="005C4BF8" w:rsidP="005C4BF8"/>
    <w:p w14:paraId="26701ACB" w14:textId="77777777" w:rsidR="005C4BF8" w:rsidRDefault="005C4BF8" w:rsidP="005C4BF8">
      <w:r>
        <w:t>C:\helmdemo\helmdemo\charts&gt;cd..</w:t>
      </w:r>
    </w:p>
    <w:p w14:paraId="35C0B5DD" w14:textId="77777777" w:rsidR="005C4BF8" w:rsidRDefault="005C4BF8" w:rsidP="005C4BF8"/>
    <w:p w14:paraId="3D0DAA24" w14:textId="77777777" w:rsidR="005C4BF8" w:rsidRDefault="005C4BF8" w:rsidP="005C4BF8">
      <w:r>
        <w:t>C:\helmdemo\helmdemo&gt;helm lint charts/test-chart</w:t>
      </w:r>
    </w:p>
    <w:p w14:paraId="5044EC29" w14:textId="77777777" w:rsidR="005C4BF8" w:rsidRDefault="005C4BF8" w:rsidP="005C4BF8">
      <w:r>
        <w:t>==&gt; Linting charts/test-chart</w:t>
      </w:r>
    </w:p>
    <w:p w14:paraId="7F24CCDD" w14:textId="77777777" w:rsidR="005C4BF8" w:rsidRDefault="005C4BF8" w:rsidP="005C4BF8">
      <w:r>
        <w:t>[INFO] Chart.yaml: icon is recommended</w:t>
      </w:r>
    </w:p>
    <w:p w14:paraId="41D430AC" w14:textId="77777777" w:rsidR="005C4BF8" w:rsidRDefault="005C4BF8" w:rsidP="005C4BF8"/>
    <w:p w14:paraId="045C1007" w14:textId="77777777" w:rsidR="005C4BF8" w:rsidRDefault="005C4BF8" w:rsidP="005C4BF8">
      <w:r>
        <w:t>1 chart(s) linted, 0 chart(s) failed</w:t>
      </w:r>
    </w:p>
    <w:p w14:paraId="5ADF9257" w14:textId="77777777" w:rsidR="005C4BF8" w:rsidRDefault="005C4BF8" w:rsidP="005C4BF8"/>
    <w:p w14:paraId="4DFDFD7B" w14:textId="77777777" w:rsidR="005C4BF8" w:rsidRDefault="005C4BF8" w:rsidP="005C4BF8">
      <w:r>
        <w:lastRenderedPageBreak/>
        <w:t>C:\helmdemo\helmdemo&gt;helm lint charts/test-chart</w:t>
      </w:r>
    </w:p>
    <w:p w14:paraId="23F2246A" w14:textId="77777777" w:rsidR="005C4BF8" w:rsidRDefault="005C4BF8" w:rsidP="005C4BF8">
      <w:r>
        <w:t>==&gt; Linting charts/test-chart</w:t>
      </w:r>
    </w:p>
    <w:p w14:paraId="1B6BA9FC" w14:textId="77777777" w:rsidR="005C4BF8" w:rsidRDefault="005C4BF8" w:rsidP="005C4BF8"/>
    <w:p w14:paraId="0C64FA39" w14:textId="77777777" w:rsidR="005C4BF8" w:rsidRDefault="005C4BF8" w:rsidP="005C4BF8">
      <w:r>
        <w:t>1 chart(s) linted, 0 chart(s) failed</w:t>
      </w:r>
    </w:p>
    <w:p w14:paraId="18E00FBC" w14:textId="77777777" w:rsidR="005C4BF8" w:rsidRDefault="005C4BF8" w:rsidP="005C4BF8"/>
    <w:p w14:paraId="66C86D85" w14:textId="77777777" w:rsidR="005C4BF8" w:rsidRDefault="005C4BF8" w:rsidP="005C4BF8">
      <w:r>
        <w:t>C:\helmdemo\helmdemo&gt;helm lint charts/test-chart/</w:t>
      </w:r>
    </w:p>
    <w:p w14:paraId="321E796F" w14:textId="77777777" w:rsidR="005C4BF8" w:rsidRDefault="005C4BF8" w:rsidP="005C4BF8">
      <w:r>
        <w:t>==&gt; Linting charts/test-chart/</w:t>
      </w:r>
    </w:p>
    <w:p w14:paraId="5625634D" w14:textId="77777777" w:rsidR="005C4BF8" w:rsidRDefault="005C4BF8" w:rsidP="005C4BF8"/>
    <w:p w14:paraId="735F61DA" w14:textId="77777777" w:rsidR="005C4BF8" w:rsidRDefault="005C4BF8" w:rsidP="005C4BF8">
      <w:r>
        <w:t>1 chart(s) linted, 0 chart(s) failed</w:t>
      </w:r>
    </w:p>
    <w:p w14:paraId="2D39E314" w14:textId="77777777" w:rsidR="005C4BF8" w:rsidRDefault="005C4BF8" w:rsidP="005C4BF8"/>
    <w:p w14:paraId="20C94BE9" w14:textId="77777777" w:rsidR="005C4BF8" w:rsidRDefault="005C4BF8" w:rsidP="005C4BF8">
      <w:r>
        <w:t>C:\helmdemo\helmdemo&gt;echo -e “User-Agent: *\nDisallow: /” &gt; robots.txt </w:t>
      </w:r>
    </w:p>
    <w:p w14:paraId="6571F4B9" w14:textId="77777777" w:rsidR="005C4BF8" w:rsidRDefault="005C4BF8" w:rsidP="005C4BF8"/>
    <w:p w14:paraId="5FC63732" w14:textId="77777777" w:rsidR="005C4BF8" w:rsidRDefault="005C4BF8" w:rsidP="005C4BF8">
      <w:r>
        <w:t>C:\helmdemo\helmdemo&gt;Helm package charts/test-chart/</w:t>
      </w:r>
    </w:p>
    <w:p w14:paraId="524058C6" w14:textId="77777777" w:rsidR="005C4BF8" w:rsidRDefault="005C4BF8" w:rsidP="005C4BF8">
      <w:r>
        <w:t>Successfully packaged chart and saved it to: C:\helmdemo\helmdemo\test-chart-0.1.0.tgz</w:t>
      </w:r>
    </w:p>
    <w:p w14:paraId="099A7515" w14:textId="77777777" w:rsidR="005C4BF8" w:rsidRDefault="005C4BF8" w:rsidP="005C4BF8"/>
    <w:p w14:paraId="058A4F3E" w14:textId="77777777" w:rsidR="005C4BF8" w:rsidRDefault="005C4BF8" w:rsidP="005C4BF8">
      <w:r>
        <w:t>C:\helmdemo\helmdemo&gt;ls</w:t>
      </w:r>
    </w:p>
    <w:p w14:paraId="260EC23C" w14:textId="77777777" w:rsidR="005C4BF8" w:rsidRDefault="005C4BF8" w:rsidP="005C4BF8">
      <w:r>
        <w:t>'ls' is not recognized as an internal or external command,</w:t>
      </w:r>
    </w:p>
    <w:p w14:paraId="1F3E40EE" w14:textId="77777777" w:rsidR="005C4BF8" w:rsidRDefault="005C4BF8" w:rsidP="005C4BF8">
      <w:r>
        <w:t>operable program or batch file.</w:t>
      </w:r>
    </w:p>
    <w:p w14:paraId="324DA8BA" w14:textId="77777777" w:rsidR="005C4BF8" w:rsidRDefault="005C4BF8" w:rsidP="005C4BF8"/>
    <w:p w14:paraId="684EBF3C" w14:textId="77777777" w:rsidR="005C4BF8" w:rsidRDefault="005C4BF8" w:rsidP="005C4BF8">
      <w:r>
        <w:t>C:\helmdemo\helmdemo&gt;dir</w:t>
      </w:r>
    </w:p>
    <w:p w14:paraId="300B4E91" w14:textId="77777777" w:rsidR="005C4BF8" w:rsidRDefault="005C4BF8" w:rsidP="005C4BF8">
      <w:r>
        <w:t xml:space="preserve"> Volume in drive C has no label.</w:t>
      </w:r>
    </w:p>
    <w:p w14:paraId="3CD1EE7D" w14:textId="77777777" w:rsidR="005C4BF8" w:rsidRDefault="005C4BF8" w:rsidP="005C4BF8">
      <w:r>
        <w:t xml:space="preserve"> Volume Serial Number is E04B-B5FC</w:t>
      </w:r>
    </w:p>
    <w:p w14:paraId="5CB6F4C5" w14:textId="77777777" w:rsidR="005C4BF8" w:rsidRDefault="005C4BF8" w:rsidP="005C4BF8"/>
    <w:p w14:paraId="71D90EB8" w14:textId="77777777" w:rsidR="005C4BF8" w:rsidRDefault="005C4BF8" w:rsidP="005C4BF8">
      <w:r>
        <w:t xml:space="preserve"> Directory of C:\helmdemo\helmdemo</w:t>
      </w:r>
    </w:p>
    <w:p w14:paraId="2F168AED" w14:textId="77777777" w:rsidR="005C4BF8" w:rsidRDefault="005C4BF8" w:rsidP="005C4BF8"/>
    <w:p w14:paraId="0EDC7719" w14:textId="77777777" w:rsidR="005C4BF8" w:rsidRDefault="005C4BF8" w:rsidP="005C4BF8">
      <w:r>
        <w:t>01/19/2024  12:40 PM    &lt;DIR&gt;          .</w:t>
      </w:r>
    </w:p>
    <w:p w14:paraId="3AD1BB1F" w14:textId="77777777" w:rsidR="005C4BF8" w:rsidRDefault="005C4BF8" w:rsidP="005C4BF8">
      <w:r>
        <w:t>01/19/2024  12:27 PM    &lt;DIR&gt;          ..</w:t>
      </w:r>
    </w:p>
    <w:p w14:paraId="1B046137" w14:textId="77777777" w:rsidR="005C4BF8" w:rsidRDefault="005C4BF8" w:rsidP="005C4BF8">
      <w:r>
        <w:t>01/19/2024  12:29 PM    &lt;DIR&gt;          charts</w:t>
      </w:r>
    </w:p>
    <w:p w14:paraId="1212435D" w14:textId="77777777" w:rsidR="005C4BF8" w:rsidRDefault="005C4BF8" w:rsidP="005C4BF8">
      <w:r>
        <w:t>01/19/2024  12:27 PM                10 README.md</w:t>
      </w:r>
    </w:p>
    <w:p w14:paraId="61AF0C18" w14:textId="77777777" w:rsidR="005C4BF8" w:rsidRDefault="005C4BF8" w:rsidP="005C4BF8">
      <w:r>
        <w:t>01/19/2024  12:39 PM                35 robots.txt</w:t>
      </w:r>
    </w:p>
    <w:p w14:paraId="136FCF3C" w14:textId="77777777" w:rsidR="005C4BF8" w:rsidRDefault="005C4BF8" w:rsidP="005C4BF8">
      <w:r>
        <w:t>01/19/2024  12:40 PM             1,897 test-chart-0.1.0.tgz</w:t>
      </w:r>
    </w:p>
    <w:p w14:paraId="436DF475" w14:textId="77777777" w:rsidR="005C4BF8" w:rsidRDefault="005C4BF8" w:rsidP="005C4BF8">
      <w:r>
        <w:t xml:space="preserve">               3 File(s)          1,942 bytes</w:t>
      </w:r>
    </w:p>
    <w:p w14:paraId="6C48072A" w14:textId="77777777" w:rsidR="005C4BF8" w:rsidRDefault="005C4BF8" w:rsidP="005C4BF8">
      <w:r>
        <w:t xml:space="preserve">               3 Dir(s)  22,533,672,960 bytes free</w:t>
      </w:r>
    </w:p>
    <w:p w14:paraId="2247CE38" w14:textId="77777777" w:rsidR="005C4BF8" w:rsidRDefault="005C4BF8" w:rsidP="005C4BF8"/>
    <w:p w14:paraId="37BF0CD7" w14:textId="77777777" w:rsidR="005C4BF8" w:rsidRDefault="005C4BF8" w:rsidP="005C4BF8">
      <w:r>
        <w:t>C:\helmdemo\helmdemo&gt;Helm repo index --url https://github.com/bipeensinha/helmdemo .</w:t>
      </w:r>
    </w:p>
    <w:p w14:paraId="375C6D6C" w14:textId="77777777" w:rsidR="005C4BF8" w:rsidRDefault="005C4BF8" w:rsidP="005C4BF8"/>
    <w:p w14:paraId="6FDE8F7D" w14:textId="77777777" w:rsidR="005C4BF8" w:rsidRDefault="005C4BF8" w:rsidP="005C4BF8">
      <w:r>
        <w:t>C:\helmdemo\helmdemo&gt;git add .</w:t>
      </w:r>
    </w:p>
    <w:p w14:paraId="4833A4A6" w14:textId="77777777" w:rsidR="005C4BF8" w:rsidRDefault="005C4BF8" w:rsidP="005C4BF8">
      <w:r>
        <w:t>warning: in the working copy of 'charts/test-chart/.helmignore', LF will be replaced by CRLF the next time Git touches it</w:t>
      </w:r>
    </w:p>
    <w:p w14:paraId="00404010" w14:textId="77777777" w:rsidR="005C4BF8" w:rsidRDefault="005C4BF8" w:rsidP="005C4BF8">
      <w:r>
        <w:t>warning: in the working copy of 'charts/test-chart/Chart.yaml', LF will be replaced by CRLF the next time Git touches it</w:t>
      </w:r>
    </w:p>
    <w:p w14:paraId="3BE64B6D" w14:textId="77777777" w:rsidR="005C4BF8" w:rsidRDefault="005C4BF8" w:rsidP="005C4BF8">
      <w:r>
        <w:t>warning: in the working copy of 'charts/test-chart/values.yaml', LF will be replaced by CRLF the next time Git touches it</w:t>
      </w:r>
    </w:p>
    <w:p w14:paraId="0CE8757C" w14:textId="77777777" w:rsidR="005C4BF8" w:rsidRDefault="005C4BF8" w:rsidP="005C4BF8">
      <w:r>
        <w:t>warning: in the working copy of 'index.yaml', LF will be replaced by CRLF the next time Git touches it</w:t>
      </w:r>
    </w:p>
    <w:p w14:paraId="4CEFD297" w14:textId="77777777" w:rsidR="005C4BF8" w:rsidRDefault="005C4BF8" w:rsidP="005C4BF8"/>
    <w:p w14:paraId="276EBBB4" w14:textId="77777777" w:rsidR="005C4BF8" w:rsidRDefault="005C4BF8" w:rsidP="005C4BF8">
      <w:r>
        <w:t>C:\helmdemo\helmdemo&gt;git commit -m "your_commit_message"</w:t>
      </w:r>
    </w:p>
    <w:p w14:paraId="5E23C1DA" w14:textId="77777777" w:rsidR="005C4BF8" w:rsidRDefault="005C4BF8" w:rsidP="005C4BF8">
      <w:r>
        <w:t>[main a253e7e] your_commit_message</w:t>
      </w:r>
    </w:p>
    <w:p w14:paraId="1CD0C3C1" w14:textId="77777777" w:rsidR="005C4BF8" w:rsidRDefault="005C4BF8" w:rsidP="005C4BF8">
      <w:r>
        <w:t xml:space="preserve"> 8 files changed, 215 insertions(+)</w:t>
      </w:r>
    </w:p>
    <w:p w14:paraId="0FF28ABF" w14:textId="77777777" w:rsidR="005C4BF8" w:rsidRDefault="005C4BF8" w:rsidP="005C4BF8">
      <w:r>
        <w:t xml:space="preserve"> create mode 100644 charts/test-chart-0.1.0.tgz</w:t>
      </w:r>
    </w:p>
    <w:p w14:paraId="66C18DBD" w14:textId="77777777" w:rsidR="005C4BF8" w:rsidRDefault="005C4BF8" w:rsidP="005C4BF8">
      <w:r>
        <w:t xml:space="preserve"> create mode 100644 charts/test-chart/.helmignore</w:t>
      </w:r>
    </w:p>
    <w:p w14:paraId="2A676906" w14:textId="77777777" w:rsidR="005C4BF8" w:rsidRDefault="005C4BF8" w:rsidP="005C4BF8">
      <w:r>
        <w:t xml:space="preserve"> create mode 100644 charts/test-chart/Chart.yaml</w:t>
      </w:r>
    </w:p>
    <w:p w14:paraId="5C34CB18" w14:textId="77777777" w:rsidR="005C4BF8" w:rsidRDefault="005C4BF8" w:rsidP="005C4BF8">
      <w:r>
        <w:t xml:space="preserve"> create mode 100644 charts/test-chart/templates/Feelt-monitoring-demo.yaml</w:t>
      </w:r>
    </w:p>
    <w:p w14:paraId="70602F3B" w14:textId="77777777" w:rsidR="005C4BF8" w:rsidRDefault="005C4BF8" w:rsidP="005C4BF8">
      <w:r>
        <w:t xml:space="preserve"> create mode 100644 charts/test-chart/values.yaml</w:t>
      </w:r>
    </w:p>
    <w:p w14:paraId="3500F0A2" w14:textId="77777777" w:rsidR="005C4BF8" w:rsidRDefault="005C4BF8" w:rsidP="005C4BF8">
      <w:r>
        <w:t xml:space="preserve"> create mode 100644 index.yaml</w:t>
      </w:r>
    </w:p>
    <w:p w14:paraId="001C369F" w14:textId="77777777" w:rsidR="005C4BF8" w:rsidRDefault="005C4BF8" w:rsidP="005C4BF8">
      <w:r>
        <w:t xml:space="preserve"> create mode 100644 robots.txt</w:t>
      </w:r>
    </w:p>
    <w:p w14:paraId="556814FA" w14:textId="77777777" w:rsidR="005C4BF8" w:rsidRDefault="005C4BF8" w:rsidP="005C4BF8">
      <w:r>
        <w:t xml:space="preserve"> create mode 100644 test-chart-0.1.0.tgz</w:t>
      </w:r>
    </w:p>
    <w:p w14:paraId="14F9A2E6" w14:textId="77777777" w:rsidR="005C4BF8" w:rsidRDefault="005C4BF8" w:rsidP="005C4BF8"/>
    <w:p w14:paraId="47EB1EE1" w14:textId="77777777" w:rsidR="005C4BF8" w:rsidRDefault="005C4BF8" w:rsidP="005C4BF8">
      <w:r>
        <w:t>C:\helmdemo\helmdemo&gt;git push --all</w:t>
      </w:r>
    </w:p>
    <w:p w14:paraId="220C88F6" w14:textId="77777777" w:rsidR="005C4BF8" w:rsidRDefault="005C4BF8" w:rsidP="005C4BF8">
      <w:r>
        <w:t>git: 'push --all' is not a git command. See 'git --help'.</w:t>
      </w:r>
    </w:p>
    <w:p w14:paraId="55EF1C6F" w14:textId="77777777" w:rsidR="005C4BF8" w:rsidRDefault="005C4BF8" w:rsidP="005C4BF8"/>
    <w:p w14:paraId="5122AAB6" w14:textId="77777777" w:rsidR="005C4BF8" w:rsidRDefault="005C4BF8" w:rsidP="005C4BF8">
      <w:r>
        <w:t>C:\helmdemo\helmdemo&gt;git push</w:t>
      </w:r>
    </w:p>
    <w:p w14:paraId="39FBE089" w14:textId="77777777" w:rsidR="005C4BF8" w:rsidRDefault="005C4BF8" w:rsidP="005C4BF8">
      <w:r>
        <w:t>Enumerating objects: 14, done.</w:t>
      </w:r>
    </w:p>
    <w:p w14:paraId="0EE1A823" w14:textId="77777777" w:rsidR="005C4BF8" w:rsidRDefault="005C4BF8" w:rsidP="005C4BF8">
      <w:r>
        <w:t>Counting objects: 100% (14/14), done.</w:t>
      </w:r>
    </w:p>
    <w:p w14:paraId="01FBFB52" w14:textId="77777777" w:rsidR="005C4BF8" w:rsidRDefault="005C4BF8" w:rsidP="005C4BF8">
      <w:r>
        <w:t>Delta compression using up to 4 threads</w:t>
      </w:r>
    </w:p>
    <w:p w14:paraId="3AE51989" w14:textId="77777777" w:rsidR="005C4BF8" w:rsidRDefault="005C4BF8" w:rsidP="005C4BF8">
      <w:r>
        <w:t>Compressing objects: 100% (12/12), done.</w:t>
      </w:r>
    </w:p>
    <w:p w14:paraId="02115EB6" w14:textId="77777777" w:rsidR="005C4BF8" w:rsidRDefault="005C4BF8" w:rsidP="005C4BF8">
      <w:r>
        <w:t>Writing objects: 100% (13/13), 6.91 KiB | 2.30 MiB/s, done.</w:t>
      </w:r>
    </w:p>
    <w:p w14:paraId="6F6B3099" w14:textId="77777777" w:rsidR="005C4BF8" w:rsidRDefault="005C4BF8" w:rsidP="005C4BF8">
      <w:r>
        <w:t>Total 13 (delta 0), reused 0 (delta 0), pack-reused 0</w:t>
      </w:r>
    </w:p>
    <w:p w14:paraId="7E345E88" w14:textId="77777777" w:rsidR="005C4BF8" w:rsidRDefault="005C4BF8" w:rsidP="005C4BF8">
      <w:r>
        <w:t>To https://github.com/bipeensinha/helmdemo.git</w:t>
      </w:r>
    </w:p>
    <w:p w14:paraId="3A1B8F67" w14:textId="77777777" w:rsidR="005C4BF8" w:rsidRDefault="005C4BF8" w:rsidP="005C4BF8">
      <w:r>
        <w:t xml:space="preserve">   fd1ab3b..a253e7e  main -&gt; main</w:t>
      </w:r>
    </w:p>
    <w:p w14:paraId="4E592FF8" w14:textId="77777777" w:rsidR="005C4BF8" w:rsidRDefault="005C4BF8" w:rsidP="005C4BF8"/>
    <w:p w14:paraId="4E9216DB" w14:textId="77777777" w:rsidR="005C4BF8" w:rsidRDefault="005C4BF8" w:rsidP="005C4BF8">
      <w:r>
        <w:t>C:\helmdemo\helmdemo&gt;helm registry login -u bipeensinha myrepo</w:t>
      </w:r>
    </w:p>
    <w:p w14:paraId="5583C0A0" w14:textId="77777777" w:rsidR="005C4BF8" w:rsidRDefault="005C4BF8" w:rsidP="005C4BF8">
      <w:r>
        <w:t>Password:</w:t>
      </w:r>
    </w:p>
    <w:p w14:paraId="3A8197A3" w14:textId="77777777" w:rsidR="005C4BF8" w:rsidRDefault="005C4BF8" w:rsidP="005C4BF8">
      <w:r>
        <w:t>time="2024-01-19T13:16:52+05:30" level=info msg="Error logging in to endpoint, trying next endpoint" error="Get \"https://myrepo/v2/\": dial tcp: lookup myrepo: no such host"</w:t>
      </w:r>
    </w:p>
    <w:p w14:paraId="18A31611" w14:textId="77777777" w:rsidR="005C4BF8" w:rsidRDefault="005C4BF8" w:rsidP="005C4BF8">
      <w:r>
        <w:t>Error: Get "https://myrepo/v2/": dial tcp: lookup myrepo: no such host</w:t>
      </w:r>
    </w:p>
    <w:p w14:paraId="43925973" w14:textId="77777777" w:rsidR="005C4BF8" w:rsidRDefault="005C4BF8" w:rsidP="005C4BF8"/>
    <w:p w14:paraId="607E715C" w14:textId="77777777" w:rsidR="005C4BF8" w:rsidRDefault="005C4BF8" w:rsidP="005C4BF8">
      <w:r>
        <w:t>C:\helmdemo\helmdemo&gt;helm registry login -u bipeen2004 bipeenhelm</w:t>
      </w:r>
    </w:p>
    <w:p w14:paraId="6DCFB56E" w14:textId="77777777" w:rsidR="005C4BF8" w:rsidRDefault="005C4BF8" w:rsidP="005C4BF8">
      <w:r>
        <w:t>Password:</w:t>
      </w:r>
    </w:p>
    <w:p w14:paraId="54702316" w14:textId="77777777" w:rsidR="005C4BF8" w:rsidRDefault="005C4BF8" w:rsidP="005C4BF8">
      <w:r>
        <w:t>time="2024-01-19T13:18:15+05:30" level=info msg="Error logging in to endpoint, trying next endpoint" error="Get \"https://bipeenhelm/v2/\": dial tcp: lookup bipeenhelm: no such host"</w:t>
      </w:r>
    </w:p>
    <w:p w14:paraId="6CFEF302" w14:textId="77777777" w:rsidR="005C4BF8" w:rsidRDefault="005C4BF8" w:rsidP="005C4BF8">
      <w:r>
        <w:t>Error: Get "https://bipeenhelm/v2/": dial tcp: lookup bipeenhelm: no such host</w:t>
      </w:r>
    </w:p>
    <w:p w14:paraId="0BBD82C6" w14:textId="77777777" w:rsidR="005C4BF8" w:rsidRDefault="005C4BF8" w:rsidP="005C4BF8"/>
    <w:p w14:paraId="004EA0E7" w14:textId="77777777" w:rsidR="005C4BF8" w:rsidRDefault="005C4BF8" w:rsidP="005C4BF8">
      <w:r>
        <w:t>C:\helmdemo\helmdemo&gt;Helm repo index --url https://bipeensinha.github.io/helmdemo/ .</w:t>
      </w:r>
    </w:p>
    <w:p w14:paraId="637F6F85" w14:textId="77777777" w:rsidR="005C4BF8" w:rsidRDefault="005C4BF8" w:rsidP="005C4BF8"/>
    <w:p w14:paraId="2AE62499" w14:textId="77777777" w:rsidR="005C4BF8" w:rsidRDefault="005C4BF8" w:rsidP="005C4BF8">
      <w:r>
        <w:t>C:\helmdemo\helmdemo&gt;git commit -m "your_commit_message"</w:t>
      </w:r>
    </w:p>
    <w:p w14:paraId="5A16DD4B" w14:textId="77777777" w:rsidR="005C4BF8" w:rsidRDefault="005C4BF8" w:rsidP="005C4BF8">
      <w:r>
        <w:t>On branch main</w:t>
      </w:r>
    </w:p>
    <w:p w14:paraId="3A346CAC" w14:textId="77777777" w:rsidR="005C4BF8" w:rsidRDefault="005C4BF8" w:rsidP="005C4BF8">
      <w:r>
        <w:t>Your branch is up to date with 'origin/main'.</w:t>
      </w:r>
    </w:p>
    <w:p w14:paraId="0839E7F1" w14:textId="77777777" w:rsidR="005C4BF8" w:rsidRDefault="005C4BF8" w:rsidP="005C4BF8"/>
    <w:p w14:paraId="3083B9C8" w14:textId="77777777" w:rsidR="005C4BF8" w:rsidRDefault="005C4BF8" w:rsidP="005C4BF8">
      <w:r>
        <w:t>Changes not staged for commit:</w:t>
      </w:r>
    </w:p>
    <w:p w14:paraId="487AEE18" w14:textId="77777777" w:rsidR="005C4BF8" w:rsidRDefault="005C4BF8" w:rsidP="005C4BF8">
      <w:r>
        <w:t xml:space="preserve">  (use "git add &lt;file&gt;..." to update what will be committed)</w:t>
      </w:r>
    </w:p>
    <w:p w14:paraId="2F0CF0A7" w14:textId="77777777" w:rsidR="005C4BF8" w:rsidRDefault="005C4BF8" w:rsidP="005C4BF8">
      <w:r>
        <w:t xml:space="preserve">  (use "git restore &lt;file&gt;..." to discard changes in working directory)</w:t>
      </w:r>
    </w:p>
    <w:p w14:paraId="1E78F9A8" w14:textId="77777777" w:rsidR="005C4BF8" w:rsidRDefault="005C4BF8" w:rsidP="005C4BF8">
      <w:r>
        <w:t xml:space="preserve">        modified:   index.yaml</w:t>
      </w:r>
    </w:p>
    <w:p w14:paraId="220E6458" w14:textId="77777777" w:rsidR="005C4BF8" w:rsidRDefault="005C4BF8" w:rsidP="005C4BF8"/>
    <w:p w14:paraId="1D2C544B" w14:textId="77777777" w:rsidR="005C4BF8" w:rsidRDefault="005C4BF8" w:rsidP="005C4BF8">
      <w:r>
        <w:t>no changes added to commit (use "git add" and/or "git commit -a")</w:t>
      </w:r>
    </w:p>
    <w:p w14:paraId="48AA904C" w14:textId="77777777" w:rsidR="005C4BF8" w:rsidRDefault="005C4BF8" w:rsidP="005C4BF8"/>
    <w:p w14:paraId="526E7F49" w14:textId="77777777" w:rsidR="005C4BF8" w:rsidRDefault="005C4BF8" w:rsidP="005C4BF8">
      <w:r>
        <w:t>C:\helmdemo\helmdemo&gt;git add .</w:t>
      </w:r>
    </w:p>
    <w:p w14:paraId="7415FEE4" w14:textId="77777777" w:rsidR="005C4BF8" w:rsidRDefault="005C4BF8" w:rsidP="005C4BF8">
      <w:r>
        <w:t>warning: in the working copy of 'index.yaml', LF will be replaced by CRLF the next time Git touches it</w:t>
      </w:r>
    </w:p>
    <w:p w14:paraId="0AE055D6" w14:textId="77777777" w:rsidR="005C4BF8" w:rsidRDefault="005C4BF8" w:rsidP="005C4BF8"/>
    <w:p w14:paraId="5B49A086" w14:textId="77777777" w:rsidR="005C4BF8" w:rsidRDefault="005C4BF8" w:rsidP="005C4BF8">
      <w:r>
        <w:t>C:\helmdemo\helmdemo&gt;git commit -m "your_commit_message"</w:t>
      </w:r>
    </w:p>
    <w:p w14:paraId="32A00DD8" w14:textId="77777777" w:rsidR="005C4BF8" w:rsidRDefault="005C4BF8" w:rsidP="005C4BF8">
      <w:r>
        <w:t>[main 8489c6c] your_commit_message</w:t>
      </w:r>
    </w:p>
    <w:p w14:paraId="413FF727" w14:textId="77777777" w:rsidR="005C4BF8" w:rsidRDefault="005C4BF8" w:rsidP="005C4BF8">
      <w:r>
        <w:t xml:space="preserve"> 1 file changed, 5 insertions(+), 5 deletions(-)</w:t>
      </w:r>
    </w:p>
    <w:p w14:paraId="4DF96B48" w14:textId="77777777" w:rsidR="005C4BF8" w:rsidRDefault="005C4BF8" w:rsidP="005C4BF8"/>
    <w:p w14:paraId="74959A5F" w14:textId="77777777" w:rsidR="005C4BF8" w:rsidRDefault="005C4BF8" w:rsidP="005C4BF8">
      <w:r>
        <w:t>C:\helmdemo\helmdemo&gt;git push</w:t>
      </w:r>
    </w:p>
    <w:p w14:paraId="2A5019F6" w14:textId="77777777" w:rsidR="005C4BF8" w:rsidRDefault="005C4BF8" w:rsidP="005C4BF8">
      <w:r>
        <w:t>To https://github.com/bipeensinha/helmdemo.git</w:t>
      </w:r>
    </w:p>
    <w:p w14:paraId="5E00B820" w14:textId="77777777" w:rsidR="005C4BF8" w:rsidRDefault="005C4BF8" w:rsidP="005C4BF8">
      <w:r>
        <w:t xml:space="preserve"> ! [rejected]        main -&gt; main (fetch first)</w:t>
      </w:r>
    </w:p>
    <w:p w14:paraId="5CA48195" w14:textId="77777777" w:rsidR="005C4BF8" w:rsidRDefault="005C4BF8" w:rsidP="005C4BF8">
      <w:r>
        <w:t>error: failed to push some refs to 'https://github.com/bipeensinha/helmdemo.git'</w:t>
      </w:r>
    </w:p>
    <w:p w14:paraId="2E0C28CA" w14:textId="77777777" w:rsidR="005C4BF8" w:rsidRDefault="005C4BF8" w:rsidP="005C4BF8">
      <w:r>
        <w:t>hint: Updates were rejected because the remote contains work that you do</w:t>
      </w:r>
    </w:p>
    <w:p w14:paraId="2385AA4C" w14:textId="77777777" w:rsidR="005C4BF8" w:rsidRDefault="005C4BF8" w:rsidP="005C4BF8">
      <w:r>
        <w:t>hint: not have locally. This is usually caused by another repository pushing</w:t>
      </w:r>
    </w:p>
    <w:p w14:paraId="59E2E213" w14:textId="77777777" w:rsidR="005C4BF8" w:rsidRDefault="005C4BF8" w:rsidP="005C4BF8">
      <w:r>
        <w:t>hint: to the same ref. You may want to first integrate the remote changes</w:t>
      </w:r>
    </w:p>
    <w:p w14:paraId="7007E324" w14:textId="77777777" w:rsidR="005C4BF8" w:rsidRDefault="005C4BF8" w:rsidP="005C4BF8">
      <w:r>
        <w:t>hint: (e.g., 'git pull ...') before pushing again.</w:t>
      </w:r>
    </w:p>
    <w:p w14:paraId="79A1E006" w14:textId="77777777" w:rsidR="005C4BF8" w:rsidRDefault="005C4BF8" w:rsidP="005C4BF8">
      <w:r>
        <w:t>hint: See the 'Note about fast-forwards' in 'git push --help' for details.</w:t>
      </w:r>
    </w:p>
    <w:p w14:paraId="521C4170" w14:textId="77777777" w:rsidR="005C4BF8" w:rsidRDefault="005C4BF8" w:rsidP="005C4BF8"/>
    <w:p w14:paraId="210737E3" w14:textId="77777777" w:rsidR="005C4BF8" w:rsidRDefault="005C4BF8" w:rsidP="005C4BF8">
      <w:r>
        <w:t>C:\helmdemo\helmdemo&gt;git pull  https://github.com/bipeensinha/helmdemo.git</w:t>
      </w:r>
    </w:p>
    <w:p w14:paraId="2CF7BCE8" w14:textId="77777777" w:rsidR="005C4BF8" w:rsidRDefault="005C4BF8" w:rsidP="005C4BF8">
      <w:r>
        <w:t>remote: Enumerating objects: 4, done.</w:t>
      </w:r>
    </w:p>
    <w:p w14:paraId="3716E806" w14:textId="77777777" w:rsidR="005C4BF8" w:rsidRDefault="005C4BF8" w:rsidP="005C4BF8">
      <w:r>
        <w:t>remote: Counting objects: 100% (4/4), done.</w:t>
      </w:r>
    </w:p>
    <w:p w14:paraId="04CFFC8F" w14:textId="77777777" w:rsidR="005C4BF8" w:rsidRDefault="005C4BF8" w:rsidP="005C4BF8">
      <w:r>
        <w:t>remote: Compressing objects: 100% (3/3), done.</w:t>
      </w:r>
    </w:p>
    <w:p w14:paraId="3A18AD47" w14:textId="77777777" w:rsidR="005C4BF8" w:rsidRDefault="005C4BF8" w:rsidP="005C4BF8">
      <w:r>
        <w:t>remote: Total 3 (delta 1), reused 0 (delta 0), pack-reused 0</w:t>
      </w:r>
    </w:p>
    <w:p w14:paraId="5FBC4087" w14:textId="77777777" w:rsidR="005C4BF8" w:rsidRDefault="005C4BF8" w:rsidP="005C4BF8">
      <w:r>
        <w:t>Unpacking objects: 100% (3/3), 1.02 KiB | 65.00 KiB/s, done.</w:t>
      </w:r>
    </w:p>
    <w:p w14:paraId="54045CAC" w14:textId="77777777" w:rsidR="005C4BF8" w:rsidRDefault="005C4BF8" w:rsidP="005C4BF8">
      <w:r>
        <w:t>From https://github.com/bipeensinha/helmdemo</w:t>
      </w:r>
    </w:p>
    <w:p w14:paraId="46642653" w14:textId="77777777" w:rsidR="005C4BF8" w:rsidRDefault="005C4BF8" w:rsidP="005C4BF8">
      <w:r>
        <w:t xml:space="preserve"> * branch            HEAD       -&gt; FETCH_HEAD</w:t>
      </w:r>
    </w:p>
    <w:p w14:paraId="0B1F10F4" w14:textId="77777777" w:rsidR="005C4BF8" w:rsidRDefault="005C4BF8" w:rsidP="005C4BF8">
      <w:r>
        <w:t>Merge made by the 'ort' strategy.</w:t>
      </w:r>
    </w:p>
    <w:p w14:paraId="41DA091A" w14:textId="77777777" w:rsidR="005C4BF8" w:rsidRDefault="005C4BF8" w:rsidP="005C4BF8">
      <w:r>
        <w:t xml:space="preserve"> artifacthub-repo.yml | 4 ++++</w:t>
      </w:r>
    </w:p>
    <w:p w14:paraId="649C0794" w14:textId="77777777" w:rsidR="005C4BF8" w:rsidRDefault="005C4BF8" w:rsidP="005C4BF8">
      <w:r>
        <w:t xml:space="preserve"> 1 file changed, 4 insertions(+)</w:t>
      </w:r>
    </w:p>
    <w:p w14:paraId="50DBB080" w14:textId="77777777" w:rsidR="005C4BF8" w:rsidRDefault="005C4BF8" w:rsidP="005C4BF8">
      <w:r>
        <w:t xml:space="preserve"> create mode 100644 artifacthub-repo.yml</w:t>
      </w:r>
    </w:p>
    <w:p w14:paraId="170F0262" w14:textId="77777777" w:rsidR="005C4BF8" w:rsidRDefault="005C4BF8" w:rsidP="005C4BF8"/>
    <w:p w14:paraId="35DB21F3" w14:textId="77777777" w:rsidR="005C4BF8" w:rsidRDefault="005C4BF8" w:rsidP="005C4BF8">
      <w:r>
        <w:t>C:\helmdemo\helmdemo&gt;git add .</w:t>
      </w:r>
    </w:p>
    <w:p w14:paraId="32B23188" w14:textId="77777777" w:rsidR="005C4BF8" w:rsidRDefault="005C4BF8" w:rsidP="005C4BF8"/>
    <w:p w14:paraId="79230878" w14:textId="77777777" w:rsidR="005C4BF8" w:rsidRDefault="005C4BF8" w:rsidP="005C4BF8">
      <w:r>
        <w:t>C:\helmdemo\helmdemo&gt;git commit -m "your_commit_message"</w:t>
      </w:r>
    </w:p>
    <w:p w14:paraId="5008CA2C" w14:textId="77777777" w:rsidR="005C4BF8" w:rsidRDefault="005C4BF8" w:rsidP="005C4BF8">
      <w:r>
        <w:t>On branch main</w:t>
      </w:r>
    </w:p>
    <w:p w14:paraId="7C40C715" w14:textId="77777777" w:rsidR="005C4BF8" w:rsidRDefault="005C4BF8" w:rsidP="005C4BF8">
      <w:r>
        <w:t>Your branch is ahead of 'origin/main' by 3 commits.</w:t>
      </w:r>
    </w:p>
    <w:p w14:paraId="5C226D4F" w14:textId="77777777" w:rsidR="005C4BF8" w:rsidRDefault="005C4BF8" w:rsidP="005C4BF8">
      <w:r>
        <w:t xml:space="preserve">  (use "git push" to publish your local commits)</w:t>
      </w:r>
    </w:p>
    <w:p w14:paraId="2FC85321" w14:textId="77777777" w:rsidR="005C4BF8" w:rsidRDefault="005C4BF8" w:rsidP="005C4BF8"/>
    <w:p w14:paraId="3329F441" w14:textId="77777777" w:rsidR="005C4BF8" w:rsidRDefault="005C4BF8" w:rsidP="005C4BF8">
      <w:r>
        <w:t>nothing to commit, working tree clean</w:t>
      </w:r>
    </w:p>
    <w:p w14:paraId="6B8C1E3A" w14:textId="77777777" w:rsidR="005C4BF8" w:rsidRDefault="005C4BF8" w:rsidP="005C4BF8"/>
    <w:p w14:paraId="7970953F" w14:textId="77777777" w:rsidR="005C4BF8" w:rsidRDefault="005C4BF8" w:rsidP="005C4BF8">
      <w:r>
        <w:t>C:\helmdemo\helmdemo&gt;git push</w:t>
      </w:r>
    </w:p>
    <w:p w14:paraId="6F1A8D97" w14:textId="77777777" w:rsidR="005C4BF8" w:rsidRDefault="005C4BF8" w:rsidP="005C4BF8">
      <w:r>
        <w:lastRenderedPageBreak/>
        <w:t>Enumerating objects: 9, done.</w:t>
      </w:r>
    </w:p>
    <w:p w14:paraId="68B6D5DC" w14:textId="77777777" w:rsidR="005C4BF8" w:rsidRDefault="005C4BF8" w:rsidP="005C4BF8">
      <w:r>
        <w:t>Counting objects: 100% (8/8), done.</w:t>
      </w:r>
    </w:p>
    <w:p w14:paraId="49374A70" w14:textId="77777777" w:rsidR="005C4BF8" w:rsidRDefault="005C4BF8" w:rsidP="005C4BF8">
      <w:r>
        <w:t>Delta compression using up to 4 threads</w:t>
      </w:r>
    </w:p>
    <w:p w14:paraId="692F8BA4" w14:textId="77777777" w:rsidR="005C4BF8" w:rsidRDefault="005C4BF8" w:rsidP="005C4BF8">
      <w:r>
        <w:t>Compressing objects: 100% (5/5), done.</w:t>
      </w:r>
    </w:p>
    <w:p w14:paraId="600D146D" w14:textId="77777777" w:rsidR="005C4BF8" w:rsidRDefault="005C4BF8" w:rsidP="005C4BF8">
      <w:r>
        <w:t>Writing objects: 100% (5/5), 638 bytes | 638.00 KiB/s, done.</w:t>
      </w:r>
    </w:p>
    <w:p w14:paraId="70D5917B" w14:textId="77777777" w:rsidR="005C4BF8" w:rsidRDefault="005C4BF8" w:rsidP="005C4BF8">
      <w:r>
        <w:t>Total 5 (delta 3), reused 0 (delta 0), pack-reused 0</w:t>
      </w:r>
    </w:p>
    <w:p w14:paraId="4C3B0D80" w14:textId="77777777" w:rsidR="005C4BF8" w:rsidRDefault="005C4BF8" w:rsidP="005C4BF8">
      <w:r>
        <w:t>remote: Resolving deltas: 100% (3/3), completed with 2 local objects.</w:t>
      </w:r>
    </w:p>
    <w:p w14:paraId="1081BE0C" w14:textId="77777777" w:rsidR="005C4BF8" w:rsidRDefault="005C4BF8" w:rsidP="005C4BF8">
      <w:r>
        <w:t>To https://github.com/bipeensinha/helmdemo.git</w:t>
      </w:r>
    </w:p>
    <w:p w14:paraId="5C647DF7" w14:textId="77777777" w:rsidR="005C4BF8" w:rsidRDefault="005C4BF8" w:rsidP="005C4BF8">
      <w:r>
        <w:t xml:space="preserve">   b35aee5..830414b  main -&gt; main</w:t>
      </w:r>
    </w:p>
    <w:p w14:paraId="164161FF" w14:textId="77777777" w:rsidR="005C4BF8" w:rsidRDefault="005C4BF8" w:rsidP="005C4BF8"/>
    <w:p w14:paraId="65593160" w14:textId="77777777" w:rsidR="005C4BF8" w:rsidRDefault="005C4BF8" w:rsidP="005C4BF8">
      <w:r>
        <w:t>C:\helmdemo\helmdemo&gt;Helm repo index --url https://bipeensinha.github.io/helmdemo/ .</w:t>
      </w:r>
    </w:p>
    <w:p w14:paraId="29C8237E" w14:textId="77777777" w:rsidR="005C4BF8" w:rsidRDefault="005C4BF8" w:rsidP="005C4BF8"/>
    <w:p w14:paraId="7E0656A9" w14:textId="77777777" w:rsidR="005C4BF8" w:rsidRDefault="005C4BF8" w:rsidP="005C4BF8"/>
    <w:p w14:paraId="543792F2" w14:textId="77777777" w:rsidR="005C4BF8" w:rsidRDefault="005C4BF8" w:rsidP="005C4BF8"/>
    <w:p w14:paraId="730D2A00" w14:textId="73C9C14F" w:rsidR="005C4BF8" w:rsidRDefault="005C4BF8" w:rsidP="005C4BF8">
      <w:r w:rsidRPr="005C4BF8">
        <w:rPr>
          <w:noProof/>
        </w:rPr>
        <w:drawing>
          <wp:inline distT="0" distB="0" distL="0" distR="0" wp14:anchorId="1E09D855" wp14:editId="7ABCE641">
            <wp:extent cx="5563082" cy="7468247"/>
            <wp:effectExtent l="0" t="0" r="0" b="0"/>
            <wp:docPr id="79920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0675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746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9689" w14:textId="77777777" w:rsidR="005C4BF8" w:rsidRDefault="005C4BF8" w:rsidP="005C4BF8"/>
    <w:p w14:paraId="39DFE371" w14:textId="01781FDC" w:rsidR="005C4BF8" w:rsidRDefault="005C4BF8" w:rsidP="005C4BF8">
      <w:r w:rsidRPr="005C4BF8">
        <w:rPr>
          <w:noProof/>
        </w:rPr>
        <w:lastRenderedPageBreak/>
        <w:drawing>
          <wp:inline distT="0" distB="0" distL="0" distR="0" wp14:anchorId="786AE9D3" wp14:editId="359AC584">
            <wp:extent cx="6197600" cy="6036310"/>
            <wp:effectExtent l="0" t="0" r="0" b="2540"/>
            <wp:docPr id="120046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6333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CCFB" w14:textId="77777777" w:rsidR="005C4BF8" w:rsidRDefault="005C4BF8" w:rsidP="005C4BF8"/>
    <w:p w14:paraId="555458D8" w14:textId="77777777" w:rsidR="005C4BF8" w:rsidRDefault="005C4BF8" w:rsidP="005C4BF8"/>
    <w:p w14:paraId="205CD1F7" w14:textId="77777777" w:rsidR="005C4BF8" w:rsidRDefault="005C4BF8" w:rsidP="005C4BF8"/>
    <w:p w14:paraId="3BF6F15E" w14:textId="0C935327" w:rsidR="005C4BF8" w:rsidRDefault="005C4BF8" w:rsidP="005C4BF8">
      <w:r w:rsidRPr="005C4BF8">
        <w:rPr>
          <w:noProof/>
        </w:rPr>
        <w:lastRenderedPageBreak/>
        <w:drawing>
          <wp:inline distT="0" distB="0" distL="0" distR="0" wp14:anchorId="0AE9A695" wp14:editId="40A86A6F">
            <wp:extent cx="5433531" cy="6683319"/>
            <wp:effectExtent l="0" t="0" r="0" b="3810"/>
            <wp:docPr id="91609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9182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302E" w14:textId="77777777" w:rsidR="005C4BF8" w:rsidRDefault="005C4BF8" w:rsidP="005C4BF8"/>
    <w:p w14:paraId="5FBD6FD2" w14:textId="77777777" w:rsidR="005C4BF8" w:rsidRDefault="005C4BF8" w:rsidP="005C4BF8"/>
    <w:p w14:paraId="67E0FF52" w14:textId="77777777" w:rsidR="005C4BF8" w:rsidRDefault="005C4BF8" w:rsidP="005C4BF8"/>
    <w:p w14:paraId="1CE7FA2B" w14:textId="244FBA71" w:rsidR="005C4BF8" w:rsidRDefault="005C4BF8" w:rsidP="005C4BF8">
      <w:r w:rsidRPr="005C4BF8">
        <w:rPr>
          <w:noProof/>
        </w:rPr>
        <w:lastRenderedPageBreak/>
        <w:drawing>
          <wp:inline distT="0" distB="0" distL="0" distR="0" wp14:anchorId="21B03F78" wp14:editId="4A6C614A">
            <wp:extent cx="6197600" cy="5080000"/>
            <wp:effectExtent l="0" t="0" r="0" b="6350"/>
            <wp:docPr id="1742249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4988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EE29" w14:textId="77777777" w:rsidR="005C4BF8" w:rsidRDefault="005C4BF8" w:rsidP="005C4BF8"/>
    <w:p w14:paraId="0D65B202" w14:textId="73E2E985" w:rsidR="005C4BF8" w:rsidRDefault="005C4BF8" w:rsidP="005C4BF8">
      <w:r w:rsidRPr="005C4BF8">
        <w:rPr>
          <w:noProof/>
        </w:rPr>
        <w:drawing>
          <wp:inline distT="0" distB="0" distL="0" distR="0" wp14:anchorId="6325832F" wp14:editId="31268342">
            <wp:extent cx="6149873" cy="1394581"/>
            <wp:effectExtent l="0" t="0" r="3810" b="0"/>
            <wp:docPr id="44010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0113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22E3" w14:textId="77777777" w:rsidR="005C4BF8" w:rsidRDefault="005C4BF8" w:rsidP="005C4BF8"/>
    <w:p w14:paraId="286D10E6" w14:textId="77777777" w:rsidR="005C4BF8" w:rsidRDefault="005C4BF8" w:rsidP="005C4BF8"/>
    <w:p w14:paraId="33C6D13C" w14:textId="1D8E0419" w:rsidR="005C4BF8" w:rsidRDefault="005C4BF8" w:rsidP="005C4BF8">
      <w:r w:rsidRPr="005C4BF8">
        <w:rPr>
          <w:noProof/>
        </w:rPr>
        <w:lastRenderedPageBreak/>
        <w:drawing>
          <wp:inline distT="0" distB="0" distL="0" distR="0" wp14:anchorId="6C3FEB93" wp14:editId="6204B9ED">
            <wp:extent cx="6197600" cy="5207635"/>
            <wp:effectExtent l="0" t="0" r="0" b="0"/>
            <wp:docPr id="179287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7075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D25F" w14:textId="77777777" w:rsidR="001E1F77" w:rsidRDefault="001E1F77" w:rsidP="005C4BF8"/>
    <w:p w14:paraId="5489316A" w14:textId="77777777" w:rsidR="001E1F77" w:rsidRDefault="001E1F77" w:rsidP="005C4BF8"/>
    <w:p w14:paraId="70EC6647" w14:textId="6A1BAE78" w:rsidR="001E1F77" w:rsidRDefault="001E1F77" w:rsidP="005C4BF8">
      <w:r w:rsidRPr="001E1F77">
        <w:rPr>
          <w:noProof/>
        </w:rPr>
        <w:drawing>
          <wp:inline distT="0" distB="0" distL="0" distR="0" wp14:anchorId="430124AF" wp14:editId="06E3D0AD">
            <wp:extent cx="6197600" cy="3604260"/>
            <wp:effectExtent l="0" t="0" r="0" b="0"/>
            <wp:docPr id="24375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5340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24E7" w14:textId="77777777" w:rsidR="005C4BF8" w:rsidRDefault="005C4BF8" w:rsidP="005C4BF8"/>
    <w:p w14:paraId="3BC1A921" w14:textId="77777777" w:rsidR="005C4BF8" w:rsidRDefault="005C4BF8" w:rsidP="005C4BF8"/>
    <w:p w14:paraId="0F823075" w14:textId="77777777" w:rsidR="005C4BF8" w:rsidRDefault="005C4BF8" w:rsidP="005C4BF8"/>
    <w:p w14:paraId="1089A756" w14:textId="77777777" w:rsidR="005C4BF8" w:rsidRDefault="005C4BF8" w:rsidP="005C4BF8"/>
    <w:p w14:paraId="0BE555E1" w14:textId="77777777" w:rsidR="005C4BF8" w:rsidRDefault="005C4BF8" w:rsidP="005C4BF8"/>
    <w:p w14:paraId="781C3EB9" w14:textId="77777777" w:rsidR="005C4BF8" w:rsidRDefault="005C4BF8" w:rsidP="005C4BF8"/>
    <w:p w14:paraId="6E9F42EE" w14:textId="77777777" w:rsidR="005C4BF8" w:rsidRDefault="005C4BF8" w:rsidP="005C4BF8"/>
    <w:p w14:paraId="6ED78AE3" w14:textId="77777777" w:rsidR="005C4BF8" w:rsidRDefault="005C4BF8" w:rsidP="005C4BF8"/>
    <w:p w14:paraId="5DF80BFE" w14:textId="77777777" w:rsidR="005C4BF8" w:rsidRDefault="005C4BF8" w:rsidP="005C4BF8"/>
    <w:p w14:paraId="0FF0EDE9" w14:textId="77777777" w:rsidR="005C4BF8" w:rsidRDefault="005C4BF8" w:rsidP="005C4BF8"/>
    <w:p w14:paraId="28E3C6EF" w14:textId="77777777" w:rsidR="005C4BF8" w:rsidRDefault="005C4BF8" w:rsidP="005C4BF8"/>
    <w:p w14:paraId="455376A5" w14:textId="77777777" w:rsidR="005C4BF8" w:rsidRDefault="005C4BF8" w:rsidP="005C4BF8"/>
    <w:p w14:paraId="2DFB7E25" w14:textId="77777777" w:rsidR="005C4BF8" w:rsidRDefault="005C4BF8" w:rsidP="005C4BF8"/>
    <w:p w14:paraId="242321FE" w14:textId="77777777" w:rsidR="005C4BF8" w:rsidRDefault="005C4BF8" w:rsidP="005C4BF8"/>
    <w:p w14:paraId="72DBCADD" w14:textId="77777777" w:rsidR="005C4BF8" w:rsidRDefault="005C4BF8" w:rsidP="005C4BF8"/>
    <w:p w14:paraId="38839101" w14:textId="18CA12D0" w:rsidR="00E97C7D" w:rsidRDefault="00E97C7D" w:rsidP="00E97C7D"/>
    <w:sectPr w:rsidR="00E97C7D" w:rsidSect="00C068E0">
      <w:headerReference w:type="default" r:id="rId72"/>
      <w:pgSz w:w="11920" w:h="16840"/>
      <w:pgMar w:top="1280" w:right="860" w:bottom="280" w:left="1300" w:header="348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98914" w14:textId="77777777" w:rsidR="00C068E0" w:rsidRDefault="00C068E0">
      <w:r>
        <w:separator/>
      </w:r>
    </w:p>
  </w:endnote>
  <w:endnote w:type="continuationSeparator" w:id="0">
    <w:p w14:paraId="1B36ED63" w14:textId="77777777" w:rsidR="00C068E0" w:rsidRDefault="00C06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4F55E" w14:textId="77777777" w:rsidR="00C068E0" w:rsidRDefault="00C068E0">
      <w:r>
        <w:separator/>
      </w:r>
    </w:p>
  </w:footnote>
  <w:footnote w:type="continuationSeparator" w:id="0">
    <w:p w14:paraId="27E73410" w14:textId="77777777" w:rsidR="00C068E0" w:rsidRDefault="00C06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81937" w14:textId="5A4BB9C5" w:rsidR="006C4161" w:rsidRDefault="006C4161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201CD"/>
    <w:multiLevelType w:val="hybridMultilevel"/>
    <w:tmpl w:val="8F7C1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D7395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185D3A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B62607"/>
    <w:multiLevelType w:val="multilevel"/>
    <w:tmpl w:val="B642A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AD6011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627AC2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B232EE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D04F4E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9A4B2E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BF5483"/>
    <w:multiLevelType w:val="multilevel"/>
    <w:tmpl w:val="6424171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0" w15:restartNumberingAfterBreak="0">
    <w:nsid w:val="4E2D50F9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BAB7671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CB1F88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A33680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7630F4D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ACF4F5F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6641B12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8384053"/>
    <w:multiLevelType w:val="multilevel"/>
    <w:tmpl w:val="B642A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F761A69"/>
    <w:multiLevelType w:val="multilevel"/>
    <w:tmpl w:val="E2D23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FD97623"/>
    <w:multiLevelType w:val="multilevel"/>
    <w:tmpl w:val="81983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9238194">
    <w:abstractNumId w:val="14"/>
  </w:num>
  <w:num w:numId="2" w16cid:durableId="132455226">
    <w:abstractNumId w:val="9"/>
  </w:num>
  <w:num w:numId="3" w16cid:durableId="1115177183">
    <w:abstractNumId w:val="2"/>
  </w:num>
  <w:num w:numId="4" w16cid:durableId="2105033387">
    <w:abstractNumId w:val="17"/>
  </w:num>
  <w:num w:numId="5" w16cid:durableId="1722829419">
    <w:abstractNumId w:val="9"/>
    <w:lvlOverride w:ilvl="0">
      <w:startOverride w:val="4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07385808">
    <w:abstractNumId w:val="18"/>
  </w:num>
  <w:num w:numId="7" w16cid:durableId="548423131">
    <w:abstractNumId w:val="3"/>
  </w:num>
  <w:num w:numId="8" w16cid:durableId="1662387417">
    <w:abstractNumId w:val="9"/>
  </w:num>
  <w:num w:numId="9" w16cid:durableId="3241543">
    <w:abstractNumId w:val="9"/>
  </w:num>
  <w:num w:numId="10" w16cid:durableId="622539400">
    <w:abstractNumId w:val="9"/>
  </w:num>
  <w:num w:numId="11" w16cid:durableId="428887378">
    <w:abstractNumId w:val="7"/>
  </w:num>
  <w:num w:numId="12" w16cid:durableId="1188835149">
    <w:abstractNumId w:val="16"/>
  </w:num>
  <w:num w:numId="13" w16cid:durableId="1847398471">
    <w:abstractNumId w:val="19"/>
  </w:num>
  <w:num w:numId="14" w16cid:durableId="416755757">
    <w:abstractNumId w:val="11"/>
  </w:num>
  <w:num w:numId="15" w16cid:durableId="1270967048">
    <w:abstractNumId w:val="12"/>
  </w:num>
  <w:num w:numId="16" w16cid:durableId="812334383">
    <w:abstractNumId w:val="4"/>
  </w:num>
  <w:num w:numId="17" w16cid:durableId="206432950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678774478">
    <w:abstractNumId w:val="9"/>
  </w:num>
  <w:num w:numId="19" w16cid:durableId="1268346529">
    <w:abstractNumId w:val="9"/>
  </w:num>
  <w:num w:numId="20" w16cid:durableId="353577606">
    <w:abstractNumId w:val="0"/>
  </w:num>
  <w:num w:numId="21" w16cid:durableId="1187787999">
    <w:abstractNumId w:val="9"/>
  </w:num>
  <w:num w:numId="22" w16cid:durableId="1143038445">
    <w:abstractNumId w:val="5"/>
  </w:num>
  <w:num w:numId="23" w16cid:durableId="153571645">
    <w:abstractNumId w:val="13"/>
  </w:num>
  <w:num w:numId="24" w16cid:durableId="552042329">
    <w:abstractNumId w:val="10"/>
  </w:num>
  <w:num w:numId="25" w16cid:durableId="421756678">
    <w:abstractNumId w:val="6"/>
  </w:num>
  <w:num w:numId="26" w16cid:durableId="1227953187">
    <w:abstractNumId w:val="8"/>
  </w:num>
  <w:num w:numId="27" w16cid:durableId="1646396220">
    <w:abstractNumId w:val="1"/>
  </w:num>
  <w:num w:numId="28" w16cid:durableId="919023088">
    <w:abstractNumId w:val="1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277"/>
    <w:rsid w:val="00001D48"/>
    <w:rsid w:val="00003FDA"/>
    <w:rsid w:val="00020DB9"/>
    <w:rsid w:val="00022B08"/>
    <w:rsid w:val="0005464F"/>
    <w:rsid w:val="00057BAE"/>
    <w:rsid w:val="00057C46"/>
    <w:rsid w:val="00065991"/>
    <w:rsid w:val="00080475"/>
    <w:rsid w:val="0008629B"/>
    <w:rsid w:val="000924D7"/>
    <w:rsid w:val="000A348F"/>
    <w:rsid w:val="000B1796"/>
    <w:rsid w:val="000B272A"/>
    <w:rsid w:val="000B2E99"/>
    <w:rsid w:val="000B4614"/>
    <w:rsid w:val="000B4CEE"/>
    <w:rsid w:val="000C44D2"/>
    <w:rsid w:val="000C52FF"/>
    <w:rsid w:val="000D2DEA"/>
    <w:rsid w:val="00103B8B"/>
    <w:rsid w:val="00105C0B"/>
    <w:rsid w:val="0010741E"/>
    <w:rsid w:val="0011201E"/>
    <w:rsid w:val="001163AC"/>
    <w:rsid w:val="00123308"/>
    <w:rsid w:val="001441AD"/>
    <w:rsid w:val="0015391D"/>
    <w:rsid w:val="0016134A"/>
    <w:rsid w:val="001637E0"/>
    <w:rsid w:val="0017468D"/>
    <w:rsid w:val="0019183F"/>
    <w:rsid w:val="00193E21"/>
    <w:rsid w:val="001958C5"/>
    <w:rsid w:val="00196E70"/>
    <w:rsid w:val="001A7C53"/>
    <w:rsid w:val="001C2703"/>
    <w:rsid w:val="001D2B36"/>
    <w:rsid w:val="001D3380"/>
    <w:rsid w:val="001D5706"/>
    <w:rsid w:val="001D668B"/>
    <w:rsid w:val="001E0504"/>
    <w:rsid w:val="001E1F77"/>
    <w:rsid w:val="001F6DC9"/>
    <w:rsid w:val="002070AF"/>
    <w:rsid w:val="00210446"/>
    <w:rsid w:val="002320F4"/>
    <w:rsid w:val="0024694C"/>
    <w:rsid w:val="00263D76"/>
    <w:rsid w:val="0027634D"/>
    <w:rsid w:val="00286999"/>
    <w:rsid w:val="0029299D"/>
    <w:rsid w:val="002A5CE1"/>
    <w:rsid w:val="002B4A82"/>
    <w:rsid w:val="002B614A"/>
    <w:rsid w:val="002C6058"/>
    <w:rsid w:val="002E4E9F"/>
    <w:rsid w:val="002E79A7"/>
    <w:rsid w:val="0030692E"/>
    <w:rsid w:val="00314A0A"/>
    <w:rsid w:val="003164D5"/>
    <w:rsid w:val="003213C6"/>
    <w:rsid w:val="003365F4"/>
    <w:rsid w:val="0034501F"/>
    <w:rsid w:val="00346169"/>
    <w:rsid w:val="003474CD"/>
    <w:rsid w:val="003528F7"/>
    <w:rsid w:val="00365D15"/>
    <w:rsid w:val="00370FDD"/>
    <w:rsid w:val="00374AF7"/>
    <w:rsid w:val="0039273E"/>
    <w:rsid w:val="003A7C7B"/>
    <w:rsid w:val="003B70D3"/>
    <w:rsid w:val="003C4129"/>
    <w:rsid w:val="003C5F7B"/>
    <w:rsid w:val="003D389C"/>
    <w:rsid w:val="003D5033"/>
    <w:rsid w:val="003F2E62"/>
    <w:rsid w:val="004056CD"/>
    <w:rsid w:val="00405CBC"/>
    <w:rsid w:val="00406E52"/>
    <w:rsid w:val="00407BF3"/>
    <w:rsid w:val="00410C05"/>
    <w:rsid w:val="004126B4"/>
    <w:rsid w:val="004248A5"/>
    <w:rsid w:val="00440CA2"/>
    <w:rsid w:val="00451277"/>
    <w:rsid w:val="004611B2"/>
    <w:rsid w:val="0046774A"/>
    <w:rsid w:val="0047743F"/>
    <w:rsid w:val="004852BB"/>
    <w:rsid w:val="004A11B9"/>
    <w:rsid w:val="004A4231"/>
    <w:rsid w:val="004A7772"/>
    <w:rsid w:val="004B52EF"/>
    <w:rsid w:val="004F1559"/>
    <w:rsid w:val="004F565C"/>
    <w:rsid w:val="00504D2B"/>
    <w:rsid w:val="005076F1"/>
    <w:rsid w:val="00510A1C"/>
    <w:rsid w:val="00516B70"/>
    <w:rsid w:val="005275D0"/>
    <w:rsid w:val="005363D0"/>
    <w:rsid w:val="00537CE3"/>
    <w:rsid w:val="00565582"/>
    <w:rsid w:val="00580465"/>
    <w:rsid w:val="005A6B11"/>
    <w:rsid w:val="005A7148"/>
    <w:rsid w:val="005A7AA6"/>
    <w:rsid w:val="005B5949"/>
    <w:rsid w:val="005C3F9E"/>
    <w:rsid w:val="005C4BF8"/>
    <w:rsid w:val="005C528C"/>
    <w:rsid w:val="005D0EF8"/>
    <w:rsid w:val="005D5E57"/>
    <w:rsid w:val="005E0B11"/>
    <w:rsid w:val="005E16DE"/>
    <w:rsid w:val="005E2C52"/>
    <w:rsid w:val="005F0A80"/>
    <w:rsid w:val="005F29FE"/>
    <w:rsid w:val="005F4055"/>
    <w:rsid w:val="006004B9"/>
    <w:rsid w:val="00603AC2"/>
    <w:rsid w:val="006050BA"/>
    <w:rsid w:val="006109F5"/>
    <w:rsid w:val="00613FC5"/>
    <w:rsid w:val="0061433C"/>
    <w:rsid w:val="00624DBC"/>
    <w:rsid w:val="00636B94"/>
    <w:rsid w:val="00641C19"/>
    <w:rsid w:val="00644100"/>
    <w:rsid w:val="00646996"/>
    <w:rsid w:val="00652582"/>
    <w:rsid w:val="00654439"/>
    <w:rsid w:val="00661951"/>
    <w:rsid w:val="00663D85"/>
    <w:rsid w:val="00665A67"/>
    <w:rsid w:val="00674AA6"/>
    <w:rsid w:val="006769FE"/>
    <w:rsid w:val="00680DB8"/>
    <w:rsid w:val="006820A6"/>
    <w:rsid w:val="00682D4E"/>
    <w:rsid w:val="00683D9C"/>
    <w:rsid w:val="00684F99"/>
    <w:rsid w:val="00685F1A"/>
    <w:rsid w:val="006968D7"/>
    <w:rsid w:val="006B3A49"/>
    <w:rsid w:val="006B4CA4"/>
    <w:rsid w:val="006C2A28"/>
    <w:rsid w:val="006C4161"/>
    <w:rsid w:val="006D4395"/>
    <w:rsid w:val="006E19EB"/>
    <w:rsid w:val="006E52AD"/>
    <w:rsid w:val="006E581A"/>
    <w:rsid w:val="006E795F"/>
    <w:rsid w:val="006F1118"/>
    <w:rsid w:val="006F1517"/>
    <w:rsid w:val="006F6FE2"/>
    <w:rsid w:val="007146B0"/>
    <w:rsid w:val="00717C22"/>
    <w:rsid w:val="007215CD"/>
    <w:rsid w:val="0072511C"/>
    <w:rsid w:val="00730926"/>
    <w:rsid w:val="0073267C"/>
    <w:rsid w:val="00736AA9"/>
    <w:rsid w:val="00745A38"/>
    <w:rsid w:val="0074794D"/>
    <w:rsid w:val="00750CCD"/>
    <w:rsid w:val="00752214"/>
    <w:rsid w:val="00755178"/>
    <w:rsid w:val="00776781"/>
    <w:rsid w:val="007767F3"/>
    <w:rsid w:val="00784D31"/>
    <w:rsid w:val="00785043"/>
    <w:rsid w:val="00792261"/>
    <w:rsid w:val="00796AB2"/>
    <w:rsid w:val="007A1E61"/>
    <w:rsid w:val="007C1C5E"/>
    <w:rsid w:val="007D4AD5"/>
    <w:rsid w:val="007E7926"/>
    <w:rsid w:val="007F0350"/>
    <w:rsid w:val="007F0793"/>
    <w:rsid w:val="008016DC"/>
    <w:rsid w:val="0081184D"/>
    <w:rsid w:val="00821267"/>
    <w:rsid w:val="00831C05"/>
    <w:rsid w:val="00834D29"/>
    <w:rsid w:val="00837FE5"/>
    <w:rsid w:val="00840A53"/>
    <w:rsid w:val="008516B8"/>
    <w:rsid w:val="008679BE"/>
    <w:rsid w:val="00870284"/>
    <w:rsid w:val="00871AFD"/>
    <w:rsid w:val="00873BC2"/>
    <w:rsid w:val="00876AE6"/>
    <w:rsid w:val="00890C4E"/>
    <w:rsid w:val="00892E09"/>
    <w:rsid w:val="00897159"/>
    <w:rsid w:val="00897DFA"/>
    <w:rsid w:val="00897DFE"/>
    <w:rsid w:val="008A5DB6"/>
    <w:rsid w:val="008A7DE5"/>
    <w:rsid w:val="008B3CED"/>
    <w:rsid w:val="008B47F7"/>
    <w:rsid w:val="008C1827"/>
    <w:rsid w:val="008C604C"/>
    <w:rsid w:val="008E0DF6"/>
    <w:rsid w:val="008F3DCC"/>
    <w:rsid w:val="008F402F"/>
    <w:rsid w:val="00901282"/>
    <w:rsid w:val="00915A67"/>
    <w:rsid w:val="00930F8A"/>
    <w:rsid w:val="0093486C"/>
    <w:rsid w:val="00934D97"/>
    <w:rsid w:val="00937609"/>
    <w:rsid w:val="00947043"/>
    <w:rsid w:val="00950A4A"/>
    <w:rsid w:val="009531E7"/>
    <w:rsid w:val="009539C0"/>
    <w:rsid w:val="00954B1D"/>
    <w:rsid w:val="00963BA3"/>
    <w:rsid w:val="0096671C"/>
    <w:rsid w:val="0097347D"/>
    <w:rsid w:val="009742C7"/>
    <w:rsid w:val="00982C19"/>
    <w:rsid w:val="00984EAB"/>
    <w:rsid w:val="009A6C07"/>
    <w:rsid w:val="009B1957"/>
    <w:rsid w:val="009B4D85"/>
    <w:rsid w:val="009C748C"/>
    <w:rsid w:val="009D3475"/>
    <w:rsid w:val="009D38BC"/>
    <w:rsid w:val="009D3F91"/>
    <w:rsid w:val="009D695B"/>
    <w:rsid w:val="009E1C6B"/>
    <w:rsid w:val="00A03180"/>
    <w:rsid w:val="00A06E30"/>
    <w:rsid w:val="00A10709"/>
    <w:rsid w:val="00A2050A"/>
    <w:rsid w:val="00A272A8"/>
    <w:rsid w:val="00A361B3"/>
    <w:rsid w:val="00A4143F"/>
    <w:rsid w:val="00A6333D"/>
    <w:rsid w:val="00A65DF4"/>
    <w:rsid w:val="00A66630"/>
    <w:rsid w:val="00A8603C"/>
    <w:rsid w:val="00A93BF2"/>
    <w:rsid w:val="00AA4B71"/>
    <w:rsid w:val="00AA519D"/>
    <w:rsid w:val="00AB1778"/>
    <w:rsid w:val="00AB5BAB"/>
    <w:rsid w:val="00AC2E9E"/>
    <w:rsid w:val="00AD24D3"/>
    <w:rsid w:val="00AE0EB9"/>
    <w:rsid w:val="00AE128D"/>
    <w:rsid w:val="00AE58EA"/>
    <w:rsid w:val="00B15070"/>
    <w:rsid w:val="00B231A8"/>
    <w:rsid w:val="00B36478"/>
    <w:rsid w:val="00B51450"/>
    <w:rsid w:val="00B55E7F"/>
    <w:rsid w:val="00B57D05"/>
    <w:rsid w:val="00B6396B"/>
    <w:rsid w:val="00B70344"/>
    <w:rsid w:val="00B722DE"/>
    <w:rsid w:val="00B862EB"/>
    <w:rsid w:val="00B867A7"/>
    <w:rsid w:val="00B87741"/>
    <w:rsid w:val="00B94294"/>
    <w:rsid w:val="00BC2954"/>
    <w:rsid w:val="00BD0901"/>
    <w:rsid w:val="00BE09A4"/>
    <w:rsid w:val="00BE6C16"/>
    <w:rsid w:val="00BF1D05"/>
    <w:rsid w:val="00BF20F1"/>
    <w:rsid w:val="00BF3227"/>
    <w:rsid w:val="00C0460A"/>
    <w:rsid w:val="00C068E0"/>
    <w:rsid w:val="00C17AAB"/>
    <w:rsid w:val="00C24F93"/>
    <w:rsid w:val="00C341DF"/>
    <w:rsid w:val="00C36462"/>
    <w:rsid w:val="00C54F9D"/>
    <w:rsid w:val="00C5736B"/>
    <w:rsid w:val="00C609DC"/>
    <w:rsid w:val="00C80A61"/>
    <w:rsid w:val="00C811FE"/>
    <w:rsid w:val="00C909E4"/>
    <w:rsid w:val="00C9349A"/>
    <w:rsid w:val="00C97300"/>
    <w:rsid w:val="00C97FCA"/>
    <w:rsid w:val="00CA412F"/>
    <w:rsid w:val="00CB14C6"/>
    <w:rsid w:val="00CB3ED7"/>
    <w:rsid w:val="00CB4B58"/>
    <w:rsid w:val="00CB768D"/>
    <w:rsid w:val="00CD43B5"/>
    <w:rsid w:val="00CE3FC0"/>
    <w:rsid w:val="00CE428D"/>
    <w:rsid w:val="00CF5518"/>
    <w:rsid w:val="00CF7411"/>
    <w:rsid w:val="00D112C1"/>
    <w:rsid w:val="00D24BEA"/>
    <w:rsid w:val="00D35752"/>
    <w:rsid w:val="00D51386"/>
    <w:rsid w:val="00D62D0E"/>
    <w:rsid w:val="00D646F5"/>
    <w:rsid w:val="00D65494"/>
    <w:rsid w:val="00D81526"/>
    <w:rsid w:val="00D85389"/>
    <w:rsid w:val="00D8685B"/>
    <w:rsid w:val="00D92912"/>
    <w:rsid w:val="00D97A57"/>
    <w:rsid w:val="00D97BE3"/>
    <w:rsid w:val="00D97E6F"/>
    <w:rsid w:val="00DA1032"/>
    <w:rsid w:val="00DA3670"/>
    <w:rsid w:val="00DA3A6A"/>
    <w:rsid w:val="00DA3F12"/>
    <w:rsid w:val="00DB5CCF"/>
    <w:rsid w:val="00DD0011"/>
    <w:rsid w:val="00DD3F20"/>
    <w:rsid w:val="00DD5A45"/>
    <w:rsid w:val="00DD5BA1"/>
    <w:rsid w:val="00DD7899"/>
    <w:rsid w:val="00DE0434"/>
    <w:rsid w:val="00DF1F6B"/>
    <w:rsid w:val="00E07875"/>
    <w:rsid w:val="00E16BA5"/>
    <w:rsid w:val="00E17D20"/>
    <w:rsid w:val="00E20131"/>
    <w:rsid w:val="00E27D81"/>
    <w:rsid w:val="00E350A2"/>
    <w:rsid w:val="00E404BB"/>
    <w:rsid w:val="00E503C1"/>
    <w:rsid w:val="00E62813"/>
    <w:rsid w:val="00E66B24"/>
    <w:rsid w:val="00E70F11"/>
    <w:rsid w:val="00E73680"/>
    <w:rsid w:val="00E83678"/>
    <w:rsid w:val="00E84108"/>
    <w:rsid w:val="00E8626C"/>
    <w:rsid w:val="00E86C54"/>
    <w:rsid w:val="00E94EEF"/>
    <w:rsid w:val="00E97C7D"/>
    <w:rsid w:val="00E97E32"/>
    <w:rsid w:val="00EA7EFD"/>
    <w:rsid w:val="00EC2700"/>
    <w:rsid w:val="00ED0B9A"/>
    <w:rsid w:val="00ED218A"/>
    <w:rsid w:val="00ED2F80"/>
    <w:rsid w:val="00ED3935"/>
    <w:rsid w:val="00ED5659"/>
    <w:rsid w:val="00ED759F"/>
    <w:rsid w:val="00EF2C4D"/>
    <w:rsid w:val="00EF727A"/>
    <w:rsid w:val="00F0439A"/>
    <w:rsid w:val="00F17DA1"/>
    <w:rsid w:val="00F36CF8"/>
    <w:rsid w:val="00F46798"/>
    <w:rsid w:val="00F51741"/>
    <w:rsid w:val="00F54832"/>
    <w:rsid w:val="00F626A8"/>
    <w:rsid w:val="00F65AFB"/>
    <w:rsid w:val="00F665CB"/>
    <w:rsid w:val="00F7024F"/>
    <w:rsid w:val="00F70780"/>
    <w:rsid w:val="00F76923"/>
    <w:rsid w:val="00F8004B"/>
    <w:rsid w:val="00F8168E"/>
    <w:rsid w:val="00FA7795"/>
    <w:rsid w:val="00FB09AF"/>
    <w:rsid w:val="00FB40F6"/>
    <w:rsid w:val="00FC051E"/>
    <w:rsid w:val="00FD3F18"/>
    <w:rsid w:val="00FE1DE5"/>
    <w:rsid w:val="00FE1E38"/>
    <w:rsid w:val="00FE7BFA"/>
    <w:rsid w:val="00FF3B35"/>
    <w:rsid w:val="00FF6102"/>
    <w:rsid w:val="00FF6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9503A"/>
  <w15:docId w15:val="{BC7BBFD9-C458-40C5-B67F-CCB9CBD16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1AD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2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2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2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490"/>
    <w:pPr>
      <w:keepNext/>
      <w:numPr>
        <w:ilvl w:val="3"/>
        <w:numId w:val="2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3490"/>
    <w:pPr>
      <w:numPr>
        <w:ilvl w:val="4"/>
        <w:numId w:val="2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B3490"/>
    <w:pPr>
      <w:numPr>
        <w:ilvl w:val="6"/>
        <w:numId w:val="2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2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2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9E4"/>
  </w:style>
  <w:style w:type="paragraph" w:styleId="Footer">
    <w:name w:val="footer"/>
    <w:basedOn w:val="Normal"/>
    <w:link w:val="Foot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9E4"/>
  </w:style>
  <w:style w:type="character" w:styleId="Strong">
    <w:name w:val="Strong"/>
    <w:basedOn w:val="DefaultParagraphFont"/>
    <w:uiPriority w:val="22"/>
    <w:qFormat/>
    <w:rsid w:val="00683D9C"/>
    <w:rPr>
      <w:b/>
      <w:bCs/>
    </w:rPr>
  </w:style>
  <w:style w:type="character" w:styleId="Emphasis">
    <w:name w:val="Emphasis"/>
    <w:basedOn w:val="DefaultParagraphFont"/>
    <w:uiPriority w:val="20"/>
    <w:qFormat/>
    <w:rsid w:val="00683D9C"/>
    <w:rPr>
      <w:i/>
      <w:iCs/>
    </w:rPr>
  </w:style>
  <w:style w:type="character" w:styleId="Hyperlink">
    <w:name w:val="Hyperlink"/>
    <w:basedOn w:val="DefaultParagraphFont"/>
    <w:uiPriority w:val="99"/>
    <w:unhideWhenUsed/>
    <w:rsid w:val="00683D9C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024F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F7024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7024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7024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NormalWeb">
    <w:name w:val="Normal (Web)"/>
    <w:basedOn w:val="Normal"/>
    <w:uiPriority w:val="99"/>
    <w:unhideWhenUsed/>
    <w:rsid w:val="000D2DEA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406E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35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5752"/>
    <w:rPr>
      <w:rFonts w:ascii="Courier New" w:hAnsi="Courier New" w:cs="Courier New"/>
      <w:lang w:val="en-IN" w:eastAsia="en-IN"/>
    </w:rPr>
  </w:style>
  <w:style w:type="character" w:customStyle="1" w:styleId="pl-k">
    <w:name w:val="pl-k"/>
    <w:basedOn w:val="DefaultParagraphFont"/>
    <w:rsid w:val="00D35752"/>
  </w:style>
  <w:style w:type="character" w:customStyle="1" w:styleId="pl-s">
    <w:name w:val="pl-s"/>
    <w:basedOn w:val="DefaultParagraphFont"/>
    <w:rsid w:val="00D35752"/>
  </w:style>
  <w:style w:type="character" w:customStyle="1" w:styleId="pl-pds">
    <w:name w:val="pl-pds"/>
    <w:basedOn w:val="DefaultParagraphFont"/>
    <w:rsid w:val="00D35752"/>
  </w:style>
  <w:style w:type="character" w:customStyle="1" w:styleId="pl-c1">
    <w:name w:val="pl-c1"/>
    <w:basedOn w:val="DefaultParagraphFont"/>
    <w:rsid w:val="00D35752"/>
  </w:style>
  <w:style w:type="character" w:styleId="HTMLCode">
    <w:name w:val="HTML Code"/>
    <w:basedOn w:val="DefaultParagraphFont"/>
    <w:uiPriority w:val="99"/>
    <w:semiHidden/>
    <w:unhideWhenUsed/>
    <w:rsid w:val="004A4231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07BF3"/>
    <w:rPr>
      <w:rFonts w:ascii="Courier New" w:eastAsia="Times New Roman" w:hAnsi="Courier New" w:cs="Courier New"/>
      <w:sz w:val="20"/>
      <w:szCs w:val="20"/>
    </w:rPr>
  </w:style>
  <w:style w:type="character" w:customStyle="1" w:styleId="m">
    <w:name w:val="m"/>
    <w:basedOn w:val="DefaultParagraphFont"/>
    <w:rsid w:val="00A66630"/>
  </w:style>
  <w:style w:type="character" w:styleId="UnresolvedMention">
    <w:name w:val="Unresolved Mention"/>
    <w:basedOn w:val="DefaultParagraphFont"/>
    <w:uiPriority w:val="99"/>
    <w:semiHidden/>
    <w:unhideWhenUsed/>
    <w:rsid w:val="00D513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2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4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1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3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84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14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4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66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34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31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66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3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2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2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92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5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0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1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96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7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6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8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6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10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66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07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6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4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5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55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81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9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997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7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1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92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20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8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56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5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45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0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7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4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4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1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9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500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59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97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5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56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50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8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6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9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27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06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51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6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8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7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50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5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65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7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85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1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404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99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77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3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05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73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09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9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4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9.png"/><Relationship Id="rId14" Type="http://schemas.openxmlformats.org/officeDocument/2006/relationships/image" Target="media/image3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image" Target="media/image1.jpeg"/><Relationship Id="rId51" Type="http://schemas.openxmlformats.org/officeDocument/2006/relationships/hyperlink" Target="https://artifacthub.io/" TargetMode="External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get.helm.sh/helm-canary-windows-amd64.zip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hyperlink" Target="https://bipeensinha.github.io/bipeenhelm/" TargetMode="External"/><Relationship Id="rId70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image" Target="media/image3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helm.sh/docs/intro/install/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D59FA-56F5-41B3-93E2-4CC73A893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31</Pages>
  <Words>1790</Words>
  <Characters>10203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Bipeen Sinha</cp:lastModifiedBy>
  <cp:revision>36</cp:revision>
  <cp:lastPrinted>2022-05-13T06:01:00Z</cp:lastPrinted>
  <dcterms:created xsi:type="dcterms:W3CDTF">2024-01-19T07:14:00Z</dcterms:created>
  <dcterms:modified xsi:type="dcterms:W3CDTF">2024-01-20T07:40:00Z</dcterms:modified>
</cp:coreProperties>
</file>