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61E12DB4" w:rsidR="00451277" w:rsidRPr="0097347D" w:rsidRDefault="00B6396B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C188838" wp14:editId="50EE5289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635" r="2540" b="0"/>
                <wp:wrapNone/>
                <wp:docPr id="59807661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4C9B3" id="Group 15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B7CB5" w14:textId="4B4C1FC1" w:rsidR="00451277" w:rsidRPr="0097347D" w:rsidRDefault="006E795F" w:rsidP="00F42892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F4289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Helm Function and Pipeline</w:t>
      </w:r>
    </w:p>
    <w:p w14:paraId="2A5BD37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2E3C1ADE" w14:textId="7CE31DF9" w:rsidR="00B56C22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56552796" w:history="1">
            <w:r w:rsidR="00B56C22" w:rsidRPr="00A35FA2">
              <w:rPr>
                <w:rStyle w:val="Hyperlink"/>
                <w:rFonts w:eastAsia="Arial"/>
                <w:noProof/>
              </w:rPr>
              <w:t>1.</w:t>
            </w:r>
            <w:r w:rsidR="00B56C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B56C22" w:rsidRPr="00A35FA2">
              <w:rPr>
                <w:rStyle w:val="Hyperlink"/>
                <w:rFonts w:eastAsia="Arial" w:cstheme="minorHAnsi"/>
                <w:noProof/>
              </w:rPr>
              <w:t>Objective</w:t>
            </w:r>
            <w:r w:rsidR="00B56C22">
              <w:rPr>
                <w:noProof/>
                <w:webHidden/>
              </w:rPr>
              <w:tab/>
            </w:r>
            <w:r w:rsidR="00B56C22">
              <w:rPr>
                <w:noProof/>
                <w:webHidden/>
              </w:rPr>
              <w:fldChar w:fldCharType="begin"/>
            </w:r>
            <w:r w:rsidR="00B56C22">
              <w:rPr>
                <w:noProof/>
                <w:webHidden/>
              </w:rPr>
              <w:instrText xml:space="preserve"> PAGEREF _Toc156552796 \h </w:instrText>
            </w:r>
            <w:r w:rsidR="00B56C22">
              <w:rPr>
                <w:noProof/>
                <w:webHidden/>
              </w:rPr>
            </w:r>
            <w:r w:rsidR="00B56C22">
              <w:rPr>
                <w:noProof/>
                <w:webHidden/>
              </w:rPr>
              <w:fldChar w:fldCharType="separate"/>
            </w:r>
            <w:r w:rsidR="00B56C22">
              <w:rPr>
                <w:noProof/>
                <w:webHidden/>
              </w:rPr>
              <w:t>3</w:t>
            </w:r>
            <w:r w:rsidR="00B56C22">
              <w:rPr>
                <w:noProof/>
                <w:webHidden/>
              </w:rPr>
              <w:fldChar w:fldCharType="end"/>
            </w:r>
          </w:hyperlink>
        </w:p>
        <w:p w14:paraId="52DF80E7" w14:textId="462ED640" w:rsidR="00B56C22" w:rsidRDefault="00B56C2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52797" w:history="1">
            <w:r w:rsidRPr="00A35FA2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35FA2">
              <w:rPr>
                <w:rStyle w:val="Hyperlink"/>
                <w:rFonts w:eastAsia="Arial" w:cstheme="minorHAnsi"/>
                <w:noProof/>
              </w:rPr>
              <w:t>Text Processor ( Continue from previous 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_Toc156552797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F7FB" w14:textId="4CF75DF9" w:rsidR="00B56C22" w:rsidRDefault="00B56C2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52798" w:history="1">
            <w:r w:rsidRPr="00A35FA2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35FA2">
              <w:rPr>
                <w:rStyle w:val="Hyperlink"/>
                <w:rFonts w:eastAsia="Arial" w:cstheme="minorHAnsi"/>
                <w:noProof/>
              </w:rPr>
              <w:t>Helm Functions ( Lower &amp; Upper)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_Toc156552798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3EC3" w14:textId="1B2753A7" w:rsidR="00B56C22" w:rsidRDefault="00B56C2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52799" w:history="1">
            <w:r w:rsidRPr="00A35FA2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35FA2">
              <w:rPr>
                <w:rStyle w:val="Hyperlink"/>
                <w:rFonts w:eastAsia="Arial" w:cstheme="minorHAnsi"/>
                <w:noProof/>
              </w:rPr>
              <w:t>Helm Functions 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_Toc156552799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8BDD" w14:textId="42B54B6F" w:rsidR="00B56C22" w:rsidRDefault="00B56C2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52800" w:history="1">
            <w:r w:rsidRPr="00A35FA2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35FA2">
              <w:rPr>
                <w:rStyle w:val="Hyperlink"/>
                <w:rFonts w:eastAsia="Arial" w:cstheme="minorHAnsi"/>
                <w:noProof/>
              </w:rPr>
              <w:t>Helm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_Toc156552800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C92FF" w14:textId="30E41B4D" w:rsidR="00B56C22" w:rsidRDefault="00B56C2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52801" w:history="1">
            <w:r w:rsidRPr="00A35FA2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A35FA2">
              <w:rPr>
                <w:rStyle w:val="Hyperlink"/>
                <w:rFonts w:eastAsia="Arial" w:cstheme="minorHAnsi"/>
                <w:noProof/>
              </w:rPr>
              <w:t>Helm Pipeline 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_Toc156552801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63502830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D82F1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23533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BEA89B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F1B82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4A39E4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40C4203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692C6B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539507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05C977A" w14:textId="77777777" w:rsidR="00C5736B" w:rsidRDefault="00C5736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3D554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87025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C497748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72714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D2DA8A5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75E57D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0E1372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057C0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E9B97EE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EBE803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4E51396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8E77EB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3AD724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Pr="00915A67" w:rsidRDefault="00F65AFB" w:rsidP="00F65AFB">
      <w:pPr>
        <w:pStyle w:val="Heading1"/>
        <w:rPr>
          <w:rFonts w:eastAsia="Arial"/>
        </w:rPr>
      </w:pPr>
      <w:bookmarkStart w:id="0" w:name="_Toc156552796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77C5D0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816564" w14:textId="0B6DB24F" w:rsidR="002070AF" w:rsidRPr="0015347E" w:rsidRDefault="00F42892" w:rsidP="002070AF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096E95">
        <w:rPr>
          <w:rFonts w:ascii="Roboto" w:hAnsi="Roboto"/>
          <w:sz w:val="24"/>
          <w:szCs w:val="24"/>
        </w:rPr>
        <w:t>Helm has over 60 available functions. Some of them are defined by the Go template language itself</w:t>
      </w:r>
      <w:r w:rsidR="0015347E">
        <w:rPr>
          <w:rFonts w:ascii="Roboto" w:hAnsi="Roboto"/>
          <w:sz w:val="24"/>
          <w:szCs w:val="24"/>
        </w:rPr>
        <w:t>.</w:t>
      </w:r>
      <w:r w:rsidR="0015347E" w:rsidRPr="0015347E">
        <w:rPr>
          <w:rFonts w:ascii="Times" w:hAnsi="Times" w:cs="Times"/>
          <w:color w:val="15171A"/>
          <w:shd w:val="clear" w:color="auto" w:fill="FFFFFF"/>
        </w:rPr>
        <w:t xml:space="preserve"> </w:t>
      </w:r>
      <w:r w:rsidR="0015347E" w:rsidRPr="0015347E">
        <w:rPr>
          <w:rFonts w:ascii="Roboto" w:hAnsi="Roboto"/>
          <w:sz w:val="24"/>
          <w:szCs w:val="24"/>
        </w:rPr>
        <w:t>Template functions allow developers to create dynamic and flexible templates for their Kubernetes deployments</w:t>
      </w:r>
    </w:p>
    <w:p w14:paraId="2B4AEDE1" w14:textId="3F959330" w:rsidR="0015347E" w:rsidRPr="0015347E" w:rsidRDefault="0015347E" w:rsidP="002070AF">
      <w:pPr>
        <w:shd w:val="clear" w:color="auto" w:fill="FFFFFF"/>
        <w:spacing w:before="100" w:beforeAutospacing="1" w:after="100" w:afterAutospacing="1"/>
        <w:rPr>
          <w:rFonts w:ascii="Roboto" w:hAnsi="Roboto"/>
          <w:b/>
          <w:bCs/>
          <w:sz w:val="24"/>
          <w:szCs w:val="24"/>
        </w:rPr>
      </w:pPr>
      <w:r w:rsidRPr="0015347E">
        <w:rPr>
          <w:rFonts w:ascii="Roboto" w:hAnsi="Roboto"/>
          <w:sz w:val="24"/>
          <w:szCs w:val="24"/>
        </w:rPr>
        <w:t>Pipelines are a powerful tool for connecting multiple functions together to perform chained tasks. </w:t>
      </w:r>
      <w:r w:rsidRPr="0015347E">
        <w:rPr>
          <w:rFonts w:ascii="Roboto" w:hAnsi="Roboto"/>
          <w:b/>
          <w:bCs/>
          <w:sz w:val="24"/>
          <w:szCs w:val="24"/>
        </w:rPr>
        <w:t>Pipes allow the output of one function to be used as the input for another function, making it possible to create seamless workflows.</w:t>
      </w:r>
    </w:p>
    <w:p w14:paraId="656A2F3D" w14:textId="77777777" w:rsidR="0015347E" w:rsidRPr="0015347E" w:rsidRDefault="0015347E" w:rsidP="0015347E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15347E">
        <w:rPr>
          <w:rFonts w:ascii="Roboto" w:hAnsi="Roboto"/>
          <w:sz w:val="24"/>
          <w:szCs w:val="24"/>
        </w:rPr>
        <w:t>To create a pipeline, you use the vertical bar character (|) to connect two or more functions together. Pipelines in Helm charts are pretty similar to pipelines you might have seen or used in a Linux environment’s command line.</w:t>
      </w:r>
    </w:p>
    <w:p w14:paraId="35A3229C" w14:textId="77777777" w:rsidR="0015347E" w:rsidRPr="0015347E" w:rsidRDefault="0015347E" w:rsidP="0015347E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15347E">
        <w:rPr>
          <w:rFonts w:ascii="Roboto" w:hAnsi="Roboto"/>
          <w:sz w:val="24"/>
          <w:szCs w:val="24"/>
        </w:rPr>
        <w:t>For example, to print </w:t>
      </w:r>
      <w:proofErr w:type="spellStart"/>
      <w:r w:rsidRPr="0015347E">
        <w:rPr>
          <w:rFonts w:ascii="Roboto" w:hAnsi="Roboto"/>
          <w:color w:val="FF0000"/>
          <w:sz w:val="24"/>
          <w:szCs w:val="24"/>
        </w:rPr>
        <w:t>abcd</w:t>
      </w:r>
      <w:proofErr w:type="spellEnd"/>
      <w:r w:rsidRPr="0015347E">
        <w:rPr>
          <w:rFonts w:ascii="Roboto" w:hAnsi="Roboto"/>
          <w:color w:val="FF0000"/>
          <w:sz w:val="24"/>
          <w:szCs w:val="24"/>
        </w:rPr>
        <w:t> </w:t>
      </w:r>
      <w:r w:rsidRPr="0015347E">
        <w:rPr>
          <w:rFonts w:ascii="Roboto" w:hAnsi="Roboto"/>
          <w:sz w:val="24"/>
          <w:szCs w:val="24"/>
        </w:rPr>
        <w:t>on the screen, we would use a simple command:</w:t>
      </w:r>
    </w:p>
    <w:p w14:paraId="4E738048" w14:textId="77777777" w:rsidR="0015347E" w:rsidRPr="0015347E" w:rsidRDefault="0015347E" w:rsidP="0015347E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CCCCCC"/>
          <w:sz w:val="24"/>
          <w:szCs w:val="24"/>
        </w:rPr>
      </w:pPr>
      <w:r w:rsidRPr="0015347E">
        <w:rPr>
          <w:rFonts w:ascii="inherit" w:hAnsi="inherit" w:cs="Courier New"/>
          <w:color w:val="CC99CD"/>
          <w:sz w:val="24"/>
          <w:szCs w:val="24"/>
          <w:bdr w:val="none" w:sz="0" w:space="0" w:color="auto" w:frame="1"/>
        </w:rPr>
        <w:t>echo</w:t>
      </w: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 </w:t>
      </w:r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"</w:t>
      </w:r>
      <w:proofErr w:type="spellStart"/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abcd</w:t>
      </w:r>
      <w:proofErr w:type="spellEnd"/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"</w:t>
      </w:r>
    </w:p>
    <w:p w14:paraId="400D1A2E" w14:textId="77777777" w:rsidR="0015347E" w:rsidRPr="0015347E" w:rsidRDefault="0015347E" w:rsidP="0015347E">
      <w:pPr>
        <w:shd w:val="clear" w:color="auto" w:fill="FFFFFF"/>
        <w:spacing w:beforeAutospacing="1" w:afterAutospacing="1" w:line="384" w:lineRule="atLeast"/>
        <w:textAlignment w:val="baseline"/>
        <w:rPr>
          <w:rFonts w:ascii="var(--font-serif)" w:hAnsi="var(--font-serif)"/>
          <w:color w:val="15171A"/>
          <w:sz w:val="24"/>
          <w:szCs w:val="24"/>
        </w:rPr>
      </w:pPr>
      <w:r w:rsidRPr="0015347E">
        <w:rPr>
          <w:rFonts w:ascii="var(--font-serif)" w:hAnsi="var(--font-serif)"/>
          <w:color w:val="15171A"/>
          <w:sz w:val="24"/>
          <w:szCs w:val="24"/>
        </w:rPr>
        <w:t>But if we want to take the output of this command and then process it in some way, we can use a pipeline in another command. In this case, we take the normal output of the </w:t>
      </w:r>
      <w:r w:rsidRPr="0015347E">
        <w:rPr>
          <w:rFonts w:ascii="Courier New" w:hAnsi="Courier New" w:cs="Courier New"/>
          <w:b/>
          <w:bCs/>
          <w:color w:val="FF0000"/>
          <w:sz w:val="22"/>
          <w:szCs w:val="22"/>
          <w:bdr w:val="single" w:sz="6" w:space="2" w:color="E1EAEF" w:frame="1"/>
          <w:shd w:val="clear" w:color="auto" w:fill="F0F6F9"/>
        </w:rPr>
        <w:t>echo</w:t>
      </w:r>
      <w:r w:rsidRPr="0015347E">
        <w:rPr>
          <w:rFonts w:ascii="var(--font-serif)" w:hAnsi="var(--font-serif)"/>
          <w:color w:val="15171A"/>
          <w:sz w:val="24"/>
          <w:szCs w:val="24"/>
        </w:rPr>
        <w:t> command - which would be </w:t>
      </w:r>
      <w:proofErr w:type="spellStart"/>
      <w:r w:rsidRPr="0015347E">
        <w:rPr>
          <w:rFonts w:ascii="inherit" w:hAnsi="inherit"/>
          <w:b/>
          <w:bCs/>
          <w:color w:val="15171A"/>
          <w:sz w:val="24"/>
          <w:szCs w:val="24"/>
          <w:bdr w:val="none" w:sz="0" w:space="0" w:color="auto" w:frame="1"/>
        </w:rPr>
        <w:t>abcd</w:t>
      </w:r>
      <w:proofErr w:type="spellEnd"/>
      <w:r w:rsidRPr="0015347E">
        <w:rPr>
          <w:rFonts w:ascii="var(--font-serif)" w:hAnsi="var(--font-serif)"/>
          <w:color w:val="15171A"/>
          <w:sz w:val="24"/>
          <w:szCs w:val="24"/>
        </w:rPr>
        <w:t> - pass it to the </w:t>
      </w:r>
      <w:r w:rsidRPr="0015347E">
        <w:rPr>
          <w:rFonts w:ascii="Courier New" w:hAnsi="Courier New" w:cs="Courier New"/>
          <w:b/>
          <w:bCs/>
          <w:color w:val="FF0000"/>
          <w:sz w:val="22"/>
          <w:szCs w:val="22"/>
          <w:bdr w:val="single" w:sz="6" w:space="2" w:color="E1EAEF" w:frame="1"/>
          <w:shd w:val="clear" w:color="auto" w:fill="F0F6F9"/>
        </w:rPr>
        <w:t>tr</w:t>
      </w:r>
      <w:r w:rsidRPr="0015347E">
        <w:rPr>
          <w:rFonts w:ascii="var(--font-serif)" w:hAnsi="var(--font-serif)"/>
          <w:color w:val="15171A"/>
          <w:sz w:val="24"/>
          <w:szCs w:val="24"/>
        </w:rPr>
        <w:t> command, which transforms all letters to uppercase, and then outputs the final result, as shown below:</w:t>
      </w:r>
    </w:p>
    <w:p w14:paraId="51B23040" w14:textId="77777777" w:rsidR="0015347E" w:rsidRPr="0015347E" w:rsidRDefault="0015347E" w:rsidP="0015347E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</w:pPr>
      <w:proofErr w:type="spellStart"/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>user@</w:t>
      </w:r>
      <w:proofErr w:type="gramStart"/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>debian</w:t>
      </w:r>
      <w:proofErr w:type="spellEnd"/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>:~</w:t>
      </w:r>
      <w:proofErr w:type="gramEnd"/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$ </w:t>
      </w:r>
      <w:r w:rsidRPr="0015347E">
        <w:rPr>
          <w:rFonts w:ascii="inherit" w:hAnsi="inherit" w:cs="Courier New"/>
          <w:color w:val="CC99CD"/>
          <w:sz w:val="24"/>
          <w:szCs w:val="24"/>
          <w:bdr w:val="none" w:sz="0" w:space="0" w:color="auto" w:frame="1"/>
        </w:rPr>
        <w:t>echo</w:t>
      </w: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 </w:t>
      </w:r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"</w:t>
      </w:r>
      <w:proofErr w:type="spellStart"/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abcd</w:t>
      </w:r>
      <w:proofErr w:type="spellEnd"/>
      <w:r w:rsidRPr="0015347E">
        <w:rPr>
          <w:rFonts w:ascii="inherit" w:hAnsi="inherit" w:cs="Courier New"/>
          <w:color w:val="7EC699"/>
          <w:sz w:val="24"/>
          <w:szCs w:val="24"/>
          <w:bdr w:val="none" w:sz="0" w:space="0" w:color="auto" w:frame="1"/>
        </w:rPr>
        <w:t>"</w:t>
      </w: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 </w:t>
      </w:r>
      <w:r w:rsidRPr="0015347E">
        <w:rPr>
          <w:rFonts w:ascii="inherit" w:hAnsi="inherit" w:cs="Courier New"/>
          <w:color w:val="67CDCC"/>
          <w:sz w:val="24"/>
          <w:szCs w:val="24"/>
          <w:bdr w:val="none" w:sz="0" w:space="0" w:color="auto" w:frame="1"/>
        </w:rPr>
        <w:t>|</w:t>
      </w: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 </w:t>
      </w:r>
      <w:r w:rsidRPr="0015347E">
        <w:rPr>
          <w:rFonts w:ascii="inherit" w:hAnsi="inherit" w:cs="Courier New"/>
          <w:color w:val="F08D49"/>
          <w:sz w:val="24"/>
          <w:szCs w:val="24"/>
          <w:bdr w:val="none" w:sz="0" w:space="0" w:color="auto" w:frame="1"/>
        </w:rPr>
        <w:t>tr</w:t>
      </w: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 xml:space="preserve"> a-z </w:t>
      </w:r>
      <w:proofErr w:type="spellStart"/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>A-Z</w:t>
      </w:r>
      <w:proofErr w:type="spellEnd"/>
    </w:p>
    <w:p w14:paraId="69E91516" w14:textId="71B1E58C" w:rsidR="0015347E" w:rsidRPr="006147BA" w:rsidRDefault="0015347E" w:rsidP="006147B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CCCCCC"/>
          <w:sz w:val="24"/>
          <w:szCs w:val="24"/>
        </w:rPr>
      </w:pPr>
      <w:r w:rsidRPr="0015347E">
        <w:rPr>
          <w:rFonts w:ascii="Consolas" w:hAnsi="Consolas" w:cs="Courier New"/>
          <w:color w:val="CCCCCC"/>
          <w:sz w:val="24"/>
          <w:szCs w:val="24"/>
          <w:bdr w:val="none" w:sz="0" w:space="0" w:color="auto" w:frame="1"/>
        </w:rPr>
        <w:t>ABCD</w:t>
      </w:r>
    </w:p>
    <w:p w14:paraId="7306733F" w14:textId="77777777" w:rsidR="00DA3F12" w:rsidRDefault="00DA3F12" w:rsidP="00674AA6">
      <w:pPr>
        <w:rPr>
          <w:sz w:val="32"/>
          <w:szCs w:val="32"/>
        </w:rPr>
      </w:pPr>
    </w:p>
    <w:p w14:paraId="26CF3DDC" w14:textId="77777777" w:rsidR="00DA3F12" w:rsidRPr="00A4143F" w:rsidRDefault="00DA3F12" w:rsidP="00674AA6">
      <w:pPr>
        <w:rPr>
          <w:sz w:val="32"/>
          <w:szCs w:val="32"/>
        </w:rPr>
      </w:pPr>
    </w:p>
    <w:p w14:paraId="21A3A878" w14:textId="059948FC" w:rsidR="00674AA6" w:rsidRDefault="00A449D0" w:rsidP="00674AA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56552797"/>
      <w:r>
        <w:rPr>
          <w:rFonts w:asciiTheme="minorHAnsi" w:eastAsia="Arial" w:hAnsiTheme="minorHAnsi" w:cstheme="minorHAnsi"/>
          <w:color w:val="E36C0A" w:themeColor="accent6" w:themeShade="BF"/>
        </w:rPr>
        <w:t xml:space="preserve">Text Processor </w:t>
      </w:r>
      <w:proofErr w:type="gramStart"/>
      <w:r>
        <w:rPr>
          <w:rFonts w:asciiTheme="minorHAnsi" w:eastAsia="Arial" w:hAnsiTheme="minorHAnsi" w:cstheme="minorHAnsi"/>
          <w:color w:val="E36C0A" w:themeColor="accent6" w:themeShade="BF"/>
        </w:rPr>
        <w:t>( Continue</w:t>
      </w:r>
      <w:proofErr w:type="gram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from previous lab)</w:t>
      </w:r>
      <w:bookmarkEnd w:id="1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605A363" w14:textId="77777777" w:rsidR="006147BA" w:rsidRDefault="006147BA" w:rsidP="006147BA">
      <w:pPr>
        <w:rPr>
          <w:rFonts w:eastAsia="Arial"/>
        </w:rPr>
      </w:pPr>
    </w:p>
    <w:p w14:paraId="6B8ECA28" w14:textId="4D17C344" w:rsidR="004B756D" w:rsidRPr="004B756D" w:rsidRDefault="004B756D" w:rsidP="004B756D">
      <w:pPr>
        <w:shd w:val="clear" w:color="auto" w:fill="FFFFFF"/>
        <w:spacing w:before="100" w:beforeAutospacing="1" w:after="100" w:afterAutospacing="1"/>
        <w:rPr>
          <w:rFonts w:ascii="Roboto" w:hAnsi="Roboto"/>
          <w:b/>
          <w:bCs/>
          <w:color w:val="FF0000"/>
          <w:sz w:val="28"/>
          <w:szCs w:val="28"/>
        </w:rPr>
      </w:pPr>
      <w:r w:rsidRPr="004B756D">
        <w:rPr>
          <w:rFonts w:ascii="Roboto" w:hAnsi="Roboto"/>
          <w:b/>
          <w:bCs/>
          <w:color w:val="FF0000"/>
          <w:sz w:val="28"/>
          <w:szCs w:val="28"/>
          <w:highlight w:val="yellow"/>
        </w:rPr>
        <w:t>PART 1 (Background</w:t>
      </w:r>
      <w:r w:rsidR="00A449D0">
        <w:rPr>
          <w:rFonts w:ascii="Roboto" w:hAnsi="Roboto"/>
          <w:b/>
          <w:bCs/>
          <w:color w:val="FF0000"/>
          <w:sz w:val="28"/>
          <w:szCs w:val="28"/>
          <w:highlight w:val="yellow"/>
        </w:rPr>
        <w:t xml:space="preserve"> from Previous lab</w:t>
      </w:r>
      <w:r w:rsidRPr="004B756D">
        <w:rPr>
          <w:rFonts w:ascii="Roboto" w:hAnsi="Roboto"/>
          <w:b/>
          <w:bCs/>
          <w:color w:val="FF0000"/>
          <w:sz w:val="28"/>
          <w:szCs w:val="28"/>
          <w:highlight w:val="yellow"/>
        </w:rPr>
        <w:t>):</w:t>
      </w:r>
    </w:p>
    <w:p w14:paraId="07E00F20" w14:textId="028CB880" w:rsidR="006147BA" w:rsidRPr="004B756D" w:rsidRDefault="006147BA" w:rsidP="004B756D">
      <w:pPr>
        <w:shd w:val="clear" w:color="auto" w:fill="FFFFFF"/>
        <w:spacing w:before="100" w:beforeAutospacing="1" w:after="100" w:afterAutospacing="1"/>
        <w:rPr>
          <w:rFonts w:ascii="Roboto" w:hAnsi="Roboto"/>
          <w:color w:val="FF0000"/>
          <w:sz w:val="24"/>
          <w:szCs w:val="24"/>
        </w:rPr>
      </w:pPr>
      <w:r w:rsidRPr="004B756D">
        <w:rPr>
          <w:rFonts w:ascii="Roboto" w:hAnsi="Roboto"/>
          <w:color w:val="FF0000"/>
          <w:sz w:val="24"/>
          <w:szCs w:val="24"/>
        </w:rPr>
        <w:t>In continuation from last lab</w:t>
      </w:r>
      <w:r w:rsidR="004B756D" w:rsidRPr="004B756D">
        <w:rPr>
          <w:rFonts w:ascii="Roboto" w:hAnsi="Roboto"/>
          <w:color w:val="FF0000"/>
          <w:sz w:val="24"/>
          <w:szCs w:val="24"/>
        </w:rPr>
        <w:t xml:space="preserve"> where we have created on </w:t>
      </w:r>
      <w:proofErr w:type="spellStart"/>
      <w:r w:rsidR="004B756D" w:rsidRPr="004B756D">
        <w:rPr>
          <w:rFonts w:ascii="Roboto" w:hAnsi="Roboto"/>
          <w:color w:val="FF0000"/>
          <w:sz w:val="24"/>
          <w:szCs w:val="24"/>
        </w:rPr>
        <w:t>yaml</w:t>
      </w:r>
      <w:proofErr w:type="spellEnd"/>
      <w:r w:rsidR="004B756D" w:rsidRPr="004B756D">
        <w:rPr>
          <w:rFonts w:ascii="Roboto" w:hAnsi="Roboto"/>
          <w:color w:val="FF0000"/>
          <w:sz w:val="24"/>
          <w:szCs w:val="24"/>
        </w:rPr>
        <w:t xml:space="preserve"> in Template directory (summary as below)</w:t>
      </w:r>
    </w:p>
    <w:p w14:paraId="7E6F6EA8" w14:textId="086621DB" w:rsidR="00ED218A" w:rsidRPr="004B756D" w:rsidRDefault="004B756D" w:rsidP="004B756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4B756D">
        <w:rPr>
          <w:rFonts w:ascii="Roboto" w:hAnsi="Roboto"/>
          <w:sz w:val="24"/>
          <w:szCs w:val="24"/>
        </w:rPr>
        <w:t xml:space="preserve">Copy the Code from </w:t>
      </w:r>
      <w:proofErr w:type="spellStart"/>
      <w:r w:rsidRPr="004B756D">
        <w:rPr>
          <w:rFonts w:ascii="Roboto" w:hAnsi="Roboto"/>
          <w:sz w:val="24"/>
          <w:szCs w:val="24"/>
        </w:rPr>
        <w:t>github</w:t>
      </w:r>
      <w:proofErr w:type="spellEnd"/>
      <w:r w:rsidRPr="004B756D">
        <w:rPr>
          <w:rFonts w:ascii="Roboto" w:hAnsi="Roboto"/>
          <w:sz w:val="24"/>
          <w:szCs w:val="24"/>
        </w:rPr>
        <w:t xml:space="preserve"> URL</w:t>
      </w:r>
    </w:p>
    <w:p w14:paraId="3DD42C70" w14:textId="76EA2F16" w:rsidR="00ED218A" w:rsidRDefault="00000000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hyperlink r:id="rId12" w:history="1">
        <w:r w:rsidR="00ED218A" w:rsidRPr="00622C87">
          <w:rPr>
            <w:rStyle w:val="Hyperlink"/>
            <w:sz w:val="32"/>
            <w:szCs w:val="32"/>
          </w:rPr>
          <w:t>https://raw.githubusercontent.com/DickChesterwood/k8s-fleetman/master/_course_files/Intel_AMD_Edition/Going%20Further%20with%20Kubernetes/Helm/fleetman-helm-demo-start.yaml</w:t>
        </w:r>
      </w:hyperlink>
    </w:p>
    <w:p w14:paraId="4762CA85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F864B27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97FFFD2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D87E332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apiVersion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apps/v1</w:t>
      </w:r>
    </w:p>
    <w:p w14:paraId="5123B14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kind: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Deployment</w:t>
      </w:r>
    </w:p>
    <w:p w14:paraId="6153FE6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6E529B1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7213AE1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780BB81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selector:</w:t>
      </w:r>
    </w:p>
    <w:p w14:paraId="74A2730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matchLabels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</w:p>
    <w:p w14:paraId="17235BDD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4287E70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replicas: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</w:t>
      </w:r>
    </w:p>
    <w:p w14:paraId="72B7DFA5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template: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</w:rPr>
        <w:t># template for the pods</w:t>
      </w:r>
    </w:p>
    <w:p w14:paraId="130BBBC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4430488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labels:</w:t>
      </w:r>
    </w:p>
    <w:p w14:paraId="0B5ACDC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35949B9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2120C87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containers:</w:t>
      </w:r>
    </w:p>
    <w:p w14:paraId="01B75F5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72D050F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6400"/>
          <w:sz w:val="18"/>
          <w:szCs w:val="18"/>
        </w:rPr>
        <w:t># Note to deployer - add -dev at the end of here for development version</w:t>
      </w:r>
    </w:p>
    <w:p w14:paraId="3CBFB3F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image: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richardchesterwood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/k8s-fleetman-helm-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demo:v</w:t>
      </w:r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>1.0.0</w:t>
      </w:r>
    </w:p>
    <w:p w14:paraId="21688C43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96969"/>
          <w:sz w:val="18"/>
          <w:szCs w:val="18"/>
        </w:rPr>
        <w:t>---</w:t>
      </w:r>
    </w:p>
    <w:p w14:paraId="42D9A54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apiVersion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v1</w:t>
      </w:r>
    </w:p>
    <w:p w14:paraId="32A684D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kind: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Service</w:t>
      </w:r>
    </w:p>
    <w:p w14:paraId="3941E83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307773B5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fleetman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-webapp</w:t>
      </w:r>
    </w:p>
    <w:p w14:paraId="719EB0C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FF0D42D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0508B55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selector:</w:t>
      </w:r>
    </w:p>
    <w:p w14:paraId="3A2283B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592479B2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75D768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ports:</w:t>
      </w:r>
    </w:p>
    <w:p w14:paraId="079A1E13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http</w:t>
      </w:r>
    </w:p>
    <w:p w14:paraId="3E80756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port: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80</w:t>
      </w:r>
    </w:p>
    <w:p w14:paraId="6123BFB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30080</w:t>
      </w:r>
    </w:p>
    <w:p w14:paraId="337F83A9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DEAC79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type: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1877F25B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75C60B0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589A39D" w14:textId="43F88187" w:rsidR="004B756D" w:rsidRPr="004B756D" w:rsidRDefault="004B756D" w:rsidP="004B756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Paste the code in new File under Template folder </w:t>
      </w:r>
    </w:p>
    <w:p w14:paraId="70E252A6" w14:textId="77777777" w:rsidR="004B756D" w:rsidRDefault="004B756D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921AC9B" w14:textId="265D36DE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ED218A">
        <w:rPr>
          <w:noProof/>
          <w:color w:val="C0504D" w:themeColor="accent2"/>
          <w:sz w:val="32"/>
          <w:szCs w:val="32"/>
        </w:rPr>
        <w:drawing>
          <wp:inline distT="0" distB="0" distL="0" distR="0" wp14:anchorId="610EA08A" wp14:editId="28F8AF1D">
            <wp:extent cx="6197600" cy="4380865"/>
            <wp:effectExtent l="0" t="0" r="0" b="635"/>
            <wp:docPr id="13404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06D7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272F473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5F220D6" w14:textId="353D1245" w:rsidR="004B756D" w:rsidRPr="004B756D" w:rsidRDefault="004B756D" w:rsidP="004B756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Run the processing to confirm if everything is ok</w:t>
      </w:r>
    </w:p>
    <w:p w14:paraId="500091D1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54F5B99" w14:textId="77777777" w:rsidR="00ED218A" w:rsidRPr="00ED218A" w:rsidRDefault="00ED218A" w:rsidP="00ED218A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14:paraId="71563D0C" w14:textId="0079F4B2" w:rsidR="00ED218A" w:rsidRPr="00ED218A" w:rsidRDefault="00ED218A" w:rsidP="00ED218A">
      <w:pPr>
        <w:pStyle w:val="ListParagraph"/>
        <w:ind w:left="810"/>
        <w:rPr>
          <w:color w:val="C0504D" w:themeColor="accent2"/>
          <w:sz w:val="48"/>
          <w:szCs w:val="48"/>
        </w:rPr>
      </w:pPr>
      <w:r w:rsidRPr="00ED218A">
        <w:rPr>
          <w:rFonts w:ascii="Lucida Console" w:hAnsi="Lucida Console" w:cs="Lucida Console"/>
          <w:sz w:val="28"/>
          <w:szCs w:val="28"/>
        </w:rPr>
        <w:t xml:space="preserve">  </w:t>
      </w: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4B13B7DF" w14:textId="6702CBFB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ED218A">
        <w:rPr>
          <w:noProof/>
          <w:color w:val="C0504D" w:themeColor="accent2"/>
          <w:sz w:val="32"/>
          <w:szCs w:val="32"/>
        </w:rPr>
        <w:drawing>
          <wp:inline distT="0" distB="0" distL="0" distR="0" wp14:anchorId="71584C93" wp14:editId="637E8EEC">
            <wp:extent cx="5578323" cy="7110076"/>
            <wp:effectExtent l="0" t="0" r="3810" b="0"/>
            <wp:docPr id="16215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3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1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DAE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8E918BC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94C27EC" w14:textId="5F9D350B" w:rsidR="001F6DC9" w:rsidRPr="004B756D" w:rsidRDefault="001F6DC9" w:rsidP="004B756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4B756D">
        <w:rPr>
          <w:rFonts w:ascii="Roboto" w:hAnsi="Roboto"/>
          <w:sz w:val="24"/>
          <w:szCs w:val="24"/>
        </w:rPr>
        <w:t xml:space="preserve">Now click </w:t>
      </w:r>
      <w:proofErr w:type="spellStart"/>
      <w:proofErr w:type="gramStart"/>
      <w:r w:rsidRPr="004B756D">
        <w:rPr>
          <w:rFonts w:ascii="Roboto" w:hAnsi="Roboto"/>
          <w:sz w:val="24"/>
          <w:szCs w:val="24"/>
        </w:rPr>
        <w:t>value.yaml</w:t>
      </w:r>
      <w:proofErr w:type="spellEnd"/>
      <w:proofErr w:type="gramEnd"/>
      <w:r w:rsidRPr="004B756D">
        <w:rPr>
          <w:rFonts w:ascii="Roboto" w:hAnsi="Roboto"/>
          <w:sz w:val="24"/>
          <w:szCs w:val="24"/>
        </w:rPr>
        <w:t xml:space="preserve"> and delete everything</w:t>
      </w:r>
    </w:p>
    <w:p w14:paraId="478F38BD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6C192B1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759E240" w14:textId="334CEBE4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690CA0A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F53F10E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B8FD41D" w14:textId="047110BA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1F6DC9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009B757C" wp14:editId="12411A4C">
            <wp:extent cx="5618284" cy="2977515"/>
            <wp:effectExtent l="0" t="0" r="1905" b="0"/>
            <wp:docPr id="38650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02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007" cy="29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0E9D" w14:textId="77777777" w:rsidR="004B756D" w:rsidRDefault="004B756D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AB3ED05" w14:textId="77777777" w:rsidR="004B756D" w:rsidRDefault="004B756D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733721E" w14:textId="410603B4" w:rsidR="004B756D" w:rsidRDefault="004B756D" w:rsidP="004B756D">
      <w:pPr>
        <w:shd w:val="clear" w:color="auto" w:fill="FFFFFF"/>
        <w:spacing w:before="100" w:beforeAutospacing="1" w:after="100" w:afterAutospacing="1"/>
        <w:rPr>
          <w:rFonts w:ascii="Roboto" w:hAnsi="Roboto"/>
          <w:b/>
          <w:bCs/>
          <w:color w:val="FF0000"/>
          <w:sz w:val="28"/>
          <w:szCs w:val="28"/>
        </w:rPr>
      </w:pPr>
      <w:r w:rsidRPr="004B756D">
        <w:rPr>
          <w:rFonts w:ascii="Roboto" w:hAnsi="Roboto"/>
          <w:b/>
          <w:bCs/>
          <w:color w:val="FF0000"/>
          <w:sz w:val="28"/>
          <w:szCs w:val="28"/>
          <w:highlight w:val="yellow"/>
        </w:rPr>
        <w:t xml:space="preserve">PART </w:t>
      </w:r>
      <w:r>
        <w:rPr>
          <w:rFonts w:ascii="Roboto" w:hAnsi="Roboto"/>
          <w:b/>
          <w:bCs/>
          <w:color w:val="FF0000"/>
          <w:sz w:val="28"/>
          <w:szCs w:val="28"/>
          <w:highlight w:val="yellow"/>
        </w:rPr>
        <w:t>2</w:t>
      </w:r>
      <w:r w:rsidRPr="004B756D">
        <w:rPr>
          <w:rFonts w:ascii="Roboto" w:hAnsi="Roboto"/>
          <w:b/>
          <w:bCs/>
          <w:color w:val="FF0000"/>
          <w:sz w:val="28"/>
          <w:szCs w:val="28"/>
          <w:highlight w:val="yellow"/>
        </w:rPr>
        <w:t xml:space="preserve"> </w:t>
      </w:r>
    </w:p>
    <w:p w14:paraId="48D897CF" w14:textId="08750E2A" w:rsidR="00176B18" w:rsidRDefault="007F0FF9" w:rsidP="00176B18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7F0FF9">
        <w:rPr>
          <w:rFonts w:ascii="Roboto" w:hAnsi="Roboto"/>
          <w:sz w:val="24"/>
          <w:szCs w:val="24"/>
        </w:rPr>
        <w:t xml:space="preserve">Now, let's consider an example in the YAML file where we want to dynamically use the Docker repository name. For that, we can navigate to the </w:t>
      </w:r>
      <w:proofErr w:type="spellStart"/>
      <w:r w:rsidRPr="007F0FF9">
        <w:rPr>
          <w:rFonts w:ascii="Roboto" w:hAnsi="Roboto"/>
          <w:sz w:val="24"/>
          <w:szCs w:val="24"/>
        </w:rPr>
        <w:t>values.yaml</w:t>
      </w:r>
      <w:proofErr w:type="spellEnd"/>
      <w:r w:rsidRPr="007F0FF9">
        <w:rPr>
          <w:rFonts w:ascii="Roboto" w:hAnsi="Roboto"/>
          <w:sz w:val="24"/>
          <w:szCs w:val="24"/>
        </w:rPr>
        <w:t xml:space="preserve"> file and enter the Docker repository name as "</w:t>
      </w:r>
      <w:r w:rsidR="00176B18" w:rsidRPr="00176B18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="00176B18" w:rsidRPr="00176B18">
        <w:rPr>
          <w:rFonts w:ascii="Roboto" w:hAnsi="Roboto"/>
          <w:b/>
          <w:bCs/>
          <w:sz w:val="24"/>
          <w:szCs w:val="24"/>
        </w:rPr>
        <w:t>richardchesterwood</w:t>
      </w:r>
      <w:proofErr w:type="spellEnd"/>
      <w:r w:rsidRPr="007F0FF9">
        <w:rPr>
          <w:rFonts w:ascii="Roboto" w:hAnsi="Roboto"/>
          <w:sz w:val="24"/>
          <w:szCs w:val="24"/>
        </w:rPr>
        <w:t>."</w:t>
      </w:r>
    </w:p>
    <w:p w14:paraId="701107C8" w14:textId="77777777" w:rsidR="00176B18" w:rsidRPr="00176B18" w:rsidRDefault="00176B18" w:rsidP="00176B1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76B18">
        <w:rPr>
          <w:rFonts w:ascii="Consolas" w:hAnsi="Consolas"/>
          <w:color w:val="569CD6"/>
          <w:sz w:val="21"/>
          <w:szCs w:val="21"/>
        </w:rPr>
        <w:t>webapp</w:t>
      </w:r>
      <w:r w:rsidRPr="00176B18">
        <w:rPr>
          <w:rFonts w:ascii="Consolas" w:hAnsi="Consolas"/>
          <w:color w:val="CCCCCC"/>
          <w:sz w:val="21"/>
          <w:szCs w:val="21"/>
        </w:rPr>
        <w:t>:</w:t>
      </w:r>
    </w:p>
    <w:p w14:paraId="58647C11" w14:textId="77777777" w:rsidR="00176B18" w:rsidRPr="00176B18" w:rsidRDefault="00176B18" w:rsidP="00176B1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76B18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176B18">
        <w:rPr>
          <w:rFonts w:ascii="Consolas" w:hAnsi="Consolas"/>
          <w:color w:val="569CD6"/>
          <w:sz w:val="21"/>
          <w:szCs w:val="21"/>
        </w:rPr>
        <w:t>noofreplica</w:t>
      </w:r>
      <w:proofErr w:type="spellEnd"/>
      <w:r w:rsidRPr="00176B18">
        <w:rPr>
          <w:rFonts w:ascii="Consolas" w:hAnsi="Consolas"/>
          <w:color w:val="CCCCCC"/>
          <w:sz w:val="21"/>
          <w:szCs w:val="21"/>
        </w:rPr>
        <w:t xml:space="preserve">: </w:t>
      </w:r>
      <w:r w:rsidRPr="00176B18">
        <w:rPr>
          <w:rFonts w:ascii="Consolas" w:hAnsi="Consolas"/>
          <w:color w:val="B5CEA8"/>
          <w:sz w:val="21"/>
          <w:szCs w:val="21"/>
        </w:rPr>
        <w:t>4</w:t>
      </w:r>
    </w:p>
    <w:p w14:paraId="21F87C82" w14:textId="77777777" w:rsidR="00176B18" w:rsidRPr="00176B18" w:rsidRDefault="00176B18" w:rsidP="00176B1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CD4305" w14:textId="77777777" w:rsidR="00176B18" w:rsidRPr="00176B18" w:rsidRDefault="00176B18" w:rsidP="00176B1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176B18">
        <w:rPr>
          <w:rFonts w:ascii="Consolas" w:hAnsi="Consolas"/>
          <w:color w:val="569CD6"/>
          <w:sz w:val="21"/>
          <w:szCs w:val="21"/>
        </w:rPr>
        <w:t>dockerRepo</w:t>
      </w:r>
      <w:proofErr w:type="spellEnd"/>
      <w:r w:rsidRPr="00176B18">
        <w:rPr>
          <w:rFonts w:ascii="Consolas" w:hAnsi="Consolas"/>
          <w:color w:val="CCCCCC"/>
          <w:sz w:val="21"/>
          <w:szCs w:val="21"/>
        </w:rPr>
        <w:t xml:space="preserve">: </w:t>
      </w:r>
      <w:r w:rsidRPr="00176B18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76B18">
        <w:rPr>
          <w:rFonts w:ascii="Consolas" w:hAnsi="Consolas"/>
          <w:color w:val="CE9178"/>
          <w:sz w:val="21"/>
          <w:szCs w:val="21"/>
        </w:rPr>
        <w:t>richardchesterwood</w:t>
      </w:r>
      <w:proofErr w:type="spellEnd"/>
      <w:r w:rsidRPr="00176B18">
        <w:rPr>
          <w:rFonts w:ascii="Consolas" w:hAnsi="Consolas"/>
          <w:color w:val="CE9178"/>
          <w:sz w:val="21"/>
          <w:szCs w:val="21"/>
        </w:rPr>
        <w:t>"</w:t>
      </w:r>
    </w:p>
    <w:p w14:paraId="775DFE57" w14:textId="77777777" w:rsidR="00176B18" w:rsidRPr="00176B18" w:rsidRDefault="00176B18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C045F00" w14:textId="275CD020" w:rsidR="00176B18" w:rsidRDefault="00176B18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176B18">
        <w:rPr>
          <w:rFonts w:ascii="Roboto" w:hAnsi="Roboto"/>
          <w:sz w:val="24"/>
          <w:szCs w:val="24"/>
        </w:rPr>
        <w:drawing>
          <wp:inline distT="0" distB="0" distL="0" distR="0" wp14:anchorId="2EA91938" wp14:editId="1C7EABBE">
            <wp:extent cx="6197600" cy="2076450"/>
            <wp:effectExtent l="0" t="0" r="0" b="0"/>
            <wp:docPr id="13123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12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6A4" w14:textId="77777777" w:rsidR="00176B18" w:rsidRDefault="00176B18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A22627C" w14:textId="5E4BA0E0" w:rsidR="00176B18" w:rsidRDefault="00176B18" w:rsidP="00176B18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we can go to </w:t>
      </w:r>
      <w:r w:rsidRPr="00C214A7">
        <w:rPr>
          <w:rFonts w:ascii="Roboto" w:hAnsi="Roboto"/>
          <w:b/>
          <w:bCs/>
          <w:sz w:val="24"/>
          <w:szCs w:val="24"/>
        </w:rPr>
        <w:t>Fleetman-</w:t>
      </w:r>
      <w:proofErr w:type="spellStart"/>
      <w:proofErr w:type="gramStart"/>
      <w:r w:rsidRPr="00C214A7">
        <w:rPr>
          <w:rFonts w:ascii="Roboto" w:hAnsi="Roboto"/>
          <w:b/>
          <w:bCs/>
          <w:sz w:val="24"/>
          <w:szCs w:val="24"/>
        </w:rPr>
        <w:t>full.yaml</w:t>
      </w:r>
      <w:proofErr w:type="spellEnd"/>
      <w:proofErr w:type="gramEnd"/>
      <w:r>
        <w:rPr>
          <w:rFonts w:ascii="Roboto" w:hAnsi="Roboto"/>
          <w:sz w:val="24"/>
          <w:szCs w:val="24"/>
        </w:rPr>
        <w:t xml:space="preserve"> and change the value to Image as below</w:t>
      </w:r>
    </w:p>
    <w:p w14:paraId="31136CAE" w14:textId="77777777" w:rsidR="00176B18" w:rsidRDefault="00176B18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C51CDD8" w14:textId="77777777" w:rsidR="009F6C10" w:rsidRDefault="009F6C10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A926BF3" w14:textId="77777777" w:rsidR="009F6C10" w:rsidRPr="009F6C10" w:rsidRDefault="009F6C10" w:rsidP="009F6C1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6C10">
        <w:rPr>
          <w:rFonts w:ascii="Consolas" w:hAnsi="Consolas"/>
          <w:color w:val="569CD6"/>
          <w:sz w:val="21"/>
          <w:szCs w:val="21"/>
        </w:rPr>
        <w:lastRenderedPageBreak/>
        <w:t>image</w:t>
      </w:r>
      <w:r w:rsidRPr="009F6C10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9F6C10">
        <w:rPr>
          <w:rFonts w:ascii="Consolas" w:hAnsi="Consolas"/>
          <w:color w:val="CCCCCC"/>
          <w:sz w:val="21"/>
          <w:szCs w:val="21"/>
        </w:rPr>
        <w:t xml:space="preserve">{{ </w:t>
      </w:r>
      <w:r w:rsidRPr="009F6C10">
        <w:rPr>
          <w:rFonts w:ascii="Consolas" w:hAnsi="Consolas"/>
          <w:color w:val="CE9178"/>
          <w:sz w:val="21"/>
          <w:szCs w:val="21"/>
        </w:rPr>
        <w:t>.</w:t>
      </w:r>
      <w:proofErr w:type="spellStart"/>
      <w:proofErr w:type="gramEnd"/>
      <w:r w:rsidRPr="009F6C10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9F6C10">
        <w:rPr>
          <w:rFonts w:ascii="Consolas" w:hAnsi="Consolas"/>
          <w:color w:val="CCCCCC"/>
          <w:sz w:val="21"/>
          <w:szCs w:val="21"/>
        </w:rPr>
        <w:t>}}</w:t>
      </w:r>
      <w:r w:rsidRPr="009F6C10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5024A684" w14:textId="0DE7790A" w:rsidR="009F6C10" w:rsidRDefault="009F6C10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9F6C10">
        <w:rPr>
          <w:rFonts w:ascii="Roboto" w:hAnsi="Roboto"/>
          <w:sz w:val="24"/>
          <w:szCs w:val="24"/>
        </w:rPr>
        <w:drawing>
          <wp:inline distT="0" distB="0" distL="0" distR="0" wp14:anchorId="041B397F" wp14:editId="23796DD8">
            <wp:extent cx="5662151" cy="7277731"/>
            <wp:effectExtent l="0" t="0" r="0" b="0"/>
            <wp:docPr id="73942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1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72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7F8A" w14:textId="77777777" w:rsidR="00C214A7" w:rsidRDefault="00C214A7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3DE816F1" w14:textId="5BADFDA4" w:rsidR="00C214A7" w:rsidRDefault="00C214A7" w:rsidP="00C214A7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</w:t>
      </w:r>
      <w:r>
        <w:rPr>
          <w:rFonts w:ascii="Roboto" w:hAnsi="Roboto"/>
          <w:sz w:val="24"/>
          <w:szCs w:val="24"/>
        </w:rPr>
        <w:t>Run the processing again</w:t>
      </w:r>
    </w:p>
    <w:p w14:paraId="384258CD" w14:textId="41D2E349" w:rsidR="00C214A7" w:rsidRDefault="00C214A7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36D80440" w14:textId="77777777" w:rsidR="00C214A7" w:rsidRDefault="00C214A7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E0AEF56" w14:textId="69B00F45" w:rsidR="00C214A7" w:rsidRDefault="00C214A7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C214A7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2246B511" wp14:editId="0D9D0F57">
            <wp:extent cx="5532599" cy="7323455"/>
            <wp:effectExtent l="0" t="0" r="0" b="0"/>
            <wp:docPr id="25030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90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0736" w14:textId="77777777" w:rsidR="005F6092" w:rsidRDefault="005F6092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5F09C9B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37A04BD" w14:textId="1E68E81D" w:rsidR="00A449D0" w:rsidRDefault="00A449D0" w:rsidP="00A449D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56552798"/>
      <w:r>
        <w:rPr>
          <w:rFonts w:asciiTheme="minorHAnsi" w:eastAsia="Arial" w:hAnsiTheme="minorHAnsi" w:cstheme="minorHAnsi"/>
          <w:color w:val="E36C0A" w:themeColor="accent6" w:themeShade="BF"/>
        </w:rPr>
        <w:t xml:space="preserve">Helm Functions </w:t>
      </w:r>
      <w:proofErr w:type="gramStart"/>
      <w:r w:rsidR="001703A2">
        <w:rPr>
          <w:rFonts w:asciiTheme="minorHAnsi" w:eastAsia="Arial" w:hAnsiTheme="minorHAnsi" w:cstheme="minorHAnsi"/>
          <w:color w:val="E36C0A" w:themeColor="accent6" w:themeShade="BF"/>
        </w:rPr>
        <w:t>( Lower</w:t>
      </w:r>
      <w:proofErr w:type="gramEnd"/>
      <w:r w:rsidR="001703A2">
        <w:rPr>
          <w:rFonts w:asciiTheme="minorHAnsi" w:eastAsia="Arial" w:hAnsiTheme="minorHAnsi" w:cstheme="minorHAnsi"/>
          <w:color w:val="E36C0A" w:themeColor="accent6" w:themeShade="BF"/>
        </w:rPr>
        <w:t xml:space="preserve"> &amp; Upper)</w:t>
      </w:r>
      <w:bookmarkEnd w:id="2"/>
    </w:p>
    <w:p w14:paraId="50D9DB6B" w14:textId="5B855A7B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You can have full list of helm function as below</w:t>
      </w:r>
    </w:p>
    <w:p w14:paraId="0DCD0213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CDD0A33" w14:textId="69DB5D3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hyperlink r:id="rId19" w:history="1">
        <w:r w:rsidRPr="006B4A29">
          <w:rPr>
            <w:rStyle w:val="Hyperlink"/>
            <w:rFonts w:ascii="Roboto" w:hAnsi="Roboto"/>
            <w:sz w:val="24"/>
            <w:szCs w:val="24"/>
          </w:rPr>
          <w:t>https://helm.sh/docs/chart_template_guide/function_list/</w:t>
        </w:r>
      </w:hyperlink>
    </w:p>
    <w:p w14:paraId="4E94AB2B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BA2FB5A" w14:textId="19BA8372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We will use string function in this lab</w:t>
      </w:r>
    </w:p>
    <w:p w14:paraId="0625C4FE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6B6749E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CFB9ED9" w14:textId="57D1EDFB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A449D0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2BA38EE6" wp14:editId="4022AF23">
            <wp:extent cx="6197600" cy="1954530"/>
            <wp:effectExtent l="0" t="0" r="0" b="7620"/>
            <wp:docPr id="18807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98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068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383E81E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A85D294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4D5D212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3378244B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B20A91C" w14:textId="6E9D4CA6" w:rsidR="00A449D0" w:rsidRDefault="00A449D0" w:rsidP="00A449D0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Lets assume that User has put Docker Repository name in wrong case into </w:t>
      </w:r>
      <w:proofErr w:type="gramStart"/>
      <w:r>
        <w:rPr>
          <w:rFonts w:ascii="Roboto" w:hAnsi="Roboto"/>
          <w:sz w:val="24"/>
          <w:szCs w:val="24"/>
        </w:rPr>
        <w:t xml:space="preserve">the  </w:t>
      </w:r>
      <w:proofErr w:type="spellStart"/>
      <w:r>
        <w:rPr>
          <w:rFonts w:ascii="Roboto" w:hAnsi="Roboto"/>
          <w:sz w:val="24"/>
          <w:szCs w:val="24"/>
        </w:rPr>
        <w:t>value</w:t>
      </w:r>
      <w:proofErr w:type="gramEnd"/>
      <w:r>
        <w:rPr>
          <w:rFonts w:ascii="Roboto" w:hAnsi="Roboto"/>
          <w:sz w:val="24"/>
          <w:szCs w:val="24"/>
        </w:rPr>
        <w:t>.yaml</w:t>
      </w:r>
      <w:proofErr w:type="spellEnd"/>
    </w:p>
    <w:p w14:paraId="7AECA1A6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E4203F3" w14:textId="77777777" w:rsidR="00A449D0" w:rsidRPr="00A449D0" w:rsidRDefault="00A449D0" w:rsidP="00A449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449D0">
        <w:rPr>
          <w:rFonts w:ascii="Consolas" w:hAnsi="Consolas"/>
          <w:color w:val="569CD6"/>
          <w:sz w:val="21"/>
          <w:szCs w:val="21"/>
        </w:rPr>
        <w:t>webapp</w:t>
      </w:r>
      <w:r w:rsidRPr="00A449D0">
        <w:rPr>
          <w:rFonts w:ascii="Consolas" w:hAnsi="Consolas"/>
          <w:color w:val="CCCCCC"/>
          <w:sz w:val="21"/>
          <w:szCs w:val="21"/>
        </w:rPr>
        <w:t>:</w:t>
      </w:r>
    </w:p>
    <w:p w14:paraId="659E3C9E" w14:textId="77777777" w:rsidR="00A449D0" w:rsidRPr="00A449D0" w:rsidRDefault="00A449D0" w:rsidP="00A449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449D0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A449D0">
        <w:rPr>
          <w:rFonts w:ascii="Consolas" w:hAnsi="Consolas"/>
          <w:color w:val="569CD6"/>
          <w:sz w:val="21"/>
          <w:szCs w:val="21"/>
        </w:rPr>
        <w:t>noofreplica</w:t>
      </w:r>
      <w:proofErr w:type="spellEnd"/>
      <w:r w:rsidRPr="00A449D0">
        <w:rPr>
          <w:rFonts w:ascii="Consolas" w:hAnsi="Consolas"/>
          <w:color w:val="CCCCCC"/>
          <w:sz w:val="21"/>
          <w:szCs w:val="21"/>
        </w:rPr>
        <w:t xml:space="preserve">: </w:t>
      </w:r>
      <w:r w:rsidRPr="00A449D0">
        <w:rPr>
          <w:rFonts w:ascii="Consolas" w:hAnsi="Consolas"/>
          <w:color w:val="B5CEA8"/>
          <w:sz w:val="21"/>
          <w:szCs w:val="21"/>
        </w:rPr>
        <w:t>4</w:t>
      </w:r>
    </w:p>
    <w:p w14:paraId="02887436" w14:textId="77777777" w:rsidR="00A449D0" w:rsidRPr="00A449D0" w:rsidRDefault="00A449D0" w:rsidP="00A449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DEE3EE" w14:textId="77777777" w:rsidR="00A449D0" w:rsidRPr="00A449D0" w:rsidRDefault="00A449D0" w:rsidP="00A449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A449D0">
        <w:rPr>
          <w:rFonts w:ascii="Consolas" w:hAnsi="Consolas"/>
          <w:color w:val="569CD6"/>
          <w:sz w:val="21"/>
          <w:szCs w:val="21"/>
        </w:rPr>
        <w:t>dockerRepo</w:t>
      </w:r>
      <w:proofErr w:type="spellEnd"/>
      <w:r w:rsidRPr="00A449D0">
        <w:rPr>
          <w:rFonts w:ascii="Consolas" w:hAnsi="Consolas"/>
          <w:color w:val="CCCCCC"/>
          <w:sz w:val="21"/>
          <w:szCs w:val="21"/>
        </w:rPr>
        <w:t xml:space="preserve">: </w:t>
      </w:r>
      <w:r w:rsidRPr="00A449D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449D0">
        <w:rPr>
          <w:rFonts w:ascii="Consolas" w:hAnsi="Consolas"/>
          <w:color w:val="CE9178"/>
          <w:sz w:val="21"/>
          <w:szCs w:val="21"/>
        </w:rPr>
        <w:t>ricHardcheSterWood</w:t>
      </w:r>
      <w:proofErr w:type="spellEnd"/>
      <w:r w:rsidRPr="00A449D0">
        <w:rPr>
          <w:rFonts w:ascii="Consolas" w:hAnsi="Consolas"/>
          <w:color w:val="CE9178"/>
          <w:sz w:val="21"/>
          <w:szCs w:val="21"/>
        </w:rPr>
        <w:t>"</w:t>
      </w:r>
    </w:p>
    <w:p w14:paraId="435834A6" w14:textId="5CF098A3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B61BA49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391F795" w14:textId="207A985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A449D0">
        <w:rPr>
          <w:rFonts w:ascii="Roboto" w:hAnsi="Roboto"/>
          <w:sz w:val="24"/>
          <w:szCs w:val="24"/>
        </w:rPr>
        <w:drawing>
          <wp:inline distT="0" distB="0" distL="0" distR="0" wp14:anchorId="1A331142" wp14:editId="3429C7AD">
            <wp:extent cx="4534293" cy="2217612"/>
            <wp:effectExtent l="0" t="0" r="0" b="0"/>
            <wp:docPr id="208832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0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93F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9FC8A58" w14:textId="77777777" w:rsidR="00A449D0" w:rsidRDefault="00A449D0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8CC613A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2ABD92A" w14:textId="170D5F2F" w:rsidR="00070751" w:rsidRDefault="00070751" w:rsidP="00070751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Now Run the processing again</w:t>
      </w:r>
      <w:r>
        <w:rPr>
          <w:rFonts w:ascii="Roboto" w:hAnsi="Roboto"/>
          <w:sz w:val="24"/>
          <w:szCs w:val="24"/>
        </w:rPr>
        <w:t xml:space="preserve"> will show wrong case Repository Name</w:t>
      </w:r>
    </w:p>
    <w:p w14:paraId="25B70E2E" w14:textId="77777777" w:rsidR="00070751" w:rsidRDefault="00070751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0E9152F6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3D37F8E7" w14:textId="674A9848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2AAC4FAE" wp14:editId="007D7052">
            <wp:extent cx="5618480" cy="2743200"/>
            <wp:effectExtent l="0" t="0" r="1270" b="0"/>
            <wp:docPr id="461776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B15F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2B200EA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E20E46F" w14:textId="77777777" w:rsidR="00070751" w:rsidRPr="00070751" w:rsidRDefault="00070751" w:rsidP="00070751">
      <w:pPr>
        <w:pStyle w:val="ListParagraph"/>
        <w:numPr>
          <w:ilvl w:val="0"/>
          <w:numId w:val="29"/>
        </w:numPr>
        <w:rPr>
          <w:rFonts w:ascii="Roboto" w:hAnsi="Roboto"/>
          <w:sz w:val="24"/>
          <w:szCs w:val="24"/>
        </w:rPr>
      </w:pPr>
      <w:r w:rsidRPr="00070751">
        <w:rPr>
          <w:rFonts w:ascii="Roboto" w:hAnsi="Roboto"/>
          <w:sz w:val="24"/>
          <w:szCs w:val="24"/>
        </w:rPr>
        <w:t xml:space="preserve">Now </w:t>
      </w:r>
      <w:r w:rsidRPr="00070751">
        <w:rPr>
          <w:rFonts w:ascii="Roboto" w:hAnsi="Roboto"/>
          <w:sz w:val="24"/>
          <w:szCs w:val="24"/>
        </w:rPr>
        <w:t xml:space="preserve">we want to defend against </w:t>
      </w:r>
      <w:proofErr w:type="gramStart"/>
      <w:r w:rsidRPr="00070751">
        <w:rPr>
          <w:rFonts w:ascii="Roboto" w:hAnsi="Roboto"/>
          <w:sz w:val="24"/>
          <w:szCs w:val="24"/>
        </w:rPr>
        <w:t>it ,</w:t>
      </w:r>
      <w:proofErr w:type="gramEnd"/>
      <w:r w:rsidRPr="00070751">
        <w:rPr>
          <w:rFonts w:ascii="Roboto" w:hAnsi="Roboto"/>
          <w:sz w:val="24"/>
          <w:szCs w:val="24"/>
        </w:rPr>
        <w:t xml:space="preserve"> so we going to use </w:t>
      </w:r>
      <w:r w:rsidRPr="00070751">
        <w:rPr>
          <w:rFonts w:ascii="Roboto" w:hAnsi="Roboto"/>
          <w:b/>
          <w:bCs/>
          <w:color w:val="FF0000"/>
          <w:sz w:val="24"/>
          <w:szCs w:val="24"/>
        </w:rPr>
        <w:t>lower</w:t>
      </w:r>
      <w:r w:rsidRPr="00070751">
        <w:rPr>
          <w:rFonts w:ascii="Roboto" w:hAnsi="Roboto"/>
          <w:color w:val="FF0000"/>
          <w:sz w:val="24"/>
          <w:szCs w:val="24"/>
        </w:rPr>
        <w:t xml:space="preserve"> </w:t>
      </w:r>
      <w:r w:rsidRPr="00070751">
        <w:rPr>
          <w:rFonts w:ascii="Roboto" w:hAnsi="Roboto"/>
          <w:sz w:val="24"/>
          <w:szCs w:val="24"/>
        </w:rPr>
        <w:t xml:space="preserve">function here. </w:t>
      </w:r>
    </w:p>
    <w:p w14:paraId="46BBEEEE" w14:textId="77777777" w:rsidR="00070751" w:rsidRDefault="00070751" w:rsidP="00070751">
      <w:pPr>
        <w:rPr>
          <w:rFonts w:ascii="Roboto" w:hAnsi="Roboto"/>
          <w:sz w:val="24"/>
          <w:szCs w:val="24"/>
        </w:rPr>
      </w:pPr>
    </w:p>
    <w:p w14:paraId="52AAAF70" w14:textId="72374E58" w:rsidR="00070751" w:rsidRDefault="00070751" w:rsidP="00070751">
      <w:pPr>
        <w:rPr>
          <w:rFonts w:ascii="Roboto" w:hAnsi="Roboto"/>
          <w:sz w:val="24"/>
          <w:szCs w:val="24"/>
        </w:rPr>
      </w:pPr>
      <w:r w:rsidRPr="00070751">
        <w:rPr>
          <w:rFonts w:ascii="Roboto" w:hAnsi="Roboto"/>
          <w:sz w:val="24"/>
          <w:szCs w:val="24"/>
        </w:rPr>
        <w:t xml:space="preserve"> In the </w:t>
      </w:r>
      <w:r w:rsidRPr="00070751">
        <w:rPr>
          <w:rFonts w:ascii="Roboto" w:hAnsi="Roboto"/>
          <w:b/>
          <w:bCs/>
          <w:sz w:val="24"/>
          <w:szCs w:val="24"/>
        </w:rPr>
        <w:t>go</w:t>
      </w:r>
      <w:r w:rsidRPr="00070751">
        <w:rPr>
          <w:rFonts w:ascii="Roboto" w:hAnsi="Roboto"/>
          <w:b/>
          <w:bCs/>
          <w:sz w:val="24"/>
          <w:szCs w:val="24"/>
        </w:rPr>
        <w:t xml:space="preserve"> </w:t>
      </w:r>
      <w:r w:rsidRPr="00070751">
        <w:rPr>
          <w:rFonts w:ascii="Roboto" w:hAnsi="Roboto"/>
          <w:b/>
          <w:bCs/>
          <w:sz w:val="24"/>
          <w:szCs w:val="24"/>
        </w:rPr>
        <w:t>language</w:t>
      </w:r>
      <w:r w:rsidRPr="00070751">
        <w:rPr>
          <w:rFonts w:ascii="Roboto" w:hAnsi="Roboto"/>
          <w:sz w:val="24"/>
          <w:szCs w:val="24"/>
        </w:rPr>
        <w:t xml:space="preserve">, a function call looks like this. It's the </w:t>
      </w:r>
      <w:r w:rsidRPr="00070751">
        <w:rPr>
          <w:rFonts w:ascii="Roboto" w:hAnsi="Roboto"/>
          <w:color w:val="FF0000"/>
          <w:sz w:val="24"/>
          <w:szCs w:val="24"/>
        </w:rPr>
        <w:t>name of the</w:t>
      </w:r>
      <w:r w:rsidRPr="00070751">
        <w:rPr>
          <w:rFonts w:ascii="Roboto" w:hAnsi="Roboto"/>
          <w:color w:val="FF0000"/>
          <w:sz w:val="24"/>
          <w:szCs w:val="24"/>
        </w:rPr>
        <w:t xml:space="preserve"> </w:t>
      </w:r>
      <w:r w:rsidRPr="00070751">
        <w:rPr>
          <w:rFonts w:ascii="Roboto" w:hAnsi="Roboto"/>
          <w:color w:val="FF0000"/>
          <w:sz w:val="24"/>
          <w:szCs w:val="24"/>
        </w:rPr>
        <w:t>function</w:t>
      </w:r>
      <w:r w:rsidRPr="00070751">
        <w:rPr>
          <w:rFonts w:ascii="Roboto" w:hAnsi="Roboto"/>
          <w:sz w:val="24"/>
          <w:szCs w:val="24"/>
        </w:rPr>
        <w:t xml:space="preserve">, </w:t>
      </w:r>
      <w:r w:rsidRPr="00070751">
        <w:rPr>
          <w:rFonts w:ascii="Roboto" w:hAnsi="Roboto"/>
          <w:b/>
          <w:bCs/>
          <w:sz w:val="24"/>
          <w:szCs w:val="24"/>
        </w:rPr>
        <w:t>followed by a space</w:t>
      </w:r>
      <w:r w:rsidRPr="00070751">
        <w:rPr>
          <w:rFonts w:ascii="Roboto" w:hAnsi="Roboto"/>
          <w:sz w:val="24"/>
          <w:szCs w:val="24"/>
        </w:rPr>
        <w:t xml:space="preserve"> and then a list of any of the</w:t>
      </w:r>
      <w:r>
        <w:rPr>
          <w:rFonts w:ascii="Roboto" w:hAnsi="Roboto"/>
          <w:sz w:val="24"/>
          <w:szCs w:val="24"/>
        </w:rPr>
        <w:t xml:space="preserve"> </w:t>
      </w:r>
      <w:r w:rsidRPr="00070751">
        <w:rPr>
          <w:rFonts w:ascii="Roboto" w:hAnsi="Roboto"/>
          <w:sz w:val="24"/>
          <w:szCs w:val="24"/>
        </w:rPr>
        <w:t xml:space="preserve">parameters that you're passing in. And the parameters are </w:t>
      </w:r>
      <w:r w:rsidRPr="00070751">
        <w:rPr>
          <w:rFonts w:ascii="Roboto" w:hAnsi="Roboto"/>
          <w:b/>
          <w:bCs/>
          <w:sz w:val="24"/>
          <w:szCs w:val="24"/>
        </w:rPr>
        <w:t>just</w:t>
      </w:r>
      <w:r w:rsidRPr="00070751">
        <w:rPr>
          <w:rFonts w:ascii="Roboto" w:hAnsi="Roboto"/>
          <w:b/>
          <w:bCs/>
          <w:sz w:val="24"/>
          <w:szCs w:val="24"/>
        </w:rPr>
        <w:t xml:space="preserve"> </w:t>
      </w:r>
      <w:r w:rsidRPr="00070751">
        <w:rPr>
          <w:rFonts w:ascii="Roboto" w:hAnsi="Roboto"/>
          <w:b/>
          <w:bCs/>
          <w:sz w:val="24"/>
          <w:szCs w:val="24"/>
        </w:rPr>
        <w:t>space separated</w:t>
      </w:r>
      <w:r w:rsidRPr="00070751">
        <w:rPr>
          <w:rFonts w:ascii="Roboto" w:hAnsi="Roboto"/>
          <w:sz w:val="24"/>
          <w:szCs w:val="24"/>
        </w:rPr>
        <w:t xml:space="preserve">. </w:t>
      </w:r>
      <w:proofErr w:type="gramStart"/>
      <w:r w:rsidRPr="00070751">
        <w:rPr>
          <w:rFonts w:ascii="Roboto" w:hAnsi="Roboto"/>
          <w:sz w:val="24"/>
          <w:szCs w:val="24"/>
        </w:rPr>
        <w:t>So</w:t>
      </w:r>
      <w:proofErr w:type="gramEnd"/>
      <w:r w:rsidRPr="00070751">
        <w:rPr>
          <w:rFonts w:ascii="Roboto" w:hAnsi="Roboto"/>
          <w:sz w:val="24"/>
          <w:szCs w:val="24"/>
        </w:rPr>
        <w:t xml:space="preserve"> there's no round brackets here.</w:t>
      </w:r>
    </w:p>
    <w:p w14:paraId="1A473786" w14:textId="77777777" w:rsidR="00070751" w:rsidRPr="00070751" w:rsidRDefault="00070751" w:rsidP="00070751">
      <w:pPr>
        <w:rPr>
          <w:rFonts w:ascii="Roboto" w:hAnsi="Roboto"/>
          <w:sz w:val="24"/>
          <w:szCs w:val="24"/>
        </w:rPr>
      </w:pPr>
    </w:p>
    <w:p w14:paraId="27AF0587" w14:textId="77777777" w:rsidR="00070751" w:rsidRPr="00070751" w:rsidRDefault="00070751" w:rsidP="0007075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70751">
        <w:rPr>
          <w:rFonts w:ascii="Consolas" w:hAnsi="Consolas"/>
          <w:color w:val="569CD6"/>
          <w:sz w:val="21"/>
          <w:szCs w:val="21"/>
        </w:rPr>
        <w:t>image</w:t>
      </w:r>
      <w:r w:rsidRPr="00070751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070751">
        <w:rPr>
          <w:rFonts w:ascii="Consolas" w:hAnsi="Consolas"/>
          <w:color w:val="CCCCCC"/>
          <w:sz w:val="21"/>
          <w:szCs w:val="21"/>
        </w:rPr>
        <w:t xml:space="preserve">{{ </w:t>
      </w:r>
      <w:r w:rsidRPr="00070751">
        <w:rPr>
          <w:rFonts w:ascii="Consolas" w:hAnsi="Consolas"/>
          <w:color w:val="CE9178"/>
          <w:sz w:val="21"/>
          <w:szCs w:val="21"/>
        </w:rPr>
        <w:t>lower</w:t>
      </w:r>
      <w:proofErr w:type="gramEnd"/>
      <w:r w:rsidRPr="00070751">
        <w:rPr>
          <w:rFonts w:ascii="Consolas" w:hAnsi="Consolas"/>
          <w:color w:val="CE9178"/>
          <w:sz w:val="21"/>
          <w:szCs w:val="21"/>
        </w:rPr>
        <w:t xml:space="preserve"> .</w:t>
      </w:r>
      <w:proofErr w:type="spellStart"/>
      <w:r w:rsidRPr="00070751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070751">
        <w:rPr>
          <w:rFonts w:ascii="Consolas" w:hAnsi="Consolas"/>
          <w:color w:val="CCCCCC"/>
          <w:sz w:val="21"/>
          <w:szCs w:val="21"/>
        </w:rPr>
        <w:t>}}</w:t>
      </w:r>
      <w:r w:rsidRPr="00070751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54C96F94" w14:textId="791934B3" w:rsidR="00070751" w:rsidRDefault="00070751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F52C12B" w14:textId="260CD1D9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070751">
        <w:rPr>
          <w:rFonts w:ascii="Roboto" w:hAnsi="Roboto"/>
          <w:sz w:val="24"/>
          <w:szCs w:val="24"/>
        </w:rPr>
        <w:drawing>
          <wp:inline distT="0" distB="0" distL="0" distR="0" wp14:anchorId="54DB3677" wp14:editId="3A86F470">
            <wp:extent cx="6197600" cy="3780790"/>
            <wp:effectExtent l="0" t="0" r="0" b="0"/>
            <wp:docPr id="58547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73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349B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2FB8D91" w14:textId="451DE98C" w:rsidR="00070751" w:rsidRDefault="00070751" w:rsidP="00070751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Run the processing again will show </w:t>
      </w:r>
      <w:r>
        <w:rPr>
          <w:rFonts w:ascii="Roboto" w:hAnsi="Roboto"/>
          <w:sz w:val="24"/>
          <w:szCs w:val="24"/>
        </w:rPr>
        <w:t>correct</w:t>
      </w:r>
      <w:r>
        <w:rPr>
          <w:rFonts w:ascii="Roboto" w:hAnsi="Roboto"/>
          <w:sz w:val="24"/>
          <w:szCs w:val="24"/>
        </w:rPr>
        <w:t xml:space="preserve"> case Repository Name</w:t>
      </w:r>
    </w:p>
    <w:p w14:paraId="4772CCD7" w14:textId="77777777" w:rsidR="00070751" w:rsidRDefault="00070751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2B5985FD" w14:textId="77777777" w:rsidR="00070751" w:rsidRDefault="00070751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</w:p>
    <w:p w14:paraId="5C63B0D5" w14:textId="7F4DD1A7" w:rsidR="00070751" w:rsidRDefault="00070751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>
        <w:rPr>
          <w:rFonts w:ascii="Lucida Console" w:hAnsi="Lucida Console" w:cs="Lucida Console"/>
          <w:noProof/>
          <w:color w:val="8A2BE2"/>
          <w:sz w:val="28"/>
          <w:szCs w:val="28"/>
        </w:rPr>
        <w:lastRenderedPageBreak/>
        <w:drawing>
          <wp:inline distT="0" distB="0" distL="0" distR="0" wp14:anchorId="2B098FF9" wp14:editId="23D6B797">
            <wp:extent cx="6189980" cy="3173730"/>
            <wp:effectExtent l="0" t="0" r="1270" b="7620"/>
            <wp:docPr id="1690492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C888" w14:textId="77777777" w:rsidR="00A319E9" w:rsidRDefault="00A319E9" w:rsidP="00070751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</w:p>
    <w:p w14:paraId="5D556F18" w14:textId="73DC0936" w:rsidR="00A319E9" w:rsidRDefault="00A319E9" w:rsidP="00A319E9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A319E9">
        <w:rPr>
          <w:rFonts w:ascii="Roboto" w:hAnsi="Roboto"/>
          <w:sz w:val="24"/>
          <w:szCs w:val="24"/>
        </w:rPr>
        <w:t xml:space="preserve">Now try with </w:t>
      </w:r>
      <w:r w:rsidRPr="00A319E9">
        <w:rPr>
          <w:rFonts w:ascii="Roboto" w:hAnsi="Roboto"/>
          <w:color w:val="FF0000"/>
          <w:sz w:val="24"/>
          <w:szCs w:val="24"/>
        </w:rPr>
        <w:t xml:space="preserve">upper </w:t>
      </w:r>
      <w:r w:rsidRPr="00A319E9">
        <w:rPr>
          <w:rFonts w:ascii="Roboto" w:hAnsi="Roboto"/>
          <w:sz w:val="24"/>
          <w:szCs w:val="24"/>
        </w:rPr>
        <w:t>function as well</w:t>
      </w:r>
    </w:p>
    <w:p w14:paraId="4959A2FB" w14:textId="77777777" w:rsidR="00A319E9" w:rsidRPr="00A319E9" w:rsidRDefault="00A319E9" w:rsidP="00A319E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19E9">
        <w:rPr>
          <w:rFonts w:ascii="Consolas" w:hAnsi="Consolas"/>
          <w:color w:val="569CD6"/>
          <w:sz w:val="21"/>
          <w:szCs w:val="21"/>
        </w:rPr>
        <w:t>image</w:t>
      </w:r>
      <w:r w:rsidRPr="00A319E9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A319E9">
        <w:rPr>
          <w:rFonts w:ascii="Consolas" w:hAnsi="Consolas"/>
          <w:color w:val="CCCCCC"/>
          <w:sz w:val="21"/>
          <w:szCs w:val="21"/>
        </w:rPr>
        <w:t xml:space="preserve">{{ </w:t>
      </w:r>
      <w:r w:rsidRPr="00A319E9">
        <w:rPr>
          <w:rFonts w:ascii="Consolas" w:hAnsi="Consolas"/>
          <w:color w:val="CE9178"/>
          <w:sz w:val="21"/>
          <w:szCs w:val="21"/>
        </w:rPr>
        <w:t>upper</w:t>
      </w:r>
      <w:proofErr w:type="gramEnd"/>
      <w:r w:rsidRPr="00A319E9">
        <w:rPr>
          <w:rFonts w:ascii="Consolas" w:hAnsi="Consolas"/>
          <w:color w:val="CE9178"/>
          <w:sz w:val="21"/>
          <w:szCs w:val="21"/>
        </w:rPr>
        <w:t xml:space="preserve"> .</w:t>
      </w:r>
      <w:proofErr w:type="spellStart"/>
      <w:r w:rsidRPr="00A319E9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A319E9">
        <w:rPr>
          <w:rFonts w:ascii="Consolas" w:hAnsi="Consolas"/>
          <w:color w:val="CCCCCC"/>
          <w:sz w:val="21"/>
          <w:szCs w:val="21"/>
        </w:rPr>
        <w:t>}}</w:t>
      </w:r>
      <w:r w:rsidRPr="00A319E9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0C49BAAE" w14:textId="63C6BF0F" w:rsidR="00A319E9" w:rsidRDefault="00A319E9" w:rsidP="00A319E9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Running it again show repo name as upper case</w:t>
      </w:r>
    </w:p>
    <w:p w14:paraId="60C52CFE" w14:textId="0F1A24A3" w:rsidR="001703A2" w:rsidRPr="001703A2" w:rsidRDefault="00A319E9" w:rsidP="001703A2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A319E9">
        <w:rPr>
          <w:rFonts w:ascii="Roboto" w:hAnsi="Roboto"/>
          <w:sz w:val="24"/>
          <w:szCs w:val="24"/>
        </w:rPr>
        <w:drawing>
          <wp:inline distT="0" distB="0" distL="0" distR="0" wp14:anchorId="17495BEF" wp14:editId="7458B11E">
            <wp:extent cx="5532599" cy="777307"/>
            <wp:effectExtent l="0" t="0" r="0" b="3810"/>
            <wp:docPr id="144715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4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BD69" w14:textId="52295B5F" w:rsidR="001703A2" w:rsidRDefault="001703A2" w:rsidP="001703A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56552799"/>
      <w:r>
        <w:rPr>
          <w:rFonts w:asciiTheme="minorHAnsi" w:eastAsia="Arial" w:hAnsiTheme="minorHAnsi" w:cstheme="minorHAnsi"/>
          <w:color w:val="E36C0A" w:themeColor="accent6" w:themeShade="BF"/>
        </w:rPr>
        <w:t xml:space="preserve">Helm Functions </w:t>
      </w:r>
      <w:r>
        <w:rPr>
          <w:rFonts w:asciiTheme="minorHAnsi" w:eastAsia="Arial" w:hAnsiTheme="minorHAnsi" w:cstheme="minorHAnsi"/>
          <w:color w:val="E36C0A" w:themeColor="accent6" w:themeShade="BF"/>
        </w:rPr>
        <w:t>(Default</w:t>
      </w:r>
      <w:r>
        <w:rPr>
          <w:rFonts w:asciiTheme="minorHAnsi" w:eastAsia="Arial" w:hAnsiTheme="minorHAnsi" w:cstheme="minorHAnsi"/>
          <w:color w:val="E36C0A" w:themeColor="accent6" w:themeShade="BF"/>
        </w:rPr>
        <w:t>)</w:t>
      </w:r>
      <w:bookmarkEnd w:id="3"/>
    </w:p>
    <w:p w14:paraId="6B8040F9" w14:textId="77777777" w:rsidR="001703A2" w:rsidRDefault="001703A2" w:rsidP="001703A2">
      <w:pPr>
        <w:rPr>
          <w:rFonts w:eastAsia="Arial"/>
        </w:rPr>
      </w:pPr>
    </w:p>
    <w:p w14:paraId="49C6E602" w14:textId="7135968F" w:rsidR="001703A2" w:rsidRPr="001703A2" w:rsidRDefault="001703A2" w:rsidP="001703A2">
      <w:pPr>
        <w:rPr>
          <w:rFonts w:eastAsia="Arial"/>
        </w:rPr>
      </w:pPr>
      <w:r w:rsidRPr="001703A2">
        <w:rPr>
          <w:rFonts w:eastAsia="Arial"/>
        </w:rPr>
        <w:drawing>
          <wp:inline distT="0" distB="0" distL="0" distR="0" wp14:anchorId="2FDDEFD3" wp14:editId="101C122B">
            <wp:extent cx="5706208" cy="3138805"/>
            <wp:effectExtent l="0" t="0" r="8890" b="4445"/>
            <wp:docPr id="12443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28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0" cy="31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91C" w14:textId="77777777" w:rsidR="001703A2" w:rsidRDefault="001703A2" w:rsidP="00A319E9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A18CABA" w14:textId="10A6E7BA" w:rsidR="00F75480" w:rsidRPr="00F75480" w:rsidRDefault="00F75480" w:rsidP="00F75480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W</w:t>
      </w:r>
      <w:r w:rsidRPr="00F75480">
        <w:rPr>
          <w:rFonts w:ascii="Roboto" w:hAnsi="Roboto"/>
          <w:sz w:val="24"/>
          <w:szCs w:val="24"/>
        </w:rPr>
        <w:t>hat would happen if for</w:t>
      </w:r>
      <w:r w:rsidRPr="00F75480"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some reason, there was no value for Docker repo name specified</w:t>
      </w:r>
    </w:p>
    <w:p w14:paraId="4760BD19" w14:textId="7E613F43" w:rsidR="00F75480" w:rsidRPr="00F75480" w:rsidRDefault="00F75480" w:rsidP="00F75480">
      <w:pPr>
        <w:rPr>
          <w:rFonts w:ascii="Roboto" w:hAnsi="Roboto"/>
          <w:sz w:val="24"/>
          <w:szCs w:val="24"/>
        </w:rPr>
      </w:pPr>
      <w:r w:rsidRPr="00F75480">
        <w:rPr>
          <w:rFonts w:ascii="Roboto" w:hAnsi="Roboto"/>
          <w:sz w:val="24"/>
          <w:szCs w:val="24"/>
        </w:rPr>
        <w:lastRenderedPageBreak/>
        <w:t xml:space="preserve">in values dot </w:t>
      </w:r>
      <w:proofErr w:type="spellStart"/>
      <w:r w:rsidRPr="00F75480">
        <w:rPr>
          <w:rFonts w:ascii="Roboto" w:hAnsi="Roboto"/>
          <w:sz w:val="24"/>
          <w:szCs w:val="24"/>
        </w:rPr>
        <w:t>yaml</w:t>
      </w:r>
      <w:proofErr w:type="spellEnd"/>
      <w:r w:rsidRPr="00F75480">
        <w:rPr>
          <w:rFonts w:ascii="Roboto" w:hAnsi="Roboto"/>
          <w:sz w:val="24"/>
          <w:szCs w:val="24"/>
        </w:rPr>
        <w:t>. Let's simulate that by removing the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 xml:space="preserve">Docker repo name from our values dot </w:t>
      </w:r>
      <w:proofErr w:type="spellStart"/>
      <w:r w:rsidRPr="00F75480">
        <w:rPr>
          <w:rFonts w:ascii="Roboto" w:hAnsi="Roboto"/>
          <w:sz w:val="24"/>
          <w:szCs w:val="24"/>
        </w:rPr>
        <w:t>yaml</w:t>
      </w:r>
      <w:proofErr w:type="spellEnd"/>
      <w:r w:rsidRPr="00F75480">
        <w:rPr>
          <w:rFonts w:ascii="Roboto" w:hAnsi="Roboto"/>
          <w:sz w:val="24"/>
          <w:szCs w:val="24"/>
        </w:rPr>
        <w:t>.</w:t>
      </w:r>
    </w:p>
    <w:p w14:paraId="21829E82" w14:textId="4EFB6FF3" w:rsidR="00F75480" w:rsidRDefault="00F75480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F75480">
        <w:rPr>
          <w:rFonts w:ascii="Roboto" w:hAnsi="Roboto"/>
          <w:sz w:val="24"/>
          <w:szCs w:val="24"/>
        </w:rPr>
        <w:drawing>
          <wp:inline distT="0" distB="0" distL="0" distR="0" wp14:anchorId="1F02AB80" wp14:editId="447A1F66">
            <wp:extent cx="4595258" cy="1874682"/>
            <wp:effectExtent l="0" t="0" r="0" b="0"/>
            <wp:docPr id="46059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5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D2C6" w14:textId="77777777" w:rsidR="00F75480" w:rsidRDefault="00F75480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DA9409D" w14:textId="5A0720B3" w:rsidR="00F75480" w:rsidRDefault="00F75480" w:rsidP="00F75480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Now running it will throw the error</w:t>
      </w:r>
    </w:p>
    <w:p w14:paraId="311512C4" w14:textId="77777777" w:rsidR="00F75480" w:rsidRDefault="00F75480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EF69113" w14:textId="456AF031" w:rsidR="00F75480" w:rsidRDefault="00F75480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F75480">
        <w:rPr>
          <w:rFonts w:ascii="Roboto" w:hAnsi="Roboto"/>
          <w:sz w:val="24"/>
          <w:szCs w:val="24"/>
        </w:rPr>
        <w:drawing>
          <wp:inline distT="0" distB="0" distL="0" distR="0" wp14:anchorId="328D5AAC" wp14:editId="73DC4E46">
            <wp:extent cx="5898391" cy="1112616"/>
            <wp:effectExtent l="0" t="0" r="7620" b="0"/>
            <wp:docPr id="64094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7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0F2" w14:textId="77777777" w:rsidR="00F75480" w:rsidRDefault="00F75480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B258704" w14:textId="0230E19A" w:rsidR="00F75480" w:rsidRPr="00F75480" w:rsidRDefault="00F75480" w:rsidP="00F75480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F75480">
        <w:rPr>
          <w:rFonts w:ascii="Roboto" w:hAnsi="Roboto"/>
          <w:sz w:val="24"/>
          <w:szCs w:val="24"/>
        </w:rPr>
        <w:t>Now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what we could have done in the chart is we could defend against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this, we could put into the code,</w:t>
      </w:r>
      <w:r w:rsidRPr="00F75480"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 xml:space="preserve">The </w:t>
      </w:r>
      <w:r w:rsidRPr="00F75480">
        <w:rPr>
          <w:rFonts w:ascii="Roboto" w:hAnsi="Roboto"/>
          <w:b/>
          <w:bCs/>
          <w:color w:val="FF0000"/>
          <w:sz w:val="24"/>
          <w:szCs w:val="24"/>
        </w:rPr>
        <w:t>default function</w:t>
      </w:r>
      <w:r w:rsidRPr="00F75480">
        <w:rPr>
          <w:rFonts w:ascii="Roboto" w:hAnsi="Roboto"/>
          <w:color w:val="FF0000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 xml:space="preserve">takes </w:t>
      </w:r>
      <w:r w:rsidRPr="00F75480">
        <w:rPr>
          <w:rFonts w:ascii="Roboto" w:hAnsi="Roboto"/>
          <w:b/>
          <w:bCs/>
          <w:sz w:val="24"/>
          <w:szCs w:val="24"/>
        </w:rPr>
        <w:t>two parameters</w:t>
      </w:r>
      <w:r w:rsidRPr="00F75480">
        <w:rPr>
          <w:rFonts w:ascii="Roboto" w:hAnsi="Roboto"/>
          <w:sz w:val="24"/>
          <w:szCs w:val="24"/>
        </w:rPr>
        <w:t>.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The first parameter is what we would like to hard code in as a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default value if none is provided by the end user</w:t>
      </w:r>
      <w:r>
        <w:rPr>
          <w:rFonts w:ascii="Roboto" w:hAnsi="Roboto"/>
          <w:sz w:val="24"/>
          <w:szCs w:val="24"/>
        </w:rPr>
        <w:t xml:space="preserve"> and </w:t>
      </w:r>
      <w:proofErr w:type="gramStart"/>
      <w:r w:rsidRPr="00F75480">
        <w:rPr>
          <w:rFonts w:ascii="Roboto" w:hAnsi="Roboto"/>
          <w:sz w:val="24"/>
          <w:szCs w:val="24"/>
        </w:rPr>
        <w:t>The</w:t>
      </w:r>
      <w:proofErr w:type="gramEnd"/>
      <w:r w:rsidRPr="00F75480">
        <w:rPr>
          <w:rFonts w:ascii="Roboto" w:hAnsi="Roboto"/>
          <w:sz w:val="24"/>
          <w:szCs w:val="24"/>
        </w:rPr>
        <w:t xml:space="preserve"> second parameter is as before the pointer to the values</w:t>
      </w:r>
      <w:r>
        <w:rPr>
          <w:rFonts w:ascii="Roboto" w:hAnsi="Roboto"/>
          <w:sz w:val="24"/>
          <w:szCs w:val="24"/>
        </w:rPr>
        <w:t xml:space="preserve"> </w:t>
      </w:r>
      <w:r w:rsidRPr="00F75480">
        <w:rPr>
          <w:rFonts w:ascii="Roboto" w:hAnsi="Roboto"/>
          <w:sz w:val="24"/>
          <w:szCs w:val="24"/>
        </w:rPr>
        <w:t>in the value stock YAML file</w:t>
      </w:r>
    </w:p>
    <w:p w14:paraId="036B1095" w14:textId="77777777" w:rsidR="00F75480" w:rsidRPr="00F75480" w:rsidRDefault="00F75480" w:rsidP="00F7548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75480">
        <w:rPr>
          <w:rFonts w:ascii="Consolas" w:hAnsi="Consolas"/>
          <w:color w:val="569CD6"/>
          <w:sz w:val="21"/>
          <w:szCs w:val="21"/>
        </w:rPr>
        <w:t>image</w:t>
      </w:r>
      <w:r w:rsidRPr="00F75480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F75480">
        <w:rPr>
          <w:rFonts w:ascii="Consolas" w:hAnsi="Consolas"/>
          <w:color w:val="CCCCCC"/>
          <w:sz w:val="21"/>
          <w:szCs w:val="21"/>
        </w:rPr>
        <w:t xml:space="preserve">{{ </w:t>
      </w:r>
      <w:r w:rsidRPr="00F75480">
        <w:rPr>
          <w:rFonts w:ascii="Consolas" w:hAnsi="Consolas"/>
          <w:color w:val="CE9178"/>
          <w:sz w:val="21"/>
          <w:szCs w:val="21"/>
        </w:rPr>
        <w:t>default</w:t>
      </w:r>
      <w:proofErr w:type="gramEnd"/>
      <w:r w:rsidRPr="00F75480">
        <w:rPr>
          <w:rFonts w:ascii="Consolas" w:hAnsi="Consolas"/>
          <w:color w:val="CE9178"/>
          <w:sz w:val="21"/>
          <w:szCs w:val="21"/>
        </w:rPr>
        <w:t xml:space="preserve"> "</w:t>
      </w:r>
      <w:proofErr w:type="spellStart"/>
      <w:r w:rsidRPr="00F75480">
        <w:rPr>
          <w:rFonts w:ascii="Consolas" w:hAnsi="Consolas"/>
          <w:color w:val="CE9178"/>
          <w:sz w:val="21"/>
          <w:szCs w:val="21"/>
        </w:rPr>
        <w:t>richardchesterwood</w:t>
      </w:r>
      <w:proofErr w:type="spellEnd"/>
      <w:r w:rsidRPr="00F75480">
        <w:rPr>
          <w:rFonts w:ascii="Consolas" w:hAnsi="Consolas"/>
          <w:color w:val="CE9178"/>
          <w:sz w:val="21"/>
          <w:szCs w:val="21"/>
        </w:rPr>
        <w:t>" .</w:t>
      </w:r>
      <w:proofErr w:type="spellStart"/>
      <w:r w:rsidRPr="00F75480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F75480">
        <w:rPr>
          <w:rFonts w:ascii="Consolas" w:hAnsi="Consolas"/>
          <w:color w:val="CCCCCC"/>
          <w:sz w:val="21"/>
          <w:szCs w:val="21"/>
        </w:rPr>
        <w:t>}}</w:t>
      </w:r>
      <w:r w:rsidRPr="00F75480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3D6FB14C" w14:textId="77777777" w:rsidR="00F75480" w:rsidRPr="00F75480" w:rsidRDefault="00F75480" w:rsidP="00F75480">
      <w:pPr>
        <w:rPr>
          <w:rFonts w:ascii="Roboto" w:hAnsi="Roboto"/>
          <w:sz w:val="24"/>
          <w:szCs w:val="24"/>
        </w:rPr>
      </w:pPr>
    </w:p>
    <w:p w14:paraId="149C5751" w14:textId="1DC9BD83" w:rsidR="00F75480" w:rsidRPr="00F75480" w:rsidRDefault="00F75480" w:rsidP="00F75480">
      <w:pPr>
        <w:rPr>
          <w:rFonts w:ascii="Roboto" w:hAnsi="Roboto"/>
          <w:sz w:val="24"/>
          <w:szCs w:val="24"/>
        </w:rPr>
      </w:pPr>
    </w:p>
    <w:p w14:paraId="32457B89" w14:textId="6C6B3D1E" w:rsidR="00F75480" w:rsidRDefault="00B02962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B02962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69149824" wp14:editId="3CD970BC">
            <wp:extent cx="6197600" cy="2919730"/>
            <wp:effectExtent l="0" t="0" r="0" b="0"/>
            <wp:docPr id="162624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44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A36" w14:textId="0DC8FA5C" w:rsidR="00B02962" w:rsidRDefault="00B02962" w:rsidP="00B0296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Run the processing again will show </w:t>
      </w:r>
      <w:proofErr w:type="gramStart"/>
      <w:r>
        <w:rPr>
          <w:rFonts w:ascii="Roboto" w:hAnsi="Roboto"/>
          <w:sz w:val="24"/>
          <w:szCs w:val="24"/>
        </w:rPr>
        <w:t xml:space="preserve">default </w:t>
      </w:r>
      <w:r>
        <w:rPr>
          <w:rFonts w:ascii="Roboto" w:hAnsi="Roboto"/>
          <w:sz w:val="24"/>
          <w:szCs w:val="24"/>
        </w:rPr>
        <w:t xml:space="preserve"> Repository</w:t>
      </w:r>
      <w:proofErr w:type="gramEnd"/>
      <w:r>
        <w:rPr>
          <w:rFonts w:ascii="Roboto" w:hAnsi="Roboto"/>
          <w:sz w:val="24"/>
          <w:szCs w:val="24"/>
        </w:rPr>
        <w:t xml:space="preserve"> Name</w:t>
      </w:r>
    </w:p>
    <w:p w14:paraId="4B6DA389" w14:textId="77777777" w:rsidR="00B02962" w:rsidRDefault="00B02962" w:rsidP="00B02962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1A8F0AFF" w14:textId="77777777" w:rsidR="00B02962" w:rsidRDefault="00B02962" w:rsidP="00B02962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</w:p>
    <w:p w14:paraId="7A63D382" w14:textId="4CDD9F08" w:rsidR="00B02962" w:rsidRDefault="00B02962" w:rsidP="00B02962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B02962">
        <w:rPr>
          <w:rFonts w:ascii="Lucida Console" w:hAnsi="Lucida Console" w:cs="Lucida Console"/>
          <w:color w:val="8A2BE2"/>
          <w:sz w:val="28"/>
          <w:szCs w:val="28"/>
        </w:rPr>
        <w:drawing>
          <wp:inline distT="0" distB="0" distL="0" distR="0" wp14:anchorId="6D2AD9EF" wp14:editId="1FF79279">
            <wp:extent cx="5540220" cy="815411"/>
            <wp:effectExtent l="0" t="0" r="3810" b="3810"/>
            <wp:docPr id="17030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65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37B2" w14:textId="77777777" w:rsidR="00B02962" w:rsidRDefault="00B02962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9C25380" w14:textId="2F85956E" w:rsidR="00B02962" w:rsidRPr="00B02962" w:rsidRDefault="00B02962" w:rsidP="00B0296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lets restore the </w:t>
      </w:r>
      <w:r w:rsidRPr="00B02962">
        <w:rPr>
          <w:rFonts w:ascii="Roboto" w:hAnsi="Roboto"/>
          <w:b/>
          <w:bCs/>
          <w:sz w:val="24"/>
          <w:szCs w:val="24"/>
        </w:rPr>
        <w:t>docker repo</w:t>
      </w:r>
      <w:r>
        <w:rPr>
          <w:rFonts w:ascii="Roboto" w:hAnsi="Roboto"/>
          <w:sz w:val="24"/>
          <w:szCs w:val="24"/>
        </w:rPr>
        <w:t xml:space="preserve"> with </w:t>
      </w:r>
      <w:r w:rsidRPr="00B02962">
        <w:rPr>
          <w:rFonts w:ascii="Roboto" w:hAnsi="Roboto"/>
          <w:b/>
          <w:bCs/>
          <w:sz w:val="24"/>
          <w:szCs w:val="24"/>
        </w:rPr>
        <w:t>deferent name</w:t>
      </w:r>
      <w:r>
        <w:rPr>
          <w:rFonts w:ascii="Roboto" w:hAnsi="Roboto"/>
          <w:sz w:val="24"/>
          <w:szCs w:val="24"/>
        </w:rPr>
        <w:t xml:space="preserve"> in </w:t>
      </w:r>
      <w:proofErr w:type="spellStart"/>
      <w:proofErr w:type="gramStart"/>
      <w:r w:rsidRPr="00B02962">
        <w:rPr>
          <w:rFonts w:ascii="Roboto" w:hAnsi="Roboto"/>
          <w:color w:val="FF0000"/>
          <w:sz w:val="24"/>
          <w:szCs w:val="24"/>
        </w:rPr>
        <w:t>value.yaml</w:t>
      </w:r>
      <w:proofErr w:type="spellEnd"/>
      <w:proofErr w:type="gramEnd"/>
    </w:p>
    <w:p w14:paraId="7CE8CDD5" w14:textId="77777777" w:rsidR="00B02962" w:rsidRDefault="00B02962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D670471" w14:textId="77777777" w:rsidR="00B02962" w:rsidRPr="00B02962" w:rsidRDefault="00B02962" w:rsidP="00B0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02962">
        <w:rPr>
          <w:rFonts w:ascii="Consolas" w:hAnsi="Consolas"/>
          <w:color w:val="569CD6"/>
          <w:sz w:val="21"/>
          <w:szCs w:val="21"/>
        </w:rPr>
        <w:t>webapp</w:t>
      </w:r>
      <w:r w:rsidRPr="00B02962">
        <w:rPr>
          <w:rFonts w:ascii="Consolas" w:hAnsi="Consolas"/>
          <w:color w:val="CCCCCC"/>
          <w:sz w:val="21"/>
          <w:szCs w:val="21"/>
        </w:rPr>
        <w:t>:</w:t>
      </w:r>
    </w:p>
    <w:p w14:paraId="54224342" w14:textId="77777777" w:rsidR="00B02962" w:rsidRPr="00B02962" w:rsidRDefault="00B02962" w:rsidP="00B0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0296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B02962">
        <w:rPr>
          <w:rFonts w:ascii="Consolas" w:hAnsi="Consolas"/>
          <w:color w:val="569CD6"/>
          <w:sz w:val="21"/>
          <w:szCs w:val="21"/>
        </w:rPr>
        <w:t>noofreplica</w:t>
      </w:r>
      <w:proofErr w:type="spellEnd"/>
      <w:r w:rsidRPr="00B02962">
        <w:rPr>
          <w:rFonts w:ascii="Consolas" w:hAnsi="Consolas"/>
          <w:color w:val="CCCCCC"/>
          <w:sz w:val="21"/>
          <w:szCs w:val="21"/>
        </w:rPr>
        <w:t xml:space="preserve">: </w:t>
      </w:r>
      <w:r w:rsidRPr="00B02962">
        <w:rPr>
          <w:rFonts w:ascii="Consolas" w:hAnsi="Consolas"/>
          <w:color w:val="B5CEA8"/>
          <w:sz w:val="21"/>
          <w:szCs w:val="21"/>
        </w:rPr>
        <w:t>4</w:t>
      </w:r>
    </w:p>
    <w:p w14:paraId="417B1D82" w14:textId="77777777" w:rsidR="00B02962" w:rsidRPr="00B02962" w:rsidRDefault="00B02962" w:rsidP="00B0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27D899" w14:textId="77777777" w:rsidR="00B02962" w:rsidRPr="00B02962" w:rsidRDefault="00B02962" w:rsidP="00B02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B02962">
        <w:rPr>
          <w:rFonts w:ascii="Consolas" w:hAnsi="Consolas"/>
          <w:color w:val="569CD6"/>
          <w:sz w:val="21"/>
          <w:szCs w:val="21"/>
        </w:rPr>
        <w:t>dockerRepo</w:t>
      </w:r>
      <w:proofErr w:type="spellEnd"/>
      <w:r w:rsidRPr="00B02962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B02962">
        <w:rPr>
          <w:rFonts w:ascii="Consolas" w:hAnsi="Consolas"/>
          <w:color w:val="CE9178"/>
          <w:sz w:val="21"/>
          <w:szCs w:val="21"/>
        </w:rPr>
        <w:t>bipeenrepo</w:t>
      </w:r>
      <w:proofErr w:type="spellEnd"/>
    </w:p>
    <w:p w14:paraId="0A673AA8" w14:textId="77777777" w:rsidR="00B02962" w:rsidRPr="00F75480" w:rsidRDefault="00B02962" w:rsidP="00F75480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0887B03" w14:textId="43FE4702" w:rsidR="00A319E9" w:rsidRDefault="00B02962" w:rsidP="00A319E9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B02962">
        <w:rPr>
          <w:rFonts w:ascii="Roboto" w:hAnsi="Roboto"/>
          <w:sz w:val="24"/>
          <w:szCs w:val="24"/>
        </w:rPr>
        <w:drawing>
          <wp:inline distT="0" distB="0" distL="0" distR="0" wp14:anchorId="0CF6F145" wp14:editId="789299DD">
            <wp:extent cx="4168501" cy="1905165"/>
            <wp:effectExtent l="0" t="0" r="3810" b="0"/>
            <wp:docPr id="14911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91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F1C5" w14:textId="77777777" w:rsidR="00A319E9" w:rsidRPr="00A319E9" w:rsidRDefault="00A319E9" w:rsidP="00A319E9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059B7283" w14:textId="42EF2753" w:rsidR="00B02962" w:rsidRDefault="00B02962" w:rsidP="00B0296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Run the processing again will show </w:t>
      </w:r>
      <w:proofErr w:type="spellStart"/>
      <w:proofErr w:type="gramStart"/>
      <w:r w:rsidRPr="004F18A4">
        <w:rPr>
          <w:rFonts w:ascii="Roboto" w:hAnsi="Roboto"/>
          <w:color w:val="FF0000"/>
          <w:sz w:val="24"/>
          <w:szCs w:val="24"/>
        </w:rPr>
        <w:t>Value.yaml</w:t>
      </w:r>
      <w:proofErr w:type="spellEnd"/>
      <w:r w:rsidRPr="004F18A4">
        <w:rPr>
          <w:rFonts w:ascii="Roboto" w:hAnsi="Roboto"/>
          <w:color w:val="FF0000"/>
          <w:sz w:val="24"/>
          <w:szCs w:val="24"/>
        </w:rPr>
        <w:t xml:space="preserve">  </w:t>
      </w:r>
      <w:r w:rsidRPr="004F18A4">
        <w:rPr>
          <w:rFonts w:ascii="Roboto" w:hAnsi="Roboto"/>
          <w:b/>
          <w:bCs/>
          <w:sz w:val="24"/>
          <w:szCs w:val="24"/>
        </w:rPr>
        <w:t>Repository</w:t>
      </w:r>
      <w:proofErr w:type="gramEnd"/>
      <w:r w:rsidRPr="004F18A4">
        <w:rPr>
          <w:rFonts w:ascii="Roboto" w:hAnsi="Roboto"/>
          <w:b/>
          <w:bCs/>
          <w:sz w:val="24"/>
          <w:szCs w:val="24"/>
        </w:rPr>
        <w:t xml:space="preserve"> Name</w:t>
      </w:r>
    </w:p>
    <w:p w14:paraId="3784BEFE" w14:textId="77777777" w:rsidR="00B02962" w:rsidRDefault="00B02962" w:rsidP="00B02962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lastRenderedPageBreak/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41EC4984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9BD60BC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8B4F8B4" w14:textId="77777777" w:rsidR="00070751" w:rsidRDefault="00070751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2989DF74" w14:textId="41CDF719" w:rsidR="005F6092" w:rsidRDefault="00B02962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B02962">
        <w:rPr>
          <w:rFonts w:ascii="Roboto" w:hAnsi="Roboto"/>
          <w:sz w:val="24"/>
          <w:szCs w:val="24"/>
        </w:rPr>
        <w:drawing>
          <wp:inline distT="0" distB="0" distL="0" distR="0" wp14:anchorId="158D4BD5" wp14:editId="68A2E45F">
            <wp:extent cx="5608806" cy="784928"/>
            <wp:effectExtent l="0" t="0" r="0" b="0"/>
            <wp:docPr id="7290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16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951" w14:textId="77777777" w:rsidR="00B02962" w:rsidRDefault="00B02962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0617BC9A" w14:textId="77777777" w:rsidR="00B02962" w:rsidRDefault="00B02962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36048FE1" w14:textId="607F31C5" w:rsidR="00577F09" w:rsidRDefault="00577F09" w:rsidP="00577F09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56552800"/>
      <w:r>
        <w:rPr>
          <w:rFonts w:asciiTheme="minorHAnsi" w:eastAsia="Arial" w:hAnsiTheme="minorHAnsi" w:cstheme="minorHAnsi"/>
          <w:color w:val="E36C0A" w:themeColor="accent6" w:themeShade="BF"/>
        </w:rPr>
        <w:t xml:space="preserve">Helm </w:t>
      </w:r>
      <w:r>
        <w:rPr>
          <w:rFonts w:asciiTheme="minorHAnsi" w:eastAsia="Arial" w:hAnsiTheme="minorHAnsi" w:cstheme="minorHAnsi"/>
          <w:color w:val="E36C0A" w:themeColor="accent6" w:themeShade="BF"/>
        </w:rPr>
        <w:t>Pipeline</w:t>
      </w:r>
      <w:bookmarkEnd w:id="4"/>
    </w:p>
    <w:p w14:paraId="7BD307DA" w14:textId="08638783" w:rsidR="004F18A4" w:rsidRDefault="0099643C" w:rsidP="004F18A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proofErr w:type="gramStart"/>
      <w:r>
        <w:rPr>
          <w:rFonts w:ascii="Roboto" w:hAnsi="Roboto"/>
          <w:sz w:val="24"/>
          <w:szCs w:val="24"/>
        </w:rPr>
        <w:t>Lets</w:t>
      </w:r>
      <w:proofErr w:type="gramEnd"/>
      <w:r>
        <w:rPr>
          <w:rFonts w:ascii="Roboto" w:hAnsi="Roboto"/>
          <w:sz w:val="24"/>
          <w:szCs w:val="24"/>
        </w:rPr>
        <w:t xml:space="preserve"> took the value of </w:t>
      </w:r>
      <w:proofErr w:type="spellStart"/>
      <w:r>
        <w:rPr>
          <w:rFonts w:ascii="Roboto" w:hAnsi="Roboto"/>
          <w:sz w:val="24"/>
          <w:szCs w:val="24"/>
        </w:rPr>
        <w:t>reponame</w:t>
      </w:r>
      <w:proofErr w:type="spellEnd"/>
      <w:r>
        <w:rPr>
          <w:rFonts w:ascii="Roboto" w:hAnsi="Roboto"/>
          <w:sz w:val="24"/>
          <w:szCs w:val="24"/>
        </w:rPr>
        <w:t xml:space="preserve"> and pass it to upper function using pipeline</w:t>
      </w:r>
    </w:p>
    <w:p w14:paraId="0BF740F4" w14:textId="77777777" w:rsidR="0099643C" w:rsidRDefault="0099643C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EB79ECE" w14:textId="77777777" w:rsidR="0099643C" w:rsidRDefault="0099643C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5BE0A58F" w14:textId="77777777" w:rsidR="0099643C" w:rsidRPr="0099643C" w:rsidRDefault="0099643C" w:rsidP="009964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9643C">
        <w:rPr>
          <w:rFonts w:ascii="Consolas" w:hAnsi="Consolas"/>
          <w:color w:val="CCCCCC"/>
          <w:sz w:val="21"/>
          <w:szCs w:val="21"/>
        </w:rPr>
        <w:t> </w:t>
      </w:r>
      <w:r w:rsidRPr="0099643C">
        <w:rPr>
          <w:rFonts w:ascii="Consolas" w:hAnsi="Consolas"/>
          <w:color w:val="569CD6"/>
          <w:sz w:val="21"/>
          <w:szCs w:val="21"/>
        </w:rPr>
        <w:t>image</w:t>
      </w:r>
      <w:r w:rsidRPr="0099643C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99643C">
        <w:rPr>
          <w:rFonts w:ascii="Consolas" w:hAnsi="Consolas"/>
          <w:color w:val="CCCCCC"/>
          <w:sz w:val="21"/>
          <w:szCs w:val="21"/>
        </w:rPr>
        <w:t xml:space="preserve">{{ </w:t>
      </w:r>
      <w:r w:rsidRPr="0099643C">
        <w:rPr>
          <w:rFonts w:ascii="Consolas" w:hAnsi="Consolas"/>
          <w:color w:val="CE9178"/>
          <w:sz w:val="21"/>
          <w:szCs w:val="21"/>
        </w:rPr>
        <w:t>.</w:t>
      </w:r>
      <w:proofErr w:type="spellStart"/>
      <w:proofErr w:type="gramEnd"/>
      <w:r w:rsidRPr="0099643C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99643C">
        <w:rPr>
          <w:rFonts w:ascii="Consolas" w:hAnsi="Consolas"/>
          <w:color w:val="CE9178"/>
          <w:sz w:val="21"/>
          <w:szCs w:val="21"/>
        </w:rPr>
        <w:t xml:space="preserve"> | upper</w:t>
      </w:r>
      <w:r w:rsidRPr="0099643C">
        <w:rPr>
          <w:rFonts w:ascii="Consolas" w:hAnsi="Consolas"/>
          <w:color w:val="CCCCCC"/>
          <w:sz w:val="21"/>
          <w:szCs w:val="21"/>
        </w:rPr>
        <w:t xml:space="preserve"> }}</w:t>
      </w:r>
      <w:r w:rsidRPr="0099643C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6ABBBB77" w14:textId="77777777" w:rsidR="0099643C" w:rsidRDefault="0099643C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0967234D" w14:textId="6CDB8D6F" w:rsidR="0099643C" w:rsidRDefault="0099643C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99643C">
        <w:rPr>
          <w:rFonts w:ascii="Roboto" w:hAnsi="Roboto"/>
          <w:sz w:val="24"/>
          <w:szCs w:val="24"/>
        </w:rPr>
        <w:drawing>
          <wp:inline distT="0" distB="0" distL="0" distR="0" wp14:anchorId="3DCDCFD7" wp14:editId="3E60EB8D">
            <wp:extent cx="6197600" cy="3932555"/>
            <wp:effectExtent l="0" t="0" r="0" b="0"/>
            <wp:docPr id="1160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533D" w14:textId="77777777" w:rsidR="0099643C" w:rsidRDefault="0099643C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3B4B284" w14:textId="371C30BC" w:rsidR="005F10B7" w:rsidRDefault="005F10B7" w:rsidP="005F10B7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Run the processing again will show </w:t>
      </w:r>
      <w:proofErr w:type="spellStart"/>
      <w:proofErr w:type="gramStart"/>
      <w:r w:rsidRPr="004F18A4">
        <w:rPr>
          <w:rFonts w:ascii="Roboto" w:hAnsi="Roboto"/>
          <w:color w:val="FF0000"/>
          <w:sz w:val="24"/>
          <w:szCs w:val="24"/>
        </w:rPr>
        <w:t>Value.yaml</w:t>
      </w:r>
      <w:proofErr w:type="spellEnd"/>
      <w:r w:rsidRPr="004F18A4">
        <w:rPr>
          <w:rFonts w:ascii="Roboto" w:hAnsi="Roboto"/>
          <w:color w:val="FF0000"/>
          <w:sz w:val="24"/>
          <w:szCs w:val="24"/>
        </w:rPr>
        <w:t xml:space="preserve">  </w:t>
      </w:r>
      <w:r w:rsidRPr="004F18A4">
        <w:rPr>
          <w:rFonts w:ascii="Roboto" w:hAnsi="Roboto"/>
          <w:b/>
          <w:bCs/>
          <w:sz w:val="24"/>
          <w:szCs w:val="24"/>
        </w:rPr>
        <w:t>Repository</w:t>
      </w:r>
      <w:proofErr w:type="gramEnd"/>
      <w:r w:rsidRPr="004F18A4">
        <w:rPr>
          <w:rFonts w:ascii="Roboto" w:hAnsi="Roboto"/>
          <w:b/>
          <w:bCs/>
          <w:sz w:val="24"/>
          <w:szCs w:val="24"/>
        </w:rPr>
        <w:t xml:space="preserve"> Name</w:t>
      </w:r>
      <w:r>
        <w:rPr>
          <w:rFonts w:ascii="Roboto" w:hAnsi="Roboto"/>
          <w:b/>
          <w:bCs/>
          <w:sz w:val="24"/>
          <w:szCs w:val="24"/>
        </w:rPr>
        <w:t xml:space="preserve"> </w:t>
      </w:r>
      <w:r w:rsidRPr="005F10B7">
        <w:rPr>
          <w:rFonts w:ascii="Roboto" w:hAnsi="Roboto"/>
          <w:sz w:val="24"/>
          <w:szCs w:val="24"/>
        </w:rPr>
        <w:t>in upper case</w:t>
      </w:r>
    </w:p>
    <w:p w14:paraId="16311E63" w14:textId="77777777" w:rsidR="005F10B7" w:rsidRDefault="005F10B7" w:rsidP="005F10B7">
      <w:pPr>
        <w:pStyle w:val="ListParagraph"/>
        <w:shd w:val="clear" w:color="auto" w:fill="FFFFFF"/>
        <w:spacing w:before="100" w:beforeAutospacing="1" w:after="100" w:afterAutospacing="1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75678AC9" w14:textId="77777777" w:rsidR="005F10B7" w:rsidRDefault="005F10B7" w:rsidP="005F10B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B1E60CB" w14:textId="09E867FC" w:rsidR="0099643C" w:rsidRDefault="005F10B7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  <w:r w:rsidRPr="005F10B7">
        <w:rPr>
          <w:rFonts w:ascii="Roboto" w:hAnsi="Roboto"/>
          <w:sz w:val="24"/>
          <w:szCs w:val="24"/>
        </w:rPr>
        <w:drawing>
          <wp:inline distT="0" distB="0" distL="0" distR="0" wp14:anchorId="33E9EDB6" wp14:editId="30513DAE">
            <wp:extent cx="5829805" cy="899238"/>
            <wp:effectExtent l="0" t="0" r="0" b="0"/>
            <wp:docPr id="12894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09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355A" w14:textId="77777777" w:rsidR="005F10B7" w:rsidRDefault="005F10B7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34361F6" w14:textId="77777777" w:rsidR="005F10B7" w:rsidRDefault="005F10B7" w:rsidP="0099643C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01D26D8E" w14:textId="3C0CF678" w:rsidR="001C1552" w:rsidRDefault="001C1552" w:rsidP="001C1552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56552801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Helm Pipeline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Chaining</w:t>
      </w:r>
      <w:bookmarkEnd w:id="5"/>
    </w:p>
    <w:p w14:paraId="4AB15B62" w14:textId="77777777" w:rsidR="001C1552" w:rsidRDefault="001C1552" w:rsidP="001C1552">
      <w:pPr>
        <w:rPr>
          <w:rFonts w:eastAsia="Arial"/>
        </w:rPr>
      </w:pPr>
    </w:p>
    <w:p w14:paraId="06AD042A" w14:textId="77777777" w:rsidR="001C1552" w:rsidRPr="001C1552" w:rsidRDefault="001C1552" w:rsidP="001C1552">
      <w:pPr>
        <w:rPr>
          <w:rFonts w:eastAsia="Arial"/>
        </w:rPr>
      </w:pPr>
    </w:p>
    <w:p w14:paraId="00B9EFC1" w14:textId="77777777" w:rsidR="004F18A4" w:rsidRDefault="004F18A4" w:rsidP="004F18A4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46316CF2" w14:textId="77777777" w:rsidR="001C1552" w:rsidRPr="001C1552" w:rsidRDefault="001C1552" w:rsidP="001C15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1552">
        <w:rPr>
          <w:rFonts w:ascii="Consolas" w:hAnsi="Consolas"/>
          <w:color w:val="569CD6"/>
          <w:sz w:val="21"/>
          <w:szCs w:val="21"/>
        </w:rPr>
        <w:t>image</w:t>
      </w:r>
      <w:r w:rsidRPr="001C1552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1C1552">
        <w:rPr>
          <w:rFonts w:ascii="Consolas" w:hAnsi="Consolas"/>
          <w:color w:val="CCCCCC"/>
          <w:sz w:val="21"/>
          <w:szCs w:val="21"/>
        </w:rPr>
        <w:t xml:space="preserve">{{ </w:t>
      </w:r>
      <w:r w:rsidRPr="001C1552">
        <w:rPr>
          <w:rFonts w:ascii="Consolas" w:hAnsi="Consolas"/>
          <w:color w:val="CE9178"/>
          <w:sz w:val="21"/>
          <w:szCs w:val="21"/>
        </w:rPr>
        <w:t>.</w:t>
      </w:r>
      <w:proofErr w:type="spellStart"/>
      <w:proofErr w:type="gramEnd"/>
      <w:r w:rsidRPr="001C1552">
        <w:rPr>
          <w:rFonts w:ascii="Consolas" w:hAnsi="Consolas"/>
          <w:color w:val="CE9178"/>
          <w:sz w:val="21"/>
          <w:szCs w:val="21"/>
        </w:rPr>
        <w:t>Values.dockerRepo</w:t>
      </w:r>
      <w:proofErr w:type="spellEnd"/>
      <w:r w:rsidRPr="001C1552">
        <w:rPr>
          <w:rFonts w:ascii="Consolas" w:hAnsi="Consolas"/>
          <w:color w:val="CE9178"/>
          <w:sz w:val="21"/>
          <w:szCs w:val="21"/>
        </w:rPr>
        <w:t xml:space="preserve"> |default "</w:t>
      </w:r>
      <w:proofErr w:type="spellStart"/>
      <w:r w:rsidRPr="001C1552">
        <w:rPr>
          <w:rFonts w:ascii="Consolas" w:hAnsi="Consolas"/>
          <w:color w:val="CE9178"/>
          <w:sz w:val="21"/>
          <w:szCs w:val="21"/>
        </w:rPr>
        <w:t>richardchesterwood</w:t>
      </w:r>
      <w:proofErr w:type="spellEnd"/>
      <w:r w:rsidRPr="001C1552">
        <w:rPr>
          <w:rFonts w:ascii="Consolas" w:hAnsi="Consolas"/>
          <w:color w:val="CE9178"/>
          <w:sz w:val="21"/>
          <w:szCs w:val="21"/>
        </w:rPr>
        <w:t>" | upper</w:t>
      </w:r>
      <w:r w:rsidRPr="001C1552">
        <w:rPr>
          <w:rFonts w:ascii="Consolas" w:hAnsi="Consolas"/>
          <w:color w:val="CCCCCC"/>
          <w:sz w:val="21"/>
          <w:szCs w:val="21"/>
        </w:rPr>
        <w:t xml:space="preserve"> }}</w:t>
      </w:r>
      <w:r w:rsidRPr="001C1552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712D49DE" w14:textId="77777777" w:rsidR="001C1552" w:rsidRPr="001C1552" w:rsidRDefault="001C1552" w:rsidP="001C15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C1552">
        <w:rPr>
          <w:rFonts w:ascii="Consolas" w:hAnsi="Consolas"/>
          <w:color w:val="CCCCCC"/>
          <w:sz w:val="21"/>
          <w:szCs w:val="21"/>
        </w:rPr>
        <w:t>---</w:t>
      </w:r>
    </w:p>
    <w:p w14:paraId="36635C6E" w14:textId="77777777" w:rsidR="005F6092" w:rsidRDefault="005F6092" w:rsidP="00C214A7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7C435385" w14:textId="77777777" w:rsidR="00C214A7" w:rsidRDefault="00C214A7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6DFD10CD" w14:textId="77777777" w:rsidR="00C214A7" w:rsidRPr="00176B18" w:rsidRDefault="00C214A7" w:rsidP="00176B18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DADAAA5" w14:textId="77777777" w:rsidR="00176B18" w:rsidRPr="00176B18" w:rsidRDefault="00176B18" w:rsidP="00176B18">
      <w:pPr>
        <w:pStyle w:val="ListParagraph"/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3188197F" w14:textId="77777777" w:rsidR="007F0FF9" w:rsidRPr="007F0FF9" w:rsidRDefault="007F0FF9" w:rsidP="007F0FF9">
      <w:pPr>
        <w:shd w:val="clear" w:color="auto" w:fill="FFFFFF"/>
        <w:spacing w:before="100" w:beforeAutospacing="1" w:after="100" w:afterAutospacing="1"/>
        <w:rPr>
          <w:rFonts w:ascii="Roboto" w:hAnsi="Roboto"/>
          <w:sz w:val="24"/>
          <w:szCs w:val="24"/>
        </w:rPr>
      </w:pPr>
    </w:p>
    <w:p w14:paraId="10EABFD3" w14:textId="77777777" w:rsidR="004B756D" w:rsidRDefault="004B756D" w:rsidP="004B756D">
      <w:pPr>
        <w:shd w:val="clear" w:color="auto" w:fill="FFFFFF"/>
        <w:spacing w:before="100" w:beforeAutospacing="1" w:after="100" w:afterAutospacing="1"/>
        <w:rPr>
          <w:rFonts w:ascii="Roboto" w:hAnsi="Roboto"/>
          <w:b/>
          <w:bCs/>
          <w:color w:val="FF0000"/>
          <w:sz w:val="28"/>
          <w:szCs w:val="28"/>
        </w:rPr>
      </w:pPr>
    </w:p>
    <w:p w14:paraId="25EFAD11" w14:textId="77777777" w:rsidR="004B756D" w:rsidRPr="004B756D" w:rsidRDefault="004B756D" w:rsidP="004B756D">
      <w:pPr>
        <w:shd w:val="clear" w:color="auto" w:fill="FFFFFF"/>
        <w:spacing w:before="100" w:beforeAutospacing="1" w:after="100" w:afterAutospacing="1"/>
        <w:rPr>
          <w:rFonts w:ascii="Roboto" w:hAnsi="Roboto"/>
          <w:b/>
          <w:bCs/>
          <w:color w:val="FF0000"/>
          <w:sz w:val="28"/>
          <w:szCs w:val="28"/>
        </w:rPr>
      </w:pPr>
    </w:p>
    <w:p w14:paraId="213C0909" w14:textId="77777777" w:rsidR="004B756D" w:rsidRDefault="004B756D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F420970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CE4FDEB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06392F95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1B62DBB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8A70454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F6764B9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5A87FAB" w14:textId="29025D4D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6317AEC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4D8DBC5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FE04D63" w14:textId="5AC213C9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6802D0D" w14:textId="77777777" w:rsidR="001F6DC9" w:rsidRDefault="001F6DC9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0C48A94C" w14:textId="627DE46D" w:rsidR="001F6DC9" w:rsidRDefault="001F6DC9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4CCA38F7" w14:textId="77777777" w:rsidR="00796AB2" w:rsidRDefault="00796AB2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40010129" w14:textId="77777777" w:rsidR="00796AB2" w:rsidRPr="00ED218A" w:rsidRDefault="00796AB2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32FBB8D1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862C0D3" w14:textId="77777777" w:rsidR="007D4AD5" w:rsidRPr="00B55E7F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sectPr w:rsidR="007D4AD5" w:rsidRPr="00B55E7F" w:rsidSect="00A40D4F">
      <w:headerReference w:type="default" r:id="rId35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7CD00" w14:textId="77777777" w:rsidR="00A40D4F" w:rsidRDefault="00A40D4F">
      <w:r>
        <w:separator/>
      </w:r>
    </w:p>
  </w:endnote>
  <w:endnote w:type="continuationSeparator" w:id="0">
    <w:p w14:paraId="0211DB23" w14:textId="77777777" w:rsidR="00A40D4F" w:rsidRDefault="00A40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erif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CF81B" w14:textId="77777777" w:rsidR="00A40D4F" w:rsidRDefault="00A40D4F">
      <w:r>
        <w:separator/>
      </w:r>
    </w:p>
  </w:footnote>
  <w:footnote w:type="continuationSeparator" w:id="0">
    <w:p w14:paraId="1BD17E03" w14:textId="77777777" w:rsidR="00A40D4F" w:rsidRDefault="00A40D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1CD"/>
    <w:multiLevelType w:val="hybridMultilevel"/>
    <w:tmpl w:val="8F7C1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D7395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46FB2"/>
    <w:multiLevelType w:val="hybridMultilevel"/>
    <w:tmpl w:val="9134F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85D3A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B62607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D601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27AC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232E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04F4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A4B2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4E2D50F9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AB767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CB1F88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A33680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630F4D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CF4F5F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641B1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384053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761A69"/>
    <w:multiLevelType w:val="multilevel"/>
    <w:tmpl w:val="E2D2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FD97623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238194">
    <w:abstractNumId w:val="15"/>
  </w:num>
  <w:num w:numId="2" w16cid:durableId="132455226">
    <w:abstractNumId w:val="10"/>
  </w:num>
  <w:num w:numId="3" w16cid:durableId="1115177183">
    <w:abstractNumId w:val="3"/>
  </w:num>
  <w:num w:numId="4" w16cid:durableId="2105033387">
    <w:abstractNumId w:val="18"/>
  </w:num>
  <w:num w:numId="5" w16cid:durableId="1722829419">
    <w:abstractNumId w:val="10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7385808">
    <w:abstractNumId w:val="19"/>
  </w:num>
  <w:num w:numId="7" w16cid:durableId="548423131">
    <w:abstractNumId w:val="4"/>
  </w:num>
  <w:num w:numId="8" w16cid:durableId="1662387417">
    <w:abstractNumId w:val="10"/>
  </w:num>
  <w:num w:numId="9" w16cid:durableId="3241543">
    <w:abstractNumId w:val="10"/>
  </w:num>
  <w:num w:numId="10" w16cid:durableId="622539400">
    <w:abstractNumId w:val="10"/>
  </w:num>
  <w:num w:numId="11" w16cid:durableId="428887378">
    <w:abstractNumId w:val="8"/>
  </w:num>
  <w:num w:numId="12" w16cid:durableId="1188835149">
    <w:abstractNumId w:val="17"/>
  </w:num>
  <w:num w:numId="13" w16cid:durableId="1847398471">
    <w:abstractNumId w:val="20"/>
  </w:num>
  <w:num w:numId="14" w16cid:durableId="416755757">
    <w:abstractNumId w:val="12"/>
  </w:num>
  <w:num w:numId="15" w16cid:durableId="1270967048">
    <w:abstractNumId w:val="13"/>
  </w:num>
  <w:num w:numId="16" w16cid:durableId="812334383">
    <w:abstractNumId w:val="5"/>
  </w:num>
  <w:num w:numId="17" w16cid:durableId="206432950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8774478">
    <w:abstractNumId w:val="10"/>
  </w:num>
  <w:num w:numId="19" w16cid:durableId="1268346529">
    <w:abstractNumId w:val="10"/>
  </w:num>
  <w:num w:numId="20" w16cid:durableId="353577606">
    <w:abstractNumId w:val="0"/>
  </w:num>
  <w:num w:numId="21" w16cid:durableId="1187787999">
    <w:abstractNumId w:val="10"/>
  </w:num>
  <w:num w:numId="22" w16cid:durableId="1143038445">
    <w:abstractNumId w:val="6"/>
  </w:num>
  <w:num w:numId="23" w16cid:durableId="153571645">
    <w:abstractNumId w:val="14"/>
  </w:num>
  <w:num w:numId="24" w16cid:durableId="552042329">
    <w:abstractNumId w:val="11"/>
  </w:num>
  <w:num w:numId="25" w16cid:durableId="421756678">
    <w:abstractNumId w:val="7"/>
  </w:num>
  <w:num w:numId="26" w16cid:durableId="1227953187">
    <w:abstractNumId w:val="9"/>
  </w:num>
  <w:num w:numId="27" w16cid:durableId="1646396220">
    <w:abstractNumId w:val="1"/>
  </w:num>
  <w:num w:numId="28" w16cid:durableId="919023088">
    <w:abstractNumId w:val="16"/>
  </w:num>
  <w:num w:numId="29" w16cid:durableId="188455822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20DB9"/>
    <w:rsid w:val="00022B08"/>
    <w:rsid w:val="00057BAE"/>
    <w:rsid w:val="00057C46"/>
    <w:rsid w:val="00065991"/>
    <w:rsid w:val="00070751"/>
    <w:rsid w:val="00080475"/>
    <w:rsid w:val="0008629B"/>
    <w:rsid w:val="000924D7"/>
    <w:rsid w:val="00096E95"/>
    <w:rsid w:val="000A348F"/>
    <w:rsid w:val="000B1796"/>
    <w:rsid w:val="000B272A"/>
    <w:rsid w:val="000B2E99"/>
    <w:rsid w:val="000B4614"/>
    <w:rsid w:val="000B4CEE"/>
    <w:rsid w:val="000C52FF"/>
    <w:rsid w:val="000D2DEA"/>
    <w:rsid w:val="00103B8B"/>
    <w:rsid w:val="00105C0B"/>
    <w:rsid w:val="0010741E"/>
    <w:rsid w:val="0011201E"/>
    <w:rsid w:val="00112161"/>
    <w:rsid w:val="001163AC"/>
    <w:rsid w:val="00123308"/>
    <w:rsid w:val="001441AD"/>
    <w:rsid w:val="0015347E"/>
    <w:rsid w:val="0015391D"/>
    <w:rsid w:val="0016134A"/>
    <w:rsid w:val="001637E0"/>
    <w:rsid w:val="001703A2"/>
    <w:rsid w:val="0017468D"/>
    <w:rsid w:val="00176B18"/>
    <w:rsid w:val="0019183F"/>
    <w:rsid w:val="00193E21"/>
    <w:rsid w:val="001958C5"/>
    <w:rsid w:val="00196E70"/>
    <w:rsid w:val="001A7C53"/>
    <w:rsid w:val="001C1552"/>
    <w:rsid w:val="001C2703"/>
    <w:rsid w:val="001D2B36"/>
    <w:rsid w:val="001D3380"/>
    <w:rsid w:val="001D5706"/>
    <w:rsid w:val="001D668B"/>
    <w:rsid w:val="001E0504"/>
    <w:rsid w:val="001F6DC9"/>
    <w:rsid w:val="002070AF"/>
    <w:rsid w:val="00210446"/>
    <w:rsid w:val="002320F4"/>
    <w:rsid w:val="0024694C"/>
    <w:rsid w:val="00263D76"/>
    <w:rsid w:val="0027634D"/>
    <w:rsid w:val="00286999"/>
    <w:rsid w:val="0029299D"/>
    <w:rsid w:val="002A5CE1"/>
    <w:rsid w:val="002B4A82"/>
    <w:rsid w:val="002B614A"/>
    <w:rsid w:val="002C6058"/>
    <w:rsid w:val="002D4AAB"/>
    <w:rsid w:val="002E4E9F"/>
    <w:rsid w:val="002E79A7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5D15"/>
    <w:rsid w:val="00370FDD"/>
    <w:rsid w:val="00374AF7"/>
    <w:rsid w:val="0039273E"/>
    <w:rsid w:val="003A7C7B"/>
    <w:rsid w:val="003B70D3"/>
    <w:rsid w:val="003C4129"/>
    <w:rsid w:val="003D389C"/>
    <w:rsid w:val="003F2E62"/>
    <w:rsid w:val="004056CD"/>
    <w:rsid w:val="00405CBC"/>
    <w:rsid w:val="00406E52"/>
    <w:rsid w:val="00407BF3"/>
    <w:rsid w:val="00410C05"/>
    <w:rsid w:val="004126B4"/>
    <w:rsid w:val="004248A5"/>
    <w:rsid w:val="00440CA2"/>
    <w:rsid w:val="00451277"/>
    <w:rsid w:val="004611B2"/>
    <w:rsid w:val="0046774A"/>
    <w:rsid w:val="0047743F"/>
    <w:rsid w:val="004852BB"/>
    <w:rsid w:val="004A11B9"/>
    <w:rsid w:val="004A4231"/>
    <w:rsid w:val="004A7772"/>
    <w:rsid w:val="004B52EF"/>
    <w:rsid w:val="004B756D"/>
    <w:rsid w:val="004F1559"/>
    <w:rsid w:val="004F18A4"/>
    <w:rsid w:val="004F565C"/>
    <w:rsid w:val="00504D2B"/>
    <w:rsid w:val="005076F1"/>
    <w:rsid w:val="00516B70"/>
    <w:rsid w:val="005275D0"/>
    <w:rsid w:val="005363D0"/>
    <w:rsid w:val="00537CE3"/>
    <w:rsid w:val="00565582"/>
    <w:rsid w:val="00577F09"/>
    <w:rsid w:val="00580465"/>
    <w:rsid w:val="005A6B11"/>
    <w:rsid w:val="005A7148"/>
    <w:rsid w:val="005A7AA6"/>
    <w:rsid w:val="005C3F9E"/>
    <w:rsid w:val="005C528C"/>
    <w:rsid w:val="005D0EF8"/>
    <w:rsid w:val="005D5E57"/>
    <w:rsid w:val="005E0B11"/>
    <w:rsid w:val="005E16DE"/>
    <w:rsid w:val="005E2C52"/>
    <w:rsid w:val="005F0A80"/>
    <w:rsid w:val="005F10B7"/>
    <w:rsid w:val="005F29FE"/>
    <w:rsid w:val="005F4055"/>
    <w:rsid w:val="005F6092"/>
    <w:rsid w:val="00603AC2"/>
    <w:rsid w:val="006050BA"/>
    <w:rsid w:val="00613FC5"/>
    <w:rsid w:val="006147BA"/>
    <w:rsid w:val="00624DBC"/>
    <w:rsid w:val="00636B94"/>
    <w:rsid w:val="00644100"/>
    <w:rsid w:val="00646996"/>
    <w:rsid w:val="00652582"/>
    <w:rsid w:val="00654439"/>
    <w:rsid w:val="00663D85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B3A49"/>
    <w:rsid w:val="006B4CA4"/>
    <w:rsid w:val="006C2A28"/>
    <w:rsid w:val="006C4161"/>
    <w:rsid w:val="006D4395"/>
    <w:rsid w:val="006E19EB"/>
    <w:rsid w:val="006E52AD"/>
    <w:rsid w:val="006E581A"/>
    <w:rsid w:val="006E795F"/>
    <w:rsid w:val="006F1517"/>
    <w:rsid w:val="006F6FE2"/>
    <w:rsid w:val="007146B0"/>
    <w:rsid w:val="00717C22"/>
    <w:rsid w:val="007215CD"/>
    <w:rsid w:val="0072511C"/>
    <w:rsid w:val="00730926"/>
    <w:rsid w:val="0073267C"/>
    <w:rsid w:val="00736AA9"/>
    <w:rsid w:val="00745A38"/>
    <w:rsid w:val="0074794D"/>
    <w:rsid w:val="00750CCD"/>
    <w:rsid w:val="00752214"/>
    <w:rsid w:val="00755178"/>
    <w:rsid w:val="00776781"/>
    <w:rsid w:val="007767F3"/>
    <w:rsid w:val="00784D31"/>
    <w:rsid w:val="00785043"/>
    <w:rsid w:val="00792261"/>
    <w:rsid w:val="00796AB2"/>
    <w:rsid w:val="007A1E61"/>
    <w:rsid w:val="007C1C5E"/>
    <w:rsid w:val="007D4AD5"/>
    <w:rsid w:val="007E7926"/>
    <w:rsid w:val="007F0350"/>
    <w:rsid w:val="007F0793"/>
    <w:rsid w:val="007F0FF9"/>
    <w:rsid w:val="008016DC"/>
    <w:rsid w:val="0081184D"/>
    <w:rsid w:val="00831C05"/>
    <w:rsid w:val="00834D29"/>
    <w:rsid w:val="00837FE5"/>
    <w:rsid w:val="008516B8"/>
    <w:rsid w:val="008679BE"/>
    <w:rsid w:val="00870284"/>
    <w:rsid w:val="00871AFD"/>
    <w:rsid w:val="00873BC2"/>
    <w:rsid w:val="00876AE6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C604C"/>
    <w:rsid w:val="008E0DF6"/>
    <w:rsid w:val="008F402F"/>
    <w:rsid w:val="00901282"/>
    <w:rsid w:val="00915A67"/>
    <w:rsid w:val="00930F8A"/>
    <w:rsid w:val="0093486C"/>
    <w:rsid w:val="00934D97"/>
    <w:rsid w:val="00937609"/>
    <w:rsid w:val="00947043"/>
    <w:rsid w:val="00950A4A"/>
    <w:rsid w:val="009531E7"/>
    <w:rsid w:val="009539C0"/>
    <w:rsid w:val="00954B1D"/>
    <w:rsid w:val="00963BA3"/>
    <w:rsid w:val="0096671C"/>
    <w:rsid w:val="0097347D"/>
    <w:rsid w:val="009742C7"/>
    <w:rsid w:val="00982C19"/>
    <w:rsid w:val="00984EAB"/>
    <w:rsid w:val="0099643C"/>
    <w:rsid w:val="009A6C07"/>
    <w:rsid w:val="009B1957"/>
    <w:rsid w:val="009B4D85"/>
    <w:rsid w:val="009C748C"/>
    <w:rsid w:val="009D3475"/>
    <w:rsid w:val="009D3F91"/>
    <w:rsid w:val="009D695B"/>
    <w:rsid w:val="009E1C6B"/>
    <w:rsid w:val="009F6C10"/>
    <w:rsid w:val="00A03180"/>
    <w:rsid w:val="00A06E30"/>
    <w:rsid w:val="00A10709"/>
    <w:rsid w:val="00A2050A"/>
    <w:rsid w:val="00A319E9"/>
    <w:rsid w:val="00A361B3"/>
    <w:rsid w:val="00A40D4F"/>
    <w:rsid w:val="00A4143F"/>
    <w:rsid w:val="00A449D0"/>
    <w:rsid w:val="00A6333D"/>
    <w:rsid w:val="00A65DF4"/>
    <w:rsid w:val="00A66630"/>
    <w:rsid w:val="00A8603C"/>
    <w:rsid w:val="00A93BF2"/>
    <w:rsid w:val="00AA4B71"/>
    <w:rsid w:val="00AA519D"/>
    <w:rsid w:val="00AB1778"/>
    <w:rsid w:val="00AB5BAB"/>
    <w:rsid w:val="00AC2E9E"/>
    <w:rsid w:val="00AD24D3"/>
    <w:rsid w:val="00AE0EB9"/>
    <w:rsid w:val="00AE58EA"/>
    <w:rsid w:val="00B02962"/>
    <w:rsid w:val="00B15070"/>
    <w:rsid w:val="00B231A8"/>
    <w:rsid w:val="00B36478"/>
    <w:rsid w:val="00B51450"/>
    <w:rsid w:val="00B55E7F"/>
    <w:rsid w:val="00B56C22"/>
    <w:rsid w:val="00B57D05"/>
    <w:rsid w:val="00B6396B"/>
    <w:rsid w:val="00B722DE"/>
    <w:rsid w:val="00B862EB"/>
    <w:rsid w:val="00B867A7"/>
    <w:rsid w:val="00B87741"/>
    <w:rsid w:val="00B94294"/>
    <w:rsid w:val="00BC2954"/>
    <w:rsid w:val="00BD0901"/>
    <w:rsid w:val="00BE09A4"/>
    <w:rsid w:val="00BE6C16"/>
    <w:rsid w:val="00BF20F1"/>
    <w:rsid w:val="00BF3227"/>
    <w:rsid w:val="00C0460A"/>
    <w:rsid w:val="00C17AAB"/>
    <w:rsid w:val="00C20A80"/>
    <w:rsid w:val="00C214A7"/>
    <w:rsid w:val="00C24F93"/>
    <w:rsid w:val="00C341DF"/>
    <w:rsid w:val="00C36462"/>
    <w:rsid w:val="00C54F9D"/>
    <w:rsid w:val="00C5736B"/>
    <w:rsid w:val="00C80A61"/>
    <w:rsid w:val="00C811FE"/>
    <w:rsid w:val="00C909E4"/>
    <w:rsid w:val="00C9349A"/>
    <w:rsid w:val="00C97300"/>
    <w:rsid w:val="00C97FCA"/>
    <w:rsid w:val="00CA412F"/>
    <w:rsid w:val="00CB14C6"/>
    <w:rsid w:val="00CB3ED7"/>
    <w:rsid w:val="00CB4B58"/>
    <w:rsid w:val="00CB768D"/>
    <w:rsid w:val="00CD43B5"/>
    <w:rsid w:val="00CE3FC0"/>
    <w:rsid w:val="00CE428D"/>
    <w:rsid w:val="00CF5518"/>
    <w:rsid w:val="00CF7411"/>
    <w:rsid w:val="00D112C1"/>
    <w:rsid w:val="00D24BEA"/>
    <w:rsid w:val="00D35752"/>
    <w:rsid w:val="00D51386"/>
    <w:rsid w:val="00D62D0E"/>
    <w:rsid w:val="00D646F5"/>
    <w:rsid w:val="00D65494"/>
    <w:rsid w:val="00D81526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B5CCF"/>
    <w:rsid w:val="00DD3F20"/>
    <w:rsid w:val="00DD5A45"/>
    <w:rsid w:val="00DD5BA1"/>
    <w:rsid w:val="00DD7899"/>
    <w:rsid w:val="00DE0434"/>
    <w:rsid w:val="00DF1F6B"/>
    <w:rsid w:val="00E07875"/>
    <w:rsid w:val="00E16BA5"/>
    <w:rsid w:val="00E17D20"/>
    <w:rsid w:val="00E20131"/>
    <w:rsid w:val="00E27D81"/>
    <w:rsid w:val="00E350A2"/>
    <w:rsid w:val="00E404BB"/>
    <w:rsid w:val="00E503C1"/>
    <w:rsid w:val="00E62813"/>
    <w:rsid w:val="00E66B24"/>
    <w:rsid w:val="00E70F11"/>
    <w:rsid w:val="00E73680"/>
    <w:rsid w:val="00E84108"/>
    <w:rsid w:val="00E8626C"/>
    <w:rsid w:val="00E94EEF"/>
    <w:rsid w:val="00E97C7D"/>
    <w:rsid w:val="00E97E32"/>
    <w:rsid w:val="00EA7EFD"/>
    <w:rsid w:val="00EC2700"/>
    <w:rsid w:val="00ED0B9A"/>
    <w:rsid w:val="00ED218A"/>
    <w:rsid w:val="00ED2F80"/>
    <w:rsid w:val="00ED3935"/>
    <w:rsid w:val="00ED5659"/>
    <w:rsid w:val="00ED759F"/>
    <w:rsid w:val="00EF2C4D"/>
    <w:rsid w:val="00EF727A"/>
    <w:rsid w:val="00F0439A"/>
    <w:rsid w:val="00F17DA1"/>
    <w:rsid w:val="00F36CF8"/>
    <w:rsid w:val="00F42892"/>
    <w:rsid w:val="00F46798"/>
    <w:rsid w:val="00F51741"/>
    <w:rsid w:val="00F54832"/>
    <w:rsid w:val="00F626A8"/>
    <w:rsid w:val="00F65AFB"/>
    <w:rsid w:val="00F665CB"/>
    <w:rsid w:val="00F7024F"/>
    <w:rsid w:val="00F70780"/>
    <w:rsid w:val="00F75480"/>
    <w:rsid w:val="00F76923"/>
    <w:rsid w:val="00F8004B"/>
    <w:rsid w:val="00FA7795"/>
    <w:rsid w:val="00FB09AF"/>
    <w:rsid w:val="00FB40F6"/>
    <w:rsid w:val="00FC051E"/>
    <w:rsid w:val="00FD3F18"/>
    <w:rsid w:val="00FE1DE5"/>
    <w:rsid w:val="00FE1E38"/>
    <w:rsid w:val="00FE7BFA"/>
    <w:rsid w:val="00FF3B35"/>
    <w:rsid w:val="00FF6102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BC7BBFD9-C458-40C5-B67F-CCB9CBD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153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19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9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72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3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73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9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4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65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3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4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9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9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1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7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19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8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51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57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4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9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806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3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99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6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2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3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1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19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8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DickChesterwood/k8s-fleetman/master/_course_files/Intel_AMD_Edition/Going%20Further%20with%20Kubernetes/Helm/fleetman-helm-demo-start.ya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helm.sh/docs/chart_template_guide/function_list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25</cp:revision>
  <cp:lastPrinted>2022-05-13T06:01:00Z</cp:lastPrinted>
  <dcterms:created xsi:type="dcterms:W3CDTF">2024-01-19T03:15:00Z</dcterms:created>
  <dcterms:modified xsi:type="dcterms:W3CDTF">2024-01-19T05:03:00Z</dcterms:modified>
</cp:coreProperties>
</file>